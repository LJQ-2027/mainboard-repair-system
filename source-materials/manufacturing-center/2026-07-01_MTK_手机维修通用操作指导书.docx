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ind w:left="1446" w:hanging="1446" w:hangingChars="200"/>
        <w:jc w:val="left"/>
        <w:rPr>
          <w:rFonts w:ascii="宋体" w:hAnsi="宋体" w:cs="宋体"/>
          <w:b/>
          <w:sz w:val="72"/>
          <w:szCs w:val="72"/>
        </w:rPr>
      </w:pPr>
      <w:bookmarkStart w:id="0" w:name="_Toc375927822"/>
      <w:r>
        <w:rPr>
          <w:rFonts w:hint="eastAsia" w:ascii="宋体" w:hAnsi="宋体" w:cs="宋体"/>
          <w:b/>
          <w:sz w:val="72"/>
          <w:szCs w:val="72"/>
          <w:lang w:val="zh-CN" w:eastAsia="zh-CN"/>
        </w:rPr>
        <w:br w:type="textWrapping"/>
      </w:r>
      <w:r>
        <w:rPr>
          <w:rFonts w:ascii="宋体" w:hAnsi="宋体" w:cs="宋体"/>
          <w:b/>
          <w:sz w:val="72"/>
          <w:szCs w:val="72"/>
          <w:lang w:val="zh-CN" w:eastAsia="zh-CN"/>
        </w:rPr>
        <mc:AlternateContent>
          <mc:Choice Requires="wps">
            <w:drawing>
              <wp:anchor distT="0" distB="0" distL="114300" distR="114300" simplePos="0" relativeHeight="251662336" behindDoc="0" locked="1" layoutInCell="0" hidden="1" allowOverlap="1">
                <wp:simplePos x="0" y="0"/>
                <wp:positionH relativeFrom="page">
                  <wp:posOffset>0</wp:posOffset>
                </wp:positionH>
                <wp:positionV relativeFrom="page">
                  <wp:posOffset>0</wp:posOffset>
                </wp:positionV>
                <wp:extent cx="635" cy="635"/>
                <wp:effectExtent l="0" t="0" r="0" b="0"/>
                <wp:wrapNone/>
                <wp:docPr id="591" name="DtsShapeName" descr="422D7E5@E8G55D5496G9E2757@799C9E096A:@96C:fU71104382!!!BIHO@]u71104382!@9127911104G3726D331104G3726D33!!!!!!!!!!!!!!!!!!!!!!!!!!!!!!!!!!!!!!!!!!!!!!!!!!!!96D8V88F@WK11016016!!!BIHO@]k110160161@91279711D15B67317111D15B673171!!!!!!!!!!!!!!!!!!!!!!!!!!!!!!!!!!!!!!!!!!!!!!!!!!!!99L8_8:9=U[11036943!!!BIHO@]{110369431@912723110D9BB2C459110D9BB2C459!!!!!!!!!!!!!!!!!!!!!!!!!!!!!!!!!!!!!!!!!!!!!!!!!!!!98F;U85J&gt;SX11024477!!!BIHO@]x11024477!@91275B113086134D88113086134D88!!!!!!!!!!!!!!!!!!!!!!!!!!!!!!!!!!!!!!!!!!!!!!!!!!!!9=:@O9==?8X@OYTDMHOF!!BIHO@]x11023124!@912712110D81C0G7D3110D81C0G7D3!!!!!!!!!!!!!!!!!!!!!!!!!!!!!!!!!!!!!!!!!!!!!!!!!!!!85E?&lt;84B?4M11026381!!!BIHO@]m11026381!@9127431108C8371CDC1108C8371CDC!!!!!!!!!!!!!!!!!!!!!!!!!!!!!!!!!!!!!!!!!!!!!!!!!!!!8=3&lt;e8=A9SM11039495!!!BIHO@]m110394951@912726110D818EE41DB7011俗蝴檄堰泰衣池嘱坠唇髓!W0/0/enb!!!!!!!!!!!!!!!!!!!!!!!!!!!!!!!!!!!!!!!!!!!!!!!!!!!!!!!!!!!!!!!!!!!!!!!!!!!!!!!!!!!!!!!!!!!!!!!!!!!!!!!!!!!!!!!!!!!!!!!!!!!!!!!!!!!!!!!!!!!!!!!!!!!!!!!!!!!!!!!!!!!!!!!!!!!!!!!!!!!!!!!!!!!!!!!!!!!!!!!!!!!!!!!!!!!!!!!!!!!!!!!!!!!!!!!!!!!!!!!!!!!!!!!!!!!!!!!!!!!!!!!!!!!!!!!!!!!!!!!!!!!!!!!!!!!!!!!!!!!!!!!!!!!!!!!!!!!!!!!!!!!!!!!!!!!!!!!!!!!!!!!!!!!!!!!!!!!!!!!!!!!!!!!!!!!!!!!!!!!!!!!!!!!!!!!!!!!!!!!!!!!!!!!!!!!!!!!!!!!!!!!!!!!!!!!!!!!!!!!!!!!!!!!!!!!!!!!!!!!!!!!!!!!!!!!!!!!!!!!!!!!!!!!!!!!!!!!!!!!!!!!!!!!!!!!!!!!!!!!!!!!!!!!!!!!!!!!!!!!!!!!!!!!!!!!!!!!!!!!!!!!!!!!!!!!!!!!!!!!!!!!!!!!!!!!!!!!!!!!!!!!!!!!!!!!!!!!!!!!!!!!!!!!!!!!!!!!!!!!!!!!!!!!!!!!!!!!!!!!!!!!!!!!!!!!!!!!!!!!!!!!!!!!!!!!!!!!!!!!!!!!!!!!!!!!!!!!!!!!!!!!!!!!!!!!!!!!!!!!!!!!!!!!!!!!!!!!!!!!!!!!!!!!!!!!!!!!!!!!!!!!!!!!!!!!!!!!!!!!!!!!!!!!!!!!!!!!!!!!!!!!!!!!!!!!!!!!!!!!!!!!!!!!!!!!!!!!!!!!!!!!!!!!!!!!!!!!!!!!!!!!!!!!!!!!!!!!!!!!!!!!!!!!!!!!!!!!!!!!!!!!!!!!!!!!!!!!!!!!!!!!!!!!!!!!!!!!!!!!!!!!!!!!!!!!!!!!!!!!!!!!!!!!!!!!!!!!!!!!!!!!!!!!!!!!!!!!!!!!!!!!!!!!!!!!!!!!!!!!!!!!!!!!!!!!!!!!!!!!!!!!!!!!!!!!!!!!!!!!!!!!!!!!!!!!!!!!!!!!!!!!!!!!!!!!!!!!!!!!!!!!!!!!!!!!!!!!!!!!!!!!!!!!!!!!!!!!!!!!!!!!!!!!!!!!!!!!!!!!!!!!!!!!!!!!!!!!!!!!!!!!!!!!!!!!!!!!!!!!!!!!!!!!!!!!!!!!!!!!!!!!!!!!!!!!!!!!!!!!!!!!!!!!!!!!!!!!!!!!!!!!!!!!!!!!!!!!!!!!!!!!!!!!!!!!!!!!!!!!!!!!!!!!!!!!!!!!!!!!!!!!!!!!!!!!!!!!!!!!!!!!!!!!!!!!!!!!!!!!!!!!!!!!!!!!!!!!!!!!!!!!!!!!!!!!!!!!!!!!!!!!!!!!!!!!!!!!!!!!!!!!!!!!!!!!!!!!!!!!!!!!!!!!!!!!!!!!!!!!!!!!!!!!!!!!!!!!!!!!!!!!!!!!!!!!!!!!!!!!!!!!!!!!!!!!!!!!!!!!!!!!!!!!!!!!!!!!!!!!!!!!!!!!!!!!!!!!!!!!!!!!!!!!!!!!!!!!!!!!!!1!1" hidden="1"/>
                <wp:cNvGraphicFramePr/>
                <a:graphic xmlns:a="http://schemas.openxmlformats.org/drawingml/2006/main">
                  <a:graphicData uri="http://schemas.microsoft.com/office/word/2010/wordprocessingShape">
                    <wps:wsp>
                      <wps:cNvSpPr/>
                      <wps:spPr>
                        <a:xfrm>
                          <a:off x="0" y="0"/>
                          <a:ext cx="635" cy="635"/>
                        </a:xfrm>
                        <a:custGeom>
                          <a:avLst/>
                          <a:gdLst>
                            <a:gd name="txL" fmla="*/ 5037 w 21600"/>
                            <a:gd name="txT" fmla="*/ 2277 h 21600"/>
                            <a:gd name="txR" fmla="*/ 16557 w 21600"/>
                            <a:gd name="txB" fmla="*/ 13677 h 21600"/>
                          </a:gdLst>
                          <a:ahLst/>
                          <a:cxnLst>
                            <a:cxn ang="270">
                              <a:pos x="10860" y="2187"/>
                            </a:cxn>
                            <a:cxn ang="180">
                              <a:pos x="2928" y="10800"/>
                            </a:cxn>
                            <a:cxn ang="90">
                              <a:pos x="10860" y="21600"/>
                            </a:cxn>
                            <a:cxn ang="0">
                              <a:pos x="18672" y="10800"/>
                            </a:cxn>
                          </a:cxnLst>
                          <a:rect l="txL" t="txT" r="txR" b="txB"/>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cap="flat" cmpd="sng">
                          <a:solidFill>
                            <a:srgbClr val="000000"/>
                          </a:solidFill>
                          <a:prstDash val="solid"/>
                          <a:miter/>
                          <a:headEnd type="none" w="med" len="med"/>
                          <a:tailEnd type="none" w="med" len="med"/>
                        </a:ln>
                        <a:effectLst/>
                      </wps:spPr>
                      <wps:bodyPr wrap="square" upright="1"/>
                    </wps:wsp>
                  </a:graphicData>
                </a:graphic>
              </wp:anchor>
            </w:drawing>
          </mc:Choice>
          <mc:Fallback>
            <w:pict>
              <v:shape id="DtsShapeName" o:spid="_x0000_s1026" o:spt="100" alt="422D7E5@E8G55D5496G9E2757@799C9E096A:@96C:fU71104382!!!BIHO@]u71104382!@9127911104G3726D331104G3726D33!!!!!!!!!!!!!!!!!!!!!!!!!!!!!!!!!!!!!!!!!!!!!!!!!!!!96D8V88F@WK11016016!!!BIHO@]k110160161@91279711D15B67317111D15B673171!!!!!!!!!!!!!!!!!!!!!!!!!!!!!!!!!!!!!!!!!!!!!!!!!!!!99L8_8:9=U[11036943!!!BIHO@]{110369431@912723110D9BB2C459110D9BB2C459!!!!!!!!!!!!!!!!!!!!!!!!!!!!!!!!!!!!!!!!!!!!!!!!!!!!98F;U85J&gt;SX11024477!!!BIHO@]x11024477!@91275B113086134D88113086134D88!!!!!!!!!!!!!!!!!!!!!!!!!!!!!!!!!!!!!!!!!!!!!!!!!!!!9=:@O9==?8X@OYTDMHOF!!BIHO@]x11023124!@912712110D81C0G7D3110D81C0G7D3!!!!!!!!!!!!!!!!!!!!!!!!!!!!!!!!!!!!!!!!!!!!!!!!!!!!85E?&lt;84B?4M11026381!!!BIHO@]m11026381!@9127431108C8371CDC1108C8371CDC!!!!!!!!!!!!!!!!!!!!!!!!!!!!!!!!!!!!!!!!!!!!!!!!!!!!8=3&lt;e8=A9SM11039495!!!BIHO@]m110394951@912726110D818EE41DB7011俗蝴檄堰泰衣池嘱坠唇髓!W0/0/enb!!!!!!!!!!!!!!!!!!!!!!!!!!!!!!!!!!!!!!!!!!!!!!!!!!!!!!!!!!!!!!!!!!!!!!!!!!!!!!!!!!!!!!!!!!!!!!!!!!!!!!!!!!!!!!!!!!!!!!!!!!!!!!!!!!!!!!!!!!!!!!!!!!!!!!!!!!!!!!!!!!!!!!!!!!!!!!!!!!!!!!!!!!!!!!!!!!!!!!!!!!!!!!!!!!!!!!!!!!!!!!!!!!!!!!!!!!!!!!!!!!!!!!!!!!!!!!!!!!!!!!!!!!!!!!!!!!!!!!!!!!!!!!!!!!!!!!!!!!!!!!!!!!!!!!!!!!!!!!!!!!!!!!!!!!!!!!!!!!!!!!!!!!!!!!!!!!!!!!!!!!!!!!!!!!!!!!!!!!!!!!!!!!!!!!!!!!!!!!!!!!!!!!!!!!!!!!!!!!!!!!!!!!!!!!!!!!!!!!!!!!!!!!!!!!!!!!!!!!!!!!!!!!!!!!!!!!!!!!!!!!!!!!!!!!!!!!!!!!!!!!!!!!!!!!!!!!!!!!!!!!!!!!!!!!!!!!!!!!!!!!!!!!!!!!!!!!!!!!!!!!!!!!!!!!!!!!!!!!!!!!!!!!!!!!!!!!!!!!!!!!!!!!!!!!!!!!!!!!!!!!!!!!!!!!!!!!!!!!!!!!!!!!!!!!!!!!!!!!!!!!!!!!!!!!!!!!!!!!!!!!!!!!!!!!!!!!!!!!!!!!!!!!!!!!!!!!!!!!!!!!!!!!!!!!!!!!!!!!!!!!!!!!!!!!!!!!!!!!!!!!!!!!!!!!!!!!!!!!!!!!!!!!!!!!!!!!!!!!!!!!!!!!!!!!!!!!!!!!!!!!!!!!!!!!!!!!!!!!!!!!!!!!!!!!!!!!!!!!!!!!!!!!!!!!!!!!!!!!!!!!!!!!!!!!!!!!!!!!!!!!!!!!!!!!!!!!!!!!!!!!!!!!!!!!!!!!!!!!!!!!!!!!!!!!!!!!!!!!!!!!!!!!!!!!!!!!!!!!!!!!!!!!!!!!!!!!!!!!!!!!!!!!!!!!!!!!!!!!!!!!!!!!!!!!!!!!!!!!!!!!!!!!!!!!!!!!!!!!!!!!!!!!!!!!!!!!!!!!!!!!!!!!!!!!!!!!!!!!!!!!!!!!!!!!!!!!!!!!!!!!!!!!!!!!!!!!!!!!!!!!!!!!!!!!!!!!!!!!!!!!!!!!!!!!!!!!!!!!!!!!!!!!!!!!!!!!!!!!!!!!!!!!!!!!!!!!!!!!!!!!!!!!!!!!!!!!!!!!!!!!!!!!!!!!!!!!!!!!!!!!!!!!!!!!!!!!!!!!!!!!!!!!!!!!!!!!!!!!!!!!!!!!!!!!!!!!!!!!!!!!!!!!!!!!!!!!!!!!!!!!!!!!!!!!!!!!!!!!!!!!!!!!!!!!!!!!!!!!!!!!!!!!!!!!!!!!!!!!!!!!!!!!!!!!!!!!!!!!!!!!!!!!!!!!!!!!!!!!!!!!!!!!!!!!!!!!!!!!!!!!!!!!!!!!!!!!!!!!!!!!!!!!!!!!!!!!!!!!!!!!!!!!!!!!!!!!!!!!!!!!!!!!!!!!!!!!!!!!!!!!!!!!!!!!!!!!!!!!!!!!!!!!!!!!!!!!!!!!!!!!!!!!!!!!!!!!!!!!!!!1!1" style="position:absolute;left:0pt;margin-left:0pt;margin-top:0pt;height:0.05pt;width:0.05pt;mso-position-horizontal-relative:page;mso-position-vertical-relative:page;visibility:hidden;z-index:251662336;mso-width-relative:page;mso-height-relative:page;" fillcolor="#FFFFFF" filled="t" stroked="t" coordsize="21600,21600" o:allowincell="f"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10860,2187;2928,10800;10860,21600;18672,10800" o:connectangles="0,0,0,0"/>
                <v:fill on="t" focussize="0,0"/>
                <v:stroke color="#000000" joinstyle="miter"/>
                <v:imagedata o:title=""/>
                <o:lock v:ext="edit" aspectratio="f"/>
                <w10:anchorlock/>
              </v:shape>
            </w:pict>
          </mc:Fallback>
        </mc:AlternateContent>
      </w:r>
      <w:r>
        <w:rPr>
          <w:rFonts w:hint="eastAsia" w:ascii="宋体" w:hAnsi="宋体" w:cs="宋体"/>
          <w:b/>
          <w:sz w:val="72"/>
          <w:szCs w:val="72"/>
          <w:lang w:val="zh-CN" w:eastAsia="zh-CN"/>
        </w:rPr>
        <w:t>深圳传音控股</w:t>
      </w:r>
      <w:r>
        <w:rPr>
          <w:rFonts w:hint="eastAsia" w:ascii="宋体" w:hAnsi="宋体" w:cs="宋体"/>
          <w:b/>
          <w:sz w:val="72"/>
          <w:szCs w:val="72"/>
        </w:rPr>
        <w:t>有限公司</w:t>
      </w:r>
    </w:p>
    <w:p>
      <w:pPr>
        <w:ind w:left="-606" w:leftChars="-685" w:hanging="832" w:hangingChars="208"/>
        <w:jc w:val="center"/>
        <w:rPr>
          <w:rFonts w:hint="eastAsia" w:ascii="宋体" w:hAnsi="宋体" w:cs="宋体"/>
          <w:sz w:val="40"/>
          <w:szCs w:val="40"/>
          <w:lang w:eastAsia="zh-CN"/>
        </w:rPr>
      </w:pPr>
      <w:r>
        <w:rPr>
          <w:rFonts w:hint="eastAsia" w:ascii="宋体" w:hAnsi="宋体" w:cs="宋体"/>
          <w:sz w:val="40"/>
          <w:szCs w:val="40"/>
          <w:lang w:eastAsia="zh-CN"/>
        </w:rPr>
        <w:t xml:space="preserve">   主板维修手册V1.0</w:t>
      </w:r>
    </w:p>
    <w:tbl>
      <w:tblPr>
        <w:tblStyle w:val="33"/>
        <w:tblpPr w:leftFromText="180" w:rightFromText="180" w:vertAnchor="page" w:horzAnchor="page" w:tblpX="878" w:tblpY="5072"/>
        <w:tblOverlap w:val="never"/>
        <w:tblW w:w="102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3"/>
        <w:gridCol w:w="1822"/>
        <w:gridCol w:w="2171"/>
        <w:gridCol w:w="1595"/>
        <w:gridCol w:w="1606"/>
        <w:gridCol w:w="23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7" w:hRule="atLeast"/>
        </w:trPr>
        <w:tc>
          <w:tcPr>
            <w:tcW w:w="683" w:type="dxa"/>
          </w:tcPr>
          <w:p>
            <w:pPr>
              <w:jc w:val="center"/>
              <w:rPr>
                <w:rStyle w:val="164"/>
                <w:rFonts w:ascii="宋体" w:hAnsi="宋体" w:cs="宋体"/>
                <w:b/>
                <w:i w:val="0"/>
                <w:iCs w:val="0"/>
                <w:color w:val="000000"/>
                <w:sz w:val="28"/>
                <w:szCs w:val="28"/>
              </w:rPr>
            </w:pPr>
            <w:r>
              <w:rPr>
                <w:rStyle w:val="164"/>
                <w:rFonts w:hint="eastAsia" w:ascii="宋体" w:hAnsi="宋体" w:cs="宋体"/>
                <w:b/>
                <w:i w:val="0"/>
                <w:color w:val="000000"/>
                <w:sz w:val="28"/>
                <w:szCs w:val="28"/>
              </w:rPr>
              <w:t>文件类型</w:t>
            </w:r>
          </w:p>
        </w:tc>
        <w:tc>
          <w:tcPr>
            <w:tcW w:w="1822" w:type="dxa"/>
            <w:shd w:val="clear" w:color="auto" w:fill="auto"/>
            <w:vAlign w:val="center"/>
          </w:tcPr>
          <w:p>
            <w:pPr>
              <w:jc w:val="center"/>
              <w:rPr>
                <w:rStyle w:val="164"/>
                <w:rFonts w:ascii="宋体" w:hAnsi="宋体" w:cs="宋体"/>
                <w:b/>
                <w:i w:val="0"/>
                <w:iCs w:val="0"/>
                <w:color w:val="000000"/>
                <w:sz w:val="28"/>
                <w:szCs w:val="28"/>
              </w:rPr>
            </w:pPr>
            <w:r>
              <w:rPr>
                <w:rStyle w:val="164"/>
                <w:rFonts w:hint="eastAsia" w:ascii="宋体" w:hAnsi="宋体" w:cs="宋体"/>
                <w:b/>
                <w:i w:val="0"/>
                <w:color w:val="000000"/>
                <w:sz w:val="28"/>
                <w:szCs w:val="28"/>
              </w:rPr>
              <w:t>文件名称</w:t>
            </w:r>
          </w:p>
        </w:tc>
        <w:tc>
          <w:tcPr>
            <w:tcW w:w="7725" w:type="dxa"/>
            <w:gridSpan w:val="4"/>
            <w:vAlign w:val="center"/>
          </w:tcPr>
          <w:p>
            <w:pPr>
              <w:jc w:val="left"/>
              <w:rPr>
                <w:rFonts w:ascii="宋体" w:hAnsi="宋体" w:cs="宋体"/>
                <w:color w:val="0000FF"/>
                <w:sz w:val="28"/>
                <w:szCs w:val="28"/>
                <w:lang w:eastAsia="zh-CN"/>
              </w:rPr>
            </w:pPr>
            <w:r>
              <w:rPr>
                <w:rFonts w:hint="eastAsia" w:ascii="宋体" w:hAnsi="宋体" w:cs="宋体"/>
                <w:color w:val="0000FF"/>
                <w:sz w:val="28"/>
                <w:szCs w:val="28"/>
                <w:lang w:eastAsia="zh-CN"/>
              </w:rPr>
              <w:t>手机维修通用操作指导书</w:t>
            </w:r>
            <w:r>
              <w:rPr>
                <w:rFonts w:hint="eastAsia" w:ascii="宋体" w:hAnsi="宋体" w:cs="宋体"/>
                <w:color w:val="0000FF"/>
                <w:sz w:val="28"/>
                <w:szCs w:val="28"/>
              </w:rPr>
              <w:t>（NPI）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683" w:type="dxa"/>
            <w:vMerge w:val="restart"/>
            <w:vAlign w:val="center"/>
          </w:tcPr>
          <w:p>
            <w:pPr>
              <w:jc w:val="center"/>
              <w:rPr>
                <w:rFonts w:ascii="宋体" w:hAnsi="宋体" w:cs="宋体"/>
                <w:b/>
                <w:sz w:val="28"/>
                <w:szCs w:val="28"/>
              </w:rPr>
            </w:pPr>
            <w:r>
              <w:rPr>
                <w:rFonts w:hint="eastAsia" w:ascii="宋体" w:hAnsi="宋体" w:cs="宋体"/>
                <w:b/>
                <w:sz w:val="28"/>
                <w:szCs w:val="28"/>
              </w:rPr>
              <w:t>作</w:t>
            </w:r>
          </w:p>
          <w:p>
            <w:pPr>
              <w:jc w:val="center"/>
              <w:rPr>
                <w:rFonts w:ascii="宋体" w:hAnsi="宋体" w:cs="宋体"/>
                <w:b/>
                <w:sz w:val="28"/>
                <w:szCs w:val="28"/>
              </w:rPr>
            </w:pPr>
            <w:r>
              <w:rPr>
                <w:rFonts w:hint="eastAsia" w:ascii="宋体" w:hAnsi="宋体" w:cs="宋体"/>
                <w:b/>
                <w:sz w:val="28"/>
                <w:szCs w:val="28"/>
              </w:rPr>
              <w:t>业</w:t>
            </w:r>
          </w:p>
          <w:p>
            <w:pPr>
              <w:jc w:val="center"/>
              <w:rPr>
                <w:rFonts w:ascii="宋体" w:hAnsi="宋体" w:cs="宋体"/>
                <w:b/>
                <w:sz w:val="28"/>
                <w:szCs w:val="28"/>
              </w:rPr>
            </w:pPr>
            <w:r>
              <w:rPr>
                <w:rFonts w:hint="eastAsia" w:ascii="宋体" w:hAnsi="宋体" w:cs="宋体"/>
                <w:b/>
                <w:sz w:val="28"/>
                <w:szCs w:val="28"/>
              </w:rPr>
              <w:t>规</w:t>
            </w:r>
          </w:p>
          <w:p>
            <w:pPr>
              <w:jc w:val="center"/>
              <w:rPr>
                <w:rFonts w:ascii="宋体" w:hAnsi="宋体" w:cs="宋体"/>
                <w:b/>
                <w:sz w:val="28"/>
                <w:szCs w:val="28"/>
              </w:rPr>
            </w:pPr>
            <w:r>
              <w:rPr>
                <w:rFonts w:hint="eastAsia" w:ascii="宋体" w:hAnsi="宋体" w:cs="宋体"/>
                <w:b/>
                <w:sz w:val="28"/>
                <w:szCs w:val="28"/>
              </w:rPr>
              <w:t>范</w:t>
            </w:r>
          </w:p>
          <w:p>
            <w:pPr>
              <w:jc w:val="center"/>
              <w:rPr>
                <w:rStyle w:val="164"/>
                <w:rFonts w:ascii="宋体" w:hAnsi="宋体" w:cs="宋体"/>
                <w:b/>
                <w:i w:val="0"/>
                <w:iCs w:val="0"/>
                <w:sz w:val="28"/>
                <w:szCs w:val="28"/>
                <w:lang w:eastAsia="zh-CN"/>
              </w:rPr>
            </w:pPr>
            <w:r>
              <w:rPr>
                <w:rFonts w:hint="eastAsia" w:ascii="宋体" w:hAnsi="宋体" w:cs="宋体"/>
                <w:b/>
                <w:sz w:val="28"/>
                <w:szCs w:val="28"/>
              </w:rPr>
              <w:t>类</w:t>
            </w:r>
          </w:p>
        </w:tc>
        <w:tc>
          <w:tcPr>
            <w:tcW w:w="1822" w:type="dxa"/>
            <w:shd w:val="clear" w:color="auto" w:fill="auto"/>
            <w:vAlign w:val="center"/>
          </w:tcPr>
          <w:p>
            <w:pPr>
              <w:jc w:val="center"/>
              <w:rPr>
                <w:rStyle w:val="164"/>
                <w:rFonts w:ascii="宋体" w:hAnsi="宋体" w:cs="宋体"/>
                <w:b/>
                <w:i w:val="0"/>
                <w:iCs w:val="0"/>
                <w:color w:val="000000"/>
                <w:sz w:val="28"/>
                <w:szCs w:val="28"/>
              </w:rPr>
            </w:pPr>
            <w:r>
              <w:rPr>
                <w:rStyle w:val="164"/>
                <w:rFonts w:hint="eastAsia" w:ascii="宋体" w:hAnsi="宋体" w:cs="宋体"/>
                <w:b/>
                <w:i w:val="0"/>
                <w:color w:val="000000"/>
                <w:sz w:val="28"/>
                <w:szCs w:val="28"/>
              </w:rPr>
              <w:t>版    本</w:t>
            </w:r>
          </w:p>
        </w:tc>
        <w:tc>
          <w:tcPr>
            <w:tcW w:w="7725" w:type="dxa"/>
            <w:gridSpan w:val="4"/>
            <w:vAlign w:val="center"/>
          </w:tcPr>
          <w:p>
            <w:pPr>
              <w:jc w:val="left"/>
              <w:rPr>
                <w:rFonts w:ascii="宋体" w:hAnsi="宋体" w:cs="宋体"/>
                <w:color w:val="0000FF"/>
                <w:sz w:val="28"/>
                <w:szCs w:val="28"/>
              </w:rPr>
            </w:pPr>
            <w:r>
              <w:rPr>
                <w:rFonts w:hint="eastAsia" w:ascii="宋体" w:hAnsi="宋体" w:cs="宋体"/>
                <w:color w:val="0000FF"/>
                <w:sz w:val="28"/>
                <w:szCs w:val="28"/>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683" w:type="dxa"/>
            <w:vMerge w:val="continue"/>
          </w:tcPr>
          <w:p>
            <w:pPr>
              <w:jc w:val="center"/>
              <w:rPr>
                <w:rStyle w:val="164"/>
                <w:rFonts w:ascii="宋体" w:hAnsi="宋体" w:cs="宋体"/>
                <w:b/>
                <w:i w:val="0"/>
                <w:iCs w:val="0"/>
                <w:color w:val="000000"/>
                <w:sz w:val="28"/>
                <w:szCs w:val="28"/>
              </w:rPr>
            </w:pPr>
          </w:p>
        </w:tc>
        <w:tc>
          <w:tcPr>
            <w:tcW w:w="1822" w:type="dxa"/>
            <w:shd w:val="clear" w:color="auto" w:fill="auto"/>
            <w:vAlign w:val="center"/>
          </w:tcPr>
          <w:p>
            <w:pPr>
              <w:jc w:val="center"/>
              <w:rPr>
                <w:rStyle w:val="164"/>
                <w:rFonts w:ascii="宋体" w:hAnsi="宋体" w:cs="宋体"/>
                <w:b/>
                <w:i w:val="0"/>
                <w:iCs w:val="0"/>
                <w:color w:val="000000"/>
                <w:sz w:val="28"/>
                <w:szCs w:val="28"/>
              </w:rPr>
            </w:pPr>
            <w:r>
              <w:rPr>
                <w:rStyle w:val="164"/>
                <w:rFonts w:hint="eastAsia" w:ascii="宋体" w:hAnsi="宋体" w:cs="宋体"/>
                <w:b/>
                <w:i w:val="0"/>
                <w:color w:val="000000"/>
                <w:sz w:val="28"/>
                <w:szCs w:val="28"/>
              </w:rPr>
              <w:t>文件编码</w:t>
            </w:r>
          </w:p>
        </w:tc>
        <w:tc>
          <w:tcPr>
            <w:tcW w:w="7725" w:type="dxa"/>
            <w:gridSpan w:val="4"/>
            <w:vAlign w:val="center"/>
          </w:tcPr>
          <w:p>
            <w:pPr>
              <w:jc w:val="left"/>
              <w:rPr>
                <w:rFonts w:hint="default" w:ascii="宋体" w:hAnsi="宋体" w:cs="宋体"/>
                <w:color w:val="0000FF"/>
                <w:sz w:val="28"/>
                <w:szCs w:val="28"/>
                <w:lang w:val="en-US" w:eastAsia="zh-CN"/>
              </w:rPr>
            </w:pPr>
            <w:r>
              <w:rPr>
                <w:rFonts w:hint="eastAsia" w:ascii="宋体" w:hAnsi="宋体" w:cs="宋体"/>
                <w:color w:val="0000FF"/>
                <w:sz w:val="28"/>
                <w:szCs w:val="28"/>
                <w:lang w:eastAsia="zh-CN"/>
              </w:rPr>
              <w:t>TR-Repair</w:t>
            </w:r>
            <w:bookmarkStart w:id="54" w:name="_GoBack"/>
            <w:bookmarkEnd w:id="54"/>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683" w:type="dxa"/>
            <w:vMerge w:val="continue"/>
          </w:tcPr>
          <w:p>
            <w:pPr>
              <w:jc w:val="center"/>
              <w:rPr>
                <w:rStyle w:val="164"/>
                <w:rFonts w:ascii="宋体" w:hAnsi="宋体" w:cs="宋体"/>
                <w:b/>
                <w:i w:val="0"/>
                <w:iCs w:val="0"/>
                <w:color w:val="000000"/>
                <w:sz w:val="28"/>
                <w:szCs w:val="28"/>
              </w:rPr>
            </w:pPr>
          </w:p>
        </w:tc>
        <w:tc>
          <w:tcPr>
            <w:tcW w:w="1822" w:type="dxa"/>
            <w:shd w:val="clear" w:color="auto" w:fill="auto"/>
            <w:vAlign w:val="center"/>
          </w:tcPr>
          <w:p>
            <w:pPr>
              <w:jc w:val="center"/>
              <w:rPr>
                <w:rStyle w:val="164"/>
                <w:rFonts w:ascii="宋体" w:hAnsi="宋体" w:cs="宋体"/>
                <w:b/>
                <w:i w:val="0"/>
                <w:iCs w:val="0"/>
                <w:color w:val="000000"/>
                <w:sz w:val="28"/>
                <w:szCs w:val="28"/>
              </w:rPr>
            </w:pPr>
            <w:r>
              <w:rPr>
                <w:rStyle w:val="164"/>
                <w:rFonts w:hint="eastAsia" w:ascii="宋体" w:hAnsi="宋体" w:cs="宋体"/>
                <w:b/>
                <w:i w:val="0"/>
                <w:color w:val="000000"/>
                <w:sz w:val="28"/>
                <w:szCs w:val="28"/>
              </w:rPr>
              <w:t>拟 制 人</w:t>
            </w:r>
          </w:p>
        </w:tc>
        <w:tc>
          <w:tcPr>
            <w:tcW w:w="7725" w:type="dxa"/>
            <w:gridSpan w:val="4"/>
            <w:vAlign w:val="center"/>
          </w:tcPr>
          <w:p>
            <w:pPr>
              <w:jc w:val="left"/>
              <w:rPr>
                <w:rFonts w:hint="default" w:ascii="宋体" w:hAnsi="宋体" w:cs="宋体"/>
                <w:color w:val="000000"/>
                <w:sz w:val="28"/>
                <w:szCs w:val="28"/>
                <w:lang w:val="en-US" w:eastAsia="zh-CN"/>
              </w:rPr>
            </w:pPr>
            <w:r>
              <w:rPr>
                <w:rFonts w:hint="eastAsia" w:ascii="宋体" w:hAnsi="宋体" w:cs="宋体"/>
                <w:color w:val="000000"/>
                <w:sz w:val="28"/>
                <w:szCs w:val="28"/>
                <w:lang w:val="en-US" w:eastAsia="zh-CN"/>
              </w:rPr>
              <w:t>龙俊桥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683" w:type="dxa"/>
            <w:vMerge w:val="continue"/>
          </w:tcPr>
          <w:p>
            <w:pPr>
              <w:jc w:val="center"/>
              <w:rPr>
                <w:rStyle w:val="164"/>
                <w:rFonts w:ascii="宋体" w:hAnsi="宋体" w:cs="宋体"/>
                <w:b/>
                <w:i w:val="0"/>
                <w:iCs w:val="0"/>
                <w:color w:val="000000"/>
                <w:sz w:val="28"/>
                <w:szCs w:val="28"/>
              </w:rPr>
            </w:pPr>
          </w:p>
        </w:tc>
        <w:tc>
          <w:tcPr>
            <w:tcW w:w="1822" w:type="dxa"/>
            <w:shd w:val="clear" w:color="auto" w:fill="auto"/>
            <w:vAlign w:val="center"/>
          </w:tcPr>
          <w:p>
            <w:pPr>
              <w:jc w:val="center"/>
              <w:rPr>
                <w:rStyle w:val="164"/>
                <w:rFonts w:ascii="宋体" w:hAnsi="宋体" w:cs="宋体"/>
                <w:b/>
                <w:i w:val="0"/>
                <w:iCs w:val="0"/>
                <w:color w:val="000000"/>
                <w:sz w:val="28"/>
                <w:szCs w:val="28"/>
              </w:rPr>
            </w:pPr>
            <w:r>
              <w:rPr>
                <w:rStyle w:val="164"/>
                <w:rFonts w:hint="eastAsia" w:ascii="宋体" w:hAnsi="宋体" w:cs="宋体"/>
                <w:b/>
                <w:i w:val="0"/>
                <w:color w:val="000000"/>
                <w:sz w:val="28"/>
                <w:szCs w:val="28"/>
              </w:rPr>
              <w:t>审 核 人</w:t>
            </w:r>
          </w:p>
        </w:tc>
        <w:tc>
          <w:tcPr>
            <w:tcW w:w="7725" w:type="dxa"/>
            <w:gridSpan w:val="4"/>
            <w:vAlign w:val="center"/>
          </w:tcPr>
          <w:p>
            <w:pPr>
              <w:jc w:val="left"/>
              <w:rPr>
                <w:rFonts w:ascii="宋体" w:hAnsi="宋体" w:cs="宋体"/>
                <w:color w:val="000000"/>
                <w:sz w:val="28"/>
                <w:szCs w:val="28"/>
                <w:lang w:eastAsia="zh-CN"/>
              </w:rPr>
            </w:pPr>
            <w:r>
              <w:rPr>
                <w:rFonts w:hint="eastAsia" w:ascii="宋体" w:hAnsi="宋体" w:cs="宋体"/>
                <w:color w:val="000000"/>
                <w:sz w:val="28"/>
                <w:szCs w:val="28"/>
                <w:lang w:eastAsia="zh-CN"/>
              </w:rPr>
              <w:t>吴晓虎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683" w:type="dxa"/>
            <w:vMerge w:val="continue"/>
          </w:tcPr>
          <w:p>
            <w:pPr>
              <w:jc w:val="center"/>
              <w:rPr>
                <w:rStyle w:val="164"/>
                <w:rFonts w:ascii="宋体" w:hAnsi="宋体" w:cs="宋体"/>
                <w:b/>
                <w:i w:val="0"/>
                <w:iCs w:val="0"/>
                <w:color w:val="000000"/>
                <w:sz w:val="28"/>
                <w:szCs w:val="28"/>
              </w:rPr>
            </w:pPr>
          </w:p>
        </w:tc>
        <w:tc>
          <w:tcPr>
            <w:tcW w:w="1822" w:type="dxa"/>
            <w:shd w:val="clear" w:color="auto" w:fill="auto"/>
            <w:vAlign w:val="center"/>
          </w:tcPr>
          <w:p>
            <w:pPr>
              <w:jc w:val="center"/>
              <w:rPr>
                <w:rStyle w:val="164"/>
                <w:rFonts w:ascii="宋体" w:hAnsi="宋体" w:cs="宋体"/>
                <w:b/>
                <w:i w:val="0"/>
                <w:iCs w:val="0"/>
                <w:color w:val="000000"/>
                <w:sz w:val="28"/>
                <w:szCs w:val="28"/>
              </w:rPr>
            </w:pPr>
            <w:r>
              <w:rPr>
                <w:rStyle w:val="164"/>
                <w:rFonts w:hint="eastAsia" w:ascii="宋体" w:hAnsi="宋体" w:cs="宋体"/>
                <w:b/>
                <w:i w:val="0"/>
                <w:color w:val="000000"/>
                <w:sz w:val="28"/>
                <w:szCs w:val="28"/>
              </w:rPr>
              <w:t>批 准 人</w:t>
            </w:r>
          </w:p>
        </w:tc>
        <w:tc>
          <w:tcPr>
            <w:tcW w:w="7725" w:type="dxa"/>
            <w:gridSpan w:val="4"/>
            <w:vAlign w:val="center"/>
          </w:tcPr>
          <w:p>
            <w:pPr>
              <w:jc w:val="left"/>
              <w:rPr>
                <w:rFonts w:ascii="宋体" w:hAnsi="宋体" w:cs="宋体"/>
                <w:color w:val="000000"/>
                <w:sz w:val="28"/>
                <w:szCs w:val="28"/>
                <w:lang w:eastAsia="zh-CN"/>
              </w:rPr>
            </w:pPr>
            <w:r>
              <w:rPr>
                <w:rFonts w:hint="eastAsia" w:ascii="宋体" w:hAnsi="宋体" w:cs="宋体"/>
                <w:color w:val="000000"/>
                <w:sz w:val="28"/>
                <w:szCs w:val="28"/>
                <w:lang w:eastAsia="zh-CN"/>
              </w:rPr>
              <w:t>李备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683" w:type="dxa"/>
            <w:vMerge w:val="restart"/>
            <w:vAlign w:val="center"/>
          </w:tcPr>
          <w:p>
            <w:pPr>
              <w:jc w:val="center"/>
              <w:rPr>
                <w:rStyle w:val="164"/>
                <w:rFonts w:ascii="宋体" w:hAnsi="宋体" w:cs="宋体"/>
                <w:b/>
                <w:i w:val="0"/>
                <w:iCs w:val="0"/>
                <w:color w:val="000000"/>
                <w:sz w:val="28"/>
                <w:szCs w:val="28"/>
              </w:rPr>
            </w:pPr>
            <w:r>
              <w:rPr>
                <w:rFonts w:hint="eastAsia" w:ascii="宋体" w:hAnsi="宋体" w:cs="宋体"/>
                <w:b/>
                <w:sz w:val="28"/>
                <w:szCs w:val="28"/>
              </w:rPr>
              <w:t>履</w:t>
            </w:r>
            <w:r>
              <w:rPr>
                <w:rFonts w:hint="eastAsia" w:ascii="宋体" w:hAnsi="宋体" w:cs="宋体"/>
                <w:b/>
                <w:sz w:val="28"/>
                <w:szCs w:val="28"/>
              </w:rPr>
              <w:br w:type="textWrapping"/>
            </w:r>
            <w:r>
              <w:rPr>
                <w:rFonts w:hint="eastAsia" w:ascii="宋体" w:hAnsi="宋体" w:cs="宋体"/>
                <w:b/>
                <w:sz w:val="28"/>
                <w:szCs w:val="28"/>
              </w:rPr>
              <w:br w:type="textWrapping"/>
            </w:r>
            <w:r>
              <w:rPr>
                <w:rFonts w:hint="eastAsia" w:ascii="宋体" w:hAnsi="宋体" w:cs="宋体"/>
                <w:b/>
                <w:sz w:val="28"/>
                <w:szCs w:val="28"/>
              </w:rPr>
              <w:t>历</w:t>
            </w:r>
            <w:r>
              <w:rPr>
                <w:rFonts w:hint="eastAsia" w:ascii="宋体" w:hAnsi="宋体" w:cs="宋体"/>
                <w:b/>
                <w:sz w:val="28"/>
                <w:szCs w:val="28"/>
              </w:rPr>
              <w:br w:type="textWrapping"/>
            </w:r>
            <w:r>
              <w:rPr>
                <w:rFonts w:hint="eastAsia" w:ascii="宋体" w:hAnsi="宋体" w:cs="宋体"/>
                <w:b/>
                <w:sz w:val="28"/>
                <w:szCs w:val="28"/>
              </w:rPr>
              <w:br w:type="textWrapping"/>
            </w:r>
            <w:r>
              <w:rPr>
                <w:rFonts w:hint="eastAsia" w:ascii="宋体" w:hAnsi="宋体" w:cs="宋体"/>
                <w:b/>
                <w:sz w:val="28"/>
                <w:szCs w:val="28"/>
              </w:rPr>
              <w:t>表</w:t>
            </w:r>
            <w:r>
              <w:rPr>
                <w:rStyle w:val="164"/>
                <w:rFonts w:hint="eastAsia" w:ascii="宋体" w:hAnsi="宋体" w:cs="宋体"/>
                <w:b/>
                <w:i w:val="0"/>
                <w:iCs w:val="0"/>
                <w:color w:val="000000"/>
                <w:sz w:val="28"/>
                <w:szCs w:val="28"/>
              </w:rPr>
              <w:br w:type="textWrapping"/>
            </w:r>
          </w:p>
        </w:tc>
        <w:tc>
          <w:tcPr>
            <w:tcW w:w="1822" w:type="dxa"/>
            <w:shd w:val="clear" w:color="auto" w:fill="auto"/>
            <w:vAlign w:val="center"/>
          </w:tcPr>
          <w:p>
            <w:pPr>
              <w:jc w:val="center"/>
              <w:rPr>
                <w:rStyle w:val="164"/>
                <w:rFonts w:ascii="宋体" w:hAnsi="宋体" w:cs="宋体"/>
                <w:b/>
                <w:i w:val="0"/>
                <w:color w:val="000000"/>
                <w:sz w:val="28"/>
                <w:szCs w:val="28"/>
                <w:lang w:eastAsia="zh-CN"/>
              </w:rPr>
            </w:pPr>
            <w:r>
              <w:rPr>
                <w:rStyle w:val="164"/>
                <w:rFonts w:hint="eastAsia" w:ascii="宋体" w:hAnsi="宋体" w:cs="宋体"/>
                <w:b/>
                <w:i w:val="0"/>
                <w:color w:val="000000"/>
                <w:sz w:val="28"/>
                <w:szCs w:val="28"/>
                <w:lang w:eastAsia="zh-CN"/>
              </w:rPr>
              <w:t>修订日期</w:t>
            </w:r>
          </w:p>
        </w:tc>
        <w:tc>
          <w:tcPr>
            <w:tcW w:w="2171" w:type="dxa"/>
            <w:vAlign w:val="center"/>
          </w:tcPr>
          <w:p>
            <w:pPr>
              <w:jc w:val="center"/>
              <w:rPr>
                <w:rFonts w:ascii="宋体" w:hAnsi="宋体" w:cs="宋体"/>
                <w:b/>
                <w:bCs/>
                <w:color w:val="000000"/>
                <w:sz w:val="28"/>
                <w:szCs w:val="28"/>
                <w:lang w:eastAsia="zh-CN"/>
              </w:rPr>
            </w:pPr>
            <w:r>
              <w:rPr>
                <w:rFonts w:hint="eastAsia" w:ascii="宋体" w:hAnsi="宋体" w:cs="宋体"/>
                <w:b/>
                <w:bCs/>
                <w:color w:val="000000"/>
                <w:sz w:val="28"/>
                <w:szCs w:val="28"/>
                <w:lang w:eastAsia="zh-CN"/>
              </w:rPr>
              <w:t>文件版本</w:t>
            </w:r>
          </w:p>
        </w:tc>
        <w:tc>
          <w:tcPr>
            <w:tcW w:w="1595" w:type="dxa"/>
            <w:vAlign w:val="center"/>
          </w:tcPr>
          <w:p>
            <w:pPr>
              <w:jc w:val="center"/>
              <w:rPr>
                <w:rFonts w:ascii="宋体" w:hAnsi="宋体" w:cs="宋体"/>
                <w:b/>
                <w:bCs/>
                <w:color w:val="000000"/>
                <w:sz w:val="28"/>
                <w:szCs w:val="28"/>
                <w:lang w:eastAsia="zh-CN"/>
              </w:rPr>
            </w:pPr>
            <w:r>
              <w:rPr>
                <w:rFonts w:hint="eastAsia" w:ascii="宋体" w:hAnsi="宋体" w:cs="宋体"/>
                <w:b/>
                <w:bCs/>
                <w:color w:val="000000"/>
                <w:sz w:val="28"/>
                <w:szCs w:val="28"/>
                <w:lang w:eastAsia="zh-CN"/>
              </w:rPr>
              <w:t>修订内容</w:t>
            </w:r>
          </w:p>
        </w:tc>
        <w:tc>
          <w:tcPr>
            <w:tcW w:w="1606" w:type="dxa"/>
            <w:vAlign w:val="center"/>
          </w:tcPr>
          <w:p>
            <w:pPr>
              <w:jc w:val="center"/>
              <w:rPr>
                <w:rFonts w:ascii="宋体" w:hAnsi="宋体" w:cs="宋体"/>
                <w:b/>
                <w:bCs/>
                <w:color w:val="000000"/>
                <w:sz w:val="28"/>
                <w:szCs w:val="28"/>
                <w:lang w:eastAsia="zh-CN"/>
              </w:rPr>
            </w:pPr>
            <w:r>
              <w:rPr>
                <w:rFonts w:hint="eastAsia" w:ascii="宋体" w:hAnsi="宋体" w:cs="宋体"/>
                <w:b/>
                <w:bCs/>
                <w:color w:val="000000"/>
                <w:sz w:val="28"/>
                <w:szCs w:val="28"/>
                <w:lang w:eastAsia="zh-CN"/>
              </w:rPr>
              <w:t>修订人</w:t>
            </w:r>
          </w:p>
        </w:tc>
        <w:tc>
          <w:tcPr>
            <w:tcW w:w="2353" w:type="dxa"/>
            <w:vAlign w:val="center"/>
          </w:tcPr>
          <w:p>
            <w:pPr>
              <w:jc w:val="center"/>
              <w:rPr>
                <w:rFonts w:ascii="宋体" w:hAnsi="宋体" w:cs="宋体"/>
                <w:b/>
                <w:bCs/>
                <w:color w:val="000000"/>
                <w:sz w:val="28"/>
                <w:szCs w:val="28"/>
                <w:lang w:eastAsia="zh-CN"/>
              </w:rPr>
            </w:pPr>
            <w:r>
              <w:rPr>
                <w:rFonts w:hint="eastAsia" w:ascii="宋体" w:hAnsi="宋体" w:cs="宋体"/>
                <w:b/>
                <w:bCs/>
                <w:color w:val="000000"/>
                <w:sz w:val="28"/>
                <w:szCs w:val="28"/>
                <w:lang w:eastAsia="zh-CN"/>
              </w:rPr>
              <w:t>审核人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683" w:type="dxa"/>
            <w:vMerge w:val="continue"/>
          </w:tcPr>
          <w:p>
            <w:pPr>
              <w:jc w:val="center"/>
              <w:rPr>
                <w:rStyle w:val="164"/>
                <w:rFonts w:ascii="宋体" w:hAnsi="宋体" w:cs="宋体"/>
                <w:b/>
                <w:i w:val="0"/>
                <w:iCs w:val="0"/>
                <w:color w:val="000000"/>
                <w:sz w:val="28"/>
                <w:szCs w:val="28"/>
              </w:rPr>
            </w:pPr>
          </w:p>
        </w:tc>
        <w:tc>
          <w:tcPr>
            <w:tcW w:w="1822" w:type="dxa"/>
            <w:shd w:val="clear" w:color="auto" w:fill="auto"/>
            <w:vAlign w:val="center"/>
          </w:tcPr>
          <w:p>
            <w:pPr>
              <w:jc w:val="center"/>
              <w:rPr>
                <w:rStyle w:val="164"/>
                <w:rFonts w:hint="default" w:ascii="宋体" w:hAnsi="宋体" w:cs="宋体"/>
                <w:b/>
                <w:i w:val="0"/>
                <w:color w:val="000000"/>
                <w:sz w:val="28"/>
                <w:szCs w:val="28"/>
                <w:lang w:val="en-US"/>
              </w:rPr>
            </w:pPr>
            <w:r>
              <w:rPr>
                <w:rStyle w:val="164"/>
                <w:rFonts w:hint="eastAsia" w:ascii="宋体" w:hAnsi="宋体" w:cs="宋体"/>
                <w:bCs/>
                <w:i w:val="0"/>
                <w:color w:val="000000"/>
                <w:sz w:val="28"/>
                <w:szCs w:val="28"/>
                <w:lang w:eastAsia="zh-CN"/>
              </w:rPr>
              <w:t>202</w:t>
            </w:r>
            <w:r>
              <w:rPr>
                <w:rStyle w:val="164"/>
                <w:rFonts w:hint="eastAsia" w:ascii="宋体" w:hAnsi="宋体" w:cs="宋体"/>
                <w:bCs/>
                <w:i w:val="0"/>
                <w:color w:val="000000"/>
                <w:sz w:val="28"/>
                <w:szCs w:val="28"/>
                <w:lang w:val="en-US" w:eastAsia="zh-CN"/>
              </w:rPr>
              <w:t>5</w:t>
            </w:r>
            <w:r>
              <w:rPr>
                <w:rStyle w:val="164"/>
                <w:rFonts w:hint="eastAsia" w:ascii="宋体" w:hAnsi="宋体" w:cs="宋体"/>
                <w:bCs/>
                <w:i w:val="0"/>
                <w:color w:val="000000"/>
                <w:sz w:val="28"/>
                <w:szCs w:val="28"/>
                <w:lang w:eastAsia="zh-CN"/>
              </w:rPr>
              <w:t>.</w:t>
            </w:r>
            <w:r>
              <w:rPr>
                <w:rStyle w:val="164"/>
                <w:rFonts w:hint="eastAsia" w:ascii="宋体" w:hAnsi="宋体" w:cs="宋体"/>
                <w:bCs/>
                <w:i w:val="0"/>
                <w:color w:val="000000"/>
                <w:sz w:val="28"/>
                <w:szCs w:val="28"/>
                <w:lang w:val="en-US" w:eastAsia="zh-CN"/>
              </w:rPr>
              <w:t>04</w:t>
            </w:r>
            <w:r>
              <w:rPr>
                <w:rStyle w:val="164"/>
                <w:rFonts w:hint="eastAsia" w:ascii="宋体" w:hAnsi="宋体" w:cs="宋体"/>
                <w:bCs/>
                <w:i w:val="0"/>
                <w:color w:val="000000"/>
                <w:sz w:val="28"/>
                <w:szCs w:val="28"/>
                <w:lang w:eastAsia="zh-CN"/>
              </w:rPr>
              <w:t>.</w:t>
            </w:r>
            <w:r>
              <w:rPr>
                <w:rStyle w:val="164"/>
                <w:rFonts w:hint="eastAsia" w:ascii="宋体" w:hAnsi="宋体" w:cs="宋体"/>
                <w:bCs/>
                <w:i w:val="0"/>
                <w:color w:val="000000"/>
                <w:sz w:val="28"/>
                <w:szCs w:val="28"/>
                <w:lang w:val="en-US" w:eastAsia="zh-CN"/>
              </w:rPr>
              <w:t>30</w:t>
            </w:r>
          </w:p>
        </w:tc>
        <w:tc>
          <w:tcPr>
            <w:tcW w:w="2171" w:type="dxa"/>
            <w:vAlign w:val="center"/>
          </w:tcPr>
          <w:p>
            <w:pPr>
              <w:jc w:val="center"/>
              <w:rPr>
                <w:rFonts w:ascii="宋体" w:hAnsi="宋体" w:cs="宋体"/>
                <w:color w:val="000000"/>
                <w:sz w:val="28"/>
                <w:szCs w:val="28"/>
                <w:lang w:eastAsia="zh-CN"/>
              </w:rPr>
            </w:pPr>
            <w:r>
              <w:rPr>
                <w:rFonts w:hint="eastAsia" w:ascii="宋体" w:hAnsi="宋体" w:cs="宋体"/>
                <w:color w:val="000000"/>
                <w:sz w:val="28"/>
                <w:szCs w:val="28"/>
                <w:lang w:eastAsia="zh-CN"/>
              </w:rPr>
              <w:t>V1.0</w:t>
            </w:r>
          </w:p>
        </w:tc>
        <w:tc>
          <w:tcPr>
            <w:tcW w:w="1595" w:type="dxa"/>
            <w:vAlign w:val="center"/>
          </w:tcPr>
          <w:p>
            <w:pPr>
              <w:jc w:val="center"/>
              <w:rPr>
                <w:rFonts w:ascii="宋体" w:hAnsi="宋体" w:cs="宋体"/>
                <w:color w:val="000000"/>
                <w:sz w:val="28"/>
                <w:szCs w:val="28"/>
                <w:lang w:eastAsia="zh-CN"/>
              </w:rPr>
            </w:pPr>
            <w:r>
              <w:rPr>
                <w:rFonts w:hint="eastAsia" w:ascii="宋体" w:hAnsi="宋体" w:cs="宋体"/>
                <w:color w:val="000000"/>
                <w:sz w:val="28"/>
                <w:szCs w:val="28"/>
                <w:lang w:eastAsia="zh-CN"/>
              </w:rPr>
              <w:t>初版发行</w:t>
            </w:r>
          </w:p>
        </w:tc>
        <w:tc>
          <w:tcPr>
            <w:tcW w:w="1606" w:type="dxa"/>
            <w:vAlign w:val="center"/>
          </w:tcPr>
          <w:p>
            <w:pPr>
              <w:jc w:val="center"/>
              <w:rPr>
                <w:rFonts w:hint="default" w:ascii="宋体" w:hAnsi="宋体" w:cs="宋体"/>
                <w:color w:val="000000"/>
                <w:sz w:val="28"/>
                <w:szCs w:val="28"/>
                <w:lang w:val="en-US" w:eastAsia="zh-CN"/>
              </w:rPr>
            </w:pPr>
            <w:r>
              <w:rPr>
                <w:rFonts w:hint="eastAsia" w:ascii="宋体" w:hAnsi="宋体" w:cs="宋体"/>
                <w:color w:val="000000"/>
                <w:sz w:val="28"/>
                <w:szCs w:val="28"/>
                <w:lang w:val="en-US" w:eastAsia="zh-CN"/>
              </w:rPr>
              <w:t>龙俊桥</w:t>
            </w:r>
          </w:p>
        </w:tc>
        <w:tc>
          <w:tcPr>
            <w:tcW w:w="2353" w:type="dxa"/>
            <w:vAlign w:val="center"/>
          </w:tcPr>
          <w:p>
            <w:pPr>
              <w:jc w:val="center"/>
              <w:rPr>
                <w:rFonts w:ascii="宋体" w:hAnsi="宋体" w:cs="宋体"/>
                <w:color w:val="000000"/>
                <w:sz w:val="28"/>
                <w:szCs w:val="28"/>
                <w:lang w:eastAsia="zh-CN"/>
              </w:rPr>
            </w:pPr>
            <w:r>
              <w:rPr>
                <w:rFonts w:hint="eastAsia" w:ascii="宋体" w:hAnsi="宋体" w:cs="宋体"/>
                <w:color w:val="000000"/>
                <w:sz w:val="28"/>
                <w:szCs w:val="28"/>
                <w:lang w:eastAsia="zh-CN"/>
              </w:rPr>
              <w:t>吴晓虎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683" w:type="dxa"/>
            <w:vMerge w:val="continue"/>
          </w:tcPr>
          <w:p>
            <w:pPr>
              <w:jc w:val="center"/>
              <w:rPr>
                <w:rStyle w:val="164"/>
                <w:rFonts w:ascii="宋体" w:hAnsi="宋体" w:cs="宋体"/>
                <w:b/>
                <w:i w:val="0"/>
                <w:iCs w:val="0"/>
                <w:color w:val="000000"/>
                <w:sz w:val="28"/>
                <w:szCs w:val="28"/>
              </w:rPr>
            </w:pPr>
          </w:p>
        </w:tc>
        <w:tc>
          <w:tcPr>
            <w:tcW w:w="1822" w:type="dxa"/>
            <w:shd w:val="clear" w:color="auto" w:fill="auto"/>
            <w:vAlign w:val="center"/>
          </w:tcPr>
          <w:p>
            <w:pPr>
              <w:jc w:val="center"/>
              <w:rPr>
                <w:rStyle w:val="164"/>
                <w:rFonts w:ascii="宋体" w:hAnsi="宋体" w:cs="宋体"/>
                <w:b/>
                <w:i w:val="0"/>
                <w:color w:val="000000"/>
                <w:sz w:val="28"/>
                <w:szCs w:val="28"/>
              </w:rPr>
            </w:pPr>
          </w:p>
        </w:tc>
        <w:tc>
          <w:tcPr>
            <w:tcW w:w="2171" w:type="dxa"/>
            <w:vAlign w:val="center"/>
          </w:tcPr>
          <w:p>
            <w:pPr>
              <w:jc w:val="left"/>
              <w:rPr>
                <w:rFonts w:ascii="宋体" w:hAnsi="宋体" w:cs="宋体"/>
                <w:color w:val="000000"/>
                <w:sz w:val="28"/>
                <w:szCs w:val="28"/>
                <w:lang w:eastAsia="zh-CN"/>
              </w:rPr>
            </w:pPr>
          </w:p>
        </w:tc>
        <w:tc>
          <w:tcPr>
            <w:tcW w:w="1595" w:type="dxa"/>
            <w:vAlign w:val="center"/>
          </w:tcPr>
          <w:p>
            <w:pPr>
              <w:jc w:val="left"/>
              <w:rPr>
                <w:rFonts w:ascii="宋体" w:hAnsi="宋体" w:cs="宋体"/>
                <w:color w:val="000000"/>
                <w:sz w:val="28"/>
                <w:szCs w:val="28"/>
                <w:lang w:eastAsia="zh-CN"/>
              </w:rPr>
            </w:pPr>
          </w:p>
        </w:tc>
        <w:tc>
          <w:tcPr>
            <w:tcW w:w="1606" w:type="dxa"/>
            <w:vAlign w:val="center"/>
          </w:tcPr>
          <w:p>
            <w:pPr>
              <w:jc w:val="left"/>
              <w:rPr>
                <w:rFonts w:ascii="宋体" w:hAnsi="宋体" w:cs="宋体"/>
                <w:color w:val="000000"/>
                <w:sz w:val="28"/>
                <w:szCs w:val="28"/>
                <w:lang w:eastAsia="zh-CN"/>
              </w:rPr>
            </w:pPr>
          </w:p>
        </w:tc>
        <w:tc>
          <w:tcPr>
            <w:tcW w:w="2353" w:type="dxa"/>
            <w:vAlign w:val="center"/>
          </w:tcPr>
          <w:p>
            <w:pPr>
              <w:jc w:val="left"/>
              <w:rPr>
                <w:rFonts w:ascii="宋体" w:hAnsi="宋体" w:cs="宋体"/>
                <w:color w:val="000000"/>
                <w:sz w:val="28"/>
                <w:szCs w:val="28"/>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683" w:type="dxa"/>
            <w:vMerge w:val="continue"/>
          </w:tcPr>
          <w:p>
            <w:pPr>
              <w:jc w:val="center"/>
              <w:rPr>
                <w:rStyle w:val="164"/>
                <w:rFonts w:ascii="宋体" w:hAnsi="宋体" w:cs="宋体"/>
                <w:b/>
                <w:i w:val="0"/>
                <w:iCs w:val="0"/>
                <w:color w:val="000000"/>
                <w:sz w:val="28"/>
                <w:szCs w:val="28"/>
              </w:rPr>
            </w:pPr>
          </w:p>
        </w:tc>
        <w:tc>
          <w:tcPr>
            <w:tcW w:w="1822" w:type="dxa"/>
            <w:shd w:val="clear" w:color="auto" w:fill="auto"/>
            <w:vAlign w:val="center"/>
          </w:tcPr>
          <w:p>
            <w:pPr>
              <w:jc w:val="center"/>
              <w:rPr>
                <w:rStyle w:val="164"/>
                <w:rFonts w:ascii="宋体" w:hAnsi="宋体" w:cs="宋体"/>
                <w:b/>
                <w:i w:val="0"/>
                <w:color w:val="000000"/>
                <w:sz w:val="28"/>
                <w:szCs w:val="28"/>
              </w:rPr>
            </w:pPr>
          </w:p>
        </w:tc>
        <w:tc>
          <w:tcPr>
            <w:tcW w:w="2171" w:type="dxa"/>
            <w:vAlign w:val="center"/>
          </w:tcPr>
          <w:p>
            <w:pPr>
              <w:jc w:val="left"/>
              <w:rPr>
                <w:rFonts w:ascii="宋体" w:hAnsi="宋体" w:cs="宋体"/>
                <w:color w:val="000000"/>
                <w:sz w:val="28"/>
                <w:szCs w:val="28"/>
                <w:lang w:eastAsia="zh-CN"/>
              </w:rPr>
            </w:pPr>
          </w:p>
        </w:tc>
        <w:tc>
          <w:tcPr>
            <w:tcW w:w="1595" w:type="dxa"/>
            <w:vAlign w:val="center"/>
          </w:tcPr>
          <w:p>
            <w:pPr>
              <w:jc w:val="left"/>
              <w:rPr>
                <w:rFonts w:ascii="宋体" w:hAnsi="宋体" w:cs="宋体"/>
                <w:color w:val="000000"/>
                <w:sz w:val="28"/>
                <w:szCs w:val="28"/>
                <w:lang w:eastAsia="zh-CN"/>
              </w:rPr>
            </w:pPr>
          </w:p>
        </w:tc>
        <w:tc>
          <w:tcPr>
            <w:tcW w:w="1606" w:type="dxa"/>
            <w:vAlign w:val="center"/>
          </w:tcPr>
          <w:p>
            <w:pPr>
              <w:jc w:val="left"/>
              <w:rPr>
                <w:rFonts w:ascii="宋体" w:hAnsi="宋体" w:cs="宋体"/>
                <w:color w:val="000000"/>
                <w:sz w:val="28"/>
                <w:szCs w:val="28"/>
                <w:lang w:eastAsia="zh-CN"/>
              </w:rPr>
            </w:pPr>
          </w:p>
        </w:tc>
        <w:tc>
          <w:tcPr>
            <w:tcW w:w="2353" w:type="dxa"/>
            <w:vAlign w:val="center"/>
          </w:tcPr>
          <w:p>
            <w:pPr>
              <w:jc w:val="left"/>
              <w:rPr>
                <w:rFonts w:ascii="宋体" w:hAnsi="宋体" w:cs="宋体"/>
                <w:color w:val="000000"/>
                <w:sz w:val="28"/>
                <w:szCs w:val="28"/>
                <w:lang w:eastAsia="zh-CN"/>
              </w:rPr>
            </w:pPr>
          </w:p>
        </w:tc>
      </w:tr>
    </w:tbl>
    <w:p>
      <w:pPr>
        <w:pStyle w:val="3"/>
        <w:numPr>
          <w:ilvl w:val="1"/>
          <w:numId w:val="0"/>
        </w:numPr>
        <w:tabs>
          <w:tab w:val="left" w:pos="0"/>
        </w:tabs>
        <w:kinsoku w:val="0"/>
        <w:autoSpaceDE w:val="0"/>
        <w:spacing w:before="100" w:after="50" w:line="360" w:lineRule="auto"/>
        <w:rPr>
          <w:rFonts w:ascii="宋体" w:hAnsi="宋体" w:eastAsia="宋体" w:cs="宋体"/>
          <w:sz w:val="24"/>
          <w:szCs w:val="24"/>
        </w:rPr>
      </w:pPr>
      <w:r>
        <w:rPr>
          <w:rFonts w:hint="eastAsia" w:ascii="宋体" w:hAnsi="宋体" w:eastAsia="宋体" w:cs="宋体"/>
          <w:sz w:val="24"/>
          <w:szCs w:val="24"/>
        </w:rPr>
        <w:t>文档使用说明</w:t>
      </w:r>
      <w:bookmarkEnd w:id="0"/>
    </w:p>
    <w:p>
      <w:pPr>
        <w:spacing w:line="360" w:lineRule="auto"/>
        <w:ind w:left="420" w:firstLine="420"/>
        <w:jc w:val="left"/>
        <w:rPr>
          <w:rFonts w:ascii="宋体" w:hAnsi="宋体" w:cs="宋体"/>
          <w:sz w:val="24"/>
        </w:rPr>
      </w:pPr>
      <w:r>
        <w:rPr>
          <w:rFonts w:hint="eastAsia" w:ascii="宋体" w:hAnsi="宋体" w:cs="宋体"/>
          <w:sz w:val="22"/>
          <w:szCs w:val="22"/>
        </w:rPr>
        <w:t>此文档用于指导</w:t>
      </w:r>
      <w:r>
        <w:rPr>
          <w:rFonts w:hint="eastAsia" w:ascii="宋体" w:hAnsi="宋体" w:cs="宋体"/>
          <w:sz w:val="22"/>
          <w:szCs w:val="22"/>
          <w:lang w:eastAsia="zh-CN"/>
        </w:rPr>
        <w:t>传音控股</w:t>
      </w:r>
      <w:r>
        <w:rPr>
          <w:rFonts w:hint="eastAsia" w:ascii="宋体" w:hAnsi="宋体" w:cs="宋体"/>
          <w:sz w:val="22"/>
          <w:szCs w:val="22"/>
        </w:rPr>
        <w:t>公司授权</w:t>
      </w:r>
      <w:r>
        <w:rPr>
          <w:rFonts w:hint="eastAsia" w:ascii="宋体" w:hAnsi="宋体" w:cs="宋体"/>
          <w:sz w:val="22"/>
          <w:szCs w:val="22"/>
          <w:lang w:eastAsia="zh-CN"/>
        </w:rPr>
        <w:t>指定外协加工厂对传音控股</w:t>
      </w:r>
      <w:r>
        <w:rPr>
          <w:rFonts w:hint="eastAsia" w:ascii="宋体" w:hAnsi="宋体" w:cs="宋体"/>
          <w:sz w:val="22"/>
          <w:szCs w:val="22"/>
        </w:rPr>
        <w:t>公司产品进行维修服务</w:t>
      </w:r>
      <w:r>
        <w:rPr>
          <w:rFonts w:hint="eastAsia" w:ascii="宋体" w:hAnsi="宋体" w:cs="宋体"/>
          <w:sz w:val="22"/>
          <w:szCs w:val="22"/>
          <w:lang w:eastAsia="zh-CN"/>
        </w:rPr>
        <w:t>，</w:t>
      </w:r>
      <w:r>
        <w:rPr>
          <w:rFonts w:hint="eastAsia" w:ascii="宋体" w:hAnsi="宋体" w:cs="宋体"/>
          <w:sz w:val="22"/>
          <w:szCs w:val="22"/>
        </w:rPr>
        <w:t>并且内容为保密信息。虽然我们尽可能地确保此文档的准确性，但仍可能有错误与不足之处。 如果你有发现任何错误或有任何的建议，请</w:t>
      </w:r>
      <w:r>
        <w:rPr>
          <w:rFonts w:hint="eastAsia" w:ascii="宋体" w:hAnsi="宋体" w:cs="宋体"/>
          <w:sz w:val="22"/>
          <w:szCs w:val="22"/>
          <w:lang w:eastAsia="zh-CN"/>
        </w:rPr>
        <w:t>及时与</w:t>
      </w:r>
      <w:r>
        <w:rPr>
          <w:rFonts w:hint="eastAsia" w:ascii="宋体" w:hAnsi="宋体" w:cs="宋体"/>
          <w:sz w:val="22"/>
          <w:szCs w:val="22"/>
        </w:rPr>
        <w:t>我们</w:t>
      </w:r>
      <w:r>
        <w:rPr>
          <w:rFonts w:hint="eastAsia" w:ascii="宋体" w:hAnsi="宋体" w:cs="宋体"/>
          <w:sz w:val="22"/>
          <w:szCs w:val="22"/>
          <w:lang w:eastAsia="zh-CN"/>
        </w:rPr>
        <w:t>联系</w:t>
      </w:r>
      <w:r>
        <w:rPr>
          <w:rFonts w:hint="eastAsia" w:ascii="宋体" w:hAnsi="宋体" w:cs="宋体"/>
          <w:sz w:val="22"/>
          <w:szCs w:val="22"/>
        </w:rPr>
        <w:t>。</w:t>
      </w:r>
    </w:p>
    <w:p>
      <w:pPr>
        <w:jc w:val="left"/>
        <w:rPr>
          <w:rFonts w:ascii="宋体" w:hAnsi="宋体"/>
          <w:lang w:eastAsia="zh-CN"/>
        </w:rPr>
        <w:sectPr>
          <w:headerReference r:id="rId5" w:type="default"/>
          <w:footerReference r:id="rId6" w:type="default"/>
          <w:footnotePr>
            <w:pos w:val="beneathText"/>
          </w:footnotePr>
          <w:pgSz w:w="11905" w:h="16837"/>
          <w:pgMar w:top="1134" w:right="585" w:bottom="1134" w:left="600" w:header="567" w:footer="567" w:gutter="0"/>
          <w:pgNumType w:start="1"/>
          <w:cols w:space="720" w:num="1"/>
          <w:docGrid w:linePitch="312" w:charSpace="0"/>
        </w:sectPr>
      </w:pPr>
      <w:r>
        <w:rPr>
          <w:rFonts w:hint="eastAsia" w:ascii="宋体" w:hAnsi="宋体"/>
          <w:lang w:eastAsia="zh-CN"/>
        </w:rPr>
        <w:t xml:space="preserve"> </w:t>
      </w:r>
    </w:p>
    <w:p>
      <w:pPr>
        <w:widowControl/>
        <w:suppressAutoHyphens w:val="0"/>
        <w:topLinePunct/>
        <w:adjustRightInd w:val="0"/>
        <w:snapToGrid w:val="0"/>
        <w:spacing w:before="360" w:beforeLines="150" w:after="360" w:afterLines="150"/>
        <w:ind w:firstLine="3213" w:firstLineChars="800"/>
        <w:outlineLvl w:val="0"/>
        <w:rPr>
          <w:rFonts w:ascii="宋体" w:hAnsi="宋体" w:cs="宋体"/>
          <w:b/>
          <w:kern w:val="2"/>
          <w:sz w:val="40"/>
          <w:szCs w:val="40"/>
          <w:lang w:eastAsia="zh-CN"/>
        </w:rPr>
      </w:pPr>
      <w:r>
        <w:rPr>
          <w:rFonts w:hint="eastAsia" w:ascii="宋体" w:hAnsi="宋体" w:cs="宋体"/>
          <w:b/>
          <w:kern w:val="2"/>
          <w:sz w:val="40"/>
          <w:szCs w:val="40"/>
          <w:lang w:eastAsia="zh-CN"/>
        </w:rPr>
        <w:t>目   录</w:t>
      </w:r>
    </w:p>
    <w:p>
      <w:pPr>
        <w:pStyle w:val="23"/>
        <w:tabs>
          <w:tab w:val="right" w:leader="dot" w:pos="9015"/>
        </w:tabs>
        <w:rPr>
          <w:rFonts w:ascii="宋体" w:hAnsi="宋体" w:cs="宋体"/>
          <w:b w:val="0"/>
          <w:bCs w:val="0"/>
          <w:sz w:val="22"/>
          <w:szCs w:val="22"/>
          <w:lang w:eastAsia="zh-CN"/>
        </w:rPr>
      </w:pPr>
      <w:r>
        <w:rPr>
          <w:rFonts w:hint="eastAsia" w:ascii="宋体" w:hAnsi="宋体" w:cs="宋体"/>
          <w:sz w:val="22"/>
          <w:szCs w:val="22"/>
        </w:rPr>
        <w:fldChar w:fldCharType="begin"/>
      </w:r>
      <w:r>
        <w:rPr>
          <w:rFonts w:hint="eastAsia" w:ascii="宋体" w:hAnsi="宋体" w:cs="宋体"/>
          <w:sz w:val="22"/>
          <w:szCs w:val="22"/>
        </w:rPr>
        <w:instrText xml:space="preserve"> TOC \o "1-9" \t "Step;6;Item Step;7;Figure Description;8;Heading 4;4" \h</w:instrText>
      </w:r>
      <w:r>
        <w:rPr>
          <w:rFonts w:hint="eastAsia" w:ascii="宋体" w:hAnsi="宋体" w:cs="宋体"/>
          <w:sz w:val="22"/>
          <w:szCs w:val="22"/>
        </w:rPr>
        <w:fldChar w:fldCharType="separate"/>
      </w:r>
      <w:r>
        <w:fldChar w:fldCharType="begin"/>
      </w:r>
      <w:r>
        <w:instrText xml:space="preserve"> HYPERLINK \l "_Toc375927818" </w:instrText>
      </w:r>
      <w:r>
        <w:fldChar w:fldCharType="separate"/>
      </w:r>
      <w:r>
        <w:rPr>
          <w:rStyle w:val="39"/>
          <w:rFonts w:hint="eastAsia" w:ascii="宋体" w:hAnsi="宋体" w:cs="宋体"/>
          <w:sz w:val="22"/>
          <w:szCs w:val="22"/>
        </w:rPr>
        <w:t>第1章 产品简介</w:t>
      </w:r>
      <w:r>
        <w:rPr>
          <w:rFonts w:hint="eastAsia" w:ascii="宋体" w:hAnsi="宋体" w:cs="宋体"/>
          <w:sz w:val="22"/>
          <w:szCs w:val="22"/>
        </w:rPr>
        <w:tab/>
      </w:r>
      <w:r>
        <w:rPr>
          <w:rFonts w:hint="eastAsia" w:ascii="宋体" w:hAnsi="宋体" w:cs="宋体"/>
          <w:sz w:val="22"/>
          <w:szCs w:val="22"/>
        </w:rPr>
        <w:fldChar w:fldCharType="end"/>
      </w:r>
      <w:r>
        <w:rPr>
          <w:rFonts w:hint="eastAsia" w:ascii="宋体" w:hAnsi="宋体" w:cs="宋体"/>
          <w:b w:val="0"/>
          <w:bCs w:val="0"/>
          <w:sz w:val="22"/>
          <w:szCs w:val="22"/>
          <w:lang w:eastAsia="zh-CN"/>
        </w:rPr>
        <w:t>3</w:t>
      </w:r>
      <w:r>
        <w:rPr>
          <w:rFonts w:hint="eastAsia" w:ascii="宋体" w:hAnsi="宋体" w:cs="宋体"/>
          <w:b w:val="0"/>
          <w:bCs w:val="0"/>
          <w:sz w:val="22"/>
          <w:szCs w:val="22"/>
          <w:lang w:eastAsia="zh-CN"/>
        </w:rPr>
        <w:br w:type="textWrapping"/>
      </w:r>
      <w:r>
        <w:fldChar w:fldCharType="begin"/>
      </w:r>
      <w:r>
        <w:instrText xml:space="preserve"> HYPERLINK \l "_Toc375927819" </w:instrText>
      </w:r>
      <w:r>
        <w:fldChar w:fldCharType="separate"/>
      </w:r>
      <w:r>
        <w:rPr>
          <w:rStyle w:val="39"/>
          <w:rFonts w:hint="eastAsia" w:ascii="宋体" w:hAnsi="宋体" w:cs="宋体"/>
          <w:b w:val="0"/>
          <w:bCs w:val="0"/>
          <w:sz w:val="22"/>
          <w:szCs w:val="22"/>
          <w:lang w:eastAsia="zh-CN"/>
        </w:rPr>
        <w:t xml:space="preserve">  1</w:t>
      </w:r>
      <w:r>
        <w:rPr>
          <w:rStyle w:val="39"/>
          <w:rFonts w:hint="eastAsia" w:ascii="宋体" w:hAnsi="宋体" w:cs="宋体"/>
          <w:b w:val="0"/>
          <w:bCs w:val="0"/>
          <w:sz w:val="22"/>
          <w:szCs w:val="22"/>
        </w:rPr>
        <w:t>.1 产品外观</w:t>
      </w:r>
      <w:r>
        <w:rPr>
          <w:rStyle w:val="39"/>
          <w:rFonts w:hint="eastAsia" w:ascii="宋体" w:hAnsi="宋体" w:cs="宋体"/>
          <w:b w:val="0"/>
          <w:bCs w:val="0"/>
          <w:sz w:val="22"/>
          <w:szCs w:val="22"/>
          <w:lang w:eastAsia="zh-CN"/>
        </w:rPr>
        <w:t>结构</w:t>
      </w:r>
      <w:r>
        <w:rPr>
          <w:rStyle w:val="39"/>
          <w:rFonts w:hint="eastAsia" w:ascii="宋体" w:hAnsi="宋体" w:cs="宋体"/>
          <w:b w:val="0"/>
          <w:bCs w:val="0"/>
          <w:sz w:val="22"/>
          <w:szCs w:val="22"/>
        </w:rPr>
        <w:t>图</w:t>
      </w:r>
      <w:r>
        <w:rPr>
          <w:rFonts w:hint="eastAsia" w:ascii="宋体" w:hAnsi="宋体" w:cs="宋体"/>
          <w:b w:val="0"/>
          <w:bCs w:val="0"/>
          <w:sz w:val="22"/>
          <w:szCs w:val="22"/>
        </w:rPr>
        <w:tab/>
      </w:r>
      <w:r>
        <w:rPr>
          <w:rFonts w:hint="eastAsia" w:ascii="宋体" w:hAnsi="宋体" w:cs="宋体"/>
          <w:b w:val="0"/>
          <w:bCs w:val="0"/>
          <w:sz w:val="22"/>
          <w:szCs w:val="22"/>
          <w:lang w:eastAsia="zh-CN"/>
        </w:rPr>
        <w:t>3</w:t>
      </w:r>
      <w:r>
        <w:rPr>
          <w:rFonts w:hint="eastAsia" w:ascii="宋体" w:hAnsi="宋体" w:cs="宋体"/>
          <w:b w:val="0"/>
          <w:bCs w:val="0"/>
          <w:sz w:val="22"/>
          <w:szCs w:val="22"/>
          <w:lang w:eastAsia="zh-CN"/>
        </w:rPr>
        <w:fldChar w:fldCharType="end"/>
      </w:r>
      <w:bookmarkStart w:id="1" w:name="OLE_LINK4"/>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"_Toc375927820" </w:instrText>
      </w:r>
      <w:r>
        <w:fldChar w:fldCharType="separate"/>
      </w:r>
      <w:bookmarkStart w:id="2" w:name="OLE_LINK5"/>
      <w:r>
        <w:rPr>
          <w:rStyle w:val="39"/>
          <w:rFonts w:hint="eastAsia" w:ascii="宋体" w:hAnsi="宋体" w:cs="宋体"/>
          <w:b w:val="0"/>
          <w:bCs w:val="0"/>
          <w:sz w:val="22"/>
          <w:szCs w:val="22"/>
          <w:lang w:eastAsia="zh-CN"/>
        </w:rPr>
        <w:t>1.2</w:t>
      </w:r>
      <w:r>
        <w:rPr>
          <w:rStyle w:val="39"/>
          <w:rFonts w:hint="eastAsia" w:ascii="宋体" w:hAnsi="宋体" w:cs="宋体"/>
          <w:b w:val="0"/>
          <w:bCs w:val="0"/>
          <w:sz w:val="22"/>
          <w:szCs w:val="22"/>
        </w:rPr>
        <w:t xml:space="preserve"> 产品</w:t>
      </w:r>
      <w:bookmarkEnd w:id="2"/>
      <w:r>
        <w:rPr>
          <w:rStyle w:val="39"/>
          <w:rFonts w:hint="eastAsia" w:ascii="宋体" w:hAnsi="宋体" w:cs="宋体"/>
          <w:b w:val="0"/>
          <w:bCs w:val="0"/>
          <w:sz w:val="22"/>
          <w:szCs w:val="22"/>
        </w:rPr>
        <w:t>特性简介</w:t>
      </w:r>
      <w:r>
        <w:rPr>
          <w:rFonts w:hint="eastAsia" w:ascii="宋体" w:hAnsi="宋体" w:cs="宋体"/>
          <w:b w:val="0"/>
          <w:bCs w:val="0"/>
          <w:sz w:val="22"/>
          <w:szCs w:val="22"/>
        </w:rPr>
        <w:tab/>
      </w:r>
      <w:r>
        <w:rPr>
          <w:rFonts w:hint="eastAsia" w:ascii="宋体" w:hAnsi="宋体" w:cs="宋体"/>
          <w:b w:val="0"/>
          <w:bCs w:val="0"/>
          <w:sz w:val="22"/>
          <w:szCs w:val="22"/>
          <w:lang w:eastAsia="zh-CN"/>
        </w:rPr>
        <w:t>4</w:t>
      </w:r>
      <w:r>
        <w:rPr>
          <w:rFonts w:hint="eastAsia" w:ascii="宋体" w:hAnsi="宋体" w:cs="宋体"/>
          <w:b w:val="0"/>
          <w:bCs w:val="0"/>
          <w:sz w:val="22"/>
          <w:szCs w:val="22"/>
          <w:lang w:eastAsia="zh-CN"/>
        </w:rPr>
        <w:fldChar w:fldCharType="end"/>
      </w:r>
      <w:bookmarkEnd w:id="1"/>
      <w:r>
        <w:rPr>
          <w:rFonts w:hint="eastAsia" w:ascii="宋体" w:hAnsi="宋体" w:cs="宋体"/>
          <w:sz w:val="22"/>
          <w:szCs w:val="22"/>
        </w:rPr>
        <w:br w:type="textWrapping"/>
      </w:r>
      <w:r>
        <w:fldChar w:fldCharType="begin"/>
      </w:r>
      <w:r>
        <w:instrText xml:space="preserve"> HYPERLINK \l "_Toc375927825" </w:instrText>
      </w:r>
      <w:r>
        <w:fldChar w:fldCharType="separate"/>
      </w:r>
      <w:r>
        <w:rPr>
          <w:rStyle w:val="39"/>
          <w:rFonts w:hint="eastAsia" w:ascii="宋体" w:hAnsi="宋体" w:cs="宋体"/>
          <w:sz w:val="22"/>
          <w:szCs w:val="22"/>
          <w:lang w:eastAsia="zh-CN"/>
        </w:rPr>
        <w:t>第2章 主板元器件位置图</w:t>
      </w:r>
      <w:r>
        <w:rPr>
          <w:rFonts w:hint="eastAsia" w:ascii="宋体" w:hAnsi="宋体" w:cs="宋体"/>
          <w:sz w:val="22"/>
          <w:szCs w:val="22"/>
        </w:rPr>
        <w:tab/>
      </w:r>
      <w:r>
        <w:rPr>
          <w:rFonts w:hint="eastAsia" w:ascii="宋体" w:hAnsi="宋体" w:cs="宋体"/>
          <w:b w:val="0"/>
          <w:bCs w:val="0"/>
          <w:sz w:val="22"/>
          <w:szCs w:val="22"/>
          <w:lang w:eastAsia="zh-CN"/>
        </w:rPr>
        <w:t>6</w:t>
      </w:r>
      <w:r>
        <w:rPr>
          <w:rFonts w:hint="eastAsia" w:ascii="宋体" w:hAnsi="宋体" w:cs="宋体"/>
          <w:b w:val="0"/>
          <w:bCs w:val="0"/>
          <w:sz w:val="22"/>
          <w:szCs w:val="22"/>
          <w:lang w:eastAsia="zh-CN"/>
        </w:rPr>
        <w:fldChar w:fldCharType="end"/>
      </w:r>
      <w:r>
        <w:rPr>
          <w:rFonts w:hint="eastAsia" w:ascii="宋体" w:hAnsi="宋体" w:cs="宋体"/>
          <w:sz w:val="22"/>
          <w:szCs w:val="22"/>
        </w:rPr>
        <w:br w:type="textWrapping"/>
      </w:r>
      <w:r>
        <w:rPr>
          <w:rFonts w:hint="eastAsia" w:ascii="宋体" w:hAnsi="宋体" w:cs="宋体"/>
          <w:sz w:val="22"/>
          <w:szCs w:val="22"/>
          <w:lang w:eastAsia="zh-CN"/>
        </w:rPr>
        <w:t xml:space="preserve">  </w:t>
      </w:r>
      <w:r>
        <w:fldChar w:fldCharType="begin"/>
      </w:r>
      <w:r>
        <w:instrText xml:space="preserve"> HYPERLINK \l "_Toc375927824" </w:instrText>
      </w:r>
      <w:r>
        <w:fldChar w:fldCharType="separate"/>
      </w:r>
      <w:r>
        <w:rPr>
          <w:rFonts w:hint="eastAsia" w:ascii="宋体" w:hAnsi="宋体" w:cs="宋体"/>
          <w:sz w:val="22"/>
          <w:szCs w:val="22"/>
          <w:lang w:eastAsia="zh-CN"/>
        </w:rPr>
        <w:t>2</w:t>
      </w:r>
      <w:r>
        <w:rPr>
          <w:rFonts w:hint="eastAsia" w:ascii="宋体" w:hAnsi="宋体" w:cs="宋体"/>
          <w:b w:val="0"/>
          <w:bCs w:val="0"/>
          <w:sz w:val="22"/>
          <w:szCs w:val="22"/>
          <w:lang w:eastAsia="zh-CN"/>
        </w:rPr>
        <w:t>.1 主板元器件位置标示图</w:t>
      </w:r>
      <w:r>
        <w:rPr>
          <w:rFonts w:hint="eastAsia" w:ascii="宋体" w:hAnsi="宋体" w:cs="宋体"/>
          <w:b w:val="0"/>
          <w:bCs w:val="0"/>
          <w:sz w:val="22"/>
          <w:szCs w:val="22"/>
        </w:rPr>
        <w:tab/>
      </w:r>
      <w:r>
        <w:rPr>
          <w:rFonts w:hint="eastAsia" w:ascii="宋体" w:hAnsi="宋体" w:cs="宋体"/>
          <w:b w:val="0"/>
          <w:bCs w:val="0"/>
          <w:sz w:val="22"/>
          <w:szCs w:val="22"/>
          <w:lang w:eastAsia="zh-CN"/>
        </w:rPr>
        <w:t>6</w:t>
      </w:r>
      <w:r>
        <w:rPr>
          <w:rFonts w:hint="eastAsia" w:ascii="宋体" w:hAnsi="宋体" w:cs="宋体"/>
          <w:b w:val="0"/>
          <w:bCs w:val="0"/>
          <w:sz w:val="22"/>
          <w:szCs w:val="22"/>
          <w:lang w:eastAsia="zh-CN"/>
        </w:rPr>
        <w:fldChar w:fldCharType="end"/>
      </w:r>
      <w:r>
        <w:rPr>
          <w:rFonts w:hint="eastAsia" w:ascii="宋体" w:hAnsi="宋体" w:cs="宋体"/>
          <w:sz w:val="22"/>
          <w:szCs w:val="22"/>
        </w:rPr>
        <w:br w:type="textWrapping"/>
      </w:r>
      <w:r>
        <w:rPr>
          <w:rFonts w:hint="eastAsia" w:ascii="宋体" w:hAnsi="宋体" w:cs="宋体"/>
          <w:sz w:val="22"/>
          <w:szCs w:val="22"/>
          <w:lang w:eastAsia="zh-CN"/>
        </w:rPr>
        <w:t xml:space="preserve">  </w:t>
      </w:r>
      <w:r>
        <w:fldChar w:fldCharType="begin"/>
      </w:r>
      <w:r>
        <w:instrText xml:space="preserve"> HYPERLINK \l "_Toc375927824" </w:instrText>
      </w:r>
      <w:r>
        <w:fldChar w:fldCharType="separate"/>
      </w:r>
      <w:r>
        <w:rPr>
          <w:rFonts w:hint="eastAsia" w:ascii="宋体" w:hAnsi="宋体" w:cs="宋体"/>
          <w:sz w:val="22"/>
          <w:szCs w:val="22"/>
          <w:lang w:eastAsia="zh-CN"/>
        </w:rPr>
        <w:t>2</w:t>
      </w:r>
      <w:r>
        <w:rPr>
          <w:rFonts w:hint="eastAsia" w:ascii="宋体" w:hAnsi="宋体" w:cs="宋体"/>
          <w:b w:val="0"/>
          <w:bCs w:val="0"/>
          <w:sz w:val="22"/>
          <w:szCs w:val="22"/>
          <w:lang w:eastAsia="zh-CN"/>
        </w:rPr>
        <w:t>.2 副板元器件位置标示图</w:t>
      </w:r>
      <w:r>
        <w:rPr>
          <w:rFonts w:hint="eastAsia" w:ascii="宋体" w:hAnsi="宋体" w:cs="宋体"/>
          <w:b w:val="0"/>
          <w:bCs w:val="0"/>
          <w:sz w:val="22"/>
          <w:szCs w:val="22"/>
        </w:rPr>
        <w:tab/>
      </w:r>
      <w:r>
        <w:rPr>
          <w:rFonts w:hint="eastAsia" w:ascii="宋体" w:hAnsi="宋体" w:cs="宋体"/>
          <w:b w:val="0"/>
          <w:bCs w:val="0"/>
          <w:sz w:val="22"/>
          <w:szCs w:val="22"/>
          <w:lang w:eastAsia="zh-CN"/>
        </w:rPr>
        <w:t>7</w:t>
      </w:r>
      <w:r>
        <w:rPr>
          <w:rFonts w:hint="eastAsia" w:ascii="宋体" w:hAnsi="宋体" w:cs="宋体"/>
          <w:b w:val="0"/>
          <w:bCs w:val="0"/>
          <w:sz w:val="22"/>
          <w:szCs w:val="22"/>
          <w:lang w:eastAsia="zh-CN"/>
        </w:rPr>
        <w:fldChar w:fldCharType="end"/>
      </w:r>
      <w:r>
        <w:rPr>
          <w:rFonts w:hint="eastAsia" w:ascii="宋体" w:hAnsi="宋体" w:cs="宋体"/>
          <w:sz w:val="22"/>
          <w:szCs w:val="22"/>
        </w:rPr>
        <w:br w:type="textWrapping"/>
      </w:r>
      <w:r>
        <w:fldChar w:fldCharType="begin"/>
      </w:r>
      <w:r>
        <w:instrText xml:space="preserve"> HYPERLINK \l "_Toc375927851" </w:instrText>
      </w:r>
      <w:r>
        <w:fldChar w:fldCharType="separate"/>
      </w:r>
      <w:r>
        <w:rPr>
          <w:rStyle w:val="39"/>
          <w:rFonts w:hint="eastAsia" w:ascii="宋体" w:hAnsi="宋体" w:cs="宋体"/>
          <w:sz w:val="22"/>
          <w:szCs w:val="22"/>
          <w:lang w:eastAsia="zh-CN"/>
        </w:rPr>
        <w:t>第3章 手机原理及故障分析</w:t>
      </w:r>
      <w:r>
        <w:rPr>
          <w:rFonts w:hint="eastAsia" w:ascii="宋体" w:hAnsi="宋体" w:cs="宋体"/>
          <w:sz w:val="22"/>
          <w:szCs w:val="22"/>
        </w:rPr>
        <w:tab/>
      </w:r>
      <w:r>
        <w:rPr>
          <w:rFonts w:hint="eastAsia" w:ascii="宋体" w:hAnsi="宋体" w:cs="宋体"/>
          <w:b w:val="0"/>
          <w:bCs w:val="0"/>
          <w:sz w:val="22"/>
          <w:szCs w:val="22"/>
          <w:lang w:eastAsia="zh-CN"/>
        </w:rPr>
        <w:t>8</w:t>
      </w:r>
      <w:r>
        <w:rPr>
          <w:rFonts w:hint="eastAsia" w:ascii="宋体" w:hAnsi="宋体" w:cs="宋体"/>
          <w:b w:val="0"/>
          <w:bCs w:val="0"/>
          <w:sz w:val="22"/>
          <w:szCs w:val="22"/>
          <w:lang w:eastAsia="zh-CN"/>
        </w:rPr>
        <w:fldChar w:fldCharType="end"/>
      </w:r>
      <w:r>
        <w:rPr>
          <w:rFonts w:hint="eastAsia" w:ascii="宋体" w:hAnsi="宋体" w:cs="宋体"/>
          <w:sz w:val="22"/>
          <w:szCs w:val="22"/>
        </w:rPr>
        <w:br w:type="textWrapping"/>
      </w:r>
      <w:r>
        <w:rPr>
          <w:rFonts w:hint="eastAsia" w:ascii="宋体" w:hAnsi="宋体" w:cs="宋体"/>
          <w:sz w:val="22"/>
          <w:szCs w:val="22"/>
          <w:lang w:eastAsia="zh-CN"/>
        </w:rPr>
        <w:t xml:space="preserve">  </w:t>
      </w:r>
      <w:r>
        <w:fldChar w:fldCharType="begin"/>
      </w:r>
      <w:r>
        <w:instrText xml:space="preserve"> HYPERLINK \l "_Toc375927852"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 xml:space="preserve">.1 </w:t>
      </w:r>
      <w:r>
        <w:rPr>
          <w:rStyle w:val="39"/>
          <w:rFonts w:hint="eastAsia" w:ascii="宋体" w:hAnsi="宋体" w:cs="宋体"/>
          <w:b w:val="0"/>
          <w:bCs w:val="0"/>
          <w:sz w:val="22"/>
          <w:szCs w:val="22"/>
        </w:rPr>
        <w:t>手机原理框图及</w:t>
      </w:r>
      <w:r>
        <w:rPr>
          <w:rStyle w:val="39"/>
          <w:rFonts w:hint="eastAsia" w:ascii="宋体" w:hAnsi="宋体" w:cs="宋体"/>
          <w:b w:val="0"/>
          <w:bCs w:val="0"/>
          <w:sz w:val="22"/>
          <w:szCs w:val="22"/>
          <w:lang w:eastAsia="zh-CN"/>
        </w:rPr>
        <w:t>简</w:t>
      </w:r>
      <w:r>
        <w:rPr>
          <w:rStyle w:val="39"/>
          <w:rFonts w:hint="eastAsia" w:ascii="宋体" w:hAnsi="宋体" w:cs="宋体"/>
          <w:b w:val="0"/>
          <w:bCs w:val="0"/>
          <w:sz w:val="22"/>
          <w:szCs w:val="22"/>
        </w:rPr>
        <w:t>介</w:t>
      </w:r>
      <w:r>
        <w:rPr>
          <w:rFonts w:hint="eastAsia" w:ascii="宋体" w:hAnsi="宋体" w:cs="宋体"/>
          <w:b w:val="0"/>
          <w:bCs w:val="0"/>
          <w:sz w:val="22"/>
          <w:szCs w:val="22"/>
        </w:rPr>
        <w:tab/>
      </w:r>
      <w:r>
        <w:rPr>
          <w:rFonts w:hint="eastAsia" w:ascii="宋体" w:hAnsi="宋体" w:cs="宋体"/>
          <w:b w:val="0"/>
          <w:bCs w:val="0"/>
          <w:sz w:val="22"/>
          <w:szCs w:val="22"/>
          <w:lang w:eastAsia="zh-CN"/>
        </w:rPr>
        <w:t>8</w:t>
      </w:r>
      <w:r>
        <w:rPr>
          <w:rFonts w:hint="eastAsia" w:ascii="宋体" w:hAnsi="宋体" w:cs="宋体"/>
          <w:b w:val="0"/>
          <w:bCs w:val="0"/>
          <w:sz w:val="22"/>
          <w:szCs w:val="22"/>
          <w:lang w:eastAsia="zh-CN"/>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"_Toc375927853"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 xml:space="preserve">.2 </w:t>
      </w:r>
      <w:r>
        <w:rPr>
          <w:rStyle w:val="39"/>
          <w:rFonts w:hint="eastAsia" w:ascii="宋体" w:hAnsi="宋体" w:cs="宋体"/>
          <w:b w:val="0"/>
          <w:bCs w:val="0"/>
          <w:sz w:val="22"/>
          <w:szCs w:val="22"/>
        </w:rPr>
        <w:t>基带单元</w:t>
      </w:r>
      <w:r>
        <w:rPr>
          <w:rFonts w:hint="eastAsia" w:ascii="宋体" w:hAnsi="宋体" w:cs="宋体"/>
          <w:b w:val="0"/>
          <w:bCs w:val="0"/>
          <w:sz w:val="22"/>
          <w:szCs w:val="22"/>
        </w:rPr>
        <w:tab/>
      </w:r>
      <w:r>
        <w:rPr>
          <w:rFonts w:hint="eastAsia" w:ascii="宋体" w:hAnsi="宋体" w:cs="宋体"/>
          <w:b w:val="0"/>
          <w:bCs w:val="0"/>
          <w:sz w:val="22"/>
          <w:szCs w:val="22"/>
          <w:lang w:eastAsia="zh-CN"/>
        </w:rPr>
        <w:t>9</w:t>
      </w:r>
      <w:r>
        <w:rPr>
          <w:rFonts w:hint="eastAsia" w:ascii="宋体" w:hAnsi="宋体" w:cs="宋体"/>
          <w:b w:val="0"/>
          <w:bCs w:val="0"/>
          <w:sz w:val="22"/>
          <w:szCs w:val="22"/>
          <w:lang w:eastAsia="zh-CN"/>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"_Toc375927854"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 xml:space="preserve">.2.1 </w:t>
      </w:r>
      <w:r>
        <w:rPr>
          <w:rStyle w:val="39"/>
          <w:rFonts w:hint="eastAsia" w:ascii="宋体" w:hAnsi="宋体" w:cs="宋体"/>
          <w:b w:val="0"/>
          <w:bCs w:val="0"/>
          <w:sz w:val="22"/>
          <w:szCs w:val="22"/>
        </w:rPr>
        <w:t>开机电源管理电路</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_Toc375927854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10</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"_Toc375927855"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 xml:space="preserve">.2.2 </w:t>
      </w:r>
      <w:r>
        <w:rPr>
          <w:rStyle w:val="39"/>
          <w:rFonts w:hint="eastAsia" w:ascii="宋体" w:hAnsi="宋体" w:cs="宋体"/>
          <w:b w:val="0"/>
          <w:bCs w:val="0"/>
          <w:sz w:val="22"/>
          <w:szCs w:val="22"/>
        </w:rPr>
        <w:t>充电管理电路</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_Toc375927855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13</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lang w:eastAsia="zh-CN"/>
        </w:rPr>
        <w:t>3</w:t>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"_Toc375927856"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 xml:space="preserve">.2.3 </w:t>
      </w:r>
      <w:r>
        <w:rPr>
          <w:rStyle w:val="39"/>
          <w:rFonts w:hint="eastAsia" w:ascii="宋体" w:hAnsi="宋体" w:cs="宋体"/>
          <w:b w:val="0"/>
          <w:bCs w:val="0"/>
          <w:sz w:val="22"/>
          <w:szCs w:val="22"/>
        </w:rPr>
        <w:t>时钟电路</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_Toc375927856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15</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"_Toc375927857"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.2.4 Memory</w:t>
      </w:r>
      <w:r>
        <w:rPr>
          <w:rStyle w:val="39"/>
          <w:rFonts w:hint="eastAsia" w:ascii="宋体" w:hAnsi="宋体" w:cs="宋体"/>
          <w:b w:val="0"/>
          <w:bCs w:val="0"/>
          <w:sz w:val="22"/>
          <w:szCs w:val="22"/>
        </w:rPr>
        <w:t>电路</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_Toc375927857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16</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"_Toc375927858"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 xml:space="preserve">.3 </w:t>
      </w:r>
      <w:r>
        <w:rPr>
          <w:rStyle w:val="39"/>
          <w:rFonts w:hint="eastAsia" w:ascii="宋体" w:hAnsi="宋体" w:cs="宋体"/>
          <w:b w:val="0"/>
          <w:bCs w:val="0"/>
          <w:sz w:val="22"/>
          <w:szCs w:val="22"/>
        </w:rPr>
        <w:t>射频单元</w:t>
      </w:r>
      <w:r>
        <w:rPr>
          <w:rFonts w:hint="eastAsia" w:ascii="宋体" w:hAnsi="宋体" w:cs="宋体"/>
          <w:b w:val="0"/>
          <w:bCs w:val="0"/>
          <w:sz w:val="22"/>
          <w:szCs w:val="22"/>
        </w:rPr>
        <w:tab/>
      </w:r>
      <w:r>
        <w:rPr>
          <w:rFonts w:hint="eastAsia" w:ascii="宋体" w:hAnsi="宋体" w:cs="宋体"/>
          <w:b w:val="0"/>
          <w:bCs w:val="0"/>
          <w:sz w:val="22"/>
          <w:szCs w:val="22"/>
          <w:lang w:eastAsia="zh-CN"/>
        </w:rPr>
        <w:t>1</w:t>
      </w:r>
      <w:r>
        <w:rPr>
          <w:rFonts w:hint="eastAsia" w:ascii="宋体" w:hAnsi="宋体" w:cs="宋体"/>
          <w:b w:val="0"/>
          <w:bCs w:val="0"/>
          <w:sz w:val="22"/>
          <w:szCs w:val="22"/>
          <w:lang w:eastAsia="zh-CN"/>
        </w:rPr>
        <w:fldChar w:fldCharType="end"/>
      </w:r>
      <w:r>
        <w:rPr>
          <w:rFonts w:hint="eastAsia" w:ascii="宋体" w:hAnsi="宋体" w:cs="宋体"/>
          <w:b w:val="0"/>
          <w:bCs w:val="0"/>
          <w:sz w:val="22"/>
          <w:szCs w:val="22"/>
          <w:lang w:eastAsia="zh-CN"/>
        </w:rPr>
        <w:t>7</w:t>
      </w:r>
      <w:r>
        <w:rPr>
          <w:rFonts w:hint="eastAsia" w:ascii="宋体" w:hAnsi="宋体" w:cs="宋体"/>
          <w:b w:val="0"/>
          <w:bCs w:val="0"/>
          <w:sz w:val="22"/>
          <w:szCs w:val="22"/>
          <w:lang w:eastAsia="zh-CN"/>
        </w:rPr>
        <w:br w:type="textWrapping"/>
      </w:r>
      <w:r>
        <w:rPr>
          <w:rFonts w:hint="eastAsia" w:ascii="宋体" w:hAnsi="宋体" w:cs="宋体"/>
          <w:b w:val="0"/>
          <w:bCs w:val="0"/>
          <w:sz w:val="22"/>
          <w:szCs w:val="22"/>
          <w:lang w:eastAsia="zh-CN"/>
        </w:rPr>
        <w:t xml:space="preserve">  </w:t>
      </w:r>
      <w:r>
        <w:fldChar w:fldCharType="begin"/>
      </w:r>
      <w:r>
        <w:instrText xml:space="preserve"> HYPERLINK \l "_Toc375927859"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.3.1</w:t>
      </w:r>
      <w:r>
        <w:rPr>
          <w:rStyle w:val="39"/>
          <w:rFonts w:hint="eastAsia" w:ascii="宋体" w:hAnsi="宋体" w:cs="宋体"/>
          <w:b w:val="0"/>
          <w:bCs w:val="0"/>
          <w:sz w:val="22"/>
          <w:szCs w:val="22"/>
        </w:rPr>
        <w:t>接收通道</w:t>
      </w:r>
      <w:r>
        <w:rPr>
          <w:rFonts w:hint="eastAsia" w:ascii="宋体" w:hAnsi="宋体" w:cs="宋体"/>
          <w:b w:val="0"/>
          <w:bCs w:val="0"/>
          <w:sz w:val="22"/>
          <w:szCs w:val="22"/>
        </w:rPr>
        <w:tab/>
      </w:r>
      <w:r>
        <w:rPr>
          <w:rFonts w:hint="eastAsia" w:ascii="宋体" w:hAnsi="宋体" w:cs="宋体"/>
          <w:b w:val="0"/>
          <w:bCs w:val="0"/>
          <w:sz w:val="22"/>
          <w:szCs w:val="22"/>
          <w:lang w:eastAsia="zh-CN"/>
        </w:rPr>
        <w:t>1</w:t>
      </w:r>
      <w:r>
        <w:rPr>
          <w:rFonts w:hint="eastAsia" w:ascii="宋体" w:hAnsi="宋体" w:cs="宋体"/>
          <w:b w:val="0"/>
          <w:bCs w:val="0"/>
          <w:sz w:val="22"/>
          <w:szCs w:val="22"/>
          <w:lang w:eastAsia="zh-CN"/>
        </w:rPr>
        <w:fldChar w:fldCharType="end"/>
      </w:r>
      <w:r>
        <w:rPr>
          <w:rFonts w:hint="eastAsia" w:ascii="宋体" w:hAnsi="宋体" w:cs="宋体"/>
          <w:b w:val="0"/>
          <w:bCs w:val="0"/>
          <w:sz w:val="22"/>
          <w:szCs w:val="22"/>
          <w:lang w:eastAsia="zh-CN"/>
        </w:rPr>
        <w:t>7</w:t>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"_Toc375927860"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.3.2</w:t>
      </w:r>
      <w:r>
        <w:rPr>
          <w:rStyle w:val="39"/>
          <w:rFonts w:hint="eastAsia" w:ascii="宋体" w:hAnsi="宋体" w:cs="宋体"/>
          <w:b w:val="0"/>
          <w:bCs w:val="0"/>
          <w:sz w:val="22"/>
          <w:szCs w:val="22"/>
        </w:rPr>
        <w:t>发射通道：</w:t>
      </w:r>
      <w:r>
        <w:rPr>
          <w:rFonts w:hint="eastAsia" w:ascii="宋体" w:hAnsi="宋体" w:cs="宋体"/>
          <w:b w:val="0"/>
          <w:bCs w:val="0"/>
          <w:sz w:val="22"/>
          <w:szCs w:val="22"/>
        </w:rPr>
        <w:tab/>
      </w:r>
      <w:r>
        <w:rPr>
          <w:rFonts w:hint="eastAsia" w:ascii="宋体" w:hAnsi="宋体" w:cs="宋体"/>
          <w:b w:val="0"/>
          <w:bCs w:val="0"/>
          <w:sz w:val="22"/>
          <w:szCs w:val="22"/>
          <w:lang w:eastAsia="zh-CN"/>
        </w:rPr>
        <w:t>1</w:t>
      </w:r>
      <w:r>
        <w:rPr>
          <w:rFonts w:hint="eastAsia" w:ascii="宋体" w:hAnsi="宋体" w:cs="宋体"/>
          <w:b w:val="0"/>
          <w:bCs w:val="0"/>
          <w:sz w:val="22"/>
          <w:szCs w:val="22"/>
          <w:lang w:eastAsia="zh-CN"/>
        </w:rPr>
        <w:fldChar w:fldCharType="end"/>
      </w:r>
      <w:r>
        <w:rPr>
          <w:rFonts w:hint="eastAsia" w:ascii="宋体" w:hAnsi="宋体" w:cs="宋体"/>
          <w:b w:val="0"/>
          <w:bCs w:val="0"/>
          <w:sz w:val="22"/>
          <w:szCs w:val="22"/>
          <w:lang w:eastAsia="zh-CN"/>
        </w:rPr>
        <w:t>9</w:t>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"_Toc375927861"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.3.3 GPS</w:t>
      </w:r>
      <w:r>
        <w:rPr>
          <w:rStyle w:val="39"/>
          <w:rFonts w:hint="eastAsia" w:ascii="宋体" w:hAnsi="宋体" w:cs="宋体"/>
          <w:b w:val="0"/>
          <w:bCs w:val="0"/>
          <w:sz w:val="22"/>
          <w:szCs w:val="22"/>
        </w:rPr>
        <w:t>通道：</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_Toc375927861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19</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lang w:eastAsia="zh-CN"/>
        </w:rPr>
        <w:t>1</w:t>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"_Toc375927862"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.3.4 WiFi通道：</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_Toc375927862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21</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"_Toc375927863"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 xml:space="preserve">.4 </w:t>
      </w:r>
      <w:r>
        <w:rPr>
          <w:rStyle w:val="39"/>
          <w:rFonts w:hint="eastAsia" w:ascii="宋体" w:hAnsi="宋体" w:cs="宋体"/>
          <w:b w:val="0"/>
          <w:bCs w:val="0"/>
          <w:sz w:val="22"/>
          <w:szCs w:val="22"/>
        </w:rPr>
        <w:t>外围电路</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_Toc375927863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22</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HYPERLINK \l "_Toc375927864" </w:instrText>
      </w:r>
      <w:r>
        <w:rPr>
          <w:rFonts w:hint="eastAsia" w:ascii="宋体" w:hAnsi="宋体" w:cs="宋体"/>
          <w:b w:val="0"/>
          <w:bCs w:val="0"/>
          <w:sz w:val="22"/>
          <w:szCs w:val="22"/>
        </w:rP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 xml:space="preserve">.4.1 </w:t>
      </w:r>
      <w:r>
        <w:rPr>
          <w:rStyle w:val="39"/>
          <w:rFonts w:hint="eastAsia" w:ascii="宋体" w:hAnsi="宋体" w:cs="宋体"/>
          <w:b w:val="0"/>
          <w:bCs w:val="0"/>
          <w:sz w:val="22"/>
          <w:szCs w:val="22"/>
        </w:rPr>
        <w:t>显示</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_Toc375927864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22</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"_Toc375927865"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.4.2 触摸屏</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_Toc375927865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23</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"_Toc375927866"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.4.3前置摄像头</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_Toc375927866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25</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"_Toc375927867"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.4.4 后置摄像头</w:t>
      </w:r>
      <w:r>
        <w:rPr>
          <w:rFonts w:hint="eastAsia" w:ascii="宋体" w:hAnsi="宋体" w:cs="宋体"/>
          <w:b w:val="0"/>
          <w:bCs w:val="0"/>
          <w:sz w:val="22"/>
          <w:szCs w:val="22"/>
        </w:rPr>
        <w:tab/>
      </w:r>
      <w:r>
        <w:rPr>
          <w:rFonts w:hint="eastAsia" w:ascii="宋体" w:hAnsi="宋体" w:cs="宋体"/>
          <w:b w:val="0"/>
          <w:bCs w:val="0"/>
          <w:sz w:val="22"/>
          <w:szCs w:val="22"/>
          <w:lang w:eastAsia="zh-CN"/>
        </w:rPr>
        <w:t>2</w:t>
      </w:r>
      <w:r>
        <w:rPr>
          <w:rFonts w:hint="eastAsia" w:ascii="宋体" w:hAnsi="宋体" w:cs="宋体"/>
          <w:b w:val="0"/>
          <w:bCs w:val="0"/>
          <w:sz w:val="22"/>
          <w:szCs w:val="22"/>
          <w:lang w:eastAsia="zh-CN"/>
        </w:rPr>
        <w:fldChar w:fldCharType="end"/>
      </w:r>
      <w:r>
        <w:rPr>
          <w:rFonts w:hint="eastAsia" w:ascii="宋体" w:hAnsi="宋体" w:cs="宋体"/>
          <w:b w:val="0"/>
          <w:bCs w:val="0"/>
          <w:sz w:val="22"/>
          <w:szCs w:val="22"/>
          <w:lang w:eastAsia="zh-CN"/>
        </w:rPr>
        <w:t>9</w:t>
      </w:r>
      <w:r>
        <w:rPr>
          <w:rFonts w:hint="eastAsia" w:ascii="宋体" w:hAnsi="宋体" w:cs="宋体"/>
          <w:b w:val="0"/>
          <w:bCs w:val="0"/>
          <w:sz w:val="22"/>
          <w:szCs w:val="22"/>
          <w:lang w:eastAsia="zh-CN"/>
        </w:rPr>
        <w:br w:type="textWrapping"/>
      </w:r>
      <w:r>
        <w:rPr>
          <w:rFonts w:hint="eastAsia" w:ascii="宋体" w:hAnsi="宋体" w:cs="宋体"/>
          <w:b w:val="0"/>
          <w:bCs w:val="0"/>
          <w:sz w:val="22"/>
          <w:szCs w:val="22"/>
          <w:lang w:eastAsia="zh-CN"/>
        </w:rPr>
        <w:t xml:space="preserve">  </w:t>
      </w:r>
      <w:r>
        <w:fldChar w:fldCharType="begin"/>
      </w:r>
      <w:r>
        <w:instrText xml:space="preserve"> HYPERLINK \l "_Toc375927868"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.4.5 重力传感器</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_Toc375927868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29</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HYPERLINK \l "_Toc375927869" </w:instrText>
      </w:r>
      <w:r>
        <w:rPr>
          <w:rFonts w:hint="eastAsia" w:ascii="宋体" w:hAnsi="宋体" w:cs="宋体"/>
          <w:b w:val="0"/>
          <w:bCs w:val="0"/>
          <w:sz w:val="22"/>
          <w:szCs w:val="22"/>
        </w:rP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.4.6 电子指南针</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_Toc375927869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31</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"_Toc375927870"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.4.7光距感传感器</w:t>
      </w:r>
      <w:r>
        <w:rPr>
          <w:rFonts w:hint="eastAsia" w:ascii="宋体" w:hAnsi="宋体" w:cs="宋体"/>
          <w:b w:val="0"/>
          <w:bCs w:val="0"/>
          <w:sz w:val="22"/>
          <w:szCs w:val="22"/>
        </w:rPr>
        <w:tab/>
      </w:r>
      <w:r>
        <w:rPr>
          <w:rFonts w:hint="eastAsia" w:ascii="宋体" w:hAnsi="宋体" w:cs="宋体"/>
          <w:b w:val="0"/>
          <w:bCs w:val="0"/>
          <w:sz w:val="22"/>
          <w:szCs w:val="22"/>
          <w:lang w:eastAsia="zh-CN"/>
        </w:rPr>
        <w:t>3</w:t>
      </w:r>
      <w:r>
        <w:rPr>
          <w:rFonts w:hint="eastAsia" w:ascii="宋体" w:hAnsi="宋体" w:cs="宋体"/>
          <w:b w:val="0"/>
          <w:bCs w:val="0"/>
          <w:sz w:val="22"/>
          <w:szCs w:val="22"/>
          <w:lang w:eastAsia="zh-CN"/>
        </w:rPr>
        <w:fldChar w:fldCharType="end"/>
      </w:r>
      <w:r>
        <w:rPr>
          <w:rFonts w:hint="eastAsia" w:ascii="宋体" w:hAnsi="宋体" w:cs="宋体"/>
          <w:b w:val="0"/>
          <w:bCs w:val="0"/>
          <w:sz w:val="22"/>
          <w:szCs w:val="22"/>
          <w:lang w:eastAsia="zh-CN"/>
        </w:rPr>
        <w:t>4</w:t>
      </w:r>
      <w:r>
        <w:rPr>
          <w:rFonts w:hint="eastAsia" w:ascii="宋体" w:hAnsi="宋体" w:cs="宋体"/>
          <w:b w:val="0"/>
          <w:bCs w:val="0"/>
          <w:sz w:val="22"/>
          <w:szCs w:val="22"/>
          <w:lang w:eastAsia="zh-CN"/>
        </w:rPr>
        <w:br w:type="textWrapping"/>
      </w:r>
      <w:r>
        <w:rPr>
          <w:rFonts w:hint="eastAsia" w:ascii="宋体" w:hAnsi="宋体" w:cs="宋体"/>
          <w:b w:val="0"/>
          <w:bCs w:val="0"/>
          <w:sz w:val="22"/>
          <w:szCs w:val="22"/>
          <w:lang w:eastAsia="zh-CN"/>
        </w:rPr>
        <w:t xml:space="preserve">  </w:t>
      </w:r>
      <w:r>
        <w:fldChar w:fldCharType="begin"/>
      </w:r>
      <w:r>
        <w:instrText xml:space="preserve"> HYPERLINK \l "_Toc375927871"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.4.8 按键</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_Toc375927871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33</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"_Toc375927872"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.4.9 马达</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_Toc375927872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34</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lang w:eastAsia="zh-CN"/>
        </w:rPr>
        <w:t>6</w:t>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"_Toc375927873"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 xml:space="preserve">.4.10 </w:t>
      </w:r>
      <w:r>
        <w:rPr>
          <w:rStyle w:val="39"/>
          <w:rFonts w:hint="eastAsia" w:ascii="宋体" w:hAnsi="宋体" w:cs="宋体"/>
          <w:b w:val="0"/>
          <w:bCs w:val="0"/>
          <w:sz w:val="22"/>
          <w:szCs w:val="22"/>
        </w:rPr>
        <w:t>受话</w:t>
      </w:r>
      <w:r>
        <w:rPr>
          <w:rStyle w:val="39"/>
          <w:rFonts w:hint="eastAsia" w:ascii="宋体" w:hAnsi="宋体" w:cs="宋体"/>
          <w:b w:val="0"/>
          <w:bCs w:val="0"/>
          <w:sz w:val="22"/>
          <w:szCs w:val="22"/>
          <w:lang w:eastAsia="zh-CN"/>
        </w:rPr>
        <w:t>器</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_Toc375927873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37</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HYPERLINK \l "_Toc375927874" </w:instrText>
      </w:r>
      <w:r>
        <w:rPr>
          <w:rFonts w:hint="eastAsia" w:ascii="宋体" w:hAnsi="宋体" w:cs="宋体"/>
          <w:b w:val="0"/>
          <w:bCs w:val="0"/>
          <w:sz w:val="22"/>
          <w:szCs w:val="22"/>
        </w:rP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 xml:space="preserve">.4.11 </w:t>
      </w:r>
      <w:r>
        <w:rPr>
          <w:rStyle w:val="39"/>
          <w:rFonts w:hint="eastAsia" w:ascii="宋体" w:hAnsi="宋体" w:cs="宋体"/>
          <w:b w:val="0"/>
          <w:bCs w:val="0"/>
          <w:sz w:val="22"/>
          <w:szCs w:val="22"/>
        </w:rPr>
        <w:t>送话</w:t>
      </w:r>
      <w:r>
        <w:rPr>
          <w:rStyle w:val="39"/>
          <w:rFonts w:hint="eastAsia" w:ascii="宋体" w:hAnsi="宋体" w:cs="宋体"/>
          <w:b w:val="0"/>
          <w:bCs w:val="0"/>
          <w:sz w:val="22"/>
          <w:szCs w:val="22"/>
          <w:lang w:eastAsia="zh-CN"/>
        </w:rPr>
        <w:t>器</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_Toc375927874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38</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"_Toc375927875" </w:instrText>
      </w:r>
      <w:r>
        <w:fldChar w:fldCharType="separate"/>
      </w:r>
      <w:r>
        <w:rPr>
          <w:rStyle w:val="39"/>
          <w:rFonts w:hint="eastAsia" w:ascii="宋体" w:hAnsi="宋体" w:cs="宋体"/>
          <w:b w:val="0"/>
          <w:bCs w:val="0"/>
          <w:sz w:val="22"/>
          <w:szCs w:val="22"/>
          <w:lang w:eastAsia="zh-CN"/>
        </w:rPr>
        <w:t>3.4.12扬声器</w:t>
      </w:r>
      <w:r>
        <w:rPr>
          <w:rFonts w:hint="eastAsia" w:ascii="宋体" w:hAnsi="宋体" w:cs="宋体"/>
          <w:b w:val="0"/>
          <w:bCs w:val="0"/>
          <w:sz w:val="22"/>
          <w:szCs w:val="22"/>
        </w:rPr>
        <w:tab/>
      </w:r>
      <w:r>
        <w:rPr>
          <w:rFonts w:hint="eastAsia" w:ascii="宋体" w:hAnsi="宋体" w:cs="宋体"/>
          <w:b w:val="0"/>
          <w:bCs w:val="0"/>
          <w:sz w:val="22"/>
          <w:szCs w:val="22"/>
          <w:lang w:eastAsia="zh-CN"/>
        </w:rPr>
        <w:t>4</w:t>
      </w:r>
      <w:r>
        <w:rPr>
          <w:rFonts w:hint="eastAsia" w:ascii="宋体" w:hAnsi="宋体" w:cs="宋体"/>
          <w:b w:val="0"/>
          <w:bCs w:val="0"/>
          <w:sz w:val="22"/>
          <w:szCs w:val="22"/>
          <w:lang w:eastAsia="zh-CN"/>
        </w:rPr>
        <w:fldChar w:fldCharType="end"/>
      </w:r>
      <w:r>
        <w:rPr>
          <w:rFonts w:hint="eastAsia" w:ascii="宋体" w:hAnsi="宋体" w:cs="宋体"/>
          <w:b w:val="0"/>
          <w:bCs w:val="0"/>
          <w:sz w:val="22"/>
          <w:szCs w:val="22"/>
          <w:lang w:eastAsia="zh-CN"/>
        </w:rPr>
        <w:t>1</w:t>
      </w:r>
      <w:r>
        <w:rPr>
          <w:rFonts w:hint="eastAsia" w:ascii="宋体" w:hAnsi="宋体" w:cs="宋体"/>
          <w:b w:val="0"/>
          <w:bCs w:val="0"/>
          <w:sz w:val="22"/>
          <w:szCs w:val="22"/>
          <w:lang w:eastAsia="zh-CN"/>
        </w:rPr>
        <w:br w:type="textWrapping"/>
      </w:r>
      <w:r>
        <w:rPr>
          <w:rFonts w:hint="eastAsia" w:ascii="宋体" w:hAnsi="宋体" w:cs="宋体"/>
          <w:b w:val="0"/>
          <w:bCs w:val="0"/>
          <w:sz w:val="22"/>
          <w:szCs w:val="22"/>
          <w:lang w:eastAsia="zh-CN"/>
        </w:rPr>
        <w:t xml:space="preserve">  </w:t>
      </w:r>
      <w:r>
        <w:fldChar w:fldCharType="begin"/>
      </w:r>
      <w:r>
        <w:instrText xml:space="preserve"> HYPERLINK \l "_Toc375927876"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 xml:space="preserve">.4.13 </w:t>
      </w:r>
      <w:r>
        <w:rPr>
          <w:rStyle w:val="39"/>
          <w:rFonts w:hint="eastAsia" w:ascii="宋体" w:hAnsi="宋体" w:cs="宋体"/>
          <w:b w:val="0"/>
          <w:bCs w:val="0"/>
          <w:sz w:val="22"/>
          <w:szCs w:val="22"/>
        </w:rPr>
        <w:t>耳机</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_Toc375927876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40</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"_Toc375927877"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 xml:space="preserve">.4.14 </w:t>
      </w:r>
      <w:r>
        <w:rPr>
          <w:rStyle w:val="39"/>
          <w:rFonts w:hint="eastAsia" w:ascii="宋体" w:hAnsi="宋体" w:cs="宋体"/>
          <w:b w:val="0"/>
          <w:bCs w:val="0"/>
          <w:sz w:val="22"/>
          <w:szCs w:val="22"/>
        </w:rPr>
        <w:t>SIM卡</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_Toc375927877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41</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"_Toc375927879"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.4.15 USB</w:t>
      </w:r>
      <w:r>
        <w:rPr>
          <w:rStyle w:val="39"/>
          <w:rFonts w:hint="eastAsia" w:ascii="宋体" w:hAnsi="宋体" w:cs="宋体"/>
          <w:b w:val="0"/>
          <w:bCs w:val="0"/>
          <w:sz w:val="22"/>
          <w:szCs w:val="22"/>
        </w:rPr>
        <w:t>接口</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_Toc375927879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43</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"_Toc375927881"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.4.16 BT</w:t>
      </w:r>
      <w:r>
        <w:rPr>
          <w:rFonts w:hint="eastAsia" w:ascii="宋体" w:hAnsi="宋体" w:cs="宋体"/>
          <w:b w:val="0"/>
          <w:bCs w:val="0"/>
          <w:sz w:val="22"/>
          <w:szCs w:val="22"/>
        </w:rPr>
        <w:tab/>
      </w:r>
      <w:r>
        <w:rPr>
          <w:rFonts w:hint="eastAsia" w:ascii="宋体" w:hAnsi="宋体" w:cs="宋体"/>
          <w:b w:val="0"/>
          <w:bCs w:val="0"/>
          <w:sz w:val="22"/>
          <w:szCs w:val="22"/>
        </w:rPr>
        <w:fldChar w:fldCharType="begin"/>
      </w:r>
      <w:r>
        <w:rPr>
          <w:rFonts w:hint="eastAsia" w:ascii="宋体" w:hAnsi="宋体" w:cs="宋体"/>
          <w:b w:val="0"/>
          <w:bCs w:val="0"/>
          <w:sz w:val="22"/>
          <w:szCs w:val="22"/>
        </w:rPr>
        <w:instrText xml:space="preserve"> PAGEREF _Toc375927881 \h </w:instrText>
      </w:r>
      <w:r>
        <w:rPr>
          <w:rFonts w:hint="eastAsia" w:ascii="宋体" w:hAnsi="宋体" w:cs="宋体"/>
          <w:b w:val="0"/>
          <w:bCs w:val="0"/>
          <w:sz w:val="22"/>
          <w:szCs w:val="22"/>
        </w:rPr>
        <w:fldChar w:fldCharType="separate"/>
      </w:r>
      <w:r>
        <w:rPr>
          <w:rFonts w:hint="eastAsia" w:ascii="宋体" w:hAnsi="宋体" w:cs="宋体"/>
          <w:b w:val="0"/>
          <w:bCs w:val="0"/>
          <w:sz w:val="22"/>
          <w:szCs w:val="22"/>
        </w:rPr>
        <w:t>45</w:t>
      </w:r>
      <w:r>
        <w:rPr>
          <w:rFonts w:hint="eastAsia" w:ascii="宋体" w:hAnsi="宋体" w:cs="宋体"/>
          <w:b w:val="0"/>
          <w:bCs w:val="0"/>
          <w:sz w:val="22"/>
          <w:szCs w:val="22"/>
        </w:rPr>
        <w:fldChar w:fldCharType="end"/>
      </w:r>
      <w:r>
        <w:rPr>
          <w:rFonts w:hint="eastAsia" w:ascii="宋体" w:hAnsi="宋体" w:cs="宋体"/>
          <w:b w:val="0"/>
          <w:bCs w:val="0"/>
          <w:sz w:val="22"/>
          <w:szCs w:val="22"/>
        </w:rPr>
        <w:fldChar w:fldCharType="end"/>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w:t>
      </w:r>
      <w:r>
        <w:fldChar w:fldCharType="begin"/>
      </w:r>
      <w:r>
        <w:instrText xml:space="preserve"> HYPERLINK \l "_Toc375927883" </w:instrText>
      </w:r>
      <w:r>
        <w:fldChar w:fldCharType="separate"/>
      </w:r>
      <w:r>
        <w:rPr>
          <w:rFonts w:hint="eastAsia" w:ascii="宋体" w:hAnsi="宋体" w:cs="宋体"/>
          <w:b w:val="0"/>
          <w:bCs w:val="0"/>
          <w:sz w:val="22"/>
          <w:szCs w:val="22"/>
          <w:lang w:eastAsia="zh-CN"/>
        </w:rPr>
        <w:t>3</w:t>
      </w:r>
      <w:r>
        <w:rPr>
          <w:rStyle w:val="39"/>
          <w:rFonts w:hint="eastAsia" w:ascii="宋体" w:hAnsi="宋体" w:cs="宋体"/>
          <w:b w:val="0"/>
          <w:bCs w:val="0"/>
          <w:sz w:val="22"/>
          <w:szCs w:val="22"/>
          <w:lang w:eastAsia="zh-CN"/>
        </w:rPr>
        <w:t xml:space="preserve">.4.17 </w:t>
      </w:r>
      <w:r>
        <w:rPr>
          <w:rStyle w:val="39"/>
          <w:rFonts w:hint="eastAsia" w:ascii="宋体" w:hAnsi="宋体" w:cs="宋体"/>
          <w:b w:val="0"/>
          <w:bCs w:val="0"/>
          <w:sz w:val="22"/>
          <w:szCs w:val="22"/>
        </w:rPr>
        <w:t>FM</w:t>
      </w:r>
      <w:r>
        <w:rPr>
          <w:rFonts w:hint="eastAsia" w:ascii="宋体" w:hAnsi="宋体" w:cs="宋体"/>
          <w:b w:val="0"/>
          <w:bCs w:val="0"/>
          <w:sz w:val="22"/>
          <w:szCs w:val="22"/>
        </w:rPr>
        <w:tab/>
      </w:r>
      <w:r>
        <w:rPr>
          <w:rFonts w:hint="eastAsia" w:ascii="宋体" w:hAnsi="宋体" w:cs="宋体"/>
          <w:b w:val="0"/>
          <w:bCs w:val="0"/>
          <w:sz w:val="22"/>
          <w:szCs w:val="22"/>
          <w:lang w:eastAsia="zh-CN"/>
        </w:rPr>
        <w:t>4</w:t>
      </w:r>
      <w:r>
        <w:rPr>
          <w:rFonts w:hint="eastAsia" w:ascii="宋体" w:hAnsi="宋体" w:cs="宋体"/>
          <w:b w:val="0"/>
          <w:bCs w:val="0"/>
          <w:sz w:val="22"/>
          <w:szCs w:val="22"/>
          <w:lang w:eastAsia="zh-CN"/>
        </w:rPr>
        <w:fldChar w:fldCharType="end"/>
      </w:r>
      <w:r>
        <w:rPr>
          <w:rFonts w:hint="eastAsia" w:ascii="宋体" w:hAnsi="宋体" w:cs="宋体"/>
          <w:b w:val="0"/>
          <w:bCs w:val="0"/>
          <w:sz w:val="22"/>
          <w:szCs w:val="22"/>
          <w:lang w:eastAsia="zh-CN"/>
        </w:rPr>
        <w:t>8</w:t>
      </w:r>
      <w:r>
        <w:rPr>
          <w:rFonts w:hint="eastAsia" w:ascii="宋体" w:hAnsi="宋体" w:cs="宋体"/>
          <w:b w:val="0"/>
          <w:bCs w:val="0"/>
          <w:sz w:val="22"/>
          <w:szCs w:val="22"/>
        </w:rPr>
        <w:br w:type="textWrapping"/>
      </w:r>
      <w:r>
        <w:rPr>
          <w:rFonts w:hint="eastAsia" w:ascii="宋体" w:hAnsi="宋体" w:cs="宋体"/>
          <w:b w:val="0"/>
          <w:bCs w:val="0"/>
          <w:sz w:val="22"/>
          <w:szCs w:val="22"/>
          <w:lang w:eastAsia="zh-CN"/>
        </w:rPr>
        <w:t xml:space="preserve">  3</w:t>
      </w:r>
      <w:r>
        <w:rPr>
          <w:rStyle w:val="39"/>
          <w:rFonts w:hint="eastAsia" w:ascii="宋体" w:hAnsi="宋体" w:cs="宋体"/>
          <w:b w:val="0"/>
          <w:bCs w:val="0"/>
          <w:sz w:val="22"/>
          <w:szCs w:val="22"/>
          <w:lang w:eastAsia="zh-CN"/>
        </w:rPr>
        <w:t>.4.18 NFC</w:t>
      </w:r>
      <w:r>
        <w:rPr>
          <w:rFonts w:hint="eastAsia" w:ascii="宋体" w:hAnsi="宋体" w:cs="宋体"/>
          <w:b w:val="0"/>
          <w:bCs w:val="0"/>
          <w:sz w:val="22"/>
          <w:szCs w:val="22"/>
        </w:rPr>
        <w:tab/>
      </w:r>
      <w:r>
        <w:rPr>
          <w:rFonts w:hint="eastAsia" w:ascii="宋体" w:hAnsi="宋体" w:cs="宋体"/>
          <w:b w:val="0"/>
          <w:bCs w:val="0"/>
          <w:sz w:val="22"/>
          <w:szCs w:val="22"/>
          <w:lang w:eastAsia="zh-CN"/>
        </w:rPr>
        <w:t>49</w:t>
      </w:r>
      <w:r>
        <w:rPr>
          <w:rFonts w:hint="eastAsia" w:ascii="宋体" w:hAnsi="宋体" w:cs="宋体"/>
          <w:b w:val="0"/>
          <w:bCs w:val="0"/>
          <w:sz w:val="22"/>
          <w:szCs w:val="22"/>
          <w:lang w:eastAsia="zh-CN"/>
        </w:rPr>
        <w:br w:type="textWrapping"/>
      </w:r>
      <w:r>
        <w:rPr>
          <w:rFonts w:hint="eastAsia" w:ascii="宋体" w:hAnsi="宋体" w:cs="宋体"/>
          <w:b w:val="0"/>
          <w:bCs w:val="0"/>
          <w:sz w:val="22"/>
          <w:szCs w:val="22"/>
          <w:lang w:eastAsia="zh-CN"/>
        </w:rPr>
        <w:t xml:space="preserve">  3</w:t>
      </w:r>
      <w:r>
        <w:rPr>
          <w:rStyle w:val="39"/>
          <w:rFonts w:hint="eastAsia" w:ascii="宋体" w:hAnsi="宋体" w:cs="宋体"/>
          <w:b w:val="0"/>
          <w:bCs w:val="0"/>
          <w:sz w:val="22"/>
          <w:szCs w:val="22"/>
          <w:lang w:eastAsia="zh-CN"/>
        </w:rPr>
        <w:t>.4.19 指纹</w:t>
      </w:r>
      <w:r>
        <w:rPr>
          <w:rFonts w:hint="eastAsia" w:ascii="宋体" w:hAnsi="宋体" w:cs="宋体"/>
          <w:b w:val="0"/>
          <w:bCs w:val="0"/>
          <w:sz w:val="22"/>
          <w:szCs w:val="22"/>
        </w:rPr>
        <w:tab/>
      </w:r>
      <w:r>
        <w:rPr>
          <w:rFonts w:hint="eastAsia" w:ascii="宋体" w:hAnsi="宋体" w:cs="宋体"/>
          <w:b w:val="0"/>
          <w:bCs w:val="0"/>
          <w:sz w:val="22"/>
          <w:szCs w:val="22"/>
          <w:lang w:eastAsia="zh-CN"/>
        </w:rPr>
        <w:t>51</w:t>
      </w:r>
    </w:p>
    <w:p>
      <w:pPr>
        <w:rPr>
          <w:lang w:eastAsia="zh-CN"/>
        </w:rPr>
      </w:pPr>
    </w:p>
    <w:p>
      <w:pPr>
        <w:pStyle w:val="23"/>
        <w:tabs>
          <w:tab w:val="right" w:leader="dot" w:pos="9015"/>
        </w:tabs>
        <w:rPr>
          <w:rFonts w:ascii="Calibri" w:hAnsi="Calibri"/>
          <w:b w:val="0"/>
          <w:bCs w:val="0"/>
          <w:caps w:val="0"/>
          <w:kern w:val="2"/>
          <w:sz w:val="21"/>
          <w:szCs w:val="22"/>
          <w:lang w:eastAsia="zh-CN"/>
        </w:rPr>
        <w:sectPr>
          <w:footerReference r:id="rId7" w:type="default"/>
          <w:footnotePr>
            <w:pos w:val="beneathText"/>
          </w:footnotePr>
          <w:pgSz w:w="11905" w:h="16837"/>
          <w:pgMar w:top="1134" w:right="1440" w:bottom="1134" w:left="1440" w:header="567" w:footer="567" w:gutter="0"/>
          <w:cols w:space="720" w:num="1"/>
          <w:docGrid w:linePitch="312" w:charSpace="0"/>
        </w:sectPr>
      </w:pPr>
      <w:r>
        <w:rPr>
          <w:rFonts w:hint="eastAsia" w:ascii="宋体" w:hAnsi="宋体" w:cs="宋体"/>
          <w:sz w:val="22"/>
          <w:szCs w:val="22"/>
        </w:rPr>
        <w:fldChar w:fldCharType="end"/>
      </w:r>
      <w:bookmarkStart w:id="3" w:name="_Toc375927818"/>
      <w:bookmarkStart w:id="4" w:name="_Toc343177844"/>
    </w:p>
    <w:bookmarkEnd w:id="3"/>
    <w:bookmarkEnd w:id="4"/>
    <w:p>
      <w:pPr>
        <w:pStyle w:val="3"/>
        <w:numPr>
          <w:ilvl w:val="1"/>
          <w:numId w:val="0"/>
        </w:numPr>
        <w:tabs>
          <w:tab w:val="left" w:pos="0"/>
        </w:tabs>
        <w:kinsoku w:val="0"/>
        <w:autoSpaceDE w:val="0"/>
        <w:spacing w:before="100" w:after="50" w:line="240" w:lineRule="auto"/>
        <w:jc w:val="center"/>
        <w:rPr>
          <w:rFonts w:ascii="宋体" w:hAnsi="宋体" w:eastAsia="宋体" w:cs="宋体"/>
          <w:sz w:val="40"/>
          <w:szCs w:val="40"/>
        </w:rPr>
      </w:pPr>
      <w:r>
        <w:rPr>
          <w:rFonts w:hint="eastAsia" w:ascii="宋体" w:hAnsi="宋体" w:eastAsia="宋体" w:cs="宋体"/>
          <w:sz w:val="32"/>
          <w:szCs w:val="32"/>
          <w:lang w:eastAsia="zh-CN"/>
        </w:rPr>
        <w:br w:type="textWrapping"/>
      </w:r>
      <w:r>
        <w:rPr>
          <w:rFonts w:hint="eastAsia" w:ascii="宋体" w:hAnsi="宋体" w:eastAsia="宋体" w:cs="宋体"/>
          <w:sz w:val="32"/>
          <w:szCs w:val="32"/>
          <w:lang w:eastAsia="zh-CN"/>
        </w:rPr>
        <w:br w:type="textWrapping"/>
      </w:r>
      <w:r>
        <w:rPr>
          <w:rFonts w:hint="eastAsia" w:ascii="宋体" w:hAnsi="宋体" w:eastAsia="宋体" w:cs="宋体"/>
          <w:sz w:val="32"/>
          <w:szCs w:val="32"/>
          <w:lang w:eastAsia="zh-CN"/>
        </w:rPr>
        <w:t xml:space="preserve">   </w:t>
      </w:r>
      <w:r>
        <w:rPr>
          <w:rFonts w:hint="eastAsia" w:ascii="宋体" w:hAnsi="宋体" w:eastAsia="宋体" w:cs="宋体"/>
          <w:sz w:val="40"/>
          <w:szCs w:val="40"/>
          <w:lang w:eastAsia="zh-CN"/>
        </w:rPr>
        <w:t xml:space="preserve">第1章  </w:t>
      </w:r>
      <w:r>
        <w:rPr>
          <w:rFonts w:hint="eastAsia" w:ascii="宋体" w:hAnsi="宋体" w:eastAsia="宋体" w:cs="宋体"/>
          <w:sz w:val="40"/>
          <w:szCs w:val="40"/>
        </w:rPr>
        <w:t>产品简介</w:t>
      </w:r>
      <w:bookmarkStart w:id="5" w:name="_Toc375927851"/>
    </w:p>
    <w:p>
      <w:pPr>
        <w:pStyle w:val="4"/>
        <w:numPr>
          <w:ilvl w:val="1"/>
          <w:numId w:val="0"/>
        </w:numPr>
        <w:tabs>
          <w:tab w:val="left" w:pos="0"/>
        </w:tabs>
        <w:kinsoku w:val="0"/>
        <w:autoSpaceDE w:val="0"/>
        <w:spacing w:before="100" w:after="50" w:line="240" w:lineRule="auto"/>
        <w:ind w:left="321" w:hanging="321" w:hangingChars="100"/>
        <w:rPr>
          <w:rFonts w:ascii="宋体" w:hAnsi="宋体" w:eastAsia="宋体"/>
          <w:lang w:eastAsia="zh-CN"/>
        </w:rPr>
      </w:pPr>
      <w:r>
        <w:rPr>
          <w:rFonts w:hint="eastAsia"/>
          <w:lang w:eastAsia="zh-CN"/>
        </w:rPr>
        <w:t>1.1</w:t>
      </w:r>
      <w:r>
        <w:rPr>
          <w:rFonts w:hint="eastAsia" w:ascii="宋体" w:hAnsi="宋体" w:eastAsia="宋体"/>
        </w:rPr>
        <w:t>产品</w:t>
      </w:r>
      <w:r>
        <w:rPr>
          <w:rFonts w:hint="eastAsia" w:ascii="宋体" w:hAnsi="宋体" w:eastAsia="宋体"/>
          <w:lang w:eastAsia="zh-CN"/>
        </w:rPr>
        <w:t>外观结构图</w:t>
      </w:r>
      <w:r>
        <w:rPr>
          <w:rFonts w:hint="eastAsia" w:ascii="宋体" w:hAnsi="宋体" w:eastAsia="宋体"/>
          <w:lang w:eastAsia="zh-CN"/>
        </w:rPr>
        <w:br w:type="textWrapping"/>
      </w:r>
      <w:r>
        <w:drawing>
          <wp:inline distT="0" distB="0" distL="114300" distR="114300">
            <wp:extent cx="6804025" cy="3631565"/>
            <wp:effectExtent l="0" t="0" r="15875" b="698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6804025" cy="3631565"/>
                    </a:xfrm>
                    <a:prstGeom prst="rect">
                      <a:avLst/>
                    </a:prstGeom>
                    <a:noFill/>
                    <a:ln>
                      <a:noFill/>
                    </a:ln>
                  </pic:spPr>
                </pic:pic>
              </a:graphicData>
            </a:graphic>
          </wp:inline>
        </w:drawing>
      </w:r>
    </w:p>
    <w:p>
      <w:pPr>
        <w:pStyle w:val="5"/>
        <w:numPr>
          <w:ilvl w:val="0"/>
          <w:numId w:val="0"/>
        </w:numPr>
        <w:rPr>
          <w:rFonts w:hint="eastAsia"/>
          <w:lang w:eastAsia="zh-CN"/>
        </w:rPr>
      </w:pPr>
    </w:p>
    <w:p>
      <w:pPr>
        <w:pStyle w:val="4"/>
        <w:numPr>
          <w:ilvl w:val="1"/>
          <w:numId w:val="0"/>
        </w:numPr>
        <w:tabs>
          <w:tab w:val="left" w:pos="0"/>
        </w:tabs>
        <w:kinsoku w:val="0"/>
        <w:autoSpaceDE w:val="0"/>
        <w:spacing w:before="100" w:after="50" w:line="240" w:lineRule="auto"/>
        <w:rPr>
          <w:rFonts w:hint="eastAsia" w:ascii="宋体" w:hAnsi="宋体" w:eastAsia="宋体"/>
          <w:lang w:eastAsia="zh-CN"/>
        </w:rPr>
      </w:pPr>
      <w:r>
        <w:rPr>
          <w:rFonts w:hint="eastAsia" w:ascii="宋体" w:hAnsi="宋体" w:eastAsia="宋体"/>
          <w:lang w:eastAsia="zh-CN"/>
        </w:rPr>
        <w:t>1.2 产品</w:t>
      </w:r>
      <w:bookmarkStart w:id="6" w:name="_Toc375927825"/>
      <w:bookmarkStart w:id="7" w:name="_Toc327269315"/>
      <w:bookmarkStart w:id="8" w:name="_Toc246587674"/>
      <w:bookmarkStart w:id="9" w:name="_Toc228875162"/>
      <w:bookmarkStart w:id="10" w:name="_Toc238616841"/>
      <w:bookmarkStart w:id="11" w:name="_Toc265661142"/>
      <w:bookmarkStart w:id="12" w:name="_Toc269890196"/>
      <w:bookmarkStart w:id="13" w:name="_Toc333222036"/>
      <w:bookmarkStart w:id="14" w:name="_Toc294184126"/>
      <w:r>
        <w:rPr>
          <w:rFonts w:hint="eastAsia" w:ascii="宋体" w:hAnsi="宋体" w:eastAsia="宋体"/>
          <w:lang w:eastAsia="zh-CN"/>
        </w:rPr>
        <w:t>特性简介</w:t>
      </w:r>
    </w:p>
    <w:p>
      <w:pPr>
        <w:pStyle w:val="4"/>
        <w:numPr>
          <w:ilvl w:val="1"/>
          <w:numId w:val="0"/>
        </w:numPr>
        <w:tabs>
          <w:tab w:val="left" w:pos="0"/>
        </w:tabs>
        <w:kinsoku w:val="0"/>
        <w:autoSpaceDE w:val="0"/>
        <w:spacing w:before="100" w:after="50" w:line="240" w:lineRule="auto"/>
        <w:rPr>
          <w:lang w:eastAsia="zh-CN"/>
        </w:rPr>
      </w:pPr>
      <w:r>
        <w:drawing>
          <wp:inline distT="0" distB="0" distL="114300" distR="114300">
            <wp:extent cx="6136640" cy="8640445"/>
            <wp:effectExtent l="0" t="0" r="16510" b="8255"/>
            <wp:docPr id="5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 name="图片 2"/>
                    <pic:cNvPicPr>
                      <a:picLocks noChangeAspect="1"/>
                    </pic:cNvPicPr>
                  </pic:nvPicPr>
                  <pic:blipFill>
                    <a:blip r:embed="rId10"/>
                    <a:stretch>
                      <a:fillRect/>
                    </a:stretch>
                  </pic:blipFill>
                  <pic:spPr>
                    <a:xfrm>
                      <a:off x="0" y="0"/>
                      <a:ext cx="6136640" cy="8640445"/>
                    </a:xfrm>
                    <a:prstGeom prst="rect">
                      <a:avLst/>
                    </a:prstGeom>
                    <a:noFill/>
                    <a:ln>
                      <a:noFill/>
                    </a:ln>
                  </pic:spPr>
                </pic:pic>
              </a:graphicData>
            </a:graphic>
          </wp:inline>
        </w:drawing>
      </w:r>
    </w:p>
    <w:p>
      <w:pPr>
        <w:pStyle w:val="4"/>
        <w:numPr>
          <w:ilvl w:val="2"/>
          <w:numId w:val="0"/>
        </w:numPr>
        <w:spacing w:before="0" w:after="0" w:line="240" w:lineRule="auto"/>
        <w:ind w:left="2570" w:hanging="2570" w:hangingChars="800"/>
      </w:pPr>
      <w:r>
        <w:rPr>
          <w:rFonts w:hint="eastAsia" w:ascii="宋体" w:hAnsi="宋体" w:eastAsia="宋体"/>
          <w:lang w:eastAsia="zh-CN"/>
        </w:rPr>
        <w:br w:type="textWrapping"/>
      </w:r>
      <w:r>
        <w:rPr>
          <w:rFonts w:hint="eastAsia" w:ascii="宋体" w:hAnsi="宋体" w:eastAsia="宋体" w:cs="宋体"/>
          <w:sz w:val="40"/>
          <w:szCs w:val="40"/>
          <w:lang w:eastAsia="zh-CN"/>
        </w:rPr>
        <w:t>第2章 主板元器件位置图</w:t>
      </w:r>
      <w:r>
        <w:rPr>
          <w:rFonts w:hint="eastAsia" w:asciiTheme="minorEastAsia" w:hAnsiTheme="minorEastAsia" w:eastAsiaTheme="minorEastAsia" w:cstheme="minorEastAsia"/>
          <w:sz w:val="40"/>
          <w:szCs w:val="40"/>
          <w:lang w:eastAsia="zh-CN"/>
        </w:rPr>
        <w:br w:type="textWrapping"/>
      </w:r>
      <w:bookmarkStart w:id="15" w:name="_Toc375927826"/>
      <w:r>
        <w:rPr>
          <w:rFonts w:hint="eastAsia" w:ascii="宋体" w:hAnsi="宋体"/>
          <w:bCs/>
          <w:lang w:eastAsia="zh-CN"/>
        </w:rPr>
        <w:t>2</w:t>
      </w:r>
      <w:r>
        <w:rPr>
          <w:rFonts w:hint="eastAsia" w:ascii="宋体" w:hAnsi="宋体" w:eastAsia="宋体"/>
          <w:bCs/>
          <w:lang w:eastAsia="zh-CN"/>
        </w:rPr>
        <w:t>.1主板元器件位置标示图</w:t>
      </w:r>
      <w:bookmarkEnd w:id="15"/>
      <w:r>
        <w:rPr>
          <w:rFonts w:hint="eastAsia" w:ascii="宋体" w:hAnsi="宋体" w:eastAsia="宋体"/>
          <w:b w:val="0"/>
          <w:lang w:eastAsia="zh-CN"/>
        </w:rPr>
        <w:br w:type="textWrapping"/>
      </w:r>
    </w:p>
    <w:p>
      <w:pPr>
        <w:pStyle w:val="4"/>
        <w:numPr>
          <w:ilvl w:val="2"/>
          <w:numId w:val="0"/>
        </w:numPr>
        <w:spacing w:before="0" w:after="0" w:line="240" w:lineRule="auto"/>
      </w:pPr>
      <w:r>
        <w:drawing>
          <wp:inline distT="0" distB="0" distL="114300" distR="114300">
            <wp:extent cx="5831205" cy="3709035"/>
            <wp:effectExtent l="0" t="0" r="17145" b="571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5831205" cy="3709035"/>
                    </a:xfrm>
                    <a:prstGeom prst="rect">
                      <a:avLst/>
                    </a:prstGeom>
                    <a:noFill/>
                    <a:ln>
                      <a:noFill/>
                    </a:ln>
                  </pic:spPr>
                </pic:pic>
              </a:graphicData>
            </a:graphic>
          </wp:inline>
        </w:drawing>
      </w:r>
    </w:p>
    <w:p>
      <w:pPr>
        <w:pStyle w:val="4"/>
        <w:numPr>
          <w:ilvl w:val="2"/>
          <w:numId w:val="0"/>
        </w:numPr>
        <w:spacing w:before="0" w:after="0" w:line="240" w:lineRule="auto"/>
      </w:pPr>
      <w:r>
        <w:br w:type="textWrapping"/>
      </w:r>
    </w:p>
    <w:p>
      <w:pPr>
        <w:pStyle w:val="3"/>
        <w:numPr>
          <w:ilvl w:val="2"/>
          <w:numId w:val="0"/>
        </w:numPr>
        <w:spacing w:before="0" w:after="0" w:line="240" w:lineRule="auto"/>
        <w:ind w:firstLine="2008" w:firstLineChars="500"/>
        <w:rPr>
          <w:rFonts w:ascii="宋体" w:hAnsi="宋体" w:eastAsia="宋体" w:cs="宋体"/>
          <w:sz w:val="40"/>
          <w:szCs w:val="40"/>
          <w:lang w:eastAsia="zh-CN"/>
        </w:rPr>
      </w:pPr>
    </w:p>
    <w:p>
      <w:pPr>
        <w:pStyle w:val="5"/>
        <w:framePr w:hAnchor="page" w:x="2780"/>
        <w:numPr>
          <w:ilvl w:val="0"/>
          <w:numId w:val="0"/>
        </w:numPr>
        <w:rPr>
          <w:lang w:eastAsia="zh-CN"/>
        </w:rPr>
      </w:pPr>
    </w:p>
    <w:bookmarkEnd w:id="6"/>
    <w:p>
      <w:pPr>
        <w:pStyle w:val="3"/>
        <w:numPr>
          <w:ilvl w:val="2"/>
          <w:numId w:val="0"/>
        </w:numPr>
        <w:spacing w:before="0" w:after="0" w:line="240" w:lineRule="auto"/>
      </w:pPr>
      <w:r>
        <w:t xml:space="preserve"> </w:t>
      </w:r>
      <w:r>
        <w:drawing>
          <wp:inline distT="0" distB="0" distL="114300" distR="114300">
            <wp:extent cx="5704205" cy="3530600"/>
            <wp:effectExtent l="0" t="0" r="10795" b="1270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2"/>
                    <a:stretch>
                      <a:fillRect/>
                    </a:stretch>
                  </pic:blipFill>
                  <pic:spPr>
                    <a:xfrm>
                      <a:off x="0" y="0"/>
                      <a:ext cx="5704205" cy="3530600"/>
                    </a:xfrm>
                    <a:prstGeom prst="rect">
                      <a:avLst/>
                    </a:prstGeom>
                    <a:noFill/>
                    <a:ln>
                      <a:noFill/>
                    </a:ln>
                  </pic:spPr>
                </pic:pic>
              </a:graphicData>
            </a:graphic>
          </wp:inline>
        </w:drawing>
      </w:r>
    </w:p>
    <w:p>
      <w:pPr>
        <w:rPr>
          <w:rFonts w:hint="eastAsia"/>
          <w:lang w:eastAsia="zh-CN"/>
        </w:rPr>
      </w:pPr>
    </w:p>
    <w:p>
      <w:pPr>
        <w:rPr>
          <w:lang w:eastAsia="zh-CN"/>
        </w:rPr>
      </w:pPr>
      <w:r>
        <w:rPr>
          <w:rFonts w:hint="eastAsia" w:ascii="宋体" w:hAnsi="宋体" w:cs="宋体"/>
          <w:b/>
          <w:bCs/>
          <w:sz w:val="32"/>
          <w:szCs w:val="32"/>
          <w:lang w:eastAsia="zh-CN"/>
        </w:rPr>
        <w:t>2.2 副板元器件位置标示图</w:t>
      </w:r>
      <w:r>
        <w:rPr>
          <w:lang w:eastAsia="zh-CN"/>
        </w:rPr>
        <w:br w:type="textWrapping"/>
      </w:r>
      <w:r>
        <w:drawing>
          <wp:inline distT="0" distB="0" distL="114300" distR="114300">
            <wp:extent cx="6805295" cy="3479800"/>
            <wp:effectExtent l="0" t="0" r="1905"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3"/>
                    <a:stretch>
                      <a:fillRect/>
                    </a:stretch>
                  </pic:blipFill>
                  <pic:spPr>
                    <a:xfrm>
                      <a:off x="0" y="0"/>
                      <a:ext cx="6805295" cy="3479800"/>
                    </a:xfrm>
                    <a:prstGeom prst="rect">
                      <a:avLst/>
                    </a:prstGeom>
                    <a:noFill/>
                    <a:ln>
                      <a:noFill/>
                    </a:ln>
                  </pic:spPr>
                </pic:pic>
              </a:graphicData>
            </a:graphic>
          </wp:inline>
        </w:drawing>
      </w:r>
      <w:r>
        <w:drawing>
          <wp:inline distT="0" distB="0" distL="114300" distR="114300">
            <wp:extent cx="5956300" cy="2813050"/>
            <wp:effectExtent l="0" t="0" r="0" b="635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4"/>
                    <a:stretch>
                      <a:fillRect/>
                    </a:stretch>
                  </pic:blipFill>
                  <pic:spPr>
                    <a:xfrm>
                      <a:off x="0" y="0"/>
                      <a:ext cx="5956300" cy="2813050"/>
                    </a:xfrm>
                    <a:prstGeom prst="rect">
                      <a:avLst/>
                    </a:prstGeom>
                    <a:noFill/>
                    <a:ln>
                      <a:noFill/>
                    </a:ln>
                  </pic:spPr>
                </pic:pic>
              </a:graphicData>
            </a:graphic>
          </wp:inline>
        </w:drawing>
      </w:r>
      <w:r>
        <w:rPr>
          <w:lang w:eastAsia="zh-CN"/>
        </w:rPr>
        <w:br w:type="textWrapping"/>
      </w:r>
      <w:r>
        <w:rPr>
          <w:lang w:eastAsia="zh-CN"/>
        </w:rPr>
        <w:br w:type="textWrapping"/>
      </w:r>
    </w:p>
    <w:p>
      <w:pPr>
        <w:jc w:val="left"/>
      </w:pPr>
      <w:r>
        <w:br w:type="textWrapping"/>
      </w:r>
      <w:r>
        <w:br w:type="textWrapping"/>
      </w:r>
      <w:r>
        <w:br w:type="textWrapping"/>
      </w:r>
      <w:r>
        <w:br w:type="textWrapping"/>
      </w:r>
      <w:r>
        <w:br w:type="textWrapping"/>
      </w:r>
      <w:r>
        <w:br w:type="textWrapping"/>
      </w:r>
      <w:r>
        <w:br w:type="textWrapping"/>
      </w:r>
    </w:p>
    <w:p>
      <w:pPr>
        <w:jc w:val="left"/>
        <w:outlineLvl w:val="2"/>
      </w:pPr>
      <w:r>
        <w:rPr>
          <w:rFonts w:hint="eastAsia" w:ascii="宋体" w:hAnsi="宋体" w:cs="宋体"/>
          <w:b/>
          <w:bCs/>
          <w:sz w:val="32"/>
          <w:szCs w:val="32"/>
          <w:lang w:eastAsia="zh-CN"/>
        </w:rPr>
        <w:br w:type="textWrapping"/>
      </w:r>
      <w:r>
        <w:drawing>
          <wp:inline distT="0" distB="0" distL="114300" distR="114300">
            <wp:extent cx="3594100" cy="3053080"/>
            <wp:effectExtent l="0" t="0" r="0" b="762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5"/>
                    <a:stretch>
                      <a:fillRect/>
                    </a:stretch>
                  </pic:blipFill>
                  <pic:spPr>
                    <a:xfrm>
                      <a:off x="0" y="0"/>
                      <a:ext cx="3594100" cy="3053080"/>
                    </a:xfrm>
                    <a:prstGeom prst="rect">
                      <a:avLst/>
                    </a:prstGeom>
                    <a:noFill/>
                    <a:ln>
                      <a:noFill/>
                    </a:ln>
                  </pic:spPr>
                </pic:pic>
              </a:graphicData>
            </a:graphic>
          </wp:inline>
        </w:drawing>
      </w:r>
      <w:r>
        <w:drawing>
          <wp:inline distT="0" distB="0" distL="114300" distR="114300">
            <wp:extent cx="2889885" cy="2550795"/>
            <wp:effectExtent l="0" t="0" r="5715" b="190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6"/>
                    <a:stretch>
                      <a:fillRect/>
                    </a:stretch>
                  </pic:blipFill>
                  <pic:spPr>
                    <a:xfrm>
                      <a:off x="0" y="0"/>
                      <a:ext cx="2889885" cy="2550795"/>
                    </a:xfrm>
                    <a:prstGeom prst="rect">
                      <a:avLst/>
                    </a:prstGeom>
                    <a:noFill/>
                    <a:ln>
                      <a:noFill/>
                    </a:ln>
                  </pic:spPr>
                </pic:pic>
              </a:graphicData>
            </a:graphic>
          </wp:inline>
        </w:drawing>
      </w:r>
    </w:p>
    <w:p>
      <w:pPr>
        <w:jc w:val="left"/>
        <w:outlineLvl w:val="2"/>
        <w:rPr>
          <w:lang w:eastAsia="zh-CN"/>
        </w:rPr>
      </w:pPr>
      <w:r>
        <w:drawing>
          <wp:inline distT="0" distB="0" distL="114300" distR="114300">
            <wp:extent cx="6801485" cy="1604010"/>
            <wp:effectExtent l="0" t="0" r="5715" b="889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7"/>
                    <a:stretch>
                      <a:fillRect/>
                    </a:stretch>
                  </pic:blipFill>
                  <pic:spPr>
                    <a:xfrm>
                      <a:off x="0" y="0"/>
                      <a:ext cx="6801485" cy="1604010"/>
                    </a:xfrm>
                    <a:prstGeom prst="rect">
                      <a:avLst/>
                    </a:prstGeom>
                    <a:noFill/>
                    <a:ln>
                      <a:noFill/>
                    </a:ln>
                  </pic:spPr>
                </pic:pic>
              </a:graphicData>
            </a:graphic>
          </wp:inline>
        </w:drawing>
      </w:r>
      <w:r>
        <w:drawing>
          <wp:inline distT="0" distB="0" distL="114300" distR="114300">
            <wp:extent cx="6806565" cy="1736090"/>
            <wp:effectExtent l="0" t="0" r="635" b="381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8"/>
                    <a:stretch>
                      <a:fillRect/>
                    </a:stretch>
                  </pic:blipFill>
                  <pic:spPr>
                    <a:xfrm>
                      <a:off x="0" y="0"/>
                      <a:ext cx="6806565" cy="1736090"/>
                    </a:xfrm>
                    <a:prstGeom prst="rect">
                      <a:avLst/>
                    </a:prstGeom>
                    <a:noFill/>
                    <a:ln>
                      <a:noFill/>
                    </a:ln>
                  </pic:spPr>
                </pic:pic>
              </a:graphicData>
            </a:graphic>
          </wp:inline>
        </w:drawing>
      </w:r>
    </w:p>
    <w:bookmarkEnd w:id="7"/>
    <w:bookmarkEnd w:id="8"/>
    <w:bookmarkEnd w:id="9"/>
    <w:bookmarkEnd w:id="10"/>
    <w:bookmarkEnd w:id="11"/>
    <w:bookmarkEnd w:id="12"/>
    <w:bookmarkEnd w:id="13"/>
    <w:bookmarkEnd w:id="14"/>
    <w:p>
      <w:pPr>
        <w:pStyle w:val="3"/>
        <w:pageBreakBefore/>
        <w:numPr>
          <w:ilvl w:val="0"/>
          <w:numId w:val="0"/>
        </w:numPr>
        <w:tabs>
          <w:tab w:val="left" w:pos="0"/>
        </w:tabs>
        <w:spacing w:before="200" w:after="400"/>
        <w:jc w:val="center"/>
        <w:rPr>
          <w:rFonts w:ascii="宋体" w:hAnsi="宋体" w:eastAsia="宋体" w:cs="宋体"/>
        </w:rPr>
      </w:pPr>
      <w:r>
        <w:rPr>
          <w:rFonts w:hint="eastAsia" w:ascii="宋体" w:hAnsi="宋体" w:eastAsia="宋体" w:cs="宋体"/>
          <w:sz w:val="40"/>
          <w:szCs w:val="40"/>
          <w:lang w:eastAsia="zh-CN"/>
        </w:rPr>
        <w:t>第3章 手机原理及故障分析</w:t>
      </w:r>
      <w:bookmarkEnd w:id="5"/>
    </w:p>
    <w:p>
      <w:pPr>
        <w:keepNext/>
        <w:spacing w:line="360" w:lineRule="auto"/>
        <w:ind w:firstLine="420"/>
        <w:rPr>
          <w:rFonts w:ascii="宋体" w:hAnsi="宋体" w:cs="宋体"/>
          <w:color w:val="FF0000"/>
          <w:szCs w:val="21"/>
          <w:lang w:eastAsia="zh-CN"/>
        </w:rPr>
      </w:pPr>
      <w:r>
        <w:rPr>
          <w:rFonts w:hint="eastAsia" w:ascii="宋体" w:hAnsi="宋体" w:cs="宋体"/>
          <w:color w:val="FF0000"/>
          <w:szCs w:val="21"/>
        </w:rPr>
        <w:t>在按照下面指导的操作维修前，</w:t>
      </w:r>
      <w:r>
        <w:rPr>
          <w:rFonts w:hint="eastAsia" w:ascii="宋体" w:hAnsi="宋体" w:cs="宋体"/>
          <w:color w:val="FF0000"/>
          <w:szCs w:val="21"/>
          <w:lang w:eastAsia="zh-CN"/>
        </w:rPr>
        <w:t>先对主板或整机进行复测确认保证排除</w:t>
      </w:r>
      <w:r>
        <w:rPr>
          <w:rFonts w:hint="eastAsia" w:ascii="宋体" w:hAnsi="宋体" w:cs="宋体"/>
          <w:color w:val="FF0000"/>
          <w:szCs w:val="21"/>
        </w:rPr>
        <w:t>环境因素</w:t>
      </w:r>
      <w:r>
        <w:rPr>
          <w:rFonts w:hint="eastAsia" w:ascii="宋体" w:hAnsi="宋体" w:cs="宋体"/>
          <w:color w:val="FF0000"/>
          <w:szCs w:val="21"/>
          <w:lang w:eastAsia="zh-CN"/>
        </w:rPr>
        <w:t>，同时恢复</w:t>
      </w:r>
      <w:r>
        <w:rPr>
          <w:rFonts w:hint="eastAsia" w:ascii="宋体" w:hAnsi="宋体" w:cs="宋体"/>
          <w:color w:val="FF0000"/>
          <w:szCs w:val="21"/>
        </w:rPr>
        <w:t>出厂设置</w:t>
      </w:r>
      <w:r>
        <w:rPr>
          <w:rFonts w:hint="eastAsia" w:ascii="宋体" w:hAnsi="宋体" w:cs="宋体"/>
          <w:color w:val="FF0000"/>
          <w:szCs w:val="21"/>
          <w:lang w:eastAsia="zh-CN"/>
        </w:rPr>
        <w:t>或更新软件排除设置与软件异常导致。</w:t>
      </w:r>
    </w:p>
    <w:p>
      <w:pPr>
        <w:pStyle w:val="4"/>
        <w:numPr>
          <w:ilvl w:val="0"/>
          <w:numId w:val="0"/>
        </w:numPr>
        <w:tabs>
          <w:tab w:val="left" w:pos="0"/>
        </w:tabs>
        <w:kinsoku w:val="0"/>
        <w:autoSpaceDE w:val="0"/>
        <w:spacing w:before="100" w:after="50" w:line="360" w:lineRule="auto"/>
        <w:rPr>
          <w:rFonts w:ascii="宋体" w:hAnsi="宋体" w:eastAsia="宋体"/>
        </w:rPr>
      </w:pPr>
      <w:bookmarkStart w:id="16" w:name="_Toc375927852"/>
      <w:bookmarkStart w:id="17" w:name="_Toc235327843"/>
      <w:r>
        <w:rPr>
          <w:rFonts w:hint="eastAsia" w:ascii="宋体" w:hAnsi="宋体" w:eastAsia="宋体"/>
          <w:lang w:eastAsia="zh-CN"/>
        </w:rPr>
        <w:t xml:space="preserve">3.1 </w:t>
      </w:r>
      <w:r>
        <w:rPr>
          <w:rFonts w:hint="eastAsia" w:ascii="宋体" w:hAnsi="宋体" w:eastAsia="宋体"/>
        </w:rPr>
        <w:t>手机原理框图及</w:t>
      </w:r>
      <w:r>
        <w:rPr>
          <w:rFonts w:hint="eastAsia" w:ascii="宋体" w:hAnsi="宋体" w:eastAsia="宋体"/>
          <w:lang w:eastAsia="zh-CN"/>
        </w:rPr>
        <w:t>简</w:t>
      </w:r>
      <w:r>
        <w:rPr>
          <w:rFonts w:hint="eastAsia" w:ascii="宋体" w:hAnsi="宋体" w:eastAsia="宋体"/>
        </w:rPr>
        <w:t>介</w:t>
      </w:r>
      <w:bookmarkEnd w:id="16"/>
      <w:bookmarkEnd w:id="17"/>
    </w:p>
    <w:p>
      <w:pPr>
        <w:rPr>
          <w:lang w:eastAsia="zh-CN"/>
        </w:rPr>
      </w:pPr>
      <w:r>
        <w:drawing>
          <wp:inline distT="0" distB="0" distL="114300" distR="114300">
            <wp:extent cx="6804660" cy="4458970"/>
            <wp:effectExtent l="0" t="0" r="2540" b="1143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9"/>
                    <a:stretch>
                      <a:fillRect/>
                    </a:stretch>
                  </pic:blipFill>
                  <pic:spPr>
                    <a:xfrm>
                      <a:off x="0" y="0"/>
                      <a:ext cx="6804660" cy="4458970"/>
                    </a:xfrm>
                    <a:prstGeom prst="rect">
                      <a:avLst/>
                    </a:prstGeom>
                    <a:noFill/>
                    <a:ln>
                      <a:noFill/>
                    </a:ln>
                  </pic:spPr>
                </pic:pic>
              </a:graphicData>
            </a:graphic>
          </wp:inline>
        </w:drawing>
      </w:r>
    </w:p>
    <w:p>
      <w:pPr>
        <w:jc w:val="center"/>
        <w:rPr>
          <w:lang w:eastAsia="zh-CN"/>
        </w:rPr>
      </w:pPr>
    </w:p>
    <w:p>
      <w:pPr>
        <w:pStyle w:val="32"/>
        <w:spacing w:after="0" w:line="360" w:lineRule="auto"/>
        <w:ind w:firstLine="440" w:firstLineChars="200"/>
        <w:jc w:val="left"/>
        <w:rPr>
          <w:rFonts w:ascii="宋体" w:hAnsi="宋体" w:cs="宋体"/>
          <w:sz w:val="22"/>
          <w:szCs w:val="22"/>
          <w:lang w:eastAsia="zh-CN"/>
        </w:rPr>
      </w:pPr>
      <w:r>
        <w:rPr>
          <w:rFonts w:hint="eastAsia" w:ascii="宋体" w:hAnsi="宋体" w:cs="宋体"/>
          <w:sz w:val="22"/>
          <w:szCs w:val="22"/>
          <w:lang w:eastAsia="zh-CN"/>
        </w:rPr>
        <w:t>产品</w:t>
      </w:r>
      <w:r>
        <w:rPr>
          <w:rFonts w:hint="eastAsia" w:ascii="宋体" w:hAnsi="宋体" w:cs="宋体"/>
          <w:sz w:val="22"/>
          <w:szCs w:val="22"/>
        </w:rPr>
        <w:t>基于</w:t>
      </w:r>
      <w:r>
        <w:rPr>
          <w:rFonts w:hint="eastAsia" w:ascii="宋体" w:hAnsi="宋体" w:cs="宋体"/>
          <w:sz w:val="22"/>
          <w:szCs w:val="22"/>
          <w:lang w:eastAsia="zh-CN"/>
        </w:rPr>
        <w:t>IC-CPU,MTK主芯片_5G_2.6GHz_VFBGA948</w:t>
      </w:r>
      <w:r>
        <w:rPr>
          <w:rFonts w:hint="eastAsia" w:ascii="宋体" w:hAnsi="宋体" w:cs="宋体"/>
          <w:sz w:val="22"/>
          <w:szCs w:val="22"/>
        </w:rPr>
        <w:t>自主研发的</w:t>
      </w:r>
      <w:r>
        <w:rPr>
          <w:rFonts w:hint="eastAsia" w:ascii="宋体" w:hAnsi="宋体" w:cs="宋体"/>
          <w:sz w:val="22"/>
          <w:szCs w:val="22"/>
          <w:lang w:eastAsia="zh-CN"/>
        </w:rPr>
        <w:t>LTE/WCDMA/GSM</w:t>
      </w:r>
      <w:r>
        <w:rPr>
          <w:rFonts w:hint="eastAsia" w:ascii="宋体" w:hAnsi="宋体" w:cs="宋体"/>
          <w:sz w:val="22"/>
          <w:szCs w:val="22"/>
        </w:rPr>
        <w:t>直板手机</w:t>
      </w:r>
      <w:r>
        <w:rPr>
          <w:rFonts w:hint="eastAsia" w:ascii="宋体" w:hAnsi="宋体" w:cs="宋体"/>
          <w:sz w:val="22"/>
          <w:szCs w:val="22"/>
          <w:lang w:eastAsia="zh-CN"/>
        </w:rPr>
        <w:t>。</w:t>
      </w:r>
      <w:r>
        <w:rPr>
          <w:rFonts w:hint="eastAsia" w:ascii="宋体" w:hAnsi="宋体" w:cs="宋体"/>
          <w:sz w:val="22"/>
          <w:szCs w:val="22"/>
        </w:rPr>
        <w:t>主板包括</w:t>
      </w:r>
      <w:r>
        <w:rPr>
          <w:rFonts w:hint="eastAsia" w:ascii="宋体" w:hAnsi="宋体" w:cs="宋体"/>
          <w:sz w:val="22"/>
          <w:szCs w:val="22"/>
          <w:lang w:eastAsia="zh-CN"/>
        </w:rPr>
        <w:t>MTK射频收发芯片_CSP220</w:t>
      </w:r>
      <w:r>
        <w:rPr>
          <w:rFonts w:hint="eastAsia" w:ascii="宋体" w:hAnsi="宋体" w:cs="宋体"/>
          <w:sz w:val="22"/>
          <w:szCs w:val="22"/>
          <w:lang w:val="en-US" w:eastAsia="zh-CN"/>
        </w:rPr>
        <w:t>,</w:t>
      </w:r>
      <w:r>
        <w:rPr>
          <w:rFonts w:hint="eastAsia" w:ascii="宋体" w:hAnsi="宋体" w:cs="宋体"/>
          <w:sz w:val="22"/>
          <w:szCs w:val="22"/>
          <w:lang w:eastAsia="zh-CN"/>
        </w:rPr>
        <w:t>MTK电源管理芯片_MIFO WLCSP，MTK电源管理芯片_MFC WFBGA，MTK电源管理芯片_WLCSP119，MTK电源管理芯片_WLCSP15，MTK电源管理芯片_WLCSP</w:t>
      </w:r>
      <w:r>
        <w:rPr>
          <w:rFonts w:hint="eastAsia" w:ascii="宋体" w:hAnsi="宋体" w:cs="宋体"/>
          <w:sz w:val="22"/>
          <w:szCs w:val="22"/>
        </w:rPr>
        <w:t>无线收发器:MTK无线收发器(WCN)_QFN40（WIFI、GPS、BT</w:t>
      </w:r>
      <w:r>
        <w:rPr>
          <w:rFonts w:hint="eastAsia" w:ascii="宋体" w:hAnsi="宋体" w:cs="宋体"/>
          <w:sz w:val="22"/>
          <w:szCs w:val="22"/>
          <w:lang w:eastAsia="zh-CN"/>
        </w:rPr>
        <w:t>、FM</w:t>
      </w:r>
      <w:r>
        <w:rPr>
          <w:rFonts w:hint="eastAsia" w:ascii="宋体" w:hAnsi="宋体" w:cs="宋体"/>
          <w:sz w:val="22"/>
          <w:szCs w:val="22"/>
        </w:rPr>
        <w:t>）</w:t>
      </w:r>
      <w:r>
        <w:rPr>
          <w:rFonts w:hint="eastAsia" w:ascii="宋体" w:hAnsi="宋体" w:cs="宋体"/>
          <w:sz w:val="22"/>
          <w:szCs w:val="22"/>
          <w:lang w:eastAsia="zh-CN"/>
        </w:rPr>
        <w:t>，</w:t>
      </w:r>
      <w:r>
        <w:rPr>
          <w:rFonts w:hint="eastAsia" w:ascii="宋体" w:hAnsi="宋体" w:cs="宋体"/>
          <w:sz w:val="22"/>
          <w:szCs w:val="22"/>
        </w:rPr>
        <w:t>人机交互及外设</w:t>
      </w:r>
      <w:r>
        <w:rPr>
          <w:rFonts w:hint="eastAsia" w:ascii="宋体" w:hAnsi="宋体" w:cs="宋体"/>
          <w:sz w:val="22"/>
          <w:szCs w:val="22"/>
          <w:lang w:eastAsia="zh-CN"/>
        </w:rPr>
        <w:t>等</w:t>
      </w:r>
      <w:r>
        <w:rPr>
          <w:rFonts w:hint="eastAsia" w:ascii="宋体" w:hAnsi="宋体" w:cs="宋体"/>
          <w:sz w:val="22"/>
          <w:szCs w:val="22"/>
        </w:rPr>
        <w:t>是整个手机的核心</w:t>
      </w:r>
      <w:r>
        <w:rPr>
          <w:rFonts w:hint="eastAsia" w:ascii="宋体" w:hAnsi="宋体" w:cs="宋体"/>
          <w:sz w:val="22"/>
          <w:szCs w:val="22"/>
          <w:lang w:eastAsia="zh-CN"/>
        </w:rPr>
        <w:t>。</w:t>
      </w:r>
      <w:r>
        <w:rPr>
          <w:rFonts w:hint="eastAsia" w:ascii="宋体" w:hAnsi="宋体" w:cs="宋体"/>
          <w:sz w:val="22"/>
          <w:szCs w:val="22"/>
        </w:rPr>
        <w:t>LCD</w:t>
      </w:r>
      <w:r>
        <w:rPr>
          <w:rFonts w:hint="eastAsia" w:ascii="宋体" w:hAnsi="宋体" w:cs="宋体"/>
          <w:sz w:val="22"/>
          <w:szCs w:val="22"/>
          <w:lang w:eastAsia="zh-CN"/>
        </w:rPr>
        <w:t>&amp;TP</w:t>
      </w:r>
      <w:r>
        <w:rPr>
          <w:rFonts w:hint="eastAsia" w:ascii="宋体" w:hAnsi="宋体" w:cs="宋体"/>
          <w:sz w:val="22"/>
          <w:szCs w:val="22"/>
        </w:rPr>
        <w:t>通过</w:t>
      </w:r>
      <w:r>
        <w:rPr>
          <w:rFonts w:hint="eastAsia" w:ascii="宋体" w:hAnsi="宋体" w:cs="宋体"/>
          <w:sz w:val="22"/>
          <w:szCs w:val="22"/>
          <w:lang w:eastAsia="zh-CN"/>
        </w:rPr>
        <w:t>副板、主FPC和主板</w:t>
      </w:r>
      <w:r>
        <w:rPr>
          <w:rFonts w:hint="eastAsia" w:ascii="宋体" w:hAnsi="宋体" w:cs="宋体"/>
          <w:sz w:val="22"/>
          <w:szCs w:val="22"/>
        </w:rPr>
        <w:t>连接，</w:t>
      </w:r>
      <w:r>
        <w:rPr>
          <w:rFonts w:hint="eastAsia" w:ascii="宋体" w:hAnsi="宋体" w:cs="宋体"/>
          <w:sz w:val="22"/>
          <w:szCs w:val="22"/>
          <w:lang w:eastAsia="zh-CN"/>
        </w:rPr>
        <w:t xml:space="preserve"> SPK</w:t>
      </w:r>
      <w:r>
        <w:rPr>
          <w:rFonts w:hint="eastAsia" w:ascii="宋体" w:hAnsi="宋体" w:cs="宋体"/>
          <w:sz w:val="22"/>
          <w:szCs w:val="22"/>
        </w:rPr>
        <w:t>通过弹片方式与</w:t>
      </w:r>
      <w:r>
        <w:rPr>
          <w:rFonts w:hint="eastAsia" w:ascii="宋体" w:hAnsi="宋体" w:cs="宋体"/>
          <w:sz w:val="22"/>
          <w:szCs w:val="22"/>
          <w:lang w:eastAsia="zh-CN"/>
        </w:rPr>
        <w:t>FPC\小板连接，REC</w:t>
      </w:r>
      <w:r>
        <w:rPr>
          <w:rFonts w:hint="eastAsia" w:ascii="宋体" w:hAnsi="宋体" w:cs="宋体"/>
          <w:sz w:val="22"/>
          <w:szCs w:val="22"/>
        </w:rPr>
        <w:t>通过弹片方式与</w:t>
      </w:r>
      <w:r>
        <w:rPr>
          <w:rFonts w:hint="eastAsia" w:ascii="宋体" w:hAnsi="宋体" w:cs="宋体"/>
          <w:sz w:val="22"/>
          <w:szCs w:val="22"/>
          <w:lang w:eastAsia="zh-CN"/>
        </w:rPr>
        <w:t>主板连接,</w:t>
      </w:r>
      <w:r>
        <w:rPr>
          <w:rFonts w:hint="eastAsia" w:ascii="宋体" w:hAnsi="宋体" w:cs="宋体"/>
          <w:sz w:val="22"/>
          <w:szCs w:val="22"/>
        </w:rPr>
        <w:t>射频天线通过弹片</w:t>
      </w:r>
      <w:r>
        <w:rPr>
          <w:rFonts w:hint="eastAsia" w:ascii="宋体" w:hAnsi="宋体" w:cs="宋体"/>
          <w:sz w:val="22"/>
          <w:szCs w:val="22"/>
          <w:lang w:eastAsia="zh-CN"/>
        </w:rPr>
        <w:t>与中框天线连</w:t>
      </w:r>
      <w:r>
        <w:rPr>
          <w:rFonts w:hint="eastAsia" w:ascii="宋体" w:hAnsi="宋体" w:cs="宋体"/>
          <w:sz w:val="22"/>
          <w:szCs w:val="22"/>
        </w:rPr>
        <w:t>接，加上外壳结构件、电池，就构成了一个整机。</w:t>
      </w:r>
    </w:p>
    <w:p>
      <w:pPr>
        <w:spacing w:line="360" w:lineRule="auto"/>
        <w:ind w:firstLine="440" w:firstLineChars="200"/>
        <w:jc w:val="left"/>
        <w:rPr>
          <w:rFonts w:hint="eastAsia" w:asciiTheme="minorEastAsia" w:hAnsiTheme="minorEastAsia" w:eastAsiaTheme="minorEastAsia" w:cstheme="minorEastAsia"/>
          <w:sz w:val="24"/>
          <w:lang w:eastAsia="zh-CN"/>
        </w:rPr>
      </w:pPr>
      <w:r>
        <w:rPr>
          <w:rFonts w:hint="eastAsia" w:ascii="宋体" w:hAnsi="宋体" w:cs="宋体"/>
          <w:sz w:val="22"/>
          <w:szCs w:val="22"/>
          <w:lang w:eastAsia="zh-CN"/>
        </w:rPr>
        <w:t>采用</w:t>
      </w:r>
      <w:r>
        <w:rPr>
          <w:rFonts w:hint="eastAsia" w:ascii="宋体" w:hAnsi="宋体" w:cs="宋体"/>
          <w:sz w:val="22"/>
          <w:szCs w:val="22"/>
          <w:lang w:val="en-US" w:eastAsia="zh-CN"/>
        </w:rPr>
        <w:t>144HZ高刷窄边AMOLED、Halo Active 2.0</w:t>
      </w:r>
      <w:r>
        <w:rPr>
          <w:rFonts w:hint="eastAsia" w:ascii="宋体" w:hAnsi="宋体" w:cs="宋体"/>
          <w:sz w:val="22"/>
          <w:szCs w:val="22"/>
          <w:lang w:eastAsia="zh-CN"/>
        </w:rPr>
        <w:t xml:space="preserve"> ，</w:t>
      </w:r>
      <w:r>
        <w:rPr>
          <w:rFonts w:hint="eastAsia" w:ascii="宋体" w:hAnsi="宋体" w:cs="宋体"/>
          <w:sz w:val="22"/>
          <w:szCs w:val="22"/>
        </w:rPr>
        <w:t>对外提供</w:t>
      </w:r>
      <w:r>
        <w:rPr>
          <w:rFonts w:hint="eastAsia" w:ascii="宋体" w:hAnsi="宋体" w:cs="宋体"/>
          <w:sz w:val="22"/>
          <w:szCs w:val="22"/>
          <w:lang w:eastAsia="zh-CN"/>
        </w:rPr>
        <w:t>Type C</w:t>
      </w:r>
      <w:r>
        <w:rPr>
          <w:rFonts w:hint="eastAsia" w:ascii="宋体" w:hAnsi="宋体" w:cs="宋体"/>
          <w:sz w:val="22"/>
          <w:szCs w:val="22"/>
        </w:rPr>
        <w:t>型充电器接口，支持</w:t>
      </w:r>
      <w:r>
        <w:rPr>
          <w:rFonts w:hint="eastAsia" w:ascii="宋体" w:hAnsi="宋体" w:cs="宋体"/>
          <w:sz w:val="22"/>
          <w:szCs w:val="22"/>
          <w:lang w:eastAsia="zh-CN"/>
        </w:rPr>
        <w:t>OTG</w:t>
      </w:r>
      <w:r>
        <w:rPr>
          <w:rFonts w:hint="eastAsia" w:ascii="宋体" w:hAnsi="宋体" w:cs="宋体"/>
          <w:sz w:val="22"/>
          <w:szCs w:val="22"/>
        </w:rPr>
        <w:t>，支持FM功能</w:t>
      </w:r>
      <w:r>
        <w:rPr>
          <w:rFonts w:hint="eastAsia" w:ascii="宋体" w:hAnsi="宋体" w:cs="宋体"/>
          <w:sz w:val="22"/>
          <w:szCs w:val="22"/>
          <w:lang w:eastAsia="zh-CN"/>
        </w:rPr>
        <w:t>，支持红外，</w:t>
      </w:r>
      <w:r>
        <w:rPr>
          <w:rFonts w:hint="eastAsia" w:ascii="宋体" w:hAnsi="宋体" w:cs="宋体"/>
          <w:sz w:val="22"/>
          <w:szCs w:val="22"/>
        </w:rPr>
        <w:t>射频天线内置</w:t>
      </w:r>
      <w:r>
        <w:rPr>
          <w:rFonts w:hint="eastAsia" w:ascii="宋体" w:hAnsi="宋体" w:cs="宋体"/>
          <w:sz w:val="22"/>
          <w:szCs w:val="22"/>
          <w:lang w:eastAsia="zh-CN"/>
        </w:rPr>
        <w:t>。</w:t>
      </w:r>
      <w:r>
        <w:rPr>
          <w:rFonts w:hint="eastAsia" w:asciiTheme="minorEastAsia" w:hAnsiTheme="minorEastAsia" w:eastAsiaTheme="minorEastAsia" w:cstheme="minorEastAsia"/>
          <w:sz w:val="24"/>
          <w:lang w:eastAsia="zh-CN"/>
        </w:rPr>
        <w:t xml:space="preserve"> </w:t>
      </w:r>
    </w:p>
    <w:p>
      <w:pPr>
        <w:pStyle w:val="4"/>
        <w:numPr>
          <w:ilvl w:val="0"/>
          <w:numId w:val="0"/>
        </w:numPr>
        <w:tabs>
          <w:tab w:val="left" w:pos="0"/>
        </w:tabs>
        <w:kinsoku w:val="0"/>
        <w:autoSpaceDE w:val="0"/>
        <w:spacing w:before="100" w:after="50" w:line="360" w:lineRule="auto"/>
        <w:rPr>
          <w:rFonts w:ascii="宋体" w:hAnsi="宋体" w:eastAsia="宋体"/>
        </w:rPr>
      </w:pPr>
      <w:bookmarkStart w:id="18" w:name="_Toc375927853"/>
      <w:bookmarkStart w:id="19" w:name="_Toc235327848"/>
      <w:r>
        <w:rPr>
          <w:rFonts w:hint="eastAsia" w:ascii="宋体" w:hAnsi="宋体" w:eastAsia="宋体"/>
          <w:lang w:eastAsia="zh-CN"/>
        </w:rPr>
        <w:br w:type="textWrapping"/>
      </w:r>
      <w:r>
        <w:rPr>
          <w:rFonts w:hint="eastAsia" w:ascii="宋体" w:hAnsi="宋体" w:eastAsia="宋体"/>
          <w:lang w:eastAsia="zh-CN"/>
        </w:rPr>
        <w:t xml:space="preserve">3.2 </w:t>
      </w:r>
      <w:r>
        <w:rPr>
          <w:rFonts w:hint="eastAsia" w:ascii="宋体" w:hAnsi="宋体" w:eastAsia="宋体"/>
        </w:rPr>
        <w:t>基带单元</w:t>
      </w:r>
      <w:bookmarkEnd w:id="18"/>
      <w:bookmarkEnd w:id="19"/>
    </w:p>
    <w:p>
      <w:pPr>
        <w:pStyle w:val="4"/>
        <w:numPr>
          <w:ilvl w:val="0"/>
          <w:numId w:val="0"/>
        </w:numPr>
        <w:tabs>
          <w:tab w:val="left" w:pos="0"/>
        </w:tabs>
        <w:spacing w:before="0" w:after="0" w:line="360" w:lineRule="auto"/>
        <w:rPr>
          <w:rFonts w:ascii="宋体" w:hAnsi="宋体" w:eastAsia="宋体"/>
          <w:sz w:val="28"/>
          <w:szCs w:val="28"/>
        </w:rPr>
      </w:pPr>
      <w:bookmarkStart w:id="20" w:name="_Toc375927854"/>
      <w:r>
        <w:rPr>
          <w:rFonts w:hint="eastAsia" w:ascii="宋体" w:hAnsi="宋体" w:eastAsia="宋体"/>
          <w:sz w:val="28"/>
          <w:szCs w:val="28"/>
          <w:lang w:eastAsia="zh-CN"/>
        </w:rPr>
        <w:t xml:space="preserve">3.2.1 </w:t>
      </w:r>
      <w:r>
        <w:rPr>
          <w:rFonts w:hint="eastAsia" w:ascii="宋体" w:hAnsi="宋体" w:eastAsia="宋体"/>
          <w:sz w:val="28"/>
          <w:szCs w:val="28"/>
        </w:rPr>
        <w:t>开机电源管理电路</w:t>
      </w:r>
      <w:bookmarkEnd w:id="20"/>
    </w:p>
    <w:p>
      <w:pPr>
        <w:numPr>
          <w:ilvl w:val="0"/>
          <w:numId w:val="12"/>
        </w:numPr>
        <w:suppressAutoHyphens w:val="0"/>
        <w:snapToGrid w:val="0"/>
        <w:spacing w:before="240" w:beforeLines="100" w:line="360" w:lineRule="auto"/>
        <w:ind w:left="0" w:firstLine="420"/>
        <w:jc w:val="left"/>
        <w:rPr>
          <w:rFonts w:ascii="宋体" w:hAnsi="宋体" w:cs="宋体"/>
          <w:color w:val="000000"/>
        </w:rPr>
      </w:pPr>
      <w:r>
        <w:rPr>
          <w:rFonts w:hint="eastAsia" w:ascii="宋体" w:hAnsi="宋体" w:cs="宋体"/>
          <w:color w:val="000000"/>
          <w:sz w:val="24"/>
        </w:rPr>
        <w:t>电路原理图：</w:t>
      </w:r>
    </w:p>
    <w:p>
      <w:pPr>
        <w:numPr>
          <w:ilvl w:val="0"/>
          <w:numId w:val="0"/>
        </w:numPr>
        <w:suppressAutoHyphens w:val="0"/>
        <w:snapToGrid w:val="0"/>
        <w:spacing w:before="240" w:beforeLines="100" w:line="360" w:lineRule="auto"/>
        <w:ind w:left="420" w:leftChars="0"/>
        <w:jc w:val="left"/>
        <w:rPr>
          <w:rFonts w:ascii="宋体" w:hAnsi="宋体" w:cs="宋体"/>
          <w:color w:val="000000"/>
        </w:rPr>
      </w:pPr>
      <w:r>
        <w:drawing>
          <wp:inline distT="0" distB="0" distL="114300" distR="114300">
            <wp:extent cx="6802120" cy="3449320"/>
            <wp:effectExtent l="0" t="0" r="17780" b="1778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20"/>
                    <a:stretch>
                      <a:fillRect/>
                    </a:stretch>
                  </pic:blipFill>
                  <pic:spPr>
                    <a:xfrm>
                      <a:off x="0" y="0"/>
                      <a:ext cx="6802120" cy="3449320"/>
                    </a:xfrm>
                    <a:prstGeom prst="rect">
                      <a:avLst/>
                    </a:prstGeom>
                    <a:noFill/>
                    <a:ln>
                      <a:noFill/>
                    </a:ln>
                  </pic:spPr>
                </pic:pic>
              </a:graphicData>
            </a:graphic>
          </wp:inline>
        </w:drawing>
      </w:r>
    </w:p>
    <w:p>
      <w:pPr>
        <w:tabs>
          <w:tab w:val="center" w:pos="5360"/>
        </w:tabs>
        <w:suppressAutoHyphens w:val="0"/>
        <w:snapToGrid w:val="0"/>
        <w:spacing w:before="240" w:beforeLines="100" w:line="360" w:lineRule="auto"/>
        <w:ind w:left="420" w:leftChars="200"/>
        <w:jc w:val="left"/>
      </w:pPr>
      <w:r>
        <w:rPr>
          <w:rFonts w:hint="eastAsia"/>
          <w:lang w:eastAsia="zh-CN"/>
        </w:rPr>
        <w:tab/>
      </w:r>
    </w:p>
    <w:p>
      <w:pPr>
        <w:numPr>
          <w:ilvl w:val="0"/>
          <w:numId w:val="12"/>
        </w:numPr>
        <w:suppressAutoHyphens w:val="0"/>
        <w:snapToGrid w:val="0"/>
        <w:spacing w:before="240" w:beforeLines="100" w:line="360" w:lineRule="auto"/>
        <w:jc w:val="left"/>
        <w:rPr>
          <w:rFonts w:ascii="宋体" w:hAnsi="宋体" w:cs="宋体"/>
          <w:color w:val="000000"/>
          <w:sz w:val="24"/>
        </w:rPr>
      </w:pPr>
      <w:r>
        <w:rPr>
          <w:rFonts w:hint="eastAsia" w:asciiTheme="minorEastAsia" w:hAnsiTheme="minorEastAsia" w:eastAsiaTheme="minorEastAsia" w:cstheme="minorEastAsia"/>
          <w:color w:val="000000"/>
          <w:sz w:val="24"/>
        </w:rPr>
        <w:t xml:space="preserve"> </w:t>
      </w:r>
      <w:r>
        <w:rPr>
          <w:rFonts w:hint="eastAsia" w:ascii="宋体" w:hAnsi="宋体" w:cs="宋体"/>
          <w:color w:val="000000"/>
          <w:sz w:val="24"/>
        </w:rPr>
        <w:t>电路原理分析：</w:t>
      </w:r>
    </w:p>
    <w:p>
      <w:pPr>
        <w:ind w:firstLine="420"/>
        <w:rPr>
          <w:rFonts w:ascii="宋体" w:hAnsi="宋体" w:cs="宋体"/>
          <w:sz w:val="22"/>
          <w:szCs w:val="22"/>
        </w:rPr>
      </w:pPr>
      <w:r>
        <w:rPr>
          <w:rFonts w:hint="eastAsia" w:ascii="宋体" w:hAnsi="宋体" w:cs="宋体"/>
          <w:sz w:val="22"/>
          <w:szCs w:val="22"/>
        </w:rPr>
        <w:t>插入电池后</w:t>
      </w:r>
      <w:r>
        <w:rPr>
          <w:rFonts w:hint="eastAsia" w:ascii="宋体" w:hAnsi="宋体" w:cs="宋体"/>
          <w:sz w:val="22"/>
          <w:szCs w:val="22"/>
          <w:lang w:eastAsia="zh-CN"/>
        </w:rPr>
        <w:t>，</w:t>
      </w:r>
      <w:r>
        <w:rPr>
          <w:rFonts w:hint="eastAsia" w:ascii="宋体" w:hAnsi="宋体" w:cs="宋体"/>
          <w:sz w:val="22"/>
          <w:szCs w:val="22"/>
        </w:rPr>
        <w:t>PWRKEY会是高电平，当按下开机键时，PWRKEY会被拉低，</w:t>
      </w:r>
      <w:r>
        <w:rPr>
          <w:rFonts w:hint="eastAsia" w:ascii="宋体" w:hAnsi="宋体" w:cs="宋体"/>
          <w:sz w:val="22"/>
          <w:szCs w:val="22"/>
          <w:lang w:eastAsia="zh-CN"/>
        </w:rPr>
        <w:t>触发电源管理器，</w:t>
      </w:r>
      <w:r>
        <w:rPr>
          <w:rFonts w:hint="eastAsia" w:ascii="宋体" w:hAnsi="宋体" w:cs="宋体"/>
          <w:sz w:val="22"/>
          <w:szCs w:val="22"/>
        </w:rPr>
        <w:t>中断产生，各个电源会按照时序开始工作，系统就实现开机。</w:t>
      </w:r>
    </w:p>
    <w:p>
      <w:pPr>
        <w:pStyle w:val="29"/>
        <w:widowControl/>
        <w:spacing w:beforeAutospacing="0" w:afterAutospacing="0" w:line="24" w:lineRule="atLeast"/>
        <w:rPr>
          <w:rFonts w:ascii="宋体" w:hAnsi="宋体" w:cs="宋体"/>
          <w:color w:val="333333"/>
          <w:sz w:val="22"/>
          <w:szCs w:val="22"/>
        </w:rPr>
      </w:pPr>
      <w:r>
        <w:rPr>
          <w:rStyle w:val="37"/>
          <w:rFonts w:hint="eastAsia" w:ascii="宋体" w:hAnsi="宋体" w:cs="宋体"/>
          <w:sz w:val="22"/>
          <w:szCs w:val="22"/>
        </w:rPr>
        <w:t>上电：</w:t>
      </w:r>
      <w:r>
        <w:rPr>
          <w:rFonts w:hint="eastAsia" w:ascii="宋体" w:hAnsi="宋体" w:cs="宋体"/>
          <w:color w:val="333333"/>
          <w:sz w:val="22"/>
          <w:szCs w:val="22"/>
        </w:rPr>
        <w:t>按下电源键，其实就是对电路的接通。而接通电路后就会产生脉冲，首先将激发电源管理芯片(PMU)，PMU检测到脉冲信号，产生最重要的一 个东西：时钟脉冲。对于MTK平台而言，就是内部的32KHz时钟晶体模块开始工作，输出外部的RTC工作电压，为此实时时钟晶体起振。</w:t>
      </w:r>
    </w:p>
    <w:p>
      <w:pPr>
        <w:pStyle w:val="29"/>
        <w:widowControl/>
        <w:spacing w:beforeAutospacing="0" w:afterAutospacing="0" w:line="24" w:lineRule="atLeast"/>
        <w:rPr>
          <w:rFonts w:ascii="宋体" w:hAnsi="宋体" w:cs="宋体"/>
          <w:sz w:val="22"/>
          <w:szCs w:val="22"/>
        </w:rPr>
      </w:pPr>
      <w:r>
        <w:rPr>
          <w:rStyle w:val="37"/>
          <w:rFonts w:hint="eastAsia" w:ascii="宋体" w:hAnsi="宋体" w:cs="宋体"/>
          <w:color w:val="333333"/>
          <w:sz w:val="22"/>
          <w:szCs w:val="22"/>
        </w:rPr>
        <w:t>复位：</w:t>
      </w:r>
      <w:r>
        <w:rPr>
          <w:rFonts w:hint="eastAsia" w:ascii="宋体" w:hAnsi="宋体" w:cs="宋体"/>
          <w:color w:val="333333"/>
          <w:sz w:val="22"/>
          <w:szCs w:val="22"/>
        </w:rPr>
        <w:t>然后，PMU输出复位信号RSTON给手机CPU，CPU便开始启动系统自检程序，进行自检。</w:t>
      </w:r>
    </w:p>
    <w:p>
      <w:pPr>
        <w:pStyle w:val="29"/>
        <w:widowControl/>
        <w:spacing w:beforeAutospacing="0" w:afterAutospacing="0" w:line="24" w:lineRule="atLeast"/>
        <w:rPr>
          <w:rFonts w:ascii="宋体" w:hAnsi="宋体" w:cs="宋体"/>
          <w:color w:val="333333"/>
          <w:sz w:val="22"/>
          <w:szCs w:val="22"/>
        </w:rPr>
      </w:pPr>
      <w:r>
        <w:rPr>
          <w:rStyle w:val="37"/>
          <w:rFonts w:hint="eastAsia" w:ascii="宋体" w:hAnsi="宋体" w:cs="宋体"/>
          <w:color w:val="333333"/>
          <w:sz w:val="22"/>
          <w:szCs w:val="22"/>
        </w:rPr>
        <w:t>工作电压输出：</w:t>
      </w:r>
      <w:r>
        <w:rPr>
          <w:rFonts w:hint="eastAsia" w:ascii="宋体" w:hAnsi="宋体" w:cs="宋体"/>
          <w:color w:val="333333"/>
          <w:sz w:val="22"/>
          <w:szCs w:val="22"/>
        </w:rPr>
        <w:t>手机完成自检后，CPU通过IIC总线控制PMU输出手机各电路的工作电压，如VDD1、VDD2、VDD3、AVDD等。</w:t>
      </w:r>
    </w:p>
    <w:p>
      <w:pPr>
        <w:pStyle w:val="29"/>
        <w:widowControl/>
        <w:spacing w:beforeAutospacing="0" w:afterAutospacing="0" w:line="24" w:lineRule="atLeast"/>
        <w:rPr>
          <w:rFonts w:ascii="宋体" w:hAnsi="宋体" w:cs="宋体"/>
          <w:color w:val="333333"/>
          <w:sz w:val="22"/>
          <w:szCs w:val="22"/>
        </w:rPr>
      </w:pPr>
      <w:r>
        <w:rPr>
          <w:rFonts w:hint="eastAsia" w:ascii="宋体" w:hAnsi="宋体" w:cs="宋体"/>
          <w:b/>
          <w:bCs/>
          <w:color w:val="333333"/>
          <w:sz w:val="22"/>
          <w:szCs w:val="22"/>
        </w:rPr>
        <w:t>26M晶体工作：</w:t>
      </w:r>
      <w:r>
        <w:rPr>
          <w:rFonts w:hint="eastAsia" w:ascii="宋体" w:hAnsi="宋体" w:cs="宋体"/>
          <w:color w:val="333333"/>
          <w:sz w:val="22"/>
          <w:szCs w:val="22"/>
        </w:rPr>
        <w:t>CPU得到工作时钟和工作电压后，便输出REF_ON信号，控制13M电路的工作，使其产生13MHz时钟，一路给CPU提供工作主时钟，另一路给射频主芯片提供基准频率源。</w:t>
      </w:r>
    </w:p>
    <w:p>
      <w:pPr>
        <w:pStyle w:val="29"/>
        <w:widowControl/>
        <w:spacing w:beforeAutospacing="0" w:afterAutospacing="0" w:line="24" w:lineRule="atLeast"/>
        <w:rPr>
          <w:rFonts w:ascii="宋体" w:hAnsi="宋体" w:cs="宋体"/>
          <w:color w:val="333333"/>
          <w:sz w:val="22"/>
          <w:szCs w:val="22"/>
        </w:rPr>
      </w:pPr>
      <w:r>
        <w:rPr>
          <w:rFonts w:hint="eastAsia" w:ascii="宋体" w:hAnsi="宋体" w:cs="宋体"/>
          <w:b/>
          <w:bCs/>
          <w:color w:val="333333"/>
          <w:sz w:val="22"/>
          <w:szCs w:val="22"/>
        </w:rPr>
        <w:t>调用开机程序：</w:t>
      </w:r>
      <w:r>
        <w:rPr>
          <w:rFonts w:hint="eastAsia" w:ascii="宋体" w:hAnsi="宋体" w:cs="宋体"/>
          <w:color w:val="333333"/>
          <w:sz w:val="22"/>
          <w:szCs w:val="22"/>
        </w:rPr>
        <w:t>CPU自检完成，并得到工作电压和主时钟后，便通过IIC总线校准PMU输出的各路工作电压，校准完成后便输出片选信号和地址信号给FLASH，调用开机程序，实现开机。</w:t>
      </w:r>
    </w:p>
    <w:p>
      <w:pPr>
        <w:pStyle w:val="29"/>
        <w:widowControl/>
        <w:spacing w:beforeAutospacing="0" w:afterAutospacing="0" w:line="24" w:lineRule="atLeast"/>
        <w:rPr>
          <w:rFonts w:ascii="宋体" w:hAnsi="宋体" w:cs="宋体"/>
          <w:color w:val="333333"/>
          <w:sz w:val="22"/>
          <w:szCs w:val="22"/>
        </w:rPr>
      </w:pPr>
      <w:r>
        <w:rPr>
          <w:rStyle w:val="37"/>
          <w:rFonts w:hint="eastAsia" w:ascii="宋体" w:hAnsi="宋体" w:cs="宋体"/>
          <w:color w:val="333333"/>
          <w:sz w:val="22"/>
          <w:szCs w:val="22"/>
        </w:rPr>
        <w:t>建立通信连接：</w:t>
      </w:r>
      <w:r>
        <w:rPr>
          <w:rFonts w:hint="eastAsia" w:ascii="宋体" w:hAnsi="宋体" w:cs="宋体"/>
          <w:color w:val="333333"/>
          <w:sz w:val="22"/>
          <w:szCs w:val="22"/>
        </w:rPr>
        <w:t>手机开机后，CPU从FLASH中调用射频参数，通过广播控制信道（BCCH）接收小区信号强度，如果手机内有SIM卡或UIM卡，手机便将卡中的相关信息发射给临近的基站，并接收来自基站的信息，从而与对应的网络实现连接，即通常所说的搜网。</w:t>
      </w:r>
    </w:p>
    <w:p>
      <w:pPr>
        <w:pStyle w:val="29"/>
        <w:widowControl/>
        <w:spacing w:beforeAutospacing="0" w:afterAutospacing="0" w:line="24" w:lineRule="atLeast"/>
        <w:rPr>
          <w:rFonts w:ascii="宋体" w:hAnsi="宋体" w:cs="宋体"/>
          <w:color w:val="333333"/>
          <w:sz w:val="22"/>
          <w:szCs w:val="22"/>
        </w:rPr>
      </w:pPr>
      <w:r>
        <w:rPr>
          <w:rStyle w:val="37"/>
          <w:rFonts w:hint="eastAsia" w:ascii="宋体" w:hAnsi="宋体" w:cs="宋体"/>
          <w:color w:val="333333"/>
          <w:sz w:val="22"/>
          <w:szCs w:val="22"/>
        </w:rPr>
        <w:t>待机：</w:t>
      </w:r>
      <w:r>
        <w:rPr>
          <w:rFonts w:hint="eastAsia" w:ascii="宋体" w:hAnsi="宋体" w:cs="宋体"/>
          <w:color w:val="333333"/>
          <w:sz w:val="22"/>
          <w:szCs w:val="22"/>
        </w:rPr>
        <w:t>搜网完成后，手机便处于等待状态，期间手机还会通过慢速辅助控制信道（SACCH）周期性地与基站交换一些信息，如信号强度、频率同步、接收质量和接收电平等。</w:t>
      </w:r>
      <w:r>
        <w:rPr>
          <w:rFonts w:hint="eastAsia" w:ascii="宋体" w:hAnsi="宋体" w:cs="宋体"/>
          <w:color w:val="333333"/>
          <w:sz w:val="22"/>
          <w:szCs w:val="22"/>
        </w:rPr>
        <w:br w:type="textWrapping"/>
      </w:r>
    </w:p>
    <w:p>
      <w:pPr>
        <w:numPr>
          <w:ilvl w:val="0"/>
          <w:numId w:val="12"/>
        </w:numPr>
        <w:suppressAutoHyphens w:val="0"/>
        <w:snapToGrid w:val="0"/>
        <w:spacing w:before="240" w:beforeLines="100" w:line="360" w:lineRule="auto"/>
        <w:jc w:val="left"/>
        <w:rPr>
          <w:rFonts w:ascii="宋体" w:hAnsi="宋体" w:cs="宋体"/>
          <w:color w:val="000000"/>
          <w:sz w:val="24"/>
        </w:rPr>
      </w:pPr>
      <w:r>
        <w:rPr>
          <w:rFonts w:hint="eastAsia" w:ascii="宋体" w:hAnsi="宋体" w:cs="宋体"/>
          <w:color w:val="000000"/>
          <w:sz w:val="24"/>
        </w:rPr>
        <w:t>故障分析处理流程：</w:t>
      </w:r>
    </w:p>
    <w:p>
      <w:pPr>
        <w:pStyle w:val="32"/>
        <w:spacing w:after="0" w:line="360" w:lineRule="auto"/>
        <w:ind w:firstLine="440" w:firstLineChars="200"/>
        <w:jc w:val="left"/>
        <w:rPr>
          <w:rFonts w:asciiTheme="minorEastAsia" w:hAnsiTheme="minorEastAsia" w:eastAsiaTheme="minorEastAsia" w:cstheme="minorEastAsia"/>
          <w:sz w:val="24"/>
          <w:lang w:eastAsia="zh-CN"/>
        </w:rPr>
      </w:pPr>
      <w:r>
        <w:rPr>
          <w:rFonts w:hint="eastAsia" w:ascii="宋体" w:hAnsi="宋体" w:cs="宋体"/>
          <w:sz w:val="22"/>
          <w:szCs w:val="22"/>
        </w:rPr>
        <w:t>对于不开机的故障机，请先检测I/O接口（电池接口）是否有明显损坏。如果I/O接口（电池接口）OK，则用直流稳压电源给手机供电，检测不开机的故障机的电流可分为</w:t>
      </w:r>
      <w:r>
        <w:rPr>
          <w:rFonts w:hint="eastAsia" w:ascii="宋体" w:hAnsi="宋体" w:cs="宋体"/>
          <w:sz w:val="22"/>
          <w:szCs w:val="22"/>
          <w:lang w:eastAsia="zh-CN"/>
        </w:rPr>
        <w:t>三</w:t>
      </w:r>
      <w:r>
        <w:rPr>
          <w:rFonts w:hint="eastAsia" w:ascii="宋体" w:hAnsi="宋体" w:cs="宋体"/>
          <w:sz w:val="22"/>
          <w:szCs w:val="22"/>
        </w:rPr>
        <w:t>种：没有电流</w:t>
      </w:r>
      <w:r>
        <w:rPr>
          <w:rFonts w:hint="eastAsia" w:ascii="宋体" w:hAnsi="宋体" w:cs="宋体"/>
          <w:sz w:val="22"/>
          <w:szCs w:val="22"/>
          <w:lang w:eastAsia="zh-CN"/>
        </w:rPr>
        <w:t>；</w:t>
      </w:r>
      <w:r>
        <w:rPr>
          <w:rFonts w:hint="eastAsia" w:ascii="宋体" w:hAnsi="宋体" w:cs="宋体"/>
          <w:sz w:val="22"/>
          <w:szCs w:val="22"/>
        </w:rPr>
        <w:t>有小电流</w:t>
      </w:r>
      <w:r>
        <w:rPr>
          <w:rFonts w:hint="eastAsia" w:ascii="宋体" w:hAnsi="宋体" w:cs="宋体"/>
          <w:sz w:val="22"/>
          <w:szCs w:val="22"/>
          <w:lang w:eastAsia="zh-CN"/>
        </w:rPr>
        <w:t>；</w:t>
      </w:r>
      <w:r>
        <w:rPr>
          <w:rFonts w:hint="eastAsia" w:ascii="宋体" w:hAnsi="宋体" w:cs="宋体"/>
          <w:sz w:val="22"/>
          <w:szCs w:val="22"/>
        </w:rPr>
        <w:t>按开机键后出现大电流</w:t>
      </w:r>
    </w:p>
    <w:p>
      <w:pPr>
        <w:spacing w:line="360" w:lineRule="auto"/>
        <w:ind w:firstLine="720" w:firstLineChars="300"/>
        <w:rPr>
          <w:rFonts w:ascii="宋体" w:hAnsi="宋体"/>
          <w:lang w:eastAsia="zh-CN"/>
        </w:rPr>
      </w:pPr>
      <w:r>
        <w:rPr>
          <w:rFonts w:hint="eastAsia" w:asciiTheme="minorEastAsia" w:hAnsiTheme="minorEastAsia" w:eastAsiaTheme="minorEastAsia" w:cstheme="minorEastAsia"/>
          <w:sz w:val="24"/>
          <w:lang w:eastAsia="zh-CN"/>
        </w:rPr>
        <w:t xml:space="preserve"> A.</w:t>
      </w:r>
      <w:r>
        <w:rPr>
          <w:rFonts w:hint="eastAsia" w:ascii="宋体" w:hAnsi="宋体" w:cs="宋体"/>
          <w:sz w:val="24"/>
        </w:rPr>
        <w:t>没有电流</w:t>
      </w:r>
      <w:r>
        <w:rPr>
          <w:rFonts w:hint="eastAsia" w:ascii="宋体" w:hAnsi="宋体" w:cs="宋体"/>
          <w:sz w:val="24"/>
          <w:lang w:eastAsia="zh-CN"/>
        </w:rPr>
        <w:t xml:space="preserve"> (电流小于10mA或近似没有)</w:t>
      </w:r>
    </w:p>
    <w:p>
      <w:pPr>
        <w:spacing w:line="360" w:lineRule="auto"/>
        <w:ind w:left="2098" w:leftChars="299" w:hanging="1470" w:hangingChars="700"/>
        <w:rPr>
          <w:rFonts w:asciiTheme="minorEastAsia" w:hAnsiTheme="minorEastAsia" w:eastAsiaTheme="minorEastAsia" w:cstheme="minorEastAsia"/>
          <w:sz w:val="24"/>
          <w:lang w:eastAsia="zh-CN"/>
        </w:rPr>
      </w:pPr>
      <w:r>
        <mc:AlternateContent>
          <mc:Choice Requires="wpc">
            <w:drawing>
              <wp:inline distT="0" distB="0" distL="114300" distR="114300">
                <wp:extent cx="4838065" cy="3869055"/>
                <wp:effectExtent l="0" t="0" r="20320" b="0"/>
                <wp:docPr id="60" name="画布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自选图形 9108"/>
                        <wps:cNvSpPr/>
                        <wps:spPr>
                          <a:xfrm>
                            <a:off x="1257300" y="99076"/>
                            <a:ext cx="1485900" cy="379157"/>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eastAsia="zh-CN"/>
                                </w:rPr>
                              </w:pPr>
                              <w:r>
                                <w:rPr>
                                  <w:rFonts w:hint="eastAsia"/>
                                  <w:sz w:val="18"/>
                                  <w:szCs w:val="18"/>
                                  <w:lang w:eastAsia="zh-CN"/>
                                </w:rPr>
                                <w:t>不开机（0mA-10mA）</w:t>
                              </w:r>
                            </w:p>
                          </w:txbxContent>
                        </wps:txbx>
                        <wps:bodyPr lIns="87954" tIns="43978" rIns="87954" bIns="43978" upright="1"/>
                      </wps:wsp>
                      <wps:wsp>
                        <wps:cNvPr id="22" name="自选图形 9109"/>
                        <wps:cNvSpPr/>
                        <wps:spPr>
                          <a:xfrm>
                            <a:off x="914400" y="1486144"/>
                            <a:ext cx="2286000" cy="693534"/>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sz w:val="18"/>
                                  <w:szCs w:val="18"/>
                                  <w:lang w:eastAsia="zh-CN"/>
                                </w:rPr>
                              </w:pPr>
                              <w:r>
                                <w:rPr>
                                  <w:rFonts w:hint="eastAsia"/>
                                  <w:sz w:val="18"/>
                                  <w:szCs w:val="18"/>
                                  <w:lang w:eastAsia="zh-CN"/>
                                </w:rPr>
                                <w:t>外观检查主板供电线路模块</w:t>
                              </w:r>
                            </w:p>
                          </w:txbxContent>
                        </wps:txbx>
                        <wps:bodyPr lIns="87954" tIns="0" rIns="87954" bIns="0" upright="1"/>
                      </wps:wsp>
                      <wps:wsp>
                        <wps:cNvPr id="25" name="自选图形 9110"/>
                        <wps:cNvSpPr/>
                        <wps:spPr>
                          <a:xfrm>
                            <a:off x="3712845" y="1615705"/>
                            <a:ext cx="1094740" cy="442668"/>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8"/>
                                  <w:szCs w:val="18"/>
                                  <w:lang w:eastAsia="zh-CN"/>
                                </w:rPr>
                              </w:pPr>
                              <w:r>
                                <w:rPr>
                                  <w:rFonts w:hint="eastAsia"/>
                                  <w:sz w:val="18"/>
                                  <w:szCs w:val="18"/>
                                  <w:lang w:eastAsia="zh-CN"/>
                                </w:rPr>
                                <w:t>维修更换相关元器件</w:t>
                              </w:r>
                            </w:p>
                          </w:txbxContent>
                        </wps:txbx>
                        <wps:bodyPr lIns="87954" tIns="43978" rIns="87954" bIns="43978" upright="1"/>
                      </wps:wsp>
                      <wps:wsp>
                        <wps:cNvPr id="26" name="直线 9111"/>
                        <wps:cNvCnPr/>
                        <wps:spPr>
                          <a:xfrm>
                            <a:off x="2056765" y="495381"/>
                            <a:ext cx="635" cy="198153"/>
                          </a:xfrm>
                          <a:prstGeom prst="line">
                            <a:avLst/>
                          </a:prstGeom>
                          <a:ln w="9525" cap="flat" cmpd="sng">
                            <a:solidFill>
                              <a:srgbClr val="000000"/>
                            </a:solidFill>
                            <a:prstDash val="solid"/>
                            <a:headEnd type="none" w="med" len="med"/>
                            <a:tailEnd type="triangle" w="med" len="med"/>
                          </a:ln>
                        </wps:spPr>
                        <wps:bodyPr upright="1"/>
                      </wps:wsp>
                      <wps:wsp>
                        <wps:cNvPr id="27" name="直线 9112"/>
                        <wps:cNvCnPr/>
                        <wps:spPr>
                          <a:xfrm>
                            <a:off x="2057400" y="1287991"/>
                            <a:ext cx="635" cy="198153"/>
                          </a:xfrm>
                          <a:prstGeom prst="line">
                            <a:avLst/>
                          </a:prstGeom>
                          <a:ln w="9525" cap="flat" cmpd="sng">
                            <a:solidFill>
                              <a:srgbClr val="000000"/>
                            </a:solidFill>
                            <a:prstDash val="solid"/>
                            <a:headEnd type="none" w="med" len="med"/>
                            <a:tailEnd type="triangle" w="med" len="med"/>
                          </a:ln>
                        </wps:spPr>
                        <wps:bodyPr upright="1"/>
                      </wps:wsp>
                      <wps:wsp>
                        <wps:cNvPr id="28" name="直线 9113"/>
                        <wps:cNvCnPr/>
                        <wps:spPr>
                          <a:xfrm flipV="1">
                            <a:off x="3200400" y="1823384"/>
                            <a:ext cx="502920" cy="7621"/>
                          </a:xfrm>
                          <a:prstGeom prst="line">
                            <a:avLst/>
                          </a:prstGeom>
                          <a:ln w="9525" cap="flat" cmpd="sng">
                            <a:solidFill>
                              <a:srgbClr val="000000"/>
                            </a:solidFill>
                            <a:prstDash val="solid"/>
                            <a:headEnd type="none" w="med" len="med"/>
                            <a:tailEnd type="triangle" w="med" len="med"/>
                          </a:ln>
                        </wps:spPr>
                        <wps:bodyPr upright="1"/>
                      </wps:wsp>
                      <wps:wsp>
                        <wps:cNvPr id="30" name="自选图形 9114"/>
                        <wps:cNvSpPr/>
                        <wps:spPr>
                          <a:xfrm>
                            <a:off x="828040" y="2454043"/>
                            <a:ext cx="2422525" cy="624943"/>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sz w:val="15"/>
                                  <w:szCs w:val="15"/>
                                  <w:lang w:eastAsia="zh-CN"/>
                                </w:rPr>
                              </w:pPr>
                              <w:r>
                                <w:rPr>
                                  <w:rFonts w:hint="eastAsia"/>
                                  <w:sz w:val="15"/>
                                  <w:szCs w:val="15"/>
                                  <w:lang w:eastAsia="zh-CN"/>
                                </w:rPr>
                                <w:t>量测VBAT电压输出，开机线路电压</w:t>
                              </w:r>
                            </w:p>
                          </w:txbxContent>
                        </wps:txbx>
                        <wps:bodyPr lIns="87954" tIns="43978" rIns="87954" bIns="43978" upright="1"/>
                      </wps:wsp>
                      <wps:wsp>
                        <wps:cNvPr id="33" name="自选图形 9115"/>
                        <wps:cNvSpPr/>
                        <wps:spPr>
                          <a:xfrm>
                            <a:off x="922020" y="3403524"/>
                            <a:ext cx="2514600" cy="39630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rFonts w:hint="default"/>
                                  <w:sz w:val="20"/>
                                  <w:lang w:val="en-US" w:eastAsia="zh-CN"/>
                                </w:rPr>
                              </w:pPr>
                              <w:r>
                                <w:rPr>
                                  <w:rFonts w:hint="eastAsia"/>
                                  <w:sz w:val="20"/>
                                  <w:lang w:eastAsia="zh-CN"/>
                                </w:rPr>
                                <w:t>重焊更换</w:t>
                              </w:r>
                              <w:r>
                                <w:rPr>
                                  <w:rFonts w:hint="eastAsia"/>
                                  <w:sz w:val="20"/>
                                  <w:lang w:val="en-US" w:eastAsia="zh-CN"/>
                                </w:rPr>
                                <w:t>PMU</w:t>
                              </w:r>
                            </w:p>
                          </w:txbxContent>
                        </wps:txbx>
                        <wps:bodyPr lIns="87954" tIns="43978" rIns="87954" bIns="43978" upright="1"/>
                      </wps:wsp>
                      <wps:wsp>
                        <wps:cNvPr id="34" name="直线 9117"/>
                        <wps:cNvCnPr/>
                        <wps:spPr>
                          <a:xfrm>
                            <a:off x="2056765" y="2179678"/>
                            <a:ext cx="635" cy="250866"/>
                          </a:xfrm>
                          <a:prstGeom prst="line">
                            <a:avLst/>
                          </a:prstGeom>
                          <a:ln w="9525" cap="flat" cmpd="sng">
                            <a:solidFill>
                              <a:srgbClr val="000000"/>
                            </a:solidFill>
                            <a:prstDash val="solid"/>
                            <a:headEnd type="none" w="med" len="med"/>
                            <a:tailEnd type="triangle" w="med" len="med"/>
                          </a:ln>
                        </wps:spPr>
                        <wps:bodyPr upright="1"/>
                      </wps:wsp>
                      <wps:wsp>
                        <wps:cNvPr id="47" name="直线 9118"/>
                        <wps:cNvCnPr/>
                        <wps:spPr>
                          <a:xfrm>
                            <a:off x="2030730" y="3089782"/>
                            <a:ext cx="635" cy="297229"/>
                          </a:xfrm>
                          <a:prstGeom prst="line">
                            <a:avLst/>
                          </a:prstGeom>
                          <a:ln w="9525" cap="flat" cmpd="sng">
                            <a:solidFill>
                              <a:srgbClr val="000000"/>
                            </a:solidFill>
                            <a:prstDash val="solid"/>
                            <a:headEnd type="none" w="med" len="med"/>
                            <a:tailEnd type="triangle" w="med" len="med"/>
                          </a:ln>
                        </wps:spPr>
                        <wps:bodyPr upright="1"/>
                      </wps:wsp>
                      <wps:wsp>
                        <wps:cNvPr id="48" name="自选图形 9119"/>
                        <wps:cNvSpPr/>
                        <wps:spPr>
                          <a:xfrm>
                            <a:off x="3695065" y="2527080"/>
                            <a:ext cx="1143000" cy="442668"/>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8"/>
                                  <w:szCs w:val="18"/>
                                  <w:lang w:eastAsia="zh-CN"/>
                                </w:rPr>
                              </w:pPr>
                              <w:r>
                                <w:rPr>
                                  <w:rFonts w:hint="eastAsia"/>
                                  <w:sz w:val="18"/>
                                  <w:szCs w:val="18"/>
                                  <w:lang w:eastAsia="zh-CN"/>
                                </w:rPr>
                                <w:t>维修更换相关元器件</w:t>
                              </w:r>
                            </w:p>
                          </w:txbxContent>
                        </wps:txbx>
                        <wps:bodyPr lIns="87954" tIns="43978" rIns="87954" bIns="43978" upright="1"/>
                      </wps:wsp>
                      <wps:wsp>
                        <wps:cNvPr id="49" name="直线 9120"/>
                        <wps:cNvCnPr/>
                        <wps:spPr>
                          <a:xfrm flipV="1">
                            <a:off x="3174365" y="1003465"/>
                            <a:ext cx="502920" cy="10162"/>
                          </a:xfrm>
                          <a:prstGeom prst="line">
                            <a:avLst/>
                          </a:prstGeom>
                          <a:ln w="9525" cap="flat" cmpd="sng">
                            <a:solidFill>
                              <a:srgbClr val="000000"/>
                            </a:solidFill>
                            <a:prstDash val="solid"/>
                            <a:headEnd type="none" w="med" len="med"/>
                            <a:tailEnd type="triangle" w="med" len="med"/>
                          </a:ln>
                        </wps:spPr>
                        <wps:bodyPr upright="1"/>
                      </wps:wsp>
                      <wps:wsp>
                        <wps:cNvPr id="50" name="矩形 9123"/>
                        <wps:cNvSpPr/>
                        <wps:spPr>
                          <a:xfrm>
                            <a:off x="1600200" y="2179678"/>
                            <a:ext cx="342900" cy="297229"/>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txbxContent>
                        </wps:txbx>
                        <wps:bodyPr upright="1"/>
                      </wps:wsp>
                      <wps:wsp>
                        <wps:cNvPr id="51" name="矩形 9124"/>
                        <wps:cNvSpPr/>
                        <wps:spPr>
                          <a:xfrm>
                            <a:off x="3381375" y="1387068"/>
                            <a:ext cx="276225" cy="297229"/>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lang w:eastAsia="zh-CN"/>
                                </w:rPr>
                              </w:pPr>
                              <w:r>
                                <w:rPr>
                                  <w:rFonts w:hint="eastAsia"/>
                                  <w:lang w:eastAsia="zh-CN"/>
                                </w:rPr>
                                <w:t>N</w:t>
                              </w:r>
                            </w:p>
                          </w:txbxContent>
                        </wps:txbx>
                        <wps:bodyPr upright="1"/>
                      </wps:wsp>
                      <wps:wsp>
                        <wps:cNvPr id="52" name="矩形 9125"/>
                        <wps:cNvSpPr/>
                        <wps:spPr>
                          <a:xfrm>
                            <a:off x="1663700" y="3089147"/>
                            <a:ext cx="342900" cy="297229"/>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53" name="自选图形 9144"/>
                        <wps:cNvSpPr/>
                        <wps:spPr>
                          <a:xfrm>
                            <a:off x="906145" y="694169"/>
                            <a:ext cx="2290445" cy="628118"/>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sz w:val="18"/>
                                  <w:szCs w:val="18"/>
                                  <w:lang w:eastAsia="zh-CN"/>
                                </w:rPr>
                              </w:pPr>
                              <w:r>
                                <w:rPr>
                                  <w:rFonts w:hint="eastAsia"/>
                                  <w:sz w:val="18"/>
                                  <w:szCs w:val="18"/>
                                  <w:lang w:eastAsia="zh-CN"/>
                                </w:rPr>
                                <w:t>检查电池连接器/开机侧键</w:t>
                              </w:r>
                            </w:p>
                          </w:txbxContent>
                        </wps:txbx>
                        <wps:bodyPr lIns="87954" tIns="43978" rIns="87954" bIns="43978" upright="1"/>
                      </wps:wsp>
                      <wps:wsp>
                        <wps:cNvPr id="54" name="自选图形 9145"/>
                        <wps:cNvSpPr/>
                        <wps:spPr>
                          <a:xfrm>
                            <a:off x="3669030" y="786259"/>
                            <a:ext cx="1094740" cy="435046"/>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eastAsia="zh-CN"/>
                                </w:rPr>
                              </w:pPr>
                              <w:r>
                                <w:rPr>
                                  <w:rFonts w:hint="eastAsia"/>
                                  <w:sz w:val="18"/>
                                  <w:szCs w:val="18"/>
                                  <w:lang w:eastAsia="zh-CN"/>
                                </w:rPr>
                                <w:t>更换电池接口/开机侧键</w:t>
                              </w:r>
                            </w:p>
                          </w:txbxContent>
                        </wps:txbx>
                        <wps:bodyPr lIns="87954" tIns="43978" rIns="87954" bIns="43978" upright="1"/>
                      </wps:wsp>
                      <wps:wsp>
                        <wps:cNvPr id="55" name="矩形 9146"/>
                        <wps:cNvSpPr/>
                        <wps:spPr>
                          <a:xfrm>
                            <a:off x="3273425" y="612240"/>
                            <a:ext cx="291465" cy="297229"/>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color w:val="FF0000"/>
                                  <w:lang w:eastAsia="zh-CN"/>
                                </w:rPr>
                              </w:pPr>
                              <w:r>
                                <w:rPr>
                                  <w:rFonts w:hint="eastAsia"/>
                                  <w:lang w:eastAsia="zh-CN"/>
                                </w:rPr>
                                <w:t>N</w:t>
                              </w:r>
                            </w:p>
                          </w:txbxContent>
                        </wps:txbx>
                        <wps:bodyPr upright="1"/>
                      </wps:wsp>
                      <wps:wsp>
                        <wps:cNvPr id="56" name="矩形 9147"/>
                        <wps:cNvSpPr/>
                        <wps:spPr>
                          <a:xfrm>
                            <a:off x="1485900" y="1312125"/>
                            <a:ext cx="314325" cy="219746"/>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57" name="直线 9148"/>
                        <wps:cNvCnPr/>
                        <wps:spPr>
                          <a:xfrm flipV="1">
                            <a:off x="3245485" y="2760798"/>
                            <a:ext cx="429895" cy="9527"/>
                          </a:xfrm>
                          <a:prstGeom prst="line">
                            <a:avLst/>
                          </a:prstGeom>
                          <a:ln w="9525" cap="flat" cmpd="sng">
                            <a:solidFill>
                              <a:srgbClr val="000000"/>
                            </a:solidFill>
                            <a:prstDash val="solid"/>
                            <a:headEnd type="none" w="med" len="med"/>
                            <a:tailEnd type="triangle" w="med" len="med"/>
                          </a:ln>
                        </wps:spPr>
                        <wps:bodyPr upright="1"/>
                      </wps:wsp>
                      <wps:wsp>
                        <wps:cNvPr id="58" name="矩形 9149"/>
                        <wps:cNvSpPr/>
                        <wps:spPr>
                          <a:xfrm>
                            <a:off x="1507490" y="2160625"/>
                            <a:ext cx="250825" cy="250866"/>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59" name="矩形 9198"/>
                        <wps:cNvSpPr/>
                        <wps:spPr>
                          <a:xfrm>
                            <a:off x="3402330" y="2360047"/>
                            <a:ext cx="266700" cy="292148"/>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lang w:eastAsia="zh-CN"/>
                                </w:rPr>
                              </w:pPr>
                              <w:r>
                                <w:rPr>
                                  <w:rFonts w:hint="eastAsia"/>
                                  <w:lang w:eastAsia="zh-CN"/>
                                </w:rPr>
                                <w:t>N</w:t>
                              </w:r>
                            </w:p>
                          </w:txbxContent>
                        </wps:txbx>
                        <wps:bodyPr upright="1"/>
                      </wps:wsp>
                    </wpc:wpc>
                  </a:graphicData>
                </a:graphic>
              </wp:inline>
            </w:drawing>
          </mc:Choice>
          <mc:Fallback>
            <w:pict>
              <v:group id="画布 4" o:spid="_x0000_s1026" o:spt="203" style="height:304.65pt;width:380.95pt;" coordsize="4838065,3869055" editas="canvas" o:gfxdata="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">
                <o:lock v:ext="edit" aspectratio="f"/>
                <v:shape id="画布 4" o:spid="_x0000_s1026" style="position:absolute;left:0;top:0;height:3869055;width:4838065;" filled="f" stroked="f" coordsize="21600,21600" o:gfxdata="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">
                  <v:fill on="f" focussize="0,0"/>
                  <v:stroke on="f"/>
                  <v:imagedata o:title=""/>
                  <o:lock v:ext="edit" aspectratio="t"/>
                </v:shape>
                <v:roundrect id="自选图形 9108" o:spid="_x0000_s1026" o:spt="2" style="position:absolute;left:1257300;top:99076;height:379157;width:1485900;" fillcolor="#FFFFFF" filled="t" stroked="t" coordsize="21600,21600" arcsize="0.166666666666667" o:gfxdata="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AttZ/WAAAABQEAAA8AAAAAAAAAAQAgAAAA&#10;IgAAAGRycy9kb3ducmV2LnhtbFBLAQIUABQAAAAIAIdO4kBvCAyWRgIAAJcEAAAOAAAAAAAAAAEA&#10;IAAAACUBAABkcnMvZTJvRG9jLnhtbFBLBQYAAAAABgAGAFkBAADdBQAAAAA=&#10;">
                  <v:fill on="t" focussize="0,0"/>
                  <v:stroke color="#000000" joinstyle="round"/>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lang w:eastAsia="zh-CN"/>
                          </w:rPr>
                          <w:t>不开机（0mA-10mA）</w:t>
                        </w:r>
                      </w:p>
                    </w:txbxContent>
                  </v:textbox>
                </v:roundrect>
                <v:shape id="自选图形 9109" o:spid="_x0000_s1026" o:spt="110" type="#_x0000_t110" style="position:absolute;left:914400;top:1486144;height:693534;width:2286000;" fillcolor="#FFFFFF" filled="t" stroked="t" coordsize="21600,21600" o:gfxdata="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motQPWAAAABQEAAA8AAAAAAAAAAQAgAAAAIgAAAGRycy9k&#10;b3ducmV2LnhtbFBLAQIUABQAAAAIAIdO4kAsCvewPQIAAHcEAAAOAAAAAAAAAAEAIAAAACUBAABk&#10;cnMvZTJvRG9jLnhtbFBLBQYAAAAABgAGAFkBAADUBQAAAAA=&#10;">
                  <v:fill on="t" focussize="0,0"/>
                  <v:stroke color="#000000" joinstyle="miter"/>
                  <v:imagedata o:title=""/>
                  <o:lock v:ext="edit" aspectratio="f"/>
                  <v:textbox inset="6.92551181102362pt,0mm,6.92551181102362pt,0mm">
                    <w:txbxContent>
                      <w:p>
                        <w:pPr>
                          <w:jc w:val="center"/>
                          <w:rPr>
                            <w:sz w:val="18"/>
                            <w:szCs w:val="18"/>
                            <w:lang w:eastAsia="zh-CN"/>
                          </w:rPr>
                        </w:pPr>
                        <w:r>
                          <w:rPr>
                            <w:rFonts w:hint="eastAsia"/>
                            <w:sz w:val="18"/>
                            <w:szCs w:val="18"/>
                            <w:lang w:eastAsia="zh-CN"/>
                          </w:rPr>
                          <w:t>外观检查主板供电线路模块</w:t>
                        </w:r>
                      </w:p>
                    </w:txbxContent>
                  </v:textbox>
                </v:shape>
                <v:roundrect id="自选图形 9110" o:spid="_x0000_s1026" o:spt="2" style="position:absolute;left:3712845;top:1615705;height:442668;width:1094740;" fillcolor="#FFFFFF" filled="t" stroked="t" coordsize="21600,21600" arcsize="0.166666666666667" o:gfxdata="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QLbWf1gAAAAUBAAAPAAAAAAAAAAEA&#10;IAAAACIAAABkcnMvZG93bnJldi54bWxQSwECFAAUAAAACACHTuJAIByO7koCAACaBAAADgAAAAAA&#10;AAABACAAAAAlAQAAZHJzL2Uyb0RvYy54bWxQSwUGAAAAAAYABgBZAQAA4QUAAAAA&#10;">
                  <v:fill on="t" focussize="0,0"/>
                  <v:stroke color="#000000" joinstyle="round"/>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维修更换相关元器件</w:t>
                        </w:r>
                      </w:p>
                    </w:txbxContent>
                  </v:textbox>
                </v:roundrect>
                <v:line id="直线 9111" o:spid="_x0000_s1026" o:spt="20" style="position:absolute;left:2056765;top:495381;height:198153;width:635;" filled="f" stroked="t" coordsize="21600,21600" o:gfxdata="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4e94dgAAAAFAQAADwAAAAAAAAABACAAAAAiAAAAZHJzL2Rvd25y&#10;ZXYueG1sUEsBAhQAFAAAAAgAh07iQBMfN8H+AQAA7wMAAA4AAAAAAAAAAQAgAAAAJwEAAGRycy9l&#10;Mm9Eb2MueG1sUEsFBgAAAAAGAAYAWQEAAJcFAAAAAA==&#10;">
                  <v:fill on="f" focussize="0,0"/>
                  <v:stroke color="#000000" joinstyle="round" endarrow="block"/>
                  <v:imagedata o:title=""/>
                  <o:lock v:ext="edit" aspectratio="f"/>
                </v:line>
                <v:line id="直线 9112" o:spid="_x0000_s1026" o:spt="20" style="position:absolute;left:2057400;top:1287991;height:198153;width:635;" filled="f" stroked="t" coordsize="21600,21600" o:gfxdata="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4e94dgAAAAFAQAADwAAAAAAAAABACAAAAAiAAAAZHJzL2Rvd25y&#10;ZXYueG1sUEsBAhQAFAAAAAgAh07iQALYHiT+AQAA8AMAAA4AAAAAAAAAAQAgAAAAJwEAAGRycy9l&#10;Mm9Eb2MueG1sUEsFBgAAAAAGAAYAWQEAAJcFAAAAAA==&#10;">
                  <v:fill on="f" focussize="0,0"/>
                  <v:stroke color="#000000" joinstyle="round" endarrow="block"/>
                  <v:imagedata o:title=""/>
                  <o:lock v:ext="edit" aspectratio="f"/>
                </v:line>
                <v:line id="直线 9113" o:spid="_x0000_s1026" o:spt="20" style="position:absolute;left:3200400;top:1823384;flip:y;height:7621;width:502920;" filled="f" stroked="t" coordsize="21600,21600" o:gfxdata="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T7yiy1wAAAAUBAAAPAAAAAAAAAAEAIAAAACIAAABk&#10;cnMvZG93bnJldi54bWxQSwECFAAUAAAACACHTuJA8pjQ0QcCAAD7AwAADgAAAAAAAAABACAAAAAm&#10;AQAAZHJzL2Uyb0RvYy54bWxQSwUGAAAAAAYABgBZAQAAnwUAAAAA&#10;">
                  <v:fill on="f" focussize="0,0"/>
                  <v:stroke color="#000000" joinstyle="round" endarrow="block"/>
                  <v:imagedata o:title=""/>
                  <o:lock v:ext="edit" aspectratio="f"/>
                </v:line>
                <v:shape id="自选图形 9114" o:spid="_x0000_s1026" o:spt="110" type="#_x0000_t110" style="position:absolute;left:828040;top:2454043;height:624943;width:2422525;" fillcolor="#FFFFFF" filled="t" stroked="t" coordsize="21600,21600" o:gfxdata="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rdT0C9YAAAAFAQAADwAAAAAAAAABACAAAAAiAAAAZHJz&#10;L2Rvd25yZXYueG1sUEsBAhQAFAAAAAgAh07iQFRW4IM/AgAAfwQAAA4AAAAAAAAAAQAgAAAAJQEA&#10;AGRycy9lMm9Eb2MueG1sUEsFBgAAAAAGAAYAWQEAANYFAAAAAA==&#10;">
                  <v:fill on="t" focussize="0,0"/>
                  <v:stroke color="#000000" joinstyle="miter"/>
                  <v:imagedata o:title=""/>
                  <o:lock v:ext="edit" aspectratio="f"/>
                  <v:textbox inset="6.92551181102362pt,3.46283464566929pt,6.92551181102362pt,3.46283464566929pt">
                    <w:txbxContent>
                      <w:p>
                        <w:pPr>
                          <w:jc w:val="center"/>
                          <w:rPr>
                            <w:sz w:val="15"/>
                            <w:szCs w:val="15"/>
                            <w:lang w:eastAsia="zh-CN"/>
                          </w:rPr>
                        </w:pPr>
                        <w:r>
                          <w:rPr>
                            <w:rFonts w:hint="eastAsia"/>
                            <w:sz w:val="15"/>
                            <w:szCs w:val="15"/>
                            <w:lang w:eastAsia="zh-CN"/>
                          </w:rPr>
                          <w:t>量测VBAT电压输出，开机线路电压</w:t>
                        </w:r>
                      </w:p>
                    </w:txbxContent>
                  </v:textbox>
                </v:shape>
                <v:roundrect id="自选图形 9115" o:spid="_x0000_s1026" o:spt="2" style="position:absolute;left:922020;top:3403524;height:396305;width:2514600;" fillcolor="#FFFFFF" filled="t" stroked="t" coordsize="21600,21600" arcsize="0.166666666666667" o:gfxdata="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QLbWf1gAAAAUBAAAPAAAAAAAAAAEA&#10;IAAAACIAAABkcnMvZG93bnJldi54bWxQSwECFAAUAAAACACHTuJAt5MQDUoCAACZBAAADgAAAAAA&#10;AAABACAAAAAlAQAAZHJzL2Uyb0RvYy54bWxQSwUGAAAAAAYABgBZAQAA4QUAAAAA&#10;">
                  <v:fill on="t" focussize="0,0"/>
                  <v:stroke color="#000000" joinstyle="round"/>
                  <v:imagedata o:title=""/>
                  <o:lock v:ext="edit" aspectratio="f"/>
                  <v:textbox inset="6.92551181102362pt,3.46283464566929pt,6.92551181102362pt,3.46283464566929pt">
                    <w:txbxContent>
                      <w:p>
                        <w:pPr>
                          <w:jc w:val="center"/>
                          <w:rPr>
                            <w:rFonts w:hint="default"/>
                            <w:sz w:val="20"/>
                            <w:lang w:val="en-US" w:eastAsia="zh-CN"/>
                          </w:rPr>
                        </w:pPr>
                        <w:r>
                          <w:rPr>
                            <w:rFonts w:hint="eastAsia"/>
                            <w:sz w:val="20"/>
                            <w:lang w:eastAsia="zh-CN"/>
                          </w:rPr>
                          <w:t>重焊更换</w:t>
                        </w:r>
                        <w:r>
                          <w:rPr>
                            <w:rFonts w:hint="eastAsia"/>
                            <w:sz w:val="20"/>
                            <w:lang w:val="en-US" w:eastAsia="zh-CN"/>
                          </w:rPr>
                          <w:t>PMU</w:t>
                        </w:r>
                      </w:p>
                    </w:txbxContent>
                  </v:textbox>
                </v:roundrect>
                <v:line id="直线 9117" o:spid="_x0000_s1026" o:spt="20" style="position:absolute;left:2056765;top:2179678;height:250866;width:635;" filled="f" stroked="t" coordsize="21600,21600" o:gfxdata="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uHveHYAAAABQEAAA8AAAAAAAAAAQAgAAAAIgAAAGRycy9kb3du&#10;cmV2LnhtbFBLAQIUABQAAAAIAIdO4kBLhZzt/wEAAPADAAAOAAAAAAAAAAEAIAAAACcBAABkcnMv&#10;ZTJvRG9jLnhtbFBLBQYAAAAABgAGAFkBAACYBQAAAAA=&#10;">
                  <v:fill on="f" focussize="0,0"/>
                  <v:stroke color="#000000" joinstyle="round" endarrow="block"/>
                  <v:imagedata o:title=""/>
                  <o:lock v:ext="edit" aspectratio="f"/>
                </v:line>
                <v:line id="直线 9118" o:spid="_x0000_s1026" o:spt="20" style="position:absolute;left:2030730;top:3089782;height:297229;width:635;" filled="f" stroked="t" coordsize="21600,21600" o:gfxdata="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4e94dgAAAAFAQAADwAAAAAAAAABACAAAAAiAAAAZHJzL2Rv&#10;d25yZXYueG1sUEsBAhQAFAAAAAgAh07iQMWNlEgBAgAA8AMAAA4AAAAAAAAAAQAgAAAAJwEAAGRy&#10;cy9lMm9Eb2MueG1sUEsFBgAAAAAGAAYAWQEAAJoFAAAAAA==&#10;">
                  <v:fill on="f" focussize="0,0"/>
                  <v:stroke color="#000000" joinstyle="round" endarrow="block"/>
                  <v:imagedata o:title=""/>
                  <o:lock v:ext="edit" aspectratio="f"/>
                </v:line>
                <v:roundrect id="自选图形 9119" o:spid="_x0000_s1026" o:spt="2" style="position:absolute;left:3695065;top:2527080;height:442668;width:1143000;" fillcolor="#FFFFFF" filled="t" stroked="t" coordsize="21600,21600" arcsize="0.166666666666667" o:gfxdata="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kC21n9YAAAAFAQAADwAAAAAA&#10;AAABACAAAAAiAAAAZHJzL2Rvd25yZXYueG1sUEsBAhQAFAAAAAgAh07iQFeOknROAgAAmgQAAA4A&#10;AAAAAAAAAQAgAAAAJQEAAGRycy9lMm9Eb2MueG1sUEsFBgAAAAAGAAYAWQEAAOUFAAAAAA==&#10;">
                  <v:fill on="t" focussize="0,0"/>
                  <v:stroke color="#000000" joinstyle="round"/>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维修更换相关元器件</w:t>
                        </w:r>
                      </w:p>
                    </w:txbxContent>
                  </v:textbox>
                </v:roundrect>
                <v:line id="直线 9120" o:spid="_x0000_s1026" o:spt="20" style="position:absolute;left:3174365;top:1003465;flip:y;height:10162;width:502920;" filled="f" stroked="t" coordsize="21600,21600" o:gfxdata="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T7yiy1wAAAAUBAAAPAAAAAAAAAAEAIAAAACIAAABkcnMv&#10;ZG93bnJldi54bWxQSwECFAAUAAAACACHTuJAxJhESgQCAAD8AwAADgAAAAAAAAABACAAAAAmAQAA&#10;ZHJzL2Uyb0RvYy54bWxQSwUGAAAAAAYABgBZAQAAnAUAAAAA&#10;">
                  <v:fill on="f" focussize="0,0"/>
                  <v:stroke color="#000000" joinstyle="round" endarrow="block"/>
                  <v:imagedata o:title=""/>
                  <o:lock v:ext="edit" aspectratio="f"/>
                </v:line>
                <v:rect id="矩形 9123" o:spid="_x0000_s1026" o:spt="1" style="position:absolute;left:1600200;top:2179678;height:297229;width:342900;" fillcolor="#FFFFFF" filled="t" stroked="t" coordsize="21600,21600" o:gfxdata="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kyiNNIAAAAFAQAADwAA&#10;AAAAAAABACAAAAAiAAAAZHJzL2Rvd25yZXYueG1sUEsBAhQAFAAAAAgAh07iQKIvbSAcAgAAVQQA&#10;AA4AAAAAAAAAAQAgAAAAIQEAAGRycy9lMm9Eb2MueG1sUEsFBgAAAAAGAAYAWQEAAK8FAAAAAA==&#10;">
                  <v:fill on="t" opacity="0f" focussize="0,0"/>
                  <v:stroke color="#FFFFFF" joinstyle="miter"/>
                  <v:imagedata o:title=""/>
                  <o:lock v:ext="edit" aspectratio="f"/>
                  <v:textbox>
                    <w:txbxContent>
                      <w:p/>
                    </w:txbxContent>
                  </v:textbox>
                </v:rect>
                <v:rect id="矩形 9124" o:spid="_x0000_s1026" o:spt="1" style="position:absolute;left:3381375;top:1387068;height:297229;width:276225;" fillcolor="#FFFFFF" filled="t" stroked="t" coordsize="21600,21600" o:gfxdata="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6M71jUAAAABQEAAA8AAAAAAAAAAQAgAAAAIgAA&#10;AGRycy9kb3ducmV2LnhtbFBLAQIUABQAAAAIAIdO4kCmja6mDAIAADgEAAAOAAAAAAAAAAEAIAAA&#10;ACMBAABkcnMvZTJvRG9jLnhtbFBLBQYAAAAABgAGAFkBAAChBQAAAAA=&#10;">
                  <v:fill on="t" focussize="0,0"/>
                  <v:stroke color="#FFFFFF" joinstyle="miter"/>
                  <v:imagedata o:title=""/>
                  <o:lock v:ext="edit" aspectratio="f"/>
                  <v:textbox>
                    <w:txbxContent>
                      <w:p>
                        <w:pPr>
                          <w:rPr>
                            <w:lang w:eastAsia="zh-CN"/>
                          </w:rPr>
                        </w:pPr>
                        <w:r>
                          <w:rPr>
                            <w:rFonts w:hint="eastAsia"/>
                            <w:lang w:eastAsia="zh-CN"/>
                          </w:rPr>
                          <w:t>N</w:t>
                        </w:r>
                      </w:p>
                    </w:txbxContent>
                  </v:textbox>
                </v:rect>
                <v:rect id="矩形 9125" o:spid="_x0000_s1026" o:spt="1" style="position:absolute;left:1663700;top:3089147;height:297229;width:342900;" fillcolor="#FFFFFF" filled="t" stroked="t" coordsize="21600,21600" o:gfxdata="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pMojTSAAAABQEAAA8A&#10;AAAAAAAAAQAgAAAAIgAAAGRycy9kb3ducmV2LnhtbFBLAQIUABQAAAAIAIdO4kBBSbBMHQIAAFUE&#10;AAAOAAAAAAAAAAEAIAAAACEBAABkcnMvZTJvRG9jLnhtbFBLBQYAAAAABgAGAFkBAACwBQAAAAA=&#10;">
                  <v:fill on="t" opacity="0f" focussize="0,0"/>
                  <v:stroke color="#FFFFFF" joinstyle="miter"/>
                  <v:imagedata o:title=""/>
                  <o:lock v:ext="edit" aspectratio="f"/>
                  <v:textbox>
                    <w:txbxContent>
                      <w:p>
                        <w:r>
                          <w:rPr>
                            <w:rFonts w:hint="eastAsia"/>
                          </w:rPr>
                          <w:t>Y</w:t>
                        </w:r>
                      </w:p>
                    </w:txbxContent>
                  </v:textbox>
                </v:rect>
                <v:shape id="自选图形 9144" o:spid="_x0000_s1026" o:spt="110" type="#_x0000_t110" style="position:absolute;left:906145;top:694169;height:628118;width:2290445;" fillcolor="#FFFFFF" filled="t" stroked="t" coordsize="21600,21600" o:gfxdata="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K3U9AvWAAAABQEAAA8AAAAAAAAAAQAgAAAAIgAAAGRycy9k&#10;b3ducmV2LnhtbFBLAQIUABQAAAAIAIdO4kCs2NeiPQIAAH4EAAAOAAAAAAAAAAEAIAAAACUBAABk&#10;cnMvZTJvRG9jLnhtbFBLBQYAAAAABgAGAFkBAADUBQAAAAA=&#10;">
                  <v:fill on="t" focussize="0,0"/>
                  <v:stroke color="#000000" joinstyle="miter"/>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检查电池连接器/开机侧键</w:t>
                        </w:r>
                      </w:p>
                    </w:txbxContent>
                  </v:textbox>
                </v:shape>
                <v:roundrect id="自选图形 9145" o:spid="_x0000_s1026" o:spt="2" style="position:absolute;left:3669030;top:786259;height:435046;width:1094740;" fillcolor="#FFFFFF" filled="t" stroked="t" coordsize="21600,21600" arcsize="0.166666666666667" o:gfxdata="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QLbWf1gAAAAUBAAAPAAAAAAAAAAEA&#10;IAAAACIAAABkcnMvZG93bnJldi54bWxQSwECFAAUAAAACACHTuJAIrT3dUoCAACZBAAADgAAAAAA&#10;AAABACAAAAAlAQAAZHJzL2Uyb0RvYy54bWxQSwUGAAAAAAYABgBZAQAA4QUAAAAA&#10;">
                  <v:fill on="t" focussize="0,0"/>
                  <v:stroke color="#000000" joinstyle="round"/>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lang w:eastAsia="zh-CN"/>
                          </w:rPr>
                          <w:t>更换电池接口/开机侧键</w:t>
                        </w:r>
                      </w:p>
                    </w:txbxContent>
                  </v:textbox>
                </v:roundrect>
                <v:rect id="矩形 9146" o:spid="_x0000_s1026" o:spt="1" style="position:absolute;left:3273425;top:612240;height:297229;width:291465;" fillcolor="#FFFFFF" filled="t" stroked="t" coordsize="21600,21600" o:gfxdata="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&#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6M71jUAAAABQEAAA8AAAAAAAAAAQAgAAAAIgAAAGRy&#10;cy9kb3ducmV2LnhtbFBLAQIUABQAAAAIAIdO4kD2IXMRCQIAADcEAAAOAAAAAAAAAAEAIAAAACMB&#10;AABkcnMvZTJvRG9jLnhtbFBLBQYAAAAABgAGAFkBAACeBQAAAAA=&#10;">
                  <v:fill on="t" focussize="0,0"/>
                  <v:stroke color="#FFFFFF" joinstyle="miter"/>
                  <v:imagedata o:title=""/>
                  <o:lock v:ext="edit" aspectratio="f"/>
                  <v:textbox>
                    <w:txbxContent>
                      <w:p>
                        <w:pPr>
                          <w:rPr>
                            <w:color w:val="FF0000"/>
                            <w:lang w:eastAsia="zh-CN"/>
                          </w:rPr>
                        </w:pPr>
                        <w:r>
                          <w:rPr>
                            <w:rFonts w:hint="eastAsia"/>
                            <w:lang w:eastAsia="zh-CN"/>
                          </w:rPr>
                          <w:t>N</w:t>
                        </w:r>
                      </w:p>
                    </w:txbxContent>
                  </v:textbox>
                </v:rect>
                <v:rect id="矩形 9147" o:spid="_x0000_s1026" o:spt="1" style="position:absolute;left:1485900;top:1312125;height:219746;width:314325;" fillcolor="#FFFFFF" filled="t" stroked="t" coordsize="21600,21600" o:gfxdata="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kyiNNIAAAAFAQAADwAA&#10;AAAAAAABACAAAAAiAAAAZHJzL2Rvd25yZXYueG1sUEsBAhQAFAAAAAgAh07iQER5BrscAgAAVQQA&#10;AA4AAAAAAAAAAQAgAAAAIQEAAGRycy9lMm9Eb2MueG1sUEsFBgAAAAAGAAYAWQEAAK8FAAAAAA==&#10;">
                  <v:fill on="t" opacity="0f" focussize="0,0"/>
                  <v:stroke color="#FFFFFF" joinstyle="miter"/>
                  <v:imagedata o:title=""/>
                  <o:lock v:ext="edit" aspectratio="f"/>
                  <v:textbox>
                    <w:txbxContent>
                      <w:p>
                        <w:r>
                          <w:rPr>
                            <w:rFonts w:hint="eastAsia"/>
                          </w:rPr>
                          <w:t>Y</w:t>
                        </w:r>
                      </w:p>
                    </w:txbxContent>
                  </v:textbox>
                </v:rect>
                <v:line id="直线 9148" o:spid="_x0000_s1026" o:spt="20" style="position:absolute;left:3245485;top:2760798;flip:y;height:9527;width:429895;" filled="f" stroked="t" coordsize="21600,21600" o:gfxdata="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T7yiy1wAAAAUBAAAPAAAAAAAAAAEAIAAAACIAAABk&#10;cnMvZG93bnJldi54bWxQSwECFAAUAAAACACHTuJAIl9wrwcCAAD7AwAADgAAAAAAAAABACAAAAAm&#10;AQAAZHJzL2Uyb0RvYy54bWxQSwUGAAAAAAYABgBZAQAAnwUAAAAA&#10;">
                  <v:fill on="f" focussize="0,0"/>
                  <v:stroke color="#000000" joinstyle="round" endarrow="block"/>
                  <v:imagedata o:title=""/>
                  <o:lock v:ext="edit" aspectratio="f"/>
                </v:line>
                <v:rect id="矩形 9149" o:spid="_x0000_s1026" o:spt="1" style="position:absolute;left:1507490;top:2160625;height:250866;width:250825;" fillcolor="#FFFFFF" filled="t" stroked="t" coordsize="21600,21600" o:gfxdata="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pMojTSAAAABQEAAA8AAAAA&#10;AAAAAQAgAAAAIgAAAGRycy9kb3ducmV2LnhtbFBLAQIUABQAAAAIAIdO4kBynx+dGgIAAFUEAAAO&#10;AAAAAAAAAAEAIAAAACEBAABkcnMvZTJvRG9jLnhtbFBLBQYAAAAABgAGAFkBAACtBQAAAAA=&#10;">
                  <v:fill on="t" opacity="0f" focussize="0,0"/>
                  <v:stroke color="#FFFFFF" joinstyle="miter"/>
                  <v:imagedata o:title=""/>
                  <o:lock v:ext="edit" aspectratio="f"/>
                  <v:textbox>
                    <w:txbxContent>
                      <w:p>
                        <w:r>
                          <w:rPr>
                            <w:rFonts w:hint="eastAsia"/>
                          </w:rPr>
                          <w:t>Y</w:t>
                        </w:r>
                      </w:p>
                    </w:txbxContent>
                  </v:textbox>
                </v:rect>
                <v:rect id="矩形 9198" o:spid="_x0000_s1026" o:spt="1" style="position:absolute;left:3402330;top:2360047;height:292148;width:266700;" fillcolor="#FFFFFF" filled="t" stroked="t" coordsize="21600,21600" o:gfxdata="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DozvWNQAAAAFAQAADwAAAAAAAAABACAAAAAi&#10;AAAAZHJzL2Rvd25yZXYueG1sUEsBAhQAFAAAAAgAh07iQAyTHL0OAgAAOAQAAA4AAAAAAAAAAQAg&#10;AAAAIwEAAGRycy9lMm9Eb2MueG1sUEsFBgAAAAAGAAYAWQEAAKMFAAAAAA==&#10;">
                  <v:fill on="t" focussize="0,0"/>
                  <v:stroke color="#FFFFFF" joinstyle="miter"/>
                  <v:imagedata o:title=""/>
                  <o:lock v:ext="edit" aspectratio="f"/>
                  <v:textbox>
                    <w:txbxContent>
                      <w:p>
                        <w:pPr>
                          <w:rPr>
                            <w:lang w:eastAsia="zh-CN"/>
                          </w:rPr>
                        </w:pPr>
                        <w:r>
                          <w:rPr>
                            <w:rFonts w:hint="eastAsia"/>
                            <w:lang w:eastAsia="zh-CN"/>
                          </w:rPr>
                          <w:t>N</w:t>
                        </w:r>
                      </w:p>
                    </w:txbxContent>
                  </v:textbox>
                </v:rect>
                <w10:wrap type="none"/>
                <w10:anchorlock/>
              </v:group>
            </w:pict>
          </mc:Fallback>
        </mc:AlternateContent>
      </w:r>
      <w:r>
        <w:rPr>
          <w:rFonts w:hint="eastAsia" w:ascii="宋体" w:hAnsi="宋体"/>
          <w:lang w:eastAsia="zh-CN"/>
        </w:rPr>
        <w:t xml:space="preserve">               </w:t>
      </w:r>
    </w:p>
    <w:p>
      <w:pPr>
        <w:spacing w:line="360" w:lineRule="auto"/>
        <w:jc w:val="center"/>
        <w:rPr>
          <w:rFonts w:hint="eastAsia" w:ascii="宋体" w:hAnsi="宋体"/>
          <w:lang w:eastAsia="zh-CN"/>
        </w:rPr>
      </w:pPr>
      <w:r>
        <w:rPr>
          <w:rFonts w:hint="eastAsia" w:ascii="宋体" w:hAnsi="宋体" w:cs="宋体"/>
          <w:sz w:val="24"/>
          <w:lang w:eastAsia="zh-CN"/>
        </w:rPr>
        <w:t>b.</w:t>
      </w:r>
      <w:r>
        <w:rPr>
          <w:rFonts w:hint="eastAsia" w:ascii="宋体" w:hAnsi="宋体" w:cs="宋体"/>
          <w:sz w:val="24"/>
        </w:rPr>
        <w:t>有小电流</w:t>
      </w:r>
      <w:r>
        <w:rPr>
          <w:rFonts w:hint="eastAsia" w:ascii="宋体" w:hAnsi="宋体" w:cs="宋体"/>
          <w:sz w:val="24"/>
          <w:lang w:eastAsia="zh-CN"/>
        </w:rPr>
        <w:t xml:space="preserve"> (I &lt;100mA)</w:t>
      </w:r>
      <w:r>
        <w:rPr>
          <w:rFonts w:hint="eastAsia" w:asciiTheme="minorEastAsia" w:hAnsiTheme="minorEastAsia" w:eastAsiaTheme="minorEastAsia" w:cstheme="minorEastAsia"/>
          <w:sz w:val="24"/>
          <w:lang w:eastAsia="zh-CN"/>
        </w:rPr>
        <w:br w:type="textWrapping"/>
      </w:r>
      <w:r>
        <mc:AlternateContent>
          <mc:Choice Requires="wpc">
            <w:drawing>
              <wp:inline distT="0" distB="0" distL="114300" distR="114300">
                <wp:extent cx="4170680" cy="3800475"/>
                <wp:effectExtent l="15240" t="0" r="5080" b="9525"/>
                <wp:docPr id="85" name="画布 919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1" name="自选图形 9201"/>
                        <wps:cNvSpPr/>
                        <wps:spPr>
                          <a:xfrm>
                            <a:off x="588645" y="99093"/>
                            <a:ext cx="1485900" cy="379222"/>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eastAsia="zh-CN"/>
                                </w:rPr>
                              </w:pPr>
                              <w:r>
                                <w:rPr>
                                  <w:rFonts w:hint="eastAsia"/>
                                  <w:sz w:val="18"/>
                                  <w:szCs w:val="18"/>
                                  <w:lang w:eastAsia="zh-CN"/>
                                </w:rPr>
                                <w:t>不开机（10mA-100mA）</w:t>
                              </w:r>
                            </w:p>
                          </w:txbxContent>
                        </wps:txbx>
                        <wps:bodyPr lIns="87954" tIns="43978" rIns="87954" bIns="43978" upright="1"/>
                      </wps:wsp>
                      <wps:wsp>
                        <wps:cNvPr id="62" name="自选图形 9202"/>
                        <wps:cNvSpPr/>
                        <wps:spPr>
                          <a:xfrm>
                            <a:off x="245745" y="1486397"/>
                            <a:ext cx="2286000" cy="693652"/>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sz w:val="18"/>
                                  <w:szCs w:val="18"/>
                                  <w:lang w:eastAsia="zh-CN"/>
                                </w:rPr>
                              </w:pPr>
                              <w:r>
                                <w:rPr>
                                  <w:rFonts w:hint="eastAsia"/>
                                  <w:sz w:val="18"/>
                                  <w:szCs w:val="18"/>
                                  <w:lang w:eastAsia="zh-CN"/>
                                </w:rPr>
                                <w:t>检测</w:t>
                              </w:r>
                              <w:bookmarkStart w:id="52" w:name="OLE_LINK2"/>
                              <w:r>
                                <w:rPr>
                                  <w:rFonts w:hint="eastAsia"/>
                                  <w:sz w:val="18"/>
                                  <w:szCs w:val="18"/>
                                  <w:lang w:eastAsia="zh-CN"/>
                                </w:rPr>
                                <w:t>DCXO</w:t>
                              </w:r>
                              <w:bookmarkEnd w:id="52"/>
                              <w:r>
                                <w:rPr>
                                  <w:rFonts w:hint="eastAsia"/>
                                  <w:sz w:val="18"/>
                                  <w:szCs w:val="18"/>
                                  <w:lang w:eastAsia="zh-CN"/>
                                </w:rPr>
                                <w:t>时钟输出是否正常</w:t>
                              </w:r>
                            </w:p>
                          </w:txbxContent>
                        </wps:txbx>
                        <wps:bodyPr lIns="87954" tIns="0" rIns="87954" bIns="0" upright="1"/>
                      </wps:wsp>
                      <wps:wsp>
                        <wps:cNvPr id="63" name="自选图形 9203"/>
                        <wps:cNvSpPr/>
                        <wps:spPr>
                          <a:xfrm>
                            <a:off x="3044190" y="1650281"/>
                            <a:ext cx="1094740" cy="442743"/>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8"/>
                                  <w:szCs w:val="18"/>
                                  <w:lang w:eastAsia="zh-CN"/>
                                </w:rPr>
                              </w:pPr>
                              <w:r>
                                <w:rPr>
                                  <w:rFonts w:hint="eastAsia"/>
                                  <w:sz w:val="18"/>
                                  <w:szCs w:val="18"/>
                                  <w:lang w:eastAsia="zh-CN"/>
                                </w:rPr>
                                <w:t>维修更换X</w:t>
                              </w:r>
                              <w:r>
                                <w:rPr>
                                  <w:rFonts w:hint="eastAsia"/>
                                  <w:sz w:val="18"/>
                                  <w:szCs w:val="18"/>
                                  <w:lang w:val="en-US" w:eastAsia="zh-CN"/>
                                </w:rPr>
                                <w:t>21</w:t>
                              </w:r>
                              <w:r>
                                <w:rPr>
                                  <w:rFonts w:hint="eastAsia"/>
                                  <w:sz w:val="18"/>
                                  <w:szCs w:val="18"/>
                                  <w:lang w:eastAsia="zh-CN"/>
                                </w:rPr>
                                <w:t>01</w:t>
                              </w:r>
                            </w:p>
                          </w:txbxContent>
                        </wps:txbx>
                        <wps:bodyPr lIns="87954" tIns="43978" rIns="87954" bIns="43978" upright="1"/>
                      </wps:wsp>
                      <wps:wsp>
                        <wps:cNvPr id="64" name="直线 9204"/>
                        <wps:cNvCnPr/>
                        <wps:spPr>
                          <a:xfrm>
                            <a:off x="1388110" y="495466"/>
                            <a:ext cx="635" cy="176589"/>
                          </a:xfrm>
                          <a:prstGeom prst="line">
                            <a:avLst/>
                          </a:prstGeom>
                          <a:ln w="9525" cap="flat" cmpd="sng">
                            <a:solidFill>
                              <a:srgbClr val="000000"/>
                            </a:solidFill>
                            <a:prstDash val="solid"/>
                            <a:headEnd type="none" w="med" len="med"/>
                            <a:tailEnd type="triangle" w="med" len="med"/>
                          </a:ln>
                        </wps:spPr>
                        <wps:bodyPr upright="1"/>
                      </wps:wsp>
                      <wps:wsp>
                        <wps:cNvPr id="65" name="直线 9205"/>
                        <wps:cNvCnPr/>
                        <wps:spPr>
                          <a:xfrm>
                            <a:off x="1388745" y="1288210"/>
                            <a:ext cx="635" cy="198186"/>
                          </a:xfrm>
                          <a:prstGeom prst="line">
                            <a:avLst/>
                          </a:prstGeom>
                          <a:ln w="9525" cap="flat" cmpd="sng">
                            <a:solidFill>
                              <a:srgbClr val="000000"/>
                            </a:solidFill>
                            <a:prstDash val="solid"/>
                            <a:headEnd type="none" w="med" len="med"/>
                            <a:tailEnd type="triangle" w="med" len="med"/>
                          </a:ln>
                        </wps:spPr>
                        <wps:bodyPr upright="1"/>
                      </wps:wsp>
                      <wps:wsp>
                        <wps:cNvPr id="66" name="直线 9206"/>
                        <wps:cNvCnPr/>
                        <wps:spPr>
                          <a:xfrm>
                            <a:off x="2531745" y="1831317"/>
                            <a:ext cx="528320" cy="635"/>
                          </a:xfrm>
                          <a:prstGeom prst="line">
                            <a:avLst/>
                          </a:prstGeom>
                          <a:ln w="9525" cap="flat" cmpd="sng">
                            <a:solidFill>
                              <a:srgbClr val="000000"/>
                            </a:solidFill>
                            <a:prstDash val="solid"/>
                            <a:headEnd type="none" w="med" len="med"/>
                            <a:tailEnd type="triangle" w="med" len="med"/>
                          </a:ln>
                        </wps:spPr>
                        <wps:bodyPr upright="1"/>
                      </wps:wsp>
                      <wps:wsp>
                        <wps:cNvPr id="67" name="自选图形 9207"/>
                        <wps:cNvSpPr/>
                        <wps:spPr>
                          <a:xfrm>
                            <a:off x="0" y="2336946"/>
                            <a:ext cx="2755900" cy="905813"/>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sz w:val="15"/>
                                  <w:szCs w:val="15"/>
                                  <w:lang w:eastAsia="zh-CN"/>
                                </w:rPr>
                              </w:pPr>
                              <w:bookmarkStart w:id="53" w:name="OLE_LINK3"/>
                              <w:r>
                                <w:rPr>
                                  <w:rFonts w:hint="eastAsia"/>
                                  <w:sz w:val="15"/>
                                  <w:szCs w:val="15"/>
                                  <w:lang w:eastAsia="zh-CN"/>
                                </w:rPr>
                                <w:t>CPU/</w:t>
                              </w:r>
                              <w:bookmarkEnd w:id="53"/>
                              <w:r>
                                <w:rPr>
                                  <w:rFonts w:hint="eastAsia"/>
                                  <w:sz w:val="15"/>
                                  <w:szCs w:val="15"/>
                                  <w:lang w:eastAsia="zh-CN"/>
                                </w:rPr>
                                <w:t>PMU供电线路二极体值和输入电压是否正常</w:t>
                              </w:r>
                            </w:p>
                          </w:txbxContent>
                        </wps:txbx>
                        <wps:bodyPr lIns="87954" tIns="43978" rIns="87954" bIns="43978" upright="1"/>
                      </wps:wsp>
                      <wps:wsp>
                        <wps:cNvPr id="68" name="自选图形 9208"/>
                        <wps:cNvSpPr/>
                        <wps:spPr>
                          <a:xfrm>
                            <a:off x="253365" y="3404103"/>
                            <a:ext cx="2514600" cy="396372"/>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20"/>
                                  <w:lang w:eastAsia="zh-CN"/>
                                </w:rPr>
                              </w:pPr>
                              <w:r>
                                <w:rPr>
                                  <w:rFonts w:hint="eastAsia"/>
                                  <w:sz w:val="20"/>
                                  <w:lang w:eastAsia="zh-CN"/>
                                </w:rPr>
                                <w:t>重焊更换</w:t>
                              </w:r>
                              <w:r>
                                <w:rPr>
                                  <w:rFonts w:hint="eastAsia"/>
                                  <w:sz w:val="15"/>
                                  <w:szCs w:val="15"/>
                                  <w:lang w:eastAsia="zh-CN"/>
                                </w:rPr>
                                <w:t>PMU</w:t>
                              </w:r>
                            </w:p>
                          </w:txbxContent>
                        </wps:txbx>
                        <wps:bodyPr lIns="87954" tIns="43978" rIns="87954" bIns="43978" upright="1"/>
                      </wps:wsp>
                      <wps:wsp>
                        <wps:cNvPr id="69" name="直线 9209"/>
                        <wps:cNvCnPr/>
                        <wps:spPr>
                          <a:xfrm>
                            <a:off x="1388110" y="2180049"/>
                            <a:ext cx="635" cy="186752"/>
                          </a:xfrm>
                          <a:prstGeom prst="line">
                            <a:avLst/>
                          </a:prstGeom>
                          <a:ln w="9525" cap="flat" cmpd="sng">
                            <a:solidFill>
                              <a:srgbClr val="000000"/>
                            </a:solidFill>
                            <a:prstDash val="solid"/>
                            <a:headEnd type="none" w="med" len="med"/>
                            <a:tailEnd type="triangle" w="med" len="med"/>
                          </a:ln>
                        </wps:spPr>
                        <wps:bodyPr upright="1"/>
                      </wps:wsp>
                      <wps:wsp>
                        <wps:cNvPr id="70" name="直线 9210"/>
                        <wps:cNvCnPr/>
                        <wps:spPr>
                          <a:xfrm>
                            <a:off x="1356360" y="3244029"/>
                            <a:ext cx="6350" cy="143558"/>
                          </a:xfrm>
                          <a:prstGeom prst="line">
                            <a:avLst/>
                          </a:prstGeom>
                          <a:ln w="9525" cap="flat" cmpd="sng">
                            <a:solidFill>
                              <a:srgbClr val="000000"/>
                            </a:solidFill>
                            <a:prstDash val="solid"/>
                            <a:headEnd type="none" w="med" len="med"/>
                            <a:tailEnd type="triangle" w="med" len="med"/>
                          </a:ln>
                        </wps:spPr>
                        <wps:bodyPr upright="1"/>
                      </wps:wsp>
                      <wps:wsp>
                        <wps:cNvPr id="71" name="自选图形 9211"/>
                        <wps:cNvSpPr/>
                        <wps:spPr>
                          <a:xfrm>
                            <a:off x="3027680" y="2587220"/>
                            <a:ext cx="1143000" cy="442743"/>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8"/>
                                  <w:szCs w:val="18"/>
                                  <w:lang w:eastAsia="zh-CN"/>
                                </w:rPr>
                              </w:pPr>
                              <w:r>
                                <w:rPr>
                                  <w:rFonts w:hint="eastAsia"/>
                                  <w:sz w:val="18"/>
                                  <w:szCs w:val="18"/>
                                  <w:lang w:eastAsia="zh-CN"/>
                                </w:rPr>
                                <w:t>维修更换相关元器件</w:t>
                              </w:r>
                            </w:p>
                            <w:p>
                              <w:pPr>
                                <w:rPr>
                                  <w:sz w:val="18"/>
                                  <w:szCs w:val="18"/>
                                  <w:lang w:eastAsia="zh-CN"/>
                                </w:rPr>
                              </w:pPr>
                            </w:p>
                          </w:txbxContent>
                        </wps:txbx>
                        <wps:bodyPr lIns="87954" tIns="43978" rIns="87954" bIns="43978" upright="1"/>
                      </wps:wsp>
                      <wps:wsp>
                        <wps:cNvPr id="72" name="直线 9212"/>
                        <wps:cNvCnPr/>
                        <wps:spPr>
                          <a:xfrm flipV="1">
                            <a:off x="2501265" y="990931"/>
                            <a:ext cx="502920" cy="10163"/>
                          </a:xfrm>
                          <a:prstGeom prst="line">
                            <a:avLst/>
                          </a:prstGeom>
                          <a:ln w="9525" cap="flat" cmpd="sng">
                            <a:solidFill>
                              <a:srgbClr val="000000"/>
                            </a:solidFill>
                            <a:prstDash val="solid"/>
                            <a:headEnd type="none" w="med" len="med"/>
                            <a:tailEnd type="triangle" w="med" len="med"/>
                          </a:ln>
                        </wps:spPr>
                        <wps:bodyPr upright="1"/>
                      </wps:wsp>
                      <wps:wsp>
                        <wps:cNvPr id="73" name="矩形 9213"/>
                        <wps:cNvSpPr/>
                        <wps:spPr>
                          <a:xfrm>
                            <a:off x="931545" y="2180049"/>
                            <a:ext cx="342900" cy="297279"/>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txbxContent>
                        </wps:txbx>
                        <wps:bodyPr upright="1"/>
                      </wps:wsp>
                      <wps:wsp>
                        <wps:cNvPr id="74" name="矩形 9214"/>
                        <wps:cNvSpPr/>
                        <wps:spPr>
                          <a:xfrm>
                            <a:off x="2712720" y="1387304"/>
                            <a:ext cx="276225" cy="297279"/>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lang w:eastAsia="zh-CN"/>
                                </w:rPr>
                              </w:pPr>
                              <w:r>
                                <w:rPr>
                                  <w:rFonts w:hint="eastAsia"/>
                                  <w:lang w:eastAsia="zh-CN"/>
                                </w:rPr>
                                <w:t>N</w:t>
                              </w:r>
                            </w:p>
                          </w:txbxContent>
                        </wps:txbx>
                        <wps:bodyPr upright="1"/>
                      </wps:wsp>
                      <wps:wsp>
                        <wps:cNvPr id="75" name="矩形 9215"/>
                        <wps:cNvSpPr/>
                        <wps:spPr>
                          <a:xfrm>
                            <a:off x="899160" y="3146842"/>
                            <a:ext cx="342900" cy="297279"/>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76" name="自选图形 9216"/>
                        <wps:cNvSpPr/>
                        <wps:spPr>
                          <a:xfrm>
                            <a:off x="237490" y="660621"/>
                            <a:ext cx="2290445" cy="661891"/>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sz w:val="18"/>
                                  <w:szCs w:val="18"/>
                                  <w:lang w:eastAsia="zh-CN"/>
                                </w:rPr>
                              </w:pPr>
                              <w:r>
                                <w:rPr>
                                  <w:rFonts w:hint="eastAsia"/>
                                  <w:sz w:val="18"/>
                                  <w:szCs w:val="18"/>
                                  <w:lang w:eastAsia="zh-CN"/>
                                </w:rPr>
                                <w:t>目检/X-ray主板基带模块线路</w:t>
                              </w:r>
                            </w:p>
                          </w:txbxContent>
                        </wps:txbx>
                        <wps:bodyPr lIns="87954" tIns="43978" rIns="87954" bIns="43978" upright="1"/>
                      </wps:wsp>
                      <wps:wsp>
                        <wps:cNvPr id="77" name="自选图形 9217"/>
                        <wps:cNvSpPr/>
                        <wps:spPr>
                          <a:xfrm>
                            <a:off x="3000375" y="786393"/>
                            <a:ext cx="1094740" cy="43512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eastAsia="zh-CN"/>
                                </w:rPr>
                              </w:pPr>
                              <w:r>
                                <w:rPr>
                                  <w:rFonts w:hint="eastAsia"/>
                                  <w:sz w:val="18"/>
                                  <w:szCs w:val="18"/>
                                  <w:lang w:eastAsia="zh-CN"/>
                                </w:rPr>
                                <w:t>维修更换相关元器件</w:t>
                              </w:r>
                            </w:p>
                          </w:txbxContent>
                        </wps:txbx>
                        <wps:bodyPr lIns="87954" tIns="43978" rIns="87954" bIns="43978" upright="1"/>
                      </wps:wsp>
                      <wps:wsp>
                        <wps:cNvPr id="78" name="矩形 9218"/>
                        <wps:cNvSpPr/>
                        <wps:spPr>
                          <a:xfrm>
                            <a:off x="2604770" y="668879"/>
                            <a:ext cx="298450" cy="240745"/>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color w:val="FF0000"/>
                                  <w:lang w:eastAsia="zh-CN"/>
                                </w:rPr>
                              </w:pPr>
                              <w:r>
                                <w:rPr>
                                  <w:rFonts w:hint="eastAsia"/>
                                  <w:lang w:eastAsia="zh-CN"/>
                                </w:rPr>
                                <w:t>N</w:t>
                              </w:r>
                            </w:p>
                          </w:txbxContent>
                        </wps:txbx>
                        <wps:bodyPr upright="1"/>
                      </wps:wsp>
                      <wps:wsp>
                        <wps:cNvPr id="79" name="矩形 9219"/>
                        <wps:cNvSpPr/>
                        <wps:spPr>
                          <a:xfrm>
                            <a:off x="684530" y="1249463"/>
                            <a:ext cx="328930" cy="282669"/>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80" name="直线 9220"/>
                        <wps:cNvCnPr/>
                        <wps:spPr>
                          <a:xfrm>
                            <a:off x="2759075" y="2786676"/>
                            <a:ext cx="294005" cy="5717"/>
                          </a:xfrm>
                          <a:prstGeom prst="line">
                            <a:avLst/>
                          </a:prstGeom>
                          <a:ln w="9525" cap="flat" cmpd="sng">
                            <a:solidFill>
                              <a:srgbClr val="000000"/>
                            </a:solidFill>
                            <a:prstDash val="solid"/>
                            <a:headEnd type="none" w="med" len="med"/>
                            <a:tailEnd type="triangle" w="med" len="med"/>
                          </a:ln>
                        </wps:spPr>
                        <wps:bodyPr upright="1"/>
                      </wps:wsp>
                      <wps:wsp>
                        <wps:cNvPr id="81" name="矩形 9221"/>
                        <wps:cNvSpPr/>
                        <wps:spPr>
                          <a:xfrm>
                            <a:off x="838835" y="2119703"/>
                            <a:ext cx="342900" cy="292198"/>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82" name="矩形 9222"/>
                        <wps:cNvSpPr/>
                        <wps:spPr>
                          <a:xfrm>
                            <a:off x="2733675" y="2360449"/>
                            <a:ext cx="266700" cy="292198"/>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lang w:eastAsia="zh-CN"/>
                                </w:rPr>
                              </w:pPr>
                              <w:r>
                                <w:rPr>
                                  <w:rFonts w:hint="eastAsia"/>
                                  <w:lang w:eastAsia="zh-CN"/>
                                </w:rPr>
                                <w:t>N</w:t>
                              </w:r>
                            </w:p>
                          </w:txbxContent>
                        </wps:txbx>
                        <wps:bodyPr upright="1"/>
                      </wps:wsp>
                    </wpc:wpc>
                  </a:graphicData>
                </a:graphic>
              </wp:inline>
            </w:drawing>
          </mc:Choice>
          <mc:Fallback>
            <w:pict>
              <v:group id="画布 9199" o:spid="_x0000_s1026" o:spt="203" style="height:299.25pt;width:328.4pt;" coordsize="4170680,3800475" editas="canvas" o:gfxdata="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">
                <o:lock v:ext="edit" aspectratio="f"/>
                <v:shape id="画布 9199" o:spid="_x0000_s1026" style="position:absolute;left:0;top:0;height:3800475;width:4170680;" filled="f" stroked="f" coordsize="21600,21600" o:gfxdata="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">
                  <v:fill on="f" focussize="0,0"/>
                  <v:stroke on="f"/>
                  <v:imagedata o:title=""/>
                  <o:lock v:ext="edit" aspectratio="t"/>
                </v:shape>
                <v:roundrect id="自选图形 9201" o:spid="_x0000_s1026" o:spt="2" style="position:absolute;left:588645;top:99093;height:379222;width:1485900;" fillcolor="#FFFFFF" filled="t" stroked="t" coordsize="21600,21600" arcsize="0.166666666666667" o:gfxdata="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BAPLXdYAAAAFAQAADwAAAAAAAAABACAA&#10;AAAiAAAAZHJzL2Rvd25yZXYueG1sUEsBAhQAFAAAAAgAh07iQOgc0FJIAgAAlwQAAA4AAAAAAAAA&#10;AQAgAAAAJQEAAGRycy9lMm9Eb2MueG1sUEsFBgAAAAAGAAYAWQEAAN8FAAAAAA==&#10;">
                  <v:fill on="t" focussize="0,0"/>
                  <v:stroke color="#000000" joinstyle="round"/>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lang w:eastAsia="zh-CN"/>
                          </w:rPr>
                          <w:t>不开机（10mA-100mA）</w:t>
                        </w:r>
                      </w:p>
                    </w:txbxContent>
                  </v:textbox>
                </v:roundrect>
                <v:shape id="自选图形 9202" o:spid="_x0000_s1026" o:spt="110" type="#_x0000_t110" style="position:absolute;left:245745;top:1486397;height:693652;width:2286000;" fillcolor="#FFFFFF" filled="t" stroked="t" coordsize="21600,21600" o:gfxdata="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9hsvB1QAAAAUBAAAPAAAAAAAAAAEAIAAAACIAAABkcnMv&#10;ZG93bnJldi54bWxQSwECFAAUAAAACACHTuJAnB+bsz8CAAB3BAAADgAAAAAAAAABACAAAAAkAQAA&#10;ZHJzL2Uyb0RvYy54bWxQSwUGAAAAAAYABgBZAQAA1QUAAAAA&#10;">
                  <v:fill on="t" focussize="0,0"/>
                  <v:stroke color="#000000" joinstyle="miter"/>
                  <v:imagedata o:title=""/>
                  <o:lock v:ext="edit" aspectratio="f"/>
                  <v:textbox inset="6.92551181102362pt,0mm,6.92551181102362pt,0mm">
                    <w:txbxContent>
                      <w:p>
                        <w:pPr>
                          <w:jc w:val="center"/>
                          <w:rPr>
                            <w:sz w:val="18"/>
                            <w:szCs w:val="18"/>
                            <w:lang w:eastAsia="zh-CN"/>
                          </w:rPr>
                        </w:pPr>
                        <w:r>
                          <w:rPr>
                            <w:rFonts w:hint="eastAsia"/>
                            <w:sz w:val="18"/>
                            <w:szCs w:val="18"/>
                            <w:lang w:eastAsia="zh-CN"/>
                          </w:rPr>
                          <w:t>检测</w:t>
                        </w:r>
                        <w:bookmarkStart w:id="52" w:name="OLE_LINK2"/>
                        <w:r>
                          <w:rPr>
                            <w:rFonts w:hint="eastAsia"/>
                            <w:sz w:val="18"/>
                            <w:szCs w:val="18"/>
                            <w:lang w:eastAsia="zh-CN"/>
                          </w:rPr>
                          <w:t>DCXO</w:t>
                        </w:r>
                        <w:bookmarkEnd w:id="52"/>
                        <w:r>
                          <w:rPr>
                            <w:rFonts w:hint="eastAsia"/>
                            <w:sz w:val="18"/>
                            <w:szCs w:val="18"/>
                            <w:lang w:eastAsia="zh-CN"/>
                          </w:rPr>
                          <w:t>时钟输出是否正常</w:t>
                        </w:r>
                      </w:p>
                    </w:txbxContent>
                  </v:textbox>
                </v:shape>
                <v:roundrect id="自选图形 9203" o:spid="_x0000_s1026" o:spt="2" style="position:absolute;left:3044190;top:1650281;height:442743;width:1094740;" fillcolor="#FFFFFF" filled="t" stroked="t" coordsize="21600,21600" arcsize="0.166666666666667" o:gfxdata="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EA8td1gAAAAUBAAAPAAAAAAAAAAEA&#10;IAAAACIAAABkcnMvZG93bnJldi54bWxQSwECFAAUAAAACACHTuJAfP6FgkoCAACaBAAADgAAAAAA&#10;AAABACAAAAAlAQAAZHJzL2Uyb0RvYy54bWxQSwUGAAAAAAYABgBZAQAA4QUAAAAA&#10;">
                  <v:fill on="t" focussize="0,0"/>
                  <v:stroke color="#000000" joinstyle="round"/>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维修更换X</w:t>
                        </w:r>
                        <w:r>
                          <w:rPr>
                            <w:rFonts w:hint="eastAsia"/>
                            <w:sz w:val="18"/>
                            <w:szCs w:val="18"/>
                            <w:lang w:val="en-US" w:eastAsia="zh-CN"/>
                          </w:rPr>
                          <w:t>21</w:t>
                        </w:r>
                        <w:r>
                          <w:rPr>
                            <w:rFonts w:hint="eastAsia"/>
                            <w:sz w:val="18"/>
                            <w:szCs w:val="18"/>
                            <w:lang w:eastAsia="zh-CN"/>
                          </w:rPr>
                          <w:t>01</w:t>
                        </w:r>
                      </w:p>
                    </w:txbxContent>
                  </v:textbox>
                </v:roundrect>
                <v:line id="直线 9204" o:spid="_x0000_s1026" o:spt="20" style="position:absolute;left:1388110;top:495466;height:176589;width:635;" filled="f" stroked="t" coordsize="21600,21600" o:gfxdata="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pwyPXAAAABQEAAA8AAAAAAAAAAQAgAAAAIgAAAGRycy9kb3du&#10;cmV2LnhtbFBLAQIUABQAAAAIAIdO4kDr5UP1AAIAAO8DAAAOAAAAAAAAAAEAIAAAACYBAABkcnMv&#10;ZTJvRG9jLnhtbFBLBQYAAAAABgAGAFkBAACYBQAAAAA=&#10;">
                  <v:fill on="f" focussize="0,0"/>
                  <v:stroke color="#000000" joinstyle="round" endarrow="block"/>
                  <v:imagedata o:title=""/>
                  <o:lock v:ext="edit" aspectratio="f"/>
                </v:line>
                <v:line id="直线 9205" o:spid="_x0000_s1026" o:spt="20" style="position:absolute;left:1388745;top:1288210;height:198186;width:635;" filled="f" stroked="t" coordsize="21600,21600" o:gfxdata="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j6nDI9cAAAAFAQAADwAAAAAAAAABACAAAAAiAAAAZHJzL2Rvd25yZXYu&#10;eG1sUEsBAhQAFAAAAAgAh07iQNReuN38AQAA8AMAAA4AAAAAAAAAAQAgAAAAJgEAAGRycy9lMm9E&#10;b2MueG1sUEsFBgAAAAAGAAYAWQEAAJQFAAAAAA==&#10;">
                  <v:fill on="f" focussize="0,0"/>
                  <v:stroke color="#000000" joinstyle="round" endarrow="block"/>
                  <v:imagedata o:title=""/>
                  <o:lock v:ext="edit" aspectratio="f"/>
                </v:line>
                <v:line id="直线 9206" o:spid="_x0000_s1026" o:spt="20" style="position:absolute;left:2531745;top:1831317;height:635;width:528320;" filled="f" stroked="t" coordsize="21600,21600" o:gfxdata="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pwyPXAAAABQEAAA8AAAAAAAAAAQAgAAAAIgAAAGRycy9kb3du&#10;cmV2LnhtbFBLAQIUABQAAAAIAIdO4kCfn/BvAAIAAPADAAAOAAAAAAAAAAEAIAAAACYBAABkcnMv&#10;ZTJvRG9jLnhtbFBLBQYAAAAABgAGAFkBAACYBQAAAAA=&#10;">
                  <v:fill on="f" focussize="0,0"/>
                  <v:stroke color="#000000" joinstyle="round" endarrow="block"/>
                  <v:imagedata o:title=""/>
                  <o:lock v:ext="edit" aspectratio="f"/>
                </v:line>
                <v:shape id="自选图形 9207" o:spid="_x0000_s1026" o:spt="110" type="#_x0000_t110" style="position:absolute;left:0;top:2336946;height:905813;width:2755900;" fillcolor="#FFFFFF" filled="t" stroked="t" coordsize="21600,21600" o:gfxdata="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Dn6isnVAAAABQEAAA8AAAAAAAAAAQAgAAAAIgAAAGRycy9kb3du&#10;cmV2LnhtbFBLAQIUABQAAAAIAIdO4kDIv6lbOwIAAHoEAAAOAAAAAAAAAAEAIAAAACQBAABkcnMv&#10;ZTJvRG9jLnhtbFBLBQYAAAAABgAGAFkBAADRBQAAAAA=&#10;">
                  <v:fill on="t" focussize="0,0"/>
                  <v:stroke color="#000000" joinstyle="miter"/>
                  <v:imagedata o:title=""/>
                  <o:lock v:ext="edit" aspectratio="f"/>
                  <v:textbox inset="6.92551181102362pt,3.46283464566929pt,6.92551181102362pt,3.46283464566929pt">
                    <w:txbxContent>
                      <w:p>
                        <w:pPr>
                          <w:jc w:val="center"/>
                          <w:rPr>
                            <w:sz w:val="15"/>
                            <w:szCs w:val="15"/>
                            <w:lang w:eastAsia="zh-CN"/>
                          </w:rPr>
                        </w:pPr>
                        <w:bookmarkStart w:id="53" w:name="OLE_LINK3"/>
                        <w:r>
                          <w:rPr>
                            <w:rFonts w:hint="eastAsia"/>
                            <w:sz w:val="15"/>
                            <w:szCs w:val="15"/>
                            <w:lang w:eastAsia="zh-CN"/>
                          </w:rPr>
                          <w:t>CPU/</w:t>
                        </w:r>
                        <w:bookmarkEnd w:id="53"/>
                        <w:r>
                          <w:rPr>
                            <w:rFonts w:hint="eastAsia"/>
                            <w:sz w:val="15"/>
                            <w:szCs w:val="15"/>
                            <w:lang w:eastAsia="zh-CN"/>
                          </w:rPr>
                          <w:t>PMU供电线路二极体值和输入电压是否正常</w:t>
                        </w:r>
                      </w:p>
                    </w:txbxContent>
                  </v:textbox>
                </v:shape>
                <v:roundrect id="自选图形 9208" o:spid="_x0000_s1026" o:spt="2" style="position:absolute;left:253365;top:3404103;height:396372;width:2514600;" fillcolor="#FFFFFF" filled="t" stroked="t" coordsize="21600,21600" arcsize="0.166666666666667" o:gfxdata="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BAPLXdYAAAAFAQAADwAAAAAAAAABACAA&#10;AAAiAAAAZHJzL2Rvd25yZXYueG1sUEsBAhQAFAAAAAgAh07iQMx5B5tIAgAAmQQAAA4AAAAAAAAA&#10;AQAgAAAAJQEAAGRycy9lMm9Eb2MueG1sUEsFBgAAAAAGAAYAWQEAAN8FAAAAAA==&#10;">
                  <v:fill on="t" focussize="0,0"/>
                  <v:stroke color="#000000" joinstyle="round"/>
                  <v:imagedata o:title=""/>
                  <o:lock v:ext="edit" aspectratio="f"/>
                  <v:textbox inset="6.92551181102362pt,3.46283464566929pt,6.92551181102362pt,3.46283464566929pt">
                    <w:txbxContent>
                      <w:p>
                        <w:pPr>
                          <w:jc w:val="center"/>
                          <w:rPr>
                            <w:sz w:val="20"/>
                            <w:lang w:eastAsia="zh-CN"/>
                          </w:rPr>
                        </w:pPr>
                        <w:r>
                          <w:rPr>
                            <w:rFonts w:hint="eastAsia"/>
                            <w:sz w:val="20"/>
                            <w:lang w:eastAsia="zh-CN"/>
                          </w:rPr>
                          <w:t>重焊更换</w:t>
                        </w:r>
                        <w:r>
                          <w:rPr>
                            <w:rFonts w:hint="eastAsia"/>
                            <w:sz w:val="15"/>
                            <w:szCs w:val="15"/>
                            <w:lang w:eastAsia="zh-CN"/>
                          </w:rPr>
                          <w:t>PMU</w:t>
                        </w:r>
                      </w:p>
                    </w:txbxContent>
                  </v:textbox>
                </v:roundrect>
                <v:line id="直线 9209" o:spid="_x0000_s1026" o:spt="20" style="position:absolute;left:1388110;top:2180049;height:186752;width:635;" filled="f" stroked="t" coordsize="21600,21600" o:gfxdata="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j6nDI9cAAAAFAQAADwAAAAAAAAABACAAAAAiAAAAZHJzL2Rvd25y&#10;ZXYueG1sUEsBAhQAFAAAAAgAh07iQCvFErv/AQAA8AMAAA4AAAAAAAAAAQAgAAAAJgEAAGRycy9l&#10;Mm9Eb2MueG1sUEsFBgAAAAAGAAYAWQEAAJcFAAAAAA==&#10;">
                  <v:fill on="f" focussize="0,0"/>
                  <v:stroke color="#000000" joinstyle="round" endarrow="block"/>
                  <v:imagedata o:title=""/>
                  <o:lock v:ext="edit" aspectratio="f"/>
                </v:line>
                <v:line id="直线 9210" o:spid="_x0000_s1026" o:spt="20" style="position:absolute;left:1356360;top:3244029;height:143558;width:6350;" filled="f" stroked="t" coordsize="21600,21600" o:gfxdata="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j6nDI9cAAAAFAQAADwAAAAAAAAABACAAAAAiAAAAZHJzL2Rvd25y&#10;ZXYueG1sUEsBAhQAFAAAAAgAh07iQFVpp2D/AQAA8QMAAA4AAAAAAAAAAQAgAAAAJgEAAGRycy9l&#10;Mm9Eb2MueG1sUEsFBgAAAAAGAAYAWQEAAJcFAAAAAA==&#10;">
                  <v:fill on="f" focussize="0,0"/>
                  <v:stroke color="#000000" joinstyle="round" endarrow="block"/>
                  <v:imagedata o:title=""/>
                  <o:lock v:ext="edit" aspectratio="f"/>
                </v:line>
                <v:roundrect id="自选图形 9211" o:spid="_x0000_s1026" o:spt="2" style="position:absolute;left:3027680;top:2587220;height:442743;width:1143000;" fillcolor="#FFFFFF" filled="t" stroked="t" coordsize="21600,21600" arcsize="0.166666666666667" o:gfxdata="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BAPLXdYAAAAFAQAADwAAAAAA&#10;AAABACAAAAAiAAAAZHJzL2Rvd25yZXYueG1sUEsBAhQAFAAAAAgAh07iQCKtkAFOAgAAmgQAAA4A&#10;AAAAAAAAAQAgAAAAJQEAAGRycy9lMm9Eb2MueG1sUEsFBgAAAAAGAAYAWQEAAOUFAAAAAA==&#10;">
                  <v:fill on="t" focussize="0,0"/>
                  <v:stroke color="#000000" joinstyle="round"/>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维修更换相关元器件</w:t>
                        </w:r>
                      </w:p>
                      <w:p>
                        <w:pPr>
                          <w:rPr>
                            <w:sz w:val="18"/>
                            <w:szCs w:val="18"/>
                            <w:lang w:eastAsia="zh-CN"/>
                          </w:rPr>
                        </w:pPr>
                      </w:p>
                    </w:txbxContent>
                  </v:textbox>
                </v:roundrect>
                <v:line id="直线 9212" o:spid="_x0000_s1026" o:spt="20" style="position:absolute;left:2501265;top:990931;flip:y;height:10163;width:502920;" filled="f" stroked="t" coordsize="21600,21600" o:gfxdata="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HwVZw1gAAAAUBAAAPAAAAAAAAAAEAIAAAACIAAABk&#10;cnMvZG93bnJldi54bWxQSwECFAAUAAAACACHTuJAh+XWyAgCAAD7AwAADgAAAAAAAAABACAAAAAl&#10;AQAAZHJzL2Uyb0RvYy54bWxQSwUGAAAAAAYABgBZAQAAnwUAAAAA&#10;">
                  <v:fill on="f" focussize="0,0"/>
                  <v:stroke color="#000000" joinstyle="round" endarrow="block"/>
                  <v:imagedata o:title=""/>
                  <o:lock v:ext="edit" aspectratio="f"/>
                </v:line>
                <v:rect id="矩形 9213" o:spid="_x0000_s1026" o:spt="1" style="position:absolute;left:931545;top:2180049;height:297279;width:342900;" fillcolor="#FFFFFF" filled="t" stroked="t" coordsize="21600,21600" o:gfxdata="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Ytz20QAAAAUBAAAPAAAA&#10;AAAAAAEAIAAAACIAAABkcnMvZG93bnJldi54bWxQSwECFAAUAAAACACHTuJAup1zlRwCAABUBAAA&#10;DgAAAAAAAAABACAAAAAgAQAAZHJzL2Uyb0RvYy54bWxQSwUGAAAAAAYABgBZAQAArgUAAAAA&#10;">
                  <v:fill on="t" opacity="0f" focussize="0,0"/>
                  <v:stroke color="#FFFFFF" joinstyle="miter"/>
                  <v:imagedata o:title=""/>
                  <o:lock v:ext="edit" aspectratio="f"/>
                  <v:textbox>
                    <w:txbxContent>
                      <w:p/>
                    </w:txbxContent>
                  </v:textbox>
                </v:rect>
                <v:rect id="矩形 9214" o:spid="_x0000_s1026" o:spt="1" style="position:absolute;left:2712720;top:1387304;height:297279;width:276225;" fillcolor="#FFFFFF" filled="t" stroked="t" coordsize="21600,21600" o:gfxdata="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mqKRmtQAAAAFAQAADwAAAAAAAAABACAAAAAiAAAA&#10;ZHJzL2Rvd25yZXYueG1sUEsBAhQAFAAAAAgAh07iQKguoLoLAgAAOAQAAA4AAAAAAAAAAQAgAAAA&#10;IwEAAGRycy9lMm9Eb2MueG1sUEsFBgAAAAAGAAYAWQEAAKAFAAAAAA==&#10;">
                  <v:fill on="t" focussize="0,0"/>
                  <v:stroke color="#FFFFFF" joinstyle="miter"/>
                  <v:imagedata o:title=""/>
                  <o:lock v:ext="edit" aspectratio="f"/>
                  <v:textbox>
                    <w:txbxContent>
                      <w:p>
                        <w:pPr>
                          <w:rPr>
                            <w:lang w:eastAsia="zh-CN"/>
                          </w:rPr>
                        </w:pPr>
                        <w:r>
                          <w:rPr>
                            <w:rFonts w:hint="eastAsia"/>
                            <w:lang w:eastAsia="zh-CN"/>
                          </w:rPr>
                          <w:t>N</w:t>
                        </w:r>
                      </w:p>
                    </w:txbxContent>
                  </v:textbox>
                </v:rect>
                <v:rect id="矩形 9215" o:spid="_x0000_s1026" o:spt="1" style="position:absolute;left:899160;top:3146842;height:297279;width:342900;" fillcolor="#FFFFFF" filled="t" stroked="t" coordsize="21600,21600" o:gfxdata="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Ytz20QAAAAUBAAAPAAAA&#10;AAAAAAEAIAAAACIAAABkcnMvZG93bnJldi54bWxQSwECFAAUAAAACACHTuJAPWG1KxwCAABUBAAA&#10;DgAAAAAAAAABACAAAAAgAQAAZHJzL2Uyb0RvYy54bWxQSwUGAAAAAAYABgBZAQAArgUAAAAA&#10;">
                  <v:fill on="t" opacity="0f" focussize="0,0"/>
                  <v:stroke color="#FFFFFF" joinstyle="miter"/>
                  <v:imagedata o:title=""/>
                  <o:lock v:ext="edit" aspectratio="f"/>
                  <v:textbox>
                    <w:txbxContent>
                      <w:p>
                        <w:r>
                          <w:rPr>
                            <w:rFonts w:hint="eastAsia"/>
                          </w:rPr>
                          <w:t>Y</w:t>
                        </w:r>
                      </w:p>
                    </w:txbxContent>
                  </v:textbox>
                </v:rect>
                <v:shape id="自选图形 9216" o:spid="_x0000_s1026" o:spt="110" type="#_x0000_t110" style="position:absolute;left:237490;top:660621;height:661891;width:2290445;" fillcolor="#FFFFFF" filled="t" stroked="t" coordsize="21600,21600" o:gfxdata="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n6isnVAAAABQEAAA8AAAAAAAAAAQAgAAAAIgAAAGRycy9k&#10;b3ducmV2LnhtbFBLAQIUABQAAAAIAIdO4kDLoFG9PgIAAH4EAAAOAAAAAAAAAAEAIAAAACQBAABk&#10;cnMvZTJvRG9jLnhtbFBLBQYAAAAABgAGAFkBAADUBQAAAAA=&#10;">
                  <v:fill on="t" focussize="0,0"/>
                  <v:stroke color="#000000" joinstyle="miter"/>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目检/X-ray主板基带模块线路</w:t>
                        </w:r>
                      </w:p>
                    </w:txbxContent>
                  </v:textbox>
                </v:shape>
                <v:roundrect id="自选图形 9217" o:spid="_x0000_s1026" o:spt="2" style="position:absolute;left:3000375;top:786393;height:435120;width:1094740;" fillcolor="#FFFFFF" filled="t" stroked="t" coordsize="21600,21600" arcsize="0.166666666666667" o:gfxdata="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QDy13WAAAABQEAAA8AAAAAAAAA&#10;AQAgAAAAIgAAAGRycy9kb3ducmV2LnhtbFBLAQIUABQAAAAIAIdO4kDL1ytATAIAAJkEAAAOAAAA&#10;AAAAAAEAIAAAACUBAABkcnMvZTJvRG9jLnhtbFBLBQYAAAAABgAGAFkBAADjBQAAAAA=&#10;">
                  <v:fill on="t" focussize="0,0"/>
                  <v:stroke color="#000000" joinstyle="round"/>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lang w:eastAsia="zh-CN"/>
                          </w:rPr>
                          <w:t>维修更换相关元器件</w:t>
                        </w:r>
                      </w:p>
                    </w:txbxContent>
                  </v:textbox>
                </v:roundrect>
                <v:rect id="矩形 9218" o:spid="_x0000_s1026" o:spt="1" style="position:absolute;left:2604770;top:668879;height:240745;width:298450;" fillcolor="#FFFFFF" filled="t" stroked="t" coordsize="21600,21600" o:gfxdata="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&#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aopGa1AAAAAUBAAAPAAAAAAAAAAEAIAAAACIAAABk&#10;cnMvZG93bnJldi54bWxQSwECFAAUAAAACACHTuJAPs3WZAoCAAA3BAAADgAAAAAAAAABACAAAAAj&#10;AQAAZHJzL2Uyb0RvYy54bWxQSwUGAAAAAAYABgBZAQAAnwUAAAAA&#10;">
                  <v:fill on="t" focussize="0,0"/>
                  <v:stroke color="#FFFFFF" joinstyle="miter"/>
                  <v:imagedata o:title=""/>
                  <o:lock v:ext="edit" aspectratio="f"/>
                  <v:textbox>
                    <w:txbxContent>
                      <w:p>
                        <w:pPr>
                          <w:rPr>
                            <w:color w:val="FF0000"/>
                            <w:lang w:eastAsia="zh-CN"/>
                          </w:rPr>
                        </w:pPr>
                        <w:r>
                          <w:rPr>
                            <w:rFonts w:hint="eastAsia"/>
                            <w:lang w:eastAsia="zh-CN"/>
                          </w:rPr>
                          <w:t>N</w:t>
                        </w:r>
                      </w:p>
                    </w:txbxContent>
                  </v:textbox>
                </v:rect>
                <v:rect id="矩形 9219" o:spid="_x0000_s1026" o:spt="1" style="position:absolute;left:684530;top:1249463;height:282669;width:328930;" fillcolor="#FFFFFF" filled="t" stroked="t" coordsize="21600,21600" o:gfxdata="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Ytz20QAAAAUBAAAPAAAA&#10;AAAAAAEAIAAAACIAAABkcnMvZG93bnJldi54bWxQSwECFAAUAAAACACHTuJAamBbYRwCAABUBAAA&#10;DgAAAAAAAAABACAAAAAgAQAAZHJzL2Uyb0RvYy54bWxQSwUGAAAAAAYABgBZAQAArgUAAAAA&#10;">
                  <v:fill on="t" opacity="0f" focussize="0,0"/>
                  <v:stroke color="#FFFFFF" joinstyle="miter"/>
                  <v:imagedata o:title=""/>
                  <o:lock v:ext="edit" aspectratio="f"/>
                  <v:textbox>
                    <w:txbxContent>
                      <w:p>
                        <w:r>
                          <w:rPr>
                            <w:rFonts w:hint="eastAsia"/>
                          </w:rPr>
                          <w:t>Y</w:t>
                        </w:r>
                      </w:p>
                    </w:txbxContent>
                  </v:textbox>
                </v:rect>
                <v:line id="直线 9220" o:spid="_x0000_s1026" o:spt="20" style="position:absolute;left:2759075;top:2786676;height:5717;width:294005;" filled="f" stroked="t" coordsize="21600,21600" o:gfxdata="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j6nDI9cAAAAFAQAADwAAAAAAAAABACAAAAAiAAAAZHJzL2Rvd25yZXYu&#10;eG1sUEsBAhQAFAAAAAgAh07iQC4O6m38AQAA8QMAAA4AAAAAAAAAAQAgAAAAJgEAAGRycy9lMm9E&#10;b2MueG1sUEsFBgAAAAAGAAYAWQEAAJQFAAAAAA==&#10;">
                  <v:fill on="f" focussize="0,0"/>
                  <v:stroke color="#000000" joinstyle="round" endarrow="block"/>
                  <v:imagedata o:title=""/>
                  <o:lock v:ext="edit" aspectratio="f"/>
                </v:line>
                <v:rect id="矩形 9221" o:spid="_x0000_s1026" o:spt="1" style="position:absolute;left:838835;top:2119703;height:292198;width:342900;" fillcolor="#FFFFFF" filled="t" stroked="t" coordsize="21600,21600" o:gfxdata="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mLc9tEAAAAFAQAADwAAAAAA&#10;AAABACAAAAAiAAAAZHJzL2Rvd25yZXYueG1sUEsBAhQAFAAAAAgAh07iQH4Ust4aAgAAVAQAAA4A&#10;AAAAAAAAAQAgAAAAIAEAAGRycy9lMm9Eb2MueG1sUEsFBgAAAAAGAAYAWQEAAKwFAAAAAA==&#10;">
                  <v:fill on="t" opacity="0f" focussize="0,0"/>
                  <v:stroke color="#FFFFFF" joinstyle="miter"/>
                  <v:imagedata o:title=""/>
                  <o:lock v:ext="edit" aspectratio="f"/>
                  <v:textbox>
                    <w:txbxContent>
                      <w:p>
                        <w:r>
                          <w:rPr>
                            <w:rFonts w:hint="eastAsia"/>
                          </w:rPr>
                          <w:t>Y</w:t>
                        </w:r>
                      </w:p>
                    </w:txbxContent>
                  </v:textbox>
                </v:rect>
                <v:rect id="矩形 9222" o:spid="_x0000_s1026" o:spt="1" style="position:absolute;left:2733675;top:2360449;height:292198;width:266700;" fillcolor="#FFFFFF" filled="t" stroked="t" coordsize="21600,21600" o:gfxdata="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mqKRmtQAAAAFAQAADwAAAAAAAAABACAAAAAiAAAA&#10;ZHJzL2Rvd25yZXYueG1sUEsBAhQAFAAAAAgAh07iQG23KCgLAgAAOAQAAA4AAAAAAAAAAQAgAAAA&#10;IwEAAGRycy9lMm9Eb2MueG1sUEsFBgAAAAAGAAYAWQEAAKAFAAAAAA==&#10;">
                  <v:fill on="t" focussize="0,0"/>
                  <v:stroke color="#FFFFFF" joinstyle="miter"/>
                  <v:imagedata o:title=""/>
                  <o:lock v:ext="edit" aspectratio="f"/>
                  <v:textbox>
                    <w:txbxContent>
                      <w:p>
                        <w:pPr>
                          <w:rPr>
                            <w:lang w:eastAsia="zh-CN"/>
                          </w:rPr>
                        </w:pPr>
                        <w:r>
                          <w:rPr>
                            <w:rFonts w:hint="eastAsia"/>
                            <w:lang w:eastAsia="zh-CN"/>
                          </w:rPr>
                          <w:t>N</w:t>
                        </w:r>
                      </w:p>
                    </w:txbxContent>
                  </v:textbox>
                </v:rect>
                <w10:wrap type="none"/>
                <w10:anchorlock/>
              </v:group>
            </w:pict>
          </mc:Fallback>
        </mc:AlternateContent>
      </w:r>
    </w:p>
    <w:p>
      <w:pPr>
        <w:spacing w:line="360" w:lineRule="auto"/>
        <w:ind w:left="628" w:leftChars="299"/>
        <w:rPr>
          <w:rFonts w:ascii="宋体" w:hAnsi="宋体"/>
          <w:lang w:eastAsia="zh-CN"/>
        </w:rPr>
      </w:pPr>
      <w:r>
        <w:rPr>
          <w:rFonts w:hint="eastAsia" w:ascii="宋体" w:hAnsi="宋体" w:cs="宋体"/>
          <w:sz w:val="24"/>
          <w:lang w:eastAsia="zh-CN"/>
        </w:rPr>
        <w:t>c.</w:t>
      </w:r>
      <w:r>
        <w:rPr>
          <w:rFonts w:hint="eastAsia" w:ascii="宋体" w:hAnsi="宋体" w:cs="宋体"/>
          <w:sz w:val="24"/>
        </w:rPr>
        <w:t>有大电流</w:t>
      </w:r>
      <w:r>
        <w:rPr>
          <w:rFonts w:hint="eastAsia" w:ascii="宋体" w:hAnsi="宋体" w:cs="宋体"/>
          <w:sz w:val="24"/>
          <w:lang w:eastAsia="zh-CN"/>
        </w:rPr>
        <w:t>(I &gt; 1A )</w:t>
      </w:r>
      <w:r>
        <w:rPr>
          <w:rFonts w:hint="eastAsia" w:asciiTheme="minorEastAsia" w:hAnsiTheme="minorEastAsia" w:eastAsiaTheme="minorEastAsia" w:cstheme="minorEastAsia"/>
          <w:sz w:val="24"/>
          <w:lang w:eastAsia="zh-CN"/>
        </w:rPr>
        <w:br w:type="textWrapping"/>
      </w:r>
    </w:p>
    <w:p>
      <w:pPr>
        <w:spacing w:line="360" w:lineRule="auto"/>
        <w:ind w:left="628" w:leftChars="299"/>
        <w:rPr>
          <w:rFonts w:ascii="宋体" w:hAnsi="宋体"/>
          <w:lang w:eastAsia="zh-CN"/>
        </w:rPr>
      </w:pPr>
      <w:r>
        <mc:AlternateContent>
          <mc:Choice Requires="wpc">
            <w:drawing>
              <wp:inline distT="0" distB="0" distL="114300" distR="114300">
                <wp:extent cx="4838065" cy="3869055"/>
                <wp:effectExtent l="0" t="0" r="20320" b="0"/>
                <wp:docPr id="112" name="画布 922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6" name="自选图形 9225"/>
                        <wps:cNvSpPr/>
                        <wps:spPr>
                          <a:xfrm>
                            <a:off x="1257300" y="99076"/>
                            <a:ext cx="1485900" cy="379157"/>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eastAsia="zh-CN"/>
                                </w:rPr>
                              </w:pPr>
                              <w:r>
                                <w:rPr>
                                  <w:rFonts w:hint="eastAsia"/>
                                  <w:sz w:val="18"/>
                                  <w:szCs w:val="18"/>
                                  <w:lang w:eastAsia="zh-CN"/>
                                </w:rPr>
                                <w:t>不开机（大于1A）</w:t>
                              </w:r>
                            </w:p>
                          </w:txbxContent>
                        </wps:txbx>
                        <wps:bodyPr lIns="87954" tIns="43978" rIns="87954" bIns="43978" upright="1"/>
                      </wps:wsp>
                      <wps:wsp>
                        <wps:cNvPr id="87" name="自选图形 9226"/>
                        <wps:cNvSpPr/>
                        <wps:spPr>
                          <a:xfrm>
                            <a:off x="914400" y="1486144"/>
                            <a:ext cx="2286000" cy="693534"/>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sz w:val="18"/>
                                  <w:szCs w:val="18"/>
                                  <w:lang w:eastAsia="zh-CN"/>
                                </w:rPr>
                              </w:pPr>
                              <w:r>
                                <w:rPr>
                                  <w:rFonts w:hint="eastAsia"/>
                                  <w:sz w:val="18"/>
                                  <w:szCs w:val="18"/>
                                  <w:lang w:eastAsia="zh-CN"/>
                                </w:rPr>
                                <w:t>万用表检测PMU各路电压输入输出阻抗</w:t>
                              </w:r>
                            </w:p>
                          </w:txbxContent>
                        </wps:txbx>
                        <wps:bodyPr lIns="87954" tIns="0" rIns="87954" bIns="0" upright="1"/>
                      </wps:wsp>
                      <wps:wsp>
                        <wps:cNvPr id="88" name="自选图形 9227"/>
                        <wps:cNvSpPr/>
                        <wps:spPr>
                          <a:xfrm>
                            <a:off x="3712845" y="1650001"/>
                            <a:ext cx="1094740" cy="442668"/>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8"/>
                                  <w:szCs w:val="18"/>
                                  <w:lang w:eastAsia="zh-CN"/>
                                </w:rPr>
                              </w:pPr>
                              <w:r>
                                <w:rPr>
                                  <w:rFonts w:hint="eastAsia"/>
                                  <w:sz w:val="18"/>
                                  <w:szCs w:val="18"/>
                                  <w:lang w:eastAsia="zh-CN"/>
                                </w:rPr>
                                <w:t>维修更换PMU及相关元器件</w:t>
                              </w:r>
                            </w:p>
                          </w:txbxContent>
                        </wps:txbx>
                        <wps:bodyPr lIns="87954" tIns="43978" rIns="87954" bIns="43978" upright="1"/>
                      </wps:wsp>
                      <wps:wsp>
                        <wps:cNvPr id="89" name="直线 9228"/>
                        <wps:cNvCnPr/>
                        <wps:spPr>
                          <a:xfrm>
                            <a:off x="2056765" y="495381"/>
                            <a:ext cx="635" cy="198153"/>
                          </a:xfrm>
                          <a:prstGeom prst="line">
                            <a:avLst/>
                          </a:prstGeom>
                          <a:ln w="9525" cap="flat" cmpd="sng">
                            <a:solidFill>
                              <a:srgbClr val="000000"/>
                            </a:solidFill>
                            <a:prstDash val="solid"/>
                            <a:headEnd type="none" w="med" len="med"/>
                            <a:tailEnd type="triangle" w="med" len="med"/>
                          </a:ln>
                        </wps:spPr>
                        <wps:bodyPr upright="1"/>
                      </wps:wsp>
                      <wps:wsp>
                        <wps:cNvPr id="90" name="直线 9229"/>
                        <wps:cNvCnPr/>
                        <wps:spPr>
                          <a:xfrm>
                            <a:off x="2057400" y="1287991"/>
                            <a:ext cx="635" cy="198153"/>
                          </a:xfrm>
                          <a:prstGeom prst="line">
                            <a:avLst/>
                          </a:prstGeom>
                          <a:ln w="9525" cap="flat" cmpd="sng">
                            <a:solidFill>
                              <a:srgbClr val="000000"/>
                            </a:solidFill>
                            <a:prstDash val="solid"/>
                            <a:headEnd type="none" w="med" len="med"/>
                            <a:tailEnd type="triangle" w="med" len="med"/>
                          </a:ln>
                        </wps:spPr>
                        <wps:bodyPr upright="1"/>
                      </wps:wsp>
                      <wps:wsp>
                        <wps:cNvPr id="91" name="直线 9230"/>
                        <wps:cNvCnPr/>
                        <wps:spPr>
                          <a:xfrm>
                            <a:off x="3200400" y="1831006"/>
                            <a:ext cx="528320" cy="635"/>
                          </a:xfrm>
                          <a:prstGeom prst="line">
                            <a:avLst/>
                          </a:prstGeom>
                          <a:ln w="9525" cap="flat" cmpd="sng">
                            <a:solidFill>
                              <a:srgbClr val="000000"/>
                            </a:solidFill>
                            <a:prstDash val="solid"/>
                            <a:headEnd type="none" w="med" len="med"/>
                            <a:tailEnd type="triangle" w="med" len="med"/>
                          </a:ln>
                        </wps:spPr>
                        <wps:bodyPr upright="1"/>
                      </wps:wsp>
                      <wps:wsp>
                        <wps:cNvPr id="92" name="自选图形 9231"/>
                        <wps:cNvSpPr/>
                        <wps:spPr>
                          <a:xfrm>
                            <a:off x="769620" y="2429274"/>
                            <a:ext cx="2559685" cy="649712"/>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sz w:val="18"/>
                                  <w:szCs w:val="18"/>
                                  <w:lang w:eastAsia="zh-CN"/>
                                </w:rPr>
                              </w:pPr>
                              <w:r>
                                <w:rPr>
                                  <w:rFonts w:hint="eastAsia"/>
                                  <w:sz w:val="18"/>
                                  <w:szCs w:val="18"/>
                                  <w:lang w:eastAsia="zh-CN"/>
                                </w:rPr>
                                <w:t>主板上电开机后用感触法排查发烫位置和元件</w:t>
                              </w:r>
                            </w:p>
                          </w:txbxContent>
                        </wps:txbx>
                        <wps:bodyPr lIns="87954" tIns="43978" rIns="87954" bIns="43978" upright="1"/>
                      </wps:wsp>
                      <wps:wsp>
                        <wps:cNvPr id="93" name="自选图形 9232"/>
                        <wps:cNvSpPr/>
                        <wps:spPr>
                          <a:xfrm>
                            <a:off x="922020" y="3403524"/>
                            <a:ext cx="3027680" cy="39630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20"/>
                                  <w:lang w:eastAsia="zh-CN"/>
                                </w:rPr>
                              </w:pPr>
                              <w:r>
                                <w:rPr>
                                  <w:rFonts w:hint="eastAsia"/>
                                  <w:sz w:val="20"/>
                                  <w:lang w:eastAsia="zh-CN"/>
                                </w:rPr>
                                <w:t>依次更换CPU/PMU等有源元件</w:t>
                              </w:r>
                            </w:p>
                          </w:txbxContent>
                        </wps:txbx>
                        <wps:bodyPr lIns="87954" tIns="43978" rIns="87954" bIns="43978" upright="1"/>
                      </wps:wsp>
                      <wps:wsp>
                        <wps:cNvPr id="94" name="直线 9233"/>
                        <wps:cNvCnPr/>
                        <wps:spPr>
                          <a:xfrm>
                            <a:off x="2056765" y="2179678"/>
                            <a:ext cx="635" cy="297229"/>
                          </a:xfrm>
                          <a:prstGeom prst="line">
                            <a:avLst/>
                          </a:prstGeom>
                          <a:ln w="9525" cap="flat" cmpd="sng">
                            <a:solidFill>
                              <a:srgbClr val="000000"/>
                            </a:solidFill>
                            <a:prstDash val="solid"/>
                            <a:headEnd type="none" w="med" len="med"/>
                            <a:tailEnd type="triangle" w="med" len="med"/>
                          </a:ln>
                        </wps:spPr>
                        <wps:bodyPr upright="1"/>
                      </wps:wsp>
                      <wps:wsp>
                        <wps:cNvPr id="98" name="直线 9234"/>
                        <wps:cNvCnPr/>
                        <wps:spPr>
                          <a:xfrm>
                            <a:off x="2030730" y="3089782"/>
                            <a:ext cx="635" cy="297229"/>
                          </a:xfrm>
                          <a:prstGeom prst="line">
                            <a:avLst/>
                          </a:prstGeom>
                          <a:ln w="9525" cap="flat" cmpd="sng">
                            <a:solidFill>
                              <a:srgbClr val="000000"/>
                            </a:solidFill>
                            <a:prstDash val="solid"/>
                            <a:headEnd type="none" w="med" len="med"/>
                            <a:tailEnd type="triangle" w="med" len="med"/>
                          </a:ln>
                        </wps:spPr>
                        <wps:bodyPr upright="1"/>
                      </wps:wsp>
                      <wps:wsp>
                        <wps:cNvPr id="99" name="自选图形 9235"/>
                        <wps:cNvSpPr/>
                        <wps:spPr>
                          <a:xfrm>
                            <a:off x="3696335" y="2586780"/>
                            <a:ext cx="1143000" cy="442668"/>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8"/>
                                  <w:szCs w:val="18"/>
                                  <w:lang w:eastAsia="zh-CN"/>
                                </w:rPr>
                              </w:pPr>
                              <w:r>
                                <w:rPr>
                                  <w:rFonts w:hint="eastAsia"/>
                                  <w:sz w:val="18"/>
                                  <w:szCs w:val="18"/>
                                  <w:lang w:eastAsia="zh-CN"/>
                                </w:rPr>
                                <w:t>维修更换相关元器件</w:t>
                              </w:r>
                            </w:p>
                          </w:txbxContent>
                        </wps:txbx>
                        <wps:bodyPr lIns="87954" tIns="43978" rIns="87954" bIns="43978" upright="1"/>
                      </wps:wsp>
                      <wps:wsp>
                        <wps:cNvPr id="100" name="直线 9236"/>
                        <wps:cNvCnPr/>
                        <wps:spPr>
                          <a:xfrm flipV="1">
                            <a:off x="3169920" y="990763"/>
                            <a:ext cx="502920" cy="10162"/>
                          </a:xfrm>
                          <a:prstGeom prst="line">
                            <a:avLst/>
                          </a:prstGeom>
                          <a:ln w="9525" cap="flat" cmpd="sng">
                            <a:solidFill>
                              <a:srgbClr val="000000"/>
                            </a:solidFill>
                            <a:prstDash val="solid"/>
                            <a:headEnd type="none" w="med" len="med"/>
                            <a:tailEnd type="triangle" w="med" len="med"/>
                          </a:ln>
                        </wps:spPr>
                        <wps:bodyPr upright="1"/>
                      </wps:wsp>
                      <wps:wsp>
                        <wps:cNvPr id="101" name="矩形 9237"/>
                        <wps:cNvSpPr/>
                        <wps:spPr>
                          <a:xfrm>
                            <a:off x="1600200" y="2179678"/>
                            <a:ext cx="342900" cy="297229"/>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txbxContent>
                        </wps:txbx>
                        <wps:bodyPr upright="1"/>
                      </wps:wsp>
                      <wps:wsp>
                        <wps:cNvPr id="102" name="矩形 9238"/>
                        <wps:cNvSpPr/>
                        <wps:spPr>
                          <a:xfrm>
                            <a:off x="3328035" y="1519804"/>
                            <a:ext cx="276225" cy="297229"/>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lang w:eastAsia="zh-CN"/>
                                </w:rPr>
                              </w:pPr>
                              <w:r>
                                <w:rPr>
                                  <w:rFonts w:hint="eastAsia"/>
                                  <w:lang w:eastAsia="zh-CN"/>
                                </w:rPr>
                                <w:t>N</w:t>
                              </w:r>
                            </w:p>
                          </w:txbxContent>
                        </wps:txbx>
                        <wps:bodyPr upright="1"/>
                      </wps:wsp>
                      <wps:wsp>
                        <wps:cNvPr id="103" name="矩形 9239"/>
                        <wps:cNvSpPr/>
                        <wps:spPr>
                          <a:xfrm>
                            <a:off x="1663700" y="3089147"/>
                            <a:ext cx="342900" cy="297229"/>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104" name="自选图形 9240"/>
                        <wps:cNvSpPr/>
                        <wps:spPr>
                          <a:xfrm>
                            <a:off x="906145" y="660508"/>
                            <a:ext cx="2290445" cy="661779"/>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sz w:val="18"/>
                                  <w:szCs w:val="18"/>
                                  <w:lang w:eastAsia="zh-CN"/>
                                </w:rPr>
                              </w:pPr>
                              <w:r>
                                <w:rPr>
                                  <w:rFonts w:hint="eastAsia"/>
                                  <w:sz w:val="18"/>
                                  <w:szCs w:val="18"/>
                                  <w:lang w:eastAsia="zh-CN"/>
                                </w:rPr>
                                <w:t>目检/X-Ray主板有源器件连锡和偏移现象</w:t>
                              </w:r>
                            </w:p>
                          </w:txbxContent>
                        </wps:txbx>
                        <wps:bodyPr lIns="87954" tIns="43978" rIns="87954" bIns="43978" upright="1"/>
                      </wps:wsp>
                      <wps:wsp>
                        <wps:cNvPr id="105" name="自选图形 9241"/>
                        <wps:cNvSpPr/>
                        <wps:spPr>
                          <a:xfrm>
                            <a:off x="3669030" y="786259"/>
                            <a:ext cx="1094740" cy="435046"/>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eastAsia="zh-CN"/>
                                </w:rPr>
                              </w:pPr>
                              <w:r>
                                <w:rPr>
                                  <w:rFonts w:hint="eastAsia"/>
                                  <w:sz w:val="18"/>
                                  <w:szCs w:val="18"/>
                                  <w:lang w:eastAsia="zh-CN"/>
                                </w:rPr>
                                <w:t>维修更换相关元器件</w:t>
                              </w:r>
                            </w:p>
                          </w:txbxContent>
                        </wps:txbx>
                        <wps:bodyPr lIns="87954" tIns="43978" rIns="87954" bIns="43978" upright="1"/>
                      </wps:wsp>
                      <wps:wsp>
                        <wps:cNvPr id="106" name="矩形 9242"/>
                        <wps:cNvSpPr/>
                        <wps:spPr>
                          <a:xfrm>
                            <a:off x="3253105" y="612240"/>
                            <a:ext cx="397510" cy="297229"/>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color w:val="FF0000"/>
                                  <w:lang w:eastAsia="zh-CN"/>
                                </w:rPr>
                              </w:pPr>
                              <w:r>
                                <w:rPr>
                                  <w:rFonts w:hint="eastAsia"/>
                                  <w:lang w:eastAsia="zh-CN"/>
                                </w:rPr>
                                <w:t>N</w:t>
                              </w:r>
                            </w:p>
                          </w:txbxContent>
                        </wps:txbx>
                        <wps:bodyPr upright="1"/>
                      </wps:wsp>
                      <wps:wsp>
                        <wps:cNvPr id="107" name="矩形 9243"/>
                        <wps:cNvSpPr/>
                        <wps:spPr>
                          <a:xfrm>
                            <a:off x="1485900" y="1234643"/>
                            <a:ext cx="342900" cy="297229"/>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108" name="直线 9244"/>
                        <wps:cNvCnPr/>
                        <wps:spPr>
                          <a:xfrm>
                            <a:off x="3314065" y="2753812"/>
                            <a:ext cx="393700" cy="1270"/>
                          </a:xfrm>
                          <a:prstGeom prst="line">
                            <a:avLst/>
                          </a:prstGeom>
                          <a:ln w="9525" cap="flat" cmpd="sng">
                            <a:solidFill>
                              <a:srgbClr val="000000"/>
                            </a:solidFill>
                            <a:prstDash val="solid"/>
                            <a:headEnd type="none" w="med" len="med"/>
                            <a:tailEnd type="triangle" w="med" len="med"/>
                          </a:ln>
                        </wps:spPr>
                        <wps:bodyPr upright="1"/>
                      </wps:wsp>
                      <wps:wsp>
                        <wps:cNvPr id="109" name="矩形 9245"/>
                        <wps:cNvSpPr/>
                        <wps:spPr>
                          <a:xfrm>
                            <a:off x="1507490" y="2119343"/>
                            <a:ext cx="342900" cy="292148"/>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110" name="矩形 9246"/>
                        <wps:cNvSpPr/>
                        <wps:spPr>
                          <a:xfrm>
                            <a:off x="3402330" y="2360047"/>
                            <a:ext cx="266700" cy="292148"/>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lang w:eastAsia="zh-CN"/>
                                </w:rPr>
                              </w:pPr>
                              <w:r>
                                <w:rPr>
                                  <w:rFonts w:hint="eastAsia"/>
                                  <w:lang w:eastAsia="zh-CN"/>
                                </w:rPr>
                                <w:t>N</w:t>
                              </w:r>
                            </w:p>
                          </w:txbxContent>
                        </wps:txbx>
                        <wps:bodyPr upright="1"/>
                      </wps:wsp>
                    </wpc:wpc>
                  </a:graphicData>
                </a:graphic>
              </wp:inline>
            </w:drawing>
          </mc:Choice>
          <mc:Fallback>
            <w:pict>
              <v:group id="画布 9223" o:spid="_x0000_s1026" o:spt="203" style="height:304.65pt;width:380.95pt;" coordsize="4838065,3869055" editas="canvas" o:gfxdata="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">
                <o:lock v:ext="edit" aspectratio="f"/>
                <v:shape id="画布 9223" o:spid="_x0000_s1026" style="position:absolute;left:0;top:0;height:3869055;width:4838065;" filled="f" stroked="f" coordsize="21600,21600" o:gfxdata="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">
                  <v:fill on="f" focussize="0,0"/>
                  <v:stroke on="f"/>
                  <v:imagedata o:title=""/>
                  <o:lock v:ext="edit" aspectratio="t"/>
                </v:shape>
                <v:roundrect id="自选图形 9225" o:spid="_x0000_s1026" o:spt="2" style="position:absolute;left:1257300;top:99076;height:379157;width:1485900;" fillcolor="#FFFFFF" filled="t" stroked="t" coordsize="21600,21600" arcsize="0.166666666666667" o:gfxdata="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QLbWf1gAAAAUBAAAPAAAAAAAAAAEAIAAA&#10;ACIAAABkcnMvZG93bnJldi54bWxQSwECFAAUAAAACACHTuJASucVoUcCAACYBAAADgAAAAAAAAAB&#10;ACAAAAAlAQAAZHJzL2Uyb0RvYy54bWxQSwUGAAAAAAYABgBZAQAA3gUAAAAA&#10;">
                  <v:fill on="t" focussize="0,0"/>
                  <v:stroke color="#000000" joinstyle="round"/>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lang w:eastAsia="zh-CN"/>
                          </w:rPr>
                          <w:t>不开机（大于1A）</w:t>
                        </w:r>
                      </w:p>
                    </w:txbxContent>
                  </v:textbox>
                </v:roundrect>
                <v:shape id="自选图形 9226" o:spid="_x0000_s1026" o:spt="110" type="#_x0000_t110" style="position:absolute;left:914400;top:1486144;height:693534;width:2286000;" fillcolor="#FFFFFF" filled="t" stroked="t" coordsize="21600,21600" o:gfxdata="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pqLUD1gAAAAUBAAAPAAAAAAAAAAEAIAAAACIAAABkcnMv&#10;ZG93bnJldi54bWxQSwECFAAUAAAACACHTuJALL0nsz4CAAB3BAAADgAAAAAAAAABACAAAAAlAQAA&#10;ZHJzL2Uyb0RvYy54bWxQSwUGAAAAAAYABgBZAQAA1QUAAAAA&#10;">
                  <v:fill on="t" focussize="0,0"/>
                  <v:stroke color="#000000" joinstyle="miter"/>
                  <v:imagedata o:title=""/>
                  <o:lock v:ext="edit" aspectratio="f"/>
                  <v:textbox inset="6.92551181102362pt,0mm,6.92551181102362pt,0mm">
                    <w:txbxContent>
                      <w:p>
                        <w:pPr>
                          <w:jc w:val="center"/>
                          <w:rPr>
                            <w:sz w:val="18"/>
                            <w:szCs w:val="18"/>
                            <w:lang w:eastAsia="zh-CN"/>
                          </w:rPr>
                        </w:pPr>
                        <w:r>
                          <w:rPr>
                            <w:rFonts w:hint="eastAsia"/>
                            <w:sz w:val="18"/>
                            <w:szCs w:val="18"/>
                            <w:lang w:eastAsia="zh-CN"/>
                          </w:rPr>
                          <w:t>万用表检测PMU各路电压输入输出阻抗</w:t>
                        </w:r>
                      </w:p>
                    </w:txbxContent>
                  </v:textbox>
                </v:shape>
                <v:roundrect id="自选图形 9227" o:spid="_x0000_s1026" o:spt="2" style="position:absolute;left:3712845;top:1650001;height:442668;width:1094740;" fillcolor="#FFFFFF" filled="t" stroked="t" coordsize="21600,21600" arcsize="0.166666666666667" o:gfxdata="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AttZ/WAAAABQEAAA8AAAAAAAAA&#10;AQAgAAAAIgAAAGRycy9kb3ducmV2LnhtbFBLAQIUABQAAAAIAIdO4kCoch02TAIAAJoEAAAOAAAA&#10;AAAAAAEAIAAAACUBAABkcnMvZTJvRG9jLnhtbFBLBQYAAAAABgAGAFkBAADjBQAAAAA=&#10;">
                  <v:fill on="t" focussize="0,0"/>
                  <v:stroke color="#000000" joinstyle="round"/>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维修更换PMU及相关元器件</w:t>
                        </w:r>
                      </w:p>
                    </w:txbxContent>
                  </v:textbox>
                </v:roundrect>
                <v:line id="直线 9228" o:spid="_x0000_s1026" o:spt="20" style="position:absolute;left:2056765;top:495381;height:198153;width:635;" filled="f" stroked="t" coordsize="21600,21600" o:gfxdata="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uHveHYAAAABQEAAA8AAAAAAAAAAQAgAAAAIgAAAGRycy9kb3du&#10;cmV2LnhtbFBLAQIUABQAAAAIAIdO4kDBpnL8/wEAAO8DAAAOAAAAAAAAAAEAIAAAACcBAABkcnMv&#10;ZTJvRG9jLnhtbFBLBQYAAAAABgAGAFkBAACYBQAAAAA=&#10;">
                  <v:fill on="f" focussize="0,0"/>
                  <v:stroke color="#000000" joinstyle="round" endarrow="block"/>
                  <v:imagedata o:title=""/>
                  <o:lock v:ext="edit" aspectratio="f"/>
                </v:line>
                <v:line id="直线 9229" o:spid="_x0000_s1026" o:spt="20" style="position:absolute;left:2057400;top:1287991;height:198153;width:635;" filled="f" stroked="t" coordsize="21600,21600" o:gfxdata="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4e94dgAAAAFAQAADwAAAAAAAAABACAAAAAiAAAAZHJzL2Rvd25y&#10;ZXYueG1sUEsBAhQAFAAAAAgAh07iQHy1pSn+AQAA8AMAAA4AAAAAAAAAAQAgAAAAJwEAAGRycy9l&#10;Mm9Eb2MueG1sUEsFBgAAAAAGAAYAWQEAAJcFAAAAAA==&#10;">
                  <v:fill on="f" focussize="0,0"/>
                  <v:stroke color="#000000" joinstyle="round" endarrow="block"/>
                  <v:imagedata o:title=""/>
                  <o:lock v:ext="edit" aspectratio="f"/>
                </v:line>
                <v:line id="直线 9230" o:spid="_x0000_s1026" o:spt="20" style="position:absolute;left:3200400;top:1831006;height:635;width:528320;" filled="f" stroked="t" coordsize="21600,21600" o:gfxdata="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uHveHYAAAABQEAAA8AAAAAAAAAAQAgAAAAIgAAAGRycy9kb3ducmV2&#10;LnhtbFBLAQIUABQAAAAIAIdO4kClNgBR/AEAAPADAAAOAAAAAAAAAAEAIAAAACcBAABkcnMvZTJv&#10;RG9jLnhtbFBLBQYAAAAABgAGAFkBAACVBQAAAAA=&#10;">
                  <v:fill on="f" focussize="0,0"/>
                  <v:stroke color="#000000" joinstyle="round" endarrow="block"/>
                  <v:imagedata o:title=""/>
                  <o:lock v:ext="edit" aspectratio="f"/>
                </v:line>
                <v:shape id="自选图形 9231" o:spid="_x0000_s1026" o:spt="110" type="#_x0000_t110" style="position:absolute;left:769620;top:2429274;height:649712;width:2559685;" fillcolor="#FFFFFF" filled="t" stroked="t" coordsize="21600,21600" o:gfxdata="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rdT0C9YAAAAFAQAADwAAAAAAAAABACAAAAAiAAAAZHJz&#10;L2Rvd25yZXYueG1sUEsBAhQAFAAAAAgAh07iQLH82VI/AgAAfwQAAA4AAAAAAAAAAQAgAAAAJQEA&#10;AGRycy9lMm9Eb2MueG1sUEsFBgAAAAAGAAYAWQEAANYFAAAAAA==&#10;">
                  <v:fill on="t" focussize="0,0"/>
                  <v:stroke color="#000000" joinstyle="miter"/>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lang w:eastAsia="zh-CN"/>
                          </w:rPr>
                          <w:t>主板上电开机后用感触法排查发烫位置和元件</w:t>
                        </w:r>
                      </w:p>
                    </w:txbxContent>
                  </v:textbox>
                </v:shape>
                <v:roundrect id="自选图形 9232" o:spid="_x0000_s1026" o:spt="2" style="position:absolute;left:922020;top:3403524;height:396305;width:3027680;" fillcolor="#FFFFFF" filled="t" stroked="t" coordsize="21600,21600" arcsize="0.166666666666667" o:gfxdata="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C21n9YAAAAFAQAADwAAAAAAAAABACAA&#10;AAAiAAAAZHJzL2Rvd25yZXYueG1sUEsBAhQAFAAAAAgAh07iQFiz2YxIAgAAmQQAAA4AAAAAAAAA&#10;AQAgAAAAJQEAAGRycy9lMm9Eb2MueG1sUEsFBgAAAAAGAAYAWQEAAN8FAAAAAA==&#10;">
                  <v:fill on="t" focussize="0,0"/>
                  <v:stroke color="#000000" joinstyle="round"/>
                  <v:imagedata o:title=""/>
                  <o:lock v:ext="edit" aspectratio="f"/>
                  <v:textbox inset="6.92551181102362pt,3.46283464566929pt,6.92551181102362pt,3.46283464566929pt">
                    <w:txbxContent>
                      <w:p>
                        <w:pPr>
                          <w:jc w:val="center"/>
                          <w:rPr>
                            <w:sz w:val="20"/>
                            <w:lang w:eastAsia="zh-CN"/>
                          </w:rPr>
                        </w:pPr>
                        <w:r>
                          <w:rPr>
                            <w:rFonts w:hint="eastAsia"/>
                            <w:sz w:val="20"/>
                            <w:lang w:eastAsia="zh-CN"/>
                          </w:rPr>
                          <w:t>依次更换CPU/PMU等有源元件</w:t>
                        </w:r>
                      </w:p>
                    </w:txbxContent>
                  </v:textbox>
                </v:roundrect>
                <v:line id="直线 9233" o:spid="_x0000_s1026" o:spt="20" style="position:absolute;left:2056765;top:2179678;height:297229;width:635;" filled="f" stroked="t" coordsize="21600,21600" o:gfxdata="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uHveHYAAAABQEAAA8AAAAAAAAAAQAgAAAAIgAAAGRycy9kb3du&#10;cmV2LnhtbFBLAQIUABQAAAAIAIdO4kBZu+qm/wEAAPADAAAOAAAAAAAAAAEAIAAAACcBAABkcnMv&#10;ZTJvRG9jLnhtbFBLBQYAAAAABgAGAFkBAACYBQAAAAA=&#10;">
                  <v:fill on="f" focussize="0,0"/>
                  <v:stroke color="#000000" joinstyle="round" endarrow="block"/>
                  <v:imagedata o:title=""/>
                  <o:lock v:ext="edit" aspectratio="f"/>
                </v:line>
                <v:line id="直线 9234" o:spid="_x0000_s1026" o:spt="20" style="position:absolute;left:2030730;top:3089782;height:297229;width:635;" filled="f" stroked="t" coordsize="21600,21600" o:gfxdata="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bh73h2AAAAAUBAAAPAAAAAAAAAAEAIAAAACIAAABkcnMvZG93&#10;bnJldi54bWxQSwECFAAUAAAACACHTuJAgmSdxQACAADwAwAADgAAAAAAAAABACAAAAAnAQAAZHJz&#10;L2Uyb0RvYy54bWxQSwUGAAAAAAYABgBZAQAAmQUAAAAA&#10;">
                  <v:fill on="f" focussize="0,0"/>
                  <v:stroke color="#000000" joinstyle="round" endarrow="block"/>
                  <v:imagedata o:title=""/>
                  <o:lock v:ext="edit" aspectratio="f"/>
                </v:line>
                <v:roundrect id="自选图形 9235" o:spid="_x0000_s1026" o:spt="2" style="position:absolute;left:3696335;top:2586780;height:442668;width:1143000;" fillcolor="#FFFFFF" filled="t" stroked="t" coordsize="21600,21600" arcsize="0.166666666666667" o:gfxdata="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kC21n9YAAAAFAQAADwAAAAAA&#10;AAABACAAAAAiAAAAZHJzL2Rvd25yZXYueG1sUEsBAhQAFAAAAAgAh07iQFxOwktOAgAAmgQAAA4A&#10;AAAAAAAAAQAgAAAAJQEAAGRycy9lMm9Eb2MueG1sUEsFBgAAAAAGAAYAWQEAAOUFAAAAAA==&#10;">
                  <v:fill on="t" focussize="0,0"/>
                  <v:stroke color="#000000" joinstyle="round"/>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维修更换相关元器件</w:t>
                        </w:r>
                      </w:p>
                    </w:txbxContent>
                  </v:textbox>
                </v:roundrect>
                <v:line id="直线 9236" o:spid="_x0000_s1026" o:spt="20" style="position:absolute;left:3169920;top:990763;flip:y;height:10162;width:502920;" filled="f" stroked="t" coordsize="21600,21600" o:gfxdata="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&#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T7yiy1wAAAAUBAAAPAAAAAAAAAAEAIAAAACIAAABk&#10;cnMvZG93bnJldi54bWxQSwECFAAUAAAACACHTuJAVvSzDwcCAAD8AwAADgAAAAAAAAABACAAAAAm&#10;AQAAZHJzL2Uyb0RvYy54bWxQSwUGAAAAAAYABgBZAQAAnwUAAAAA&#10;">
                  <v:fill on="f" focussize="0,0"/>
                  <v:stroke color="#000000" joinstyle="round" endarrow="block"/>
                  <v:imagedata o:title=""/>
                  <o:lock v:ext="edit" aspectratio="f"/>
                </v:line>
                <v:rect id="矩形 9237" o:spid="_x0000_s1026" o:spt="1" style="position:absolute;left:1600200;top:2179678;height:297229;width:342900;" fillcolor="#FFFFFF" filled="t" stroked="t" coordsize="21600,21600" o:gfxdata="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kyiNNIAAAAFAQAADwAA&#10;AAAAAAABACAAAAAiAAAAZHJzL2Rvd25yZXYueG1sUEsBAhQAFAAAAAgAh07iQEm3jC0cAgAAVgQA&#10;AA4AAAAAAAAAAQAgAAAAIQEAAGRycy9lMm9Eb2MueG1sUEsFBgAAAAAGAAYAWQEAAK8FAAAAAA==&#10;">
                  <v:fill on="t" opacity="0f" focussize="0,0"/>
                  <v:stroke color="#FFFFFF" joinstyle="miter"/>
                  <v:imagedata o:title=""/>
                  <o:lock v:ext="edit" aspectratio="f"/>
                  <v:textbox>
                    <w:txbxContent>
                      <w:p/>
                    </w:txbxContent>
                  </v:textbox>
                </v:rect>
                <v:rect id="矩形 9238" o:spid="_x0000_s1026" o:spt="1" style="position:absolute;left:3328035;top:1519804;height:297229;width:276225;" fillcolor="#FFFFFF" filled="t" stroked="t" coordsize="21600,21600" o:gfxdata="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6M71jUAAAABQEAAA8AAAAAAAAAAQAgAAAAIgAA&#10;AGRycy9kb3ducmV2LnhtbFBLAQIUABQAAAAIAIdO4kAS1jrQDAIAADkEAAAOAAAAAAAAAAEAIAAA&#10;ACMBAABkcnMvZTJvRG9jLnhtbFBLBQYAAAAABgAGAFkBAAChBQAAAAA=&#10;">
                  <v:fill on="t" focussize="0,0"/>
                  <v:stroke color="#FFFFFF" joinstyle="miter"/>
                  <v:imagedata o:title=""/>
                  <o:lock v:ext="edit" aspectratio="f"/>
                  <v:textbox>
                    <w:txbxContent>
                      <w:p>
                        <w:pPr>
                          <w:rPr>
                            <w:lang w:eastAsia="zh-CN"/>
                          </w:rPr>
                        </w:pPr>
                        <w:r>
                          <w:rPr>
                            <w:rFonts w:hint="eastAsia"/>
                            <w:lang w:eastAsia="zh-CN"/>
                          </w:rPr>
                          <w:t>N</w:t>
                        </w:r>
                      </w:p>
                    </w:txbxContent>
                  </v:textbox>
                </v:rect>
                <v:rect id="矩形 9239" o:spid="_x0000_s1026" o:spt="1" style="position:absolute;left:1663700;top:3089147;height:297229;width:342900;" fillcolor="#FFFFFF" filled="t" stroked="t" coordsize="21600,21600" o:gfxdata="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pMojTSAAAABQEAAA8A&#10;AAAAAAAAAQAgAAAAIgAAAGRycy9kb3ducmV2LnhtbFBLAQIUABQAAAAIAIdO4kBLTha2HQIAAFYE&#10;AAAOAAAAAAAAAAEAIAAAACEBAABkcnMvZTJvRG9jLnhtbFBLBQYAAAAABgAGAFkBAACwBQAAAAA=&#10;">
                  <v:fill on="t" opacity="0f" focussize="0,0"/>
                  <v:stroke color="#FFFFFF" joinstyle="miter"/>
                  <v:imagedata o:title=""/>
                  <o:lock v:ext="edit" aspectratio="f"/>
                  <v:textbox>
                    <w:txbxContent>
                      <w:p>
                        <w:r>
                          <w:rPr>
                            <w:rFonts w:hint="eastAsia"/>
                          </w:rPr>
                          <w:t>Y</w:t>
                        </w:r>
                      </w:p>
                    </w:txbxContent>
                  </v:textbox>
                </v:rect>
                <v:shape id="自选图形 9240" o:spid="_x0000_s1026" o:spt="110" type="#_x0000_t110" style="position:absolute;left:906145;top:660508;height:661779;width:2290445;" fillcolor="#FFFFFF" filled="t" stroked="t" coordsize="21600,21600" o:gfxdata="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rdT0C9YAAAAFAQAADwAAAAAAAAABACAAAAAiAAAAZHJzL2Rvd25y&#10;ZXYueG1sUEsBAhQAFAAAAAgAh07iQIN72qI5AgAAfwQAAA4AAAAAAAAAAQAgAAAAJQEAAGRycy9l&#10;Mm9Eb2MueG1sUEsFBgAAAAAGAAYAWQEAANAFAAAAAA==&#10;">
                  <v:fill on="t" focussize="0,0"/>
                  <v:stroke color="#000000" joinstyle="miter"/>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目检/X-Ray主板有源器件连锡和偏移现象</w:t>
                        </w:r>
                      </w:p>
                    </w:txbxContent>
                  </v:textbox>
                </v:shape>
                <v:roundrect id="自选图形 9241" o:spid="_x0000_s1026" o:spt="2" style="position:absolute;left:3669030;top:786259;height:435046;width:1094740;" fillcolor="#FFFFFF" filled="t" stroked="t" coordsize="21600,21600" arcsize="0.166666666666667" o:gfxdata="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kC21n9YAAAAFAQAADwAAAAAAAAAB&#10;ACAAAAAiAAAAZHJzL2Rvd25yZXYueG1sUEsBAhQAFAAAAAgAh07iQFZhZHxLAgAAmgQAAA4AAAAA&#10;AAAAAQAgAAAAJQEAAGRycy9lMm9Eb2MueG1sUEsFBgAAAAAGAAYAWQEAAOIFAAAAAA==&#10;">
                  <v:fill on="t" focussize="0,0"/>
                  <v:stroke color="#000000" joinstyle="round"/>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lang w:eastAsia="zh-CN"/>
                          </w:rPr>
                          <w:t>维修更换相关元器件</w:t>
                        </w:r>
                      </w:p>
                    </w:txbxContent>
                  </v:textbox>
                </v:roundrect>
                <v:rect id="矩形 9242" o:spid="_x0000_s1026" o:spt="1" style="position:absolute;left:3253105;top:612240;height:297229;width:397510;" fillcolor="#FFFFFF" filled="t" stroked="t" coordsize="21600,21600" o:gfxdata="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6M71jUAAAABQEAAA8AAAAAAAAAAQAgAAAAIgAA&#10;AGRycy9kb3ducmV2LnhtbFBLAQIUABQAAAAIAIdO4kD6c6nwDAIAADgEAAAOAAAAAAAAAAEAIAAA&#10;ACMBAABkcnMvZTJvRG9jLnhtbFBLBQYAAAAABgAGAFkBAAChBQAAAAA=&#10;">
                  <v:fill on="t" focussize="0,0"/>
                  <v:stroke color="#FFFFFF" joinstyle="miter"/>
                  <v:imagedata o:title=""/>
                  <o:lock v:ext="edit" aspectratio="f"/>
                  <v:textbox>
                    <w:txbxContent>
                      <w:p>
                        <w:pPr>
                          <w:rPr>
                            <w:color w:val="FF0000"/>
                            <w:lang w:eastAsia="zh-CN"/>
                          </w:rPr>
                        </w:pPr>
                        <w:r>
                          <w:rPr>
                            <w:rFonts w:hint="eastAsia"/>
                            <w:lang w:eastAsia="zh-CN"/>
                          </w:rPr>
                          <w:t>N</w:t>
                        </w:r>
                      </w:p>
                    </w:txbxContent>
                  </v:textbox>
                </v:rect>
                <v:rect id="矩形 9243" o:spid="_x0000_s1026" o:spt="1" style="position:absolute;left:1485900;top:1234643;height:297229;width:342900;" fillcolor="#FFFFFF" filled="t" stroked="t" coordsize="21600,21600" o:gfxdata="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kyiNNIAAAAFAQAADwAA&#10;AAAAAAABACAAAAAiAAAAZHJzL2Rvd25yZXYueG1sUEsBAhQAFAAAAAgAh07iQG/2ibUcAgAAVgQA&#10;AA4AAAAAAAAAAQAgAAAAIQEAAGRycy9lMm9Eb2MueG1sUEsFBgAAAAAGAAYAWQEAAK8FAAAAAA==&#10;">
                  <v:fill on="t" opacity="0f" focussize="0,0"/>
                  <v:stroke color="#FFFFFF" joinstyle="miter"/>
                  <v:imagedata o:title=""/>
                  <o:lock v:ext="edit" aspectratio="f"/>
                  <v:textbox>
                    <w:txbxContent>
                      <w:p>
                        <w:r>
                          <w:rPr>
                            <w:rFonts w:hint="eastAsia"/>
                          </w:rPr>
                          <w:t>Y</w:t>
                        </w:r>
                      </w:p>
                    </w:txbxContent>
                  </v:textbox>
                </v:rect>
                <v:line id="直线 9244" o:spid="_x0000_s1026" o:spt="20" style="position:absolute;left:3314065;top:2753812;height:1270;width:393700;" filled="f" stroked="t" coordsize="21600,21600" o:gfxdata="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G4e94dgAAAAFAQAADwAAAAAAAAABACAAAAAiAAAAZHJz&#10;L2Rvd25yZXYueG1sUEsBAhQAFAAAAAgAh07iQAN8w64EAgAA8gMAAA4AAAAAAAAAAQAgAAAAJwEA&#10;AGRycy9lMm9Eb2MueG1sUEsFBgAAAAAGAAYAWQEAAJ0FAAAAAA==&#10;">
                  <v:fill on="f" focussize="0,0"/>
                  <v:stroke color="#000000" joinstyle="round" endarrow="block"/>
                  <v:imagedata o:title=""/>
                  <o:lock v:ext="edit" aspectratio="f"/>
                </v:line>
                <v:rect id="矩形 9245" o:spid="_x0000_s1026" o:spt="1" style="position:absolute;left:1507490;top:2119343;height:292148;width:342900;" fillcolor="#FFFFFF" filled="t" stroked="t" coordsize="21600,21600" o:gfxdata="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kyiNNIAAAAFAQAADwAA&#10;AAAAAAABACAAAAAiAAAAZHJzL2Rvd25yZXYueG1sUEsBAhQAFAAAAAgAh07iQJjv4qocAgAAVgQA&#10;AA4AAAAAAAAAAQAgAAAAIQEAAGRycy9lMm9Eb2MueG1sUEsFBgAAAAAGAAYAWQEAAK8FAAAAAA==&#10;">
                  <v:fill on="t" opacity="0f" focussize="0,0"/>
                  <v:stroke color="#FFFFFF" joinstyle="miter"/>
                  <v:imagedata o:title=""/>
                  <o:lock v:ext="edit" aspectratio="f"/>
                  <v:textbox>
                    <w:txbxContent>
                      <w:p>
                        <w:r>
                          <w:rPr>
                            <w:rFonts w:hint="eastAsia"/>
                          </w:rPr>
                          <w:t>Y</w:t>
                        </w:r>
                      </w:p>
                    </w:txbxContent>
                  </v:textbox>
                </v:rect>
                <v:rect id="矩形 9246" o:spid="_x0000_s1026" o:spt="1" style="position:absolute;left:3402330;top:2360047;height:292148;width:266700;" fillcolor="#FFFFFF" filled="t" stroked="t" coordsize="21600,21600" o:gfxdata="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6M71jUAAAABQEAAA8AAAAAAAAAAQAgAAAAIgAA&#10;AGRycy9kb3ducmV2LnhtbFBLAQIUABQAAAAIAIdO4kATRRlRDAIAADkEAAAOAAAAAAAAAAEAIAAA&#10;ACMBAABkcnMvZTJvRG9jLnhtbFBLBQYAAAAABgAGAFkBAAChBQAAAAA=&#10;">
                  <v:fill on="t" focussize="0,0"/>
                  <v:stroke color="#FFFFFF" joinstyle="miter"/>
                  <v:imagedata o:title=""/>
                  <o:lock v:ext="edit" aspectratio="f"/>
                  <v:textbox>
                    <w:txbxContent>
                      <w:p>
                        <w:pPr>
                          <w:rPr>
                            <w:lang w:eastAsia="zh-CN"/>
                          </w:rPr>
                        </w:pPr>
                        <w:r>
                          <w:rPr>
                            <w:rFonts w:hint="eastAsia"/>
                            <w:lang w:eastAsia="zh-CN"/>
                          </w:rPr>
                          <w:t>N</w:t>
                        </w:r>
                      </w:p>
                    </w:txbxContent>
                  </v:textbox>
                </v:rect>
                <w10:wrap type="none"/>
                <w10:anchorlock/>
              </v:group>
            </w:pict>
          </mc:Fallback>
        </mc:AlternateContent>
      </w:r>
    </w:p>
    <w:p>
      <w:pPr>
        <w:numPr>
          <w:ilvl w:val="0"/>
          <w:numId w:val="12"/>
        </w:numPr>
        <w:suppressAutoHyphens w:val="0"/>
        <w:snapToGrid w:val="0"/>
        <w:spacing w:before="240" w:beforeLines="100" w:line="360" w:lineRule="auto"/>
        <w:jc w:val="left"/>
        <w:rPr>
          <w:rFonts w:ascii="宋体" w:hAnsi="宋体" w:cs="宋体"/>
          <w:color w:val="000000"/>
          <w:sz w:val="28"/>
          <w:szCs w:val="28"/>
        </w:rPr>
      </w:pPr>
      <w:r>
        <w:rPr>
          <w:rFonts w:hint="eastAsia" w:ascii="宋体" w:hAnsi="宋体"/>
          <w:color w:val="000000"/>
          <w:sz w:val="22"/>
          <w:szCs w:val="28"/>
        </w:rPr>
        <w:t xml:space="preserve"> </w:t>
      </w:r>
      <w:r>
        <w:rPr>
          <w:rFonts w:hint="eastAsia" w:ascii="宋体" w:hAnsi="宋体" w:cs="宋体"/>
          <w:color w:val="000000"/>
          <w:sz w:val="24"/>
        </w:rPr>
        <w:t>本节电路图信号汇总</w:t>
      </w:r>
      <w:r>
        <w:rPr>
          <w:rFonts w:hint="eastAsia" w:ascii="宋体" w:hAnsi="宋体" w:cs="宋体"/>
          <w:color w:val="000000"/>
          <w:sz w:val="28"/>
          <w:szCs w:val="28"/>
        </w:rPr>
        <w:t>：</w:t>
      </w:r>
    </w:p>
    <w:tbl>
      <w:tblPr>
        <w:tblStyle w:val="33"/>
        <w:tblW w:w="8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4"/>
        <w:gridCol w:w="3592"/>
        <w:gridCol w:w="31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blHeader/>
          <w:jc w:val="center"/>
        </w:trPr>
        <w:tc>
          <w:tcPr>
            <w:tcW w:w="2144" w:type="dxa"/>
            <w:shd w:val="clear" w:color="auto" w:fill="C0C0C0"/>
          </w:tcPr>
          <w:p>
            <w:pPr>
              <w:snapToGrid w:val="0"/>
              <w:spacing w:before="100" w:after="100"/>
              <w:rPr>
                <w:rFonts w:ascii="宋体" w:hAnsi="宋体" w:cs="宋体"/>
                <w:b/>
                <w:spacing w:val="-4"/>
                <w:sz w:val="22"/>
                <w:szCs w:val="22"/>
              </w:rPr>
            </w:pPr>
            <w:r>
              <w:rPr>
                <w:rFonts w:hint="eastAsia" w:ascii="宋体" w:hAnsi="宋体" w:cs="宋体"/>
                <w:b/>
                <w:spacing w:val="-4"/>
                <w:sz w:val="22"/>
                <w:szCs w:val="22"/>
              </w:rPr>
              <w:t>信号名称</w:t>
            </w:r>
          </w:p>
        </w:tc>
        <w:tc>
          <w:tcPr>
            <w:tcW w:w="3592" w:type="dxa"/>
            <w:shd w:val="clear" w:color="auto" w:fill="C0C0C0"/>
          </w:tcPr>
          <w:p>
            <w:pPr>
              <w:snapToGrid w:val="0"/>
              <w:spacing w:before="100" w:after="100"/>
              <w:ind w:right="-288" w:rightChars="-137"/>
              <w:rPr>
                <w:rFonts w:ascii="宋体" w:hAnsi="宋体" w:cs="宋体"/>
                <w:b/>
                <w:spacing w:val="-4"/>
                <w:sz w:val="22"/>
                <w:szCs w:val="22"/>
              </w:rPr>
            </w:pPr>
            <w:r>
              <w:rPr>
                <w:rFonts w:hint="eastAsia" w:ascii="宋体" w:hAnsi="宋体" w:cs="宋体"/>
                <w:b/>
                <w:spacing w:val="-4"/>
                <w:sz w:val="22"/>
                <w:szCs w:val="22"/>
              </w:rPr>
              <w:t>功能详细说明</w:t>
            </w:r>
          </w:p>
        </w:tc>
        <w:tc>
          <w:tcPr>
            <w:tcW w:w="3124" w:type="dxa"/>
            <w:shd w:val="clear" w:color="auto" w:fill="C0C0C0"/>
          </w:tcPr>
          <w:p>
            <w:pPr>
              <w:snapToGrid w:val="0"/>
              <w:spacing w:before="100" w:after="100"/>
              <w:ind w:right="-288" w:rightChars="-137"/>
              <w:rPr>
                <w:rFonts w:ascii="宋体" w:hAnsi="宋体" w:cs="宋体"/>
                <w:b/>
                <w:spacing w:val="-4"/>
                <w:sz w:val="22"/>
                <w:szCs w:val="22"/>
              </w:rPr>
            </w:pPr>
            <w:r>
              <w:rPr>
                <w:rFonts w:hint="eastAsia" w:ascii="宋体" w:hAnsi="宋体" w:cs="宋体"/>
                <w:b/>
                <w:spacing w:val="-4"/>
                <w:sz w:val="22"/>
                <w:szCs w:val="22"/>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2144" w:type="dxa"/>
          </w:tcPr>
          <w:p>
            <w:pPr>
              <w:snapToGrid w:val="0"/>
              <w:spacing w:before="100" w:after="100"/>
              <w:rPr>
                <w:rFonts w:ascii="宋体" w:hAnsi="宋体" w:cs="宋体"/>
                <w:spacing w:val="-4"/>
                <w:sz w:val="22"/>
                <w:szCs w:val="22"/>
              </w:rPr>
            </w:pPr>
            <w:r>
              <w:rPr>
                <w:rFonts w:hint="eastAsia" w:ascii="宋体" w:hAnsi="宋体" w:cs="宋体"/>
                <w:spacing w:val="-4"/>
                <w:sz w:val="22"/>
                <w:szCs w:val="22"/>
              </w:rPr>
              <w:t>V</w:t>
            </w:r>
            <w:r>
              <w:rPr>
                <w:rFonts w:hint="eastAsia" w:ascii="宋体" w:hAnsi="宋体" w:cs="宋体"/>
                <w:spacing w:val="-4"/>
                <w:sz w:val="22"/>
                <w:szCs w:val="22"/>
                <w:lang w:eastAsia="zh-CN"/>
              </w:rPr>
              <w:t>BAT</w:t>
            </w:r>
          </w:p>
        </w:tc>
        <w:tc>
          <w:tcPr>
            <w:tcW w:w="3592" w:type="dxa"/>
          </w:tcPr>
          <w:p>
            <w:pPr>
              <w:snapToGrid w:val="0"/>
              <w:spacing w:before="100" w:after="100"/>
              <w:rPr>
                <w:rFonts w:ascii="宋体" w:hAnsi="宋体" w:cs="宋体"/>
                <w:spacing w:val="-4"/>
                <w:sz w:val="22"/>
                <w:szCs w:val="22"/>
              </w:rPr>
            </w:pPr>
            <w:r>
              <w:rPr>
                <w:rFonts w:hint="eastAsia" w:ascii="宋体" w:hAnsi="宋体" w:cs="宋体"/>
                <w:spacing w:val="-4"/>
                <w:kern w:val="0"/>
                <w:sz w:val="22"/>
                <w:szCs w:val="22"/>
                <w:lang w:eastAsia="zh-CN"/>
              </w:rPr>
              <w:t>电池电压</w:t>
            </w:r>
          </w:p>
        </w:tc>
        <w:tc>
          <w:tcPr>
            <w:tcW w:w="3124" w:type="dxa"/>
          </w:tcPr>
          <w:p>
            <w:pPr>
              <w:snapToGrid w:val="0"/>
              <w:spacing w:before="100" w:after="100"/>
              <w:rPr>
                <w:rFonts w:ascii="宋体" w:hAnsi="宋体" w:cs="宋体"/>
                <w:spacing w:val="-4"/>
                <w:sz w:val="22"/>
                <w:szCs w:val="22"/>
              </w:rPr>
            </w:pPr>
            <w:r>
              <w:rPr>
                <w:rFonts w:hint="eastAsia" w:ascii="宋体" w:hAnsi="宋体" w:cs="宋体"/>
                <w:spacing w:val="-4"/>
                <w:sz w:val="22"/>
                <w:szCs w:val="22"/>
                <w:lang w:eastAsia="zh-CN"/>
              </w:rPr>
              <w:t>3.4V-4.35V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2144" w:type="dxa"/>
          </w:tcPr>
          <w:p>
            <w:pPr>
              <w:snapToGrid w:val="0"/>
              <w:spacing w:before="100" w:after="100"/>
              <w:rPr>
                <w:rFonts w:ascii="宋体" w:hAnsi="宋体" w:cs="宋体"/>
                <w:spacing w:val="-4"/>
                <w:sz w:val="22"/>
                <w:szCs w:val="22"/>
              </w:rPr>
            </w:pPr>
            <w:r>
              <w:rPr>
                <w:rFonts w:hint="eastAsia" w:ascii="宋体" w:hAnsi="宋体" w:cs="宋体"/>
                <w:spacing w:val="-4"/>
                <w:sz w:val="22"/>
                <w:szCs w:val="22"/>
              </w:rPr>
              <w:t>V</w:t>
            </w:r>
            <w:r>
              <w:rPr>
                <w:rFonts w:hint="eastAsia" w:ascii="宋体" w:hAnsi="宋体" w:cs="宋体"/>
                <w:spacing w:val="-4"/>
                <w:sz w:val="22"/>
                <w:szCs w:val="22"/>
                <w:lang w:eastAsia="zh-CN"/>
              </w:rPr>
              <w:t>CORE</w:t>
            </w:r>
          </w:p>
        </w:tc>
        <w:tc>
          <w:tcPr>
            <w:tcW w:w="3592" w:type="dxa"/>
          </w:tcPr>
          <w:p>
            <w:pPr>
              <w:snapToGrid w:val="0"/>
              <w:spacing w:before="100" w:after="100"/>
              <w:rPr>
                <w:rFonts w:ascii="宋体" w:hAnsi="宋体" w:cs="宋体"/>
                <w:spacing w:val="-4"/>
                <w:sz w:val="22"/>
                <w:szCs w:val="22"/>
              </w:rPr>
            </w:pPr>
            <w:r>
              <w:rPr>
                <w:rFonts w:hint="eastAsia" w:ascii="宋体" w:hAnsi="宋体" w:cs="宋体"/>
                <w:spacing w:val="-4"/>
                <w:sz w:val="22"/>
                <w:szCs w:val="22"/>
                <w:lang w:eastAsia="zh-CN"/>
              </w:rPr>
              <w:t>芯片核心电压</w:t>
            </w:r>
          </w:p>
        </w:tc>
        <w:tc>
          <w:tcPr>
            <w:tcW w:w="3124" w:type="dxa"/>
          </w:tcPr>
          <w:p>
            <w:pPr>
              <w:snapToGrid w:val="0"/>
              <w:spacing w:before="100" w:after="100"/>
              <w:rPr>
                <w:rFonts w:ascii="宋体" w:hAnsi="宋体" w:cs="宋体"/>
                <w:spacing w:val="-4"/>
                <w:sz w:val="22"/>
                <w:szCs w:val="22"/>
              </w:rPr>
            </w:pPr>
            <w:r>
              <w:rPr>
                <w:rFonts w:hint="eastAsia" w:ascii="宋体" w:hAnsi="宋体" w:cs="宋体"/>
                <w:spacing w:val="-4"/>
                <w:sz w:val="22"/>
                <w:szCs w:val="22"/>
                <w:lang w:eastAsia="zh-CN"/>
              </w:rPr>
              <w:t>1.1</w:t>
            </w:r>
            <w:r>
              <w:rPr>
                <w:rFonts w:hint="eastAsia" w:ascii="宋体" w:hAnsi="宋体" w:cs="宋体"/>
                <w:spacing w:val="-4"/>
                <w:sz w:val="22"/>
                <w:szCs w:val="22"/>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2144" w:type="dxa"/>
            <w:tcBorders>
              <w:bottom w:val="single" w:color="auto" w:sz="4" w:space="0"/>
            </w:tcBorders>
          </w:tcPr>
          <w:p>
            <w:pPr>
              <w:snapToGrid w:val="0"/>
              <w:spacing w:before="100" w:after="100" w:line="240" w:lineRule="atLeast"/>
              <w:rPr>
                <w:rFonts w:ascii="宋体" w:hAnsi="宋体" w:cs="宋体"/>
                <w:spacing w:val="-4"/>
                <w:sz w:val="22"/>
                <w:szCs w:val="22"/>
              </w:rPr>
            </w:pPr>
            <w:r>
              <w:rPr>
                <w:rFonts w:hint="eastAsia" w:ascii="宋体" w:hAnsi="宋体" w:cs="宋体"/>
                <w:sz w:val="22"/>
                <w:szCs w:val="22"/>
                <w:lang w:eastAsia="zh-CN"/>
              </w:rPr>
              <w:t>VPROC</w:t>
            </w:r>
          </w:p>
        </w:tc>
        <w:tc>
          <w:tcPr>
            <w:tcW w:w="3592" w:type="dxa"/>
            <w:tcBorders>
              <w:bottom w:val="single" w:color="auto" w:sz="4" w:space="0"/>
            </w:tcBorders>
          </w:tcPr>
          <w:p>
            <w:pPr>
              <w:snapToGrid w:val="0"/>
              <w:spacing w:before="100" w:after="100" w:line="240" w:lineRule="atLeast"/>
              <w:rPr>
                <w:rFonts w:ascii="宋体" w:hAnsi="宋体" w:cs="宋体"/>
                <w:spacing w:val="-4"/>
                <w:sz w:val="22"/>
                <w:szCs w:val="22"/>
              </w:rPr>
            </w:pPr>
            <w:r>
              <w:rPr>
                <w:rFonts w:hint="eastAsia" w:ascii="宋体" w:hAnsi="宋体" w:cs="宋体"/>
                <w:spacing w:val="-4"/>
                <w:kern w:val="0"/>
                <w:sz w:val="22"/>
                <w:szCs w:val="22"/>
                <w:lang w:eastAsia="zh-CN"/>
              </w:rPr>
              <w:t>处理器电压</w:t>
            </w:r>
          </w:p>
        </w:tc>
        <w:tc>
          <w:tcPr>
            <w:tcW w:w="3124" w:type="dxa"/>
            <w:tcBorders>
              <w:bottom w:val="single" w:color="auto" w:sz="4" w:space="0"/>
            </w:tcBorders>
          </w:tcPr>
          <w:p>
            <w:pPr>
              <w:snapToGrid w:val="0"/>
              <w:spacing w:before="100" w:after="100" w:line="240" w:lineRule="atLeast"/>
              <w:rPr>
                <w:rFonts w:ascii="宋体" w:hAnsi="宋体" w:cs="宋体"/>
                <w:spacing w:val="-4"/>
                <w:sz w:val="22"/>
                <w:szCs w:val="22"/>
              </w:rPr>
            </w:pPr>
            <w:r>
              <w:rPr>
                <w:rFonts w:hint="eastAsia" w:ascii="宋体" w:hAnsi="宋体" w:cs="宋体"/>
                <w:spacing w:val="-4"/>
                <w:sz w:val="22"/>
                <w:szCs w:val="22"/>
                <w:lang w:eastAsia="zh-CN"/>
              </w:rPr>
              <w:t>1.15V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2144" w:type="dxa"/>
            <w:tcBorders>
              <w:bottom w:val="single" w:color="auto" w:sz="4" w:space="0"/>
            </w:tcBorders>
          </w:tcPr>
          <w:p>
            <w:pPr>
              <w:snapToGrid w:val="0"/>
              <w:spacing w:before="100" w:after="100"/>
              <w:rPr>
                <w:rFonts w:ascii="宋体" w:hAnsi="宋体" w:cs="宋体"/>
                <w:spacing w:val="-4"/>
                <w:sz w:val="22"/>
                <w:szCs w:val="22"/>
              </w:rPr>
            </w:pPr>
            <w:r>
              <w:rPr>
                <w:rFonts w:hint="eastAsia" w:ascii="宋体" w:hAnsi="宋体" w:cs="宋体"/>
                <w:spacing w:val="-4"/>
                <w:sz w:val="22"/>
                <w:szCs w:val="22"/>
              </w:rPr>
              <w:t>V</w:t>
            </w:r>
            <w:r>
              <w:rPr>
                <w:rFonts w:hint="eastAsia" w:ascii="宋体" w:hAnsi="宋体" w:cs="宋体"/>
                <w:spacing w:val="-4"/>
                <w:sz w:val="22"/>
                <w:szCs w:val="22"/>
                <w:lang w:eastAsia="zh-CN"/>
              </w:rPr>
              <w:t>DD18</w:t>
            </w:r>
          </w:p>
        </w:tc>
        <w:tc>
          <w:tcPr>
            <w:tcW w:w="3592" w:type="dxa"/>
            <w:tcBorders>
              <w:bottom w:val="single" w:color="auto" w:sz="4" w:space="0"/>
            </w:tcBorders>
          </w:tcPr>
          <w:p>
            <w:pPr>
              <w:snapToGrid w:val="0"/>
              <w:spacing w:before="100" w:after="100"/>
              <w:rPr>
                <w:rFonts w:ascii="宋体" w:hAnsi="宋体" w:cs="宋体"/>
                <w:spacing w:val="-4"/>
                <w:sz w:val="22"/>
                <w:szCs w:val="22"/>
              </w:rPr>
            </w:pPr>
            <w:r>
              <w:rPr>
                <w:rFonts w:hint="eastAsia" w:ascii="宋体" w:hAnsi="宋体" w:cs="宋体"/>
                <w:spacing w:val="-4"/>
                <w:kern w:val="0"/>
                <w:sz w:val="22"/>
                <w:szCs w:val="22"/>
                <w:lang w:eastAsia="zh-CN"/>
              </w:rPr>
              <w:t>IO电压</w:t>
            </w:r>
          </w:p>
        </w:tc>
        <w:tc>
          <w:tcPr>
            <w:tcW w:w="3124" w:type="dxa"/>
            <w:tcBorders>
              <w:bottom w:val="single" w:color="auto" w:sz="4" w:space="0"/>
            </w:tcBorders>
          </w:tcPr>
          <w:p>
            <w:pPr>
              <w:snapToGrid w:val="0"/>
              <w:spacing w:before="100" w:after="100"/>
              <w:rPr>
                <w:rFonts w:ascii="宋体" w:hAnsi="宋体" w:cs="宋体"/>
                <w:spacing w:val="-4"/>
                <w:sz w:val="22"/>
                <w:szCs w:val="22"/>
              </w:rPr>
            </w:pPr>
            <w:r>
              <w:rPr>
                <w:rFonts w:hint="eastAsia" w:ascii="宋体" w:hAnsi="宋体" w:cs="宋体"/>
                <w:spacing w:val="-4"/>
                <w:sz w:val="22"/>
                <w:szCs w:val="22"/>
                <w:lang w:eastAsia="zh-CN"/>
              </w:rPr>
              <w:t>1.8V</w:t>
            </w:r>
          </w:p>
        </w:tc>
      </w:tr>
    </w:tbl>
    <w:p>
      <w:pPr>
        <w:pStyle w:val="4"/>
        <w:numPr>
          <w:ilvl w:val="2"/>
          <w:numId w:val="0"/>
        </w:numPr>
        <w:tabs>
          <w:tab w:val="left" w:pos="0"/>
        </w:tabs>
        <w:spacing w:before="0" w:after="0" w:line="360" w:lineRule="auto"/>
        <w:ind w:firstLine="321" w:firstLineChars="100"/>
        <w:rPr>
          <w:lang w:eastAsia="zh-CN"/>
        </w:rPr>
      </w:pPr>
      <w:bookmarkStart w:id="21" w:name="_Toc375927855"/>
      <w:r>
        <w:rPr>
          <w:rFonts w:hint="eastAsia" w:ascii="宋体" w:hAnsi="宋体" w:eastAsia="宋体"/>
          <w:lang w:eastAsia="zh-CN"/>
        </w:rPr>
        <w:t>3.2.2  充电管理电路</w:t>
      </w:r>
      <w:r>
        <w:rPr>
          <w:rFonts w:hint="eastAsia" w:ascii="宋体" w:hAnsi="宋体" w:eastAsia="宋体"/>
          <w:sz w:val="28"/>
          <w:szCs w:val="28"/>
          <w:lang w:eastAsia="zh-CN"/>
        </w:rPr>
        <w:br w:type="textWrapping"/>
      </w:r>
      <w:bookmarkEnd w:id="21"/>
      <w:r>
        <w:rPr>
          <w:rFonts w:hint="eastAsia" w:ascii="宋体" w:hAnsi="宋体" w:eastAsia="宋体"/>
          <w:sz w:val="28"/>
          <w:szCs w:val="28"/>
          <w:lang w:eastAsia="zh-CN"/>
        </w:rPr>
        <w:t xml:space="preserve">   </w:t>
      </w:r>
      <w:r>
        <w:rPr>
          <w:rFonts w:hint="eastAsia" w:ascii="宋体" w:hAnsi="宋体" w:eastAsia="宋体"/>
          <w:color w:val="000000"/>
          <w:sz w:val="24"/>
          <w:szCs w:val="24"/>
          <w:lang w:eastAsia="zh-CN"/>
        </w:rPr>
        <w:t>电路原理图</w:t>
      </w:r>
      <w:r>
        <w:rPr>
          <w:rFonts w:hint="eastAsia" w:ascii="宋体" w:hAnsi="宋体" w:eastAsia="宋体"/>
          <w:b w:val="0"/>
          <w:bCs/>
          <w:color w:val="000000"/>
          <w:sz w:val="24"/>
          <w:szCs w:val="24"/>
          <w:lang w:eastAsia="zh-CN"/>
        </w:rPr>
        <w:br w:type="textWrapping"/>
      </w:r>
      <w:r>
        <w:rPr>
          <w:rFonts w:hint="eastAsia" w:ascii="宋体" w:hAnsi="宋体" w:eastAsia="宋体"/>
          <w:b w:val="0"/>
          <w:bCs/>
          <w:color w:val="000000"/>
          <w:sz w:val="24"/>
          <w:szCs w:val="24"/>
          <w:lang w:eastAsia="zh-CN"/>
        </w:rPr>
        <w:br w:type="textWrapping"/>
      </w:r>
      <w:r>
        <w:drawing>
          <wp:inline distT="0" distB="0" distL="114300" distR="114300">
            <wp:extent cx="3106420" cy="2353945"/>
            <wp:effectExtent l="0" t="0" r="5080" b="8255"/>
            <wp:docPr id="8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8"/>
                    <pic:cNvPicPr>
                      <a:picLocks noChangeAspect="1"/>
                    </pic:cNvPicPr>
                  </pic:nvPicPr>
                  <pic:blipFill>
                    <a:blip r:embed="rId21"/>
                    <a:stretch>
                      <a:fillRect/>
                    </a:stretch>
                  </pic:blipFill>
                  <pic:spPr>
                    <a:xfrm>
                      <a:off x="0" y="0"/>
                      <a:ext cx="3106420" cy="2353945"/>
                    </a:xfrm>
                    <a:prstGeom prst="rect">
                      <a:avLst/>
                    </a:prstGeom>
                    <a:noFill/>
                    <a:ln>
                      <a:noFill/>
                    </a:ln>
                  </pic:spPr>
                </pic:pic>
              </a:graphicData>
            </a:graphic>
          </wp:inline>
        </w:drawing>
      </w:r>
      <w:r>
        <w:drawing>
          <wp:inline distT="0" distB="0" distL="114300" distR="114300">
            <wp:extent cx="3291205" cy="2320290"/>
            <wp:effectExtent l="0" t="0" r="10795" b="3810"/>
            <wp:docPr id="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9"/>
                    <pic:cNvPicPr>
                      <a:picLocks noChangeAspect="1"/>
                    </pic:cNvPicPr>
                  </pic:nvPicPr>
                  <pic:blipFill>
                    <a:blip r:embed="rId22"/>
                    <a:stretch>
                      <a:fillRect/>
                    </a:stretch>
                  </pic:blipFill>
                  <pic:spPr>
                    <a:xfrm>
                      <a:off x="0" y="0"/>
                      <a:ext cx="3291205" cy="2320290"/>
                    </a:xfrm>
                    <a:prstGeom prst="rect">
                      <a:avLst/>
                    </a:prstGeom>
                    <a:noFill/>
                    <a:ln>
                      <a:noFill/>
                    </a:ln>
                  </pic:spPr>
                </pic:pic>
              </a:graphicData>
            </a:graphic>
          </wp:inline>
        </w:drawing>
      </w:r>
      <w:r>
        <w:br w:type="textWrapping"/>
      </w:r>
      <w:r>
        <w:rPr>
          <w:rFonts w:hint="eastAsia" w:ascii="宋体" w:hAnsi="宋体" w:eastAsia="宋体"/>
          <w:color w:val="000000"/>
          <w:sz w:val="24"/>
          <w:szCs w:val="24"/>
        </w:rPr>
        <w:t>电路原理分析</w:t>
      </w:r>
      <w:r>
        <w:rPr>
          <w:rFonts w:hint="eastAsia" w:ascii="宋体" w:hAnsi="宋体" w:eastAsia="宋体"/>
          <w:b w:val="0"/>
          <w:bCs/>
          <w:color w:val="000000"/>
          <w:sz w:val="24"/>
          <w:szCs w:val="24"/>
        </w:rPr>
        <w:t>：</w:t>
      </w:r>
      <w:r>
        <w:rPr>
          <w:rFonts w:hint="eastAsia" w:asciiTheme="minorEastAsia" w:hAnsiTheme="minorEastAsia" w:eastAsiaTheme="minorEastAsia" w:cstheme="minorEastAsia"/>
          <w:b w:val="0"/>
          <w:sz w:val="22"/>
          <w:szCs w:val="22"/>
          <w:lang w:eastAsia="zh-CN"/>
        </w:rPr>
        <w:t>项目采用</w:t>
      </w:r>
      <w:r>
        <w:rPr>
          <w:rFonts w:hint="eastAsia" w:asciiTheme="minorEastAsia" w:hAnsiTheme="minorEastAsia" w:eastAsiaTheme="minorEastAsia" w:cstheme="minorEastAsia"/>
          <w:b w:val="0"/>
          <w:sz w:val="22"/>
          <w:szCs w:val="22"/>
          <w:lang w:val="en-US" w:eastAsia="zh-CN"/>
        </w:rPr>
        <w:t>90W充电器（支持PD协议）Charger_开关_9V_3A_WCSP-30,Charger_电荷泵_11V_8A_WLCSP</w:t>
      </w:r>
      <w:r>
        <w:rPr>
          <w:rFonts w:hint="eastAsia" w:asciiTheme="minorEastAsia" w:hAnsiTheme="minorEastAsia" w:eastAsiaTheme="minorEastAsia" w:cstheme="minorEastAsia"/>
          <w:b w:val="0"/>
          <w:sz w:val="22"/>
          <w:szCs w:val="22"/>
          <w:lang w:eastAsia="zh-CN"/>
        </w:rPr>
        <w:t>采用双电荷泵</w:t>
      </w:r>
      <w:r>
        <w:rPr>
          <w:rFonts w:hint="eastAsia" w:asciiTheme="minorEastAsia" w:hAnsiTheme="minorEastAsia" w:eastAsiaTheme="minorEastAsia" w:cstheme="minorEastAsia"/>
          <w:b w:val="0"/>
          <w:sz w:val="22"/>
          <w:szCs w:val="22"/>
          <w:lang w:val="en-US" w:eastAsia="zh-CN"/>
        </w:rPr>
        <w:t>充电IC</w:t>
      </w:r>
      <w:r>
        <w:rPr>
          <w:rFonts w:hint="eastAsia" w:asciiTheme="minorEastAsia" w:hAnsiTheme="minorEastAsia" w:eastAsiaTheme="minorEastAsia" w:cstheme="minorEastAsia"/>
          <w:b w:val="0"/>
          <w:sz w:val="22"/>
          <w:szCs w:val="22"/>
          <w:lang w:eastAsia="zh-CN"/>
        </w:rPr>
        <w:t>（主），</w:t>
      </w:r>
      <w:r>
        <w:rPr>
          <w:rFonts w:hint="eastAsia" w:asciiTheme="minorEastAsia" w:hAnsiTheme="minorEastAsia" w:eastAsiaTheme="minorEastAsia" w:cstheme="minorEastAsia"/>
          <w:b w:val="0"/>
          <w:sz w:val="22"/>
          <w:szCs w:val="22"/>
          <w:lang w:val="en-US" w:eastAsia="zh-CN"/>
        </w:rPr>
        <w:t>充电IC</w:t>
      </w:r>
      <w:r>
        <w:rPr>
          <w:rFonts w:hint="eastAsia" w:asciiTheme="minorEastAsia" w:hAnsiTheme="minorEastAsia" w:eastAsiaTheme="minorEastAsia" w:cstheme="minorEastAsia"/>
          <w:b w:val="0"/>
          <w:sz w:val="22"/>
          <w:szCs w:val="22"/>
          <w:lang w:eastAsia="zh-CN"/>
        </w:rPr>
        <w:t>（辅）实现</w:t>
      </w:r>
      <w:r>
        <w:rPr>
          <w:rFonts w:hint="eastAsia" w:asciiTheme="minorEastAsia" w:hAnsiTheme="minorEastAsia" w:eastAsiaTheme="minorEastAsia" w:cstheme="minorEastAsia"/>
          <w:b w:val="0"/>
          <w:sz w:val="22"/>
          <w:szCs w:val="22"/>
          <w:lang w:val="en-US" w:eastAsia="zh-CN"/>
        </w:rPr>
        <w:t>90W</w:t>
      </w:r>
      <w:r>
        <w:rPr>
          <w:rFonts w:hint="eastAsia" w:asciiTheme="minorEastAsia" w:hAnsiTheme="minorEastAsia" w:eastAsiaTheme="minorEastAsia" w:cstheme="minorEastAsia"/>
          <w:b w:val="0"/>
          <w:sz w:val="22"/>
          <w:szCs w:val="22"/>
          <w:lang w:eastAsia="zh-CN"/>
        </w:rPr>
        <w:t>超级快充，充电架构如下图。</w:t>
      </w:r>
      <w:r>
        <w:drawing>
          <wp:inline distT="0" distB="0" distL="114300" distR="114300">
            <wp:extent cx="3165475" cy="1620520"/>
            <wp:effectExtent l="0" t="0" r="6350" b="825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23"/>
                    <a:stretch>
                      <a:fillRect/>
                    </a:stretch>
                  </pic:blipFill>
                  <pic:spPr>
                    <a:xfrm>
                      <a:off x="0" y="0"/>
                      <a:ext cx="3165475" cy="1620520"/>
                    </a:xfrm>
                    <a:prstGeom prst="rect">
                      <a:avLst/>
                    </a:prstGeom>
                    <a:noFill/>
                    <a:ln>
                      <a:noFill/>
                    </a:ln>
                  </pic:spPr>
                </pic:pic>
              </a:graphicData>
            </a:graphic>
          </wp:inline>
        </w:drawing>
      </w:r>
      <w:r>
        <w:drawing>
          <wp:inline distT="0" distB="0" distL="114300" distR="114300">
            <wp:extent cx="3469640" cy="2001520"/>
            <wp:effectExtent l="0" t="0" r="10160" b="508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24"/>
                    <a:stretch>
                      <a:fillRect/>
                    </a:stretch>
                  </pic:blipFill>
                  <pic:spPr>
                    <a:xfrm>
                      <a:off x="0" y="0"/>
                      <a:ext cx="3469640" cy="2001520"/>
                    </a:xfrm>
                    <a:prstGeom prst="rect">
                      <a:avLst/>
                    </a:prstGeom>
                    <a:noFill/>
                    <a:ln>
                      <a:noFill/>
                    </a:ln>
                  </pic:spPr>
                </pic:pic>
              </a:graphicData>
            </a:graphic>
          </wp:inline>
        </w:drawing>
      </w:r>
    </w:p>
    <w:p>
      <w:pPr>
        <w:widowControl/>
        <w:suppressAutoHyphens w:val="0"/>
        <w:autoSpaceDE w:val="0"/>
        <w:autoSpaceDN w:val="0"/>
        <w:adjustRightInd w:val="0"/>
        <w:snapToGrid w:val="0"/>
        <w:spacing w:line="360" w:lineRule="auto"/>
        <w:ind w:left="420"/>
        <w:jc w:val="left"/>
        <w:rPr>
          <w:lang w:eastAsia="zh-CN"/>
        </w:rPr>
      </w:pPr>
    </w:p>
    <w:p>
      <w:pPr>
        <w:pStyle w:val="4"/>
        <w:numPr>
          <w:ilvl w:val="2"/>
          <w:numId w:val="0"/>
        </w:numPr>
        <w:tabs>
          <w:tab w:val="left" w:pos="0"/>
        </w:tabs>
        <w:spacing w:before="0" w:after="0" w:line="360" w:lineRule="auto"/>
        <w:rPr>
          <w:lang w:eastAsia="zh-CN"/>
        </w:rPr>
      </w:pPr>
      <w:r>
        <w:rPr>
          <w:rFonts w:hint="eastAsia" w:asciiTheme="minorEastAsia" w:hAnsiTheme="minorEastAsia" w:eastAsiaTheme="minorEastAsia" w:cstheme="minorEastAsia"/>
          <w:color w:val="000000"/>
          <w:sz w:val="24"/>
          <w:szCs w:val="24"/>
        </w:rPr>
        <w:t>故障分析处理流程</w:t>
      </w:r>
      <w:r>
        <w:rPr>
          <w:rFonts w:hint="eastAsia" w:ascii="宋体" w:hAnsi="宋体"/>
          <w:color w:val="000000"/>
          <w:sz w:val="24"/>
          <w:szCs w:val="24"/>
        </w:rPr>
        <w:t>：</w:t>
      </w:r>
    </w:p>
    <w:p>
      <w:pPr>
        <w:widowControl/>
        <w:suppressAutoHyphens w:val="0"/>
        <w:autoSpaceDE w:val="0"/>
        <w:autoSpaceDN w:val="0"/>
        <w:adjustRightInd w:val="0"/>
        <w:snapToGrid w:val="0"/>
        <w:spacing w:line="360" w:lineRule="auto"/>
        <w:ind w:left="420"/>
        <w:jc w:val="center"/>
        <w:rPr>
          <w:lang w:eastAsia="zh-CN"/>
        </w:rPr>
      </w:pPr>
      <w:r>
        <w:drawing>
          <wp:inline distT="0" distB="0" distL="114300" distR="114300">
            <wp:extent cx="3267075" cy="3811905"/>
            <wp:effectExtent l="0" t="0" r="9525" b="10795"/>
            <wp:docPr id="134"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65"/>
                    <pic:cNvPicPr>
                      <a:picLocks noChangeAspect="1"/>
                    </pic:cNvPicPr>
                  </pic:nvPicPr>
                  <pic:blipFill>
                    <a:blip r:embed="rId25"/>
                    <a:stretch>
                      <a:fillRect/>
                    </a:stretch>
                  </pic:blipFill>
                  <pic:spPr>
                    <a:xfrm>
                      <a:off x="0" y="0"/>
                      <a:ext cx="3267075" cy="3811905"/>
                    </a:xfrm>
                    <a:prstGeom prst="rect">
                      <a:avLst/>
                    </a:prstGeom>
                    <a:noFill/>
                    <a:ln>
                      <a:noFill/>
                    </a:ln>
                  </pic:spPr>
                </pic:pic>
              </a:graphicData>
            </a:graphic>
          </wp:inline>
        </w:drawing>
      </w:r>
    </w:p>
    <w:p>
      <w:pPr>
        <w:widowControl/>
        <w:numPr>
          <w:ilvl w:val="0"/>
          <w:numId w:val="13"/>
        </w:numPr>
        <w:suppressAutoHyphens w:val="0"/>
        <w:autoSpaceDE w:val="0"/>
        <w:autoSpaceDN w:val="0"/>
        <w:adjustRightInd w:val="0"/>
        <w:snapToGrid w:val="0"/>
        <w:spacing w:line="360" w:lineRule="auto"/>
        <w:ind w:left="0" w:firstLine="420"/>
        <w:jc w:val="left"/>
        <w:rPr>
          <w:rFonts w:ascii="宋体" w:hAnsi="宋体" w:cs="宋体"/>
          <w:color w:val="000000"/>
          <w:sz w:val="20"/>
          <w:szCs w:val="22"/>
        </w:rPr>
      </w:pPr>
      <w:r>
        <w:rPr>
          <w:rFonts w:hint="eastAsia" w:ascii="宋体" w:hAnsi="宋体" w:cs="宋体"/>
          <w:color w:val="000000"/>
          <w:sz w:val="24"/>
        </w:rPr>
        <w:t>本节电路图信号汇总：</w:t>
      </w:r>
    </w:p>
    <w:tbl>
      <w:tblPr>
        <w:tblStyle w:val="33"/>
        <w:tblW w:w="76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3"/>
        <w:gridCol w:w="4058"/>
        <w:gridCol w:w="12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383" w:type="dxa"/>
            <w:shd w:val="clear" w:color="auto" w:fill="C0C0C0"/>
          </w:tcPr>
          <w:p>
            <w:pPr>
              <w:snapToGrid w:val="0"/>
              <w:spacing w:before="100" w:after="100"/>
              <w:rPr>
                <w:rFonts w:ascii="宋体" w:hAnsi="宋体" w:cs="宋体"/>
                <w:b/>
                <w:spacing w:val="-4"/>
                <w:sz w:val="22"/>
                <w:szCs w:val="22"/>
              </w:rPr>
            </w:pPr>
            <w:r>
              <w:rPr>
                <w:rFonts w:hint="eastAsia" w:ascii="宋体" w:hAnsi="宋体" w:cs="宋体"/>
                <w:b/>
                <w:spacing w:val="-4"/>
                <w:sz w:val="22"/>
                <w:szCs w:val="22"/>
              </w:rPr>
              <w:t>信号名称</w:t>
            </w:r>
          </w:p>
        </w:tc>
        <w:tc>
          <w:tcPr>
            <w:tcW w:w="4058" w:type="dxa"/>
            <w:shd w:val="clear" w:color="auto" w:fill="C0C0C0"/>
          </w:tcPr>
          <w:p>
            <w:pPr>
              <w:snapToGrid w:val="0"/>
              <w:spacing w:before="100" w:after="100"/>
              <w:ind w:right="-288" w:rightChars="-137"/>
              <w:rPr>
                <w:rFonts w:ascii="宋体" w:hAnsi="宋体" w:cs="宋体"/>
                <w:b/>
                <w:spacing w:val="-4"/>
                <w:sz w:val="22"/>
                <w:szCs w:val="22"/>
              </w:rPr>
            </w:pPr>
            <w:r>
              <w:rPr>
                <w:rFonts w:hint="eastAsia" w:ascii="宋体" w:hAnsi="宋体" w:cs="宋体"/>
                <w:b/>
                <w:spacing w:val="-4"/>
                <w:sz w:val="22"/>
                <w:szCs w:val="22"/>
              </w:rPr>
              <w:t>功能详细说明</w:t>
            </w:r>
          </w:p>
        </w:tc>
        <w:tc>
          <w:tcPr>
            <w:tcW w:w="1240" w:type="dxa"/>
            <w:shd w:val="clear" w:color="auto" w:fill="C0C0C0"/>
          </w:tcPr>
          <w:p>
            <w:pPr>
              <w:snapToGrid w:val="0"/>
              <w:spacing w:before="100" w:after="100"/>
              <w:ind w:right="-288" w:rightChars="-137"/>
              <w:rPr>
                <w:rFonts w:ascii="宋体" w:hAnsi="宋体" w:cs="宋体"/>
                <w:b/>
                <w:spacing w:val="-4"/>
                <w:sz w:val="22"/>
                <w:szCs w:val="22"/>
              </w:rPr>
            </w:pPr>
            <w:r>
              <w:rPr>
                <w:rFonts w:hint="eastAsia" w:ascii="宋体" w:hAnsi="宋体" w:cs="宋体"/>
                <w:b/>
                <w:spacing w:val="-4"/>
                <w:sz w:val="22"/>
                <w:szCs w:val="22"/>
              </w:rPr>
              <w:t>测试参考值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2383" w:type="dxa"/>
          </w:tcPr>
          <w:p>
            <w:pPr>
              <w:snapToGrid w:val="0"/>
              <w:spacing w:before="100" w:after="100"/>
              <w:rPr>
                <w:rFonts w:ascii="宋体" w:hAnsi="宋体" w:cs="宋体"/>
                <w:spacing w:val="-4"/>
                <w:sz w:val="22"/>
                <w:szCs w:val="22"/>
              </w:rPr>
            </w:pPr>
            <w:r>
              <w:rPr>
                <w:rFonts w:hint="eastAsia" w:ascii="宋体" w:hAnsi="宋体" w:cs="宋体"/>
                <w:spacing w:val="-4"/>
                <w:sz w:val="22"/>
                <w:szCs w:val="22"/>
                <w:lang w:eastAsia="zh-CN"/>
              </w:rPr>
              <w:t>VBUS/VBUS_OVP</w:t>
            </w:r>
          </w:p>
        </w:tc>
        <w:tc>
          <w:tcPr>
            <w:tcW w:w="4058" w:type="dxa"/>
          </w:tcPr>
          <w:p>
            <w:pPr>
              <w:snapToGrid w:val="0"/>
              <w:spacing w:before="100" w:after="100"/>
              <w:rPr>
                <w:rFonts w:ascii="宋体" w:hAnsi="宋体" w:cs="宋体"/>
                <w:spacing w:val="-4"/>
                <w:sz w:val="22"/>
                <w:szCs w:val="22"/>
              </w:rPr>
            </w:pPr>
            <w:r>
              <w:rPr>
                <w:rFonts w:hint="eastAsia" w:ascii="宋体" w:hAnsi="宋体" w:cs="宋体"/>
                <w:spacing w:val="-4"/>
                <w:sz w:val="22"/>
                <w:szCs w:val="22"/>
                <w:lang w:eastAsia="zh-CN"/>
              </w:rPr>
              <w:t>充电电源输入/VBUS经过OVP防护管电压</w:t>
            </w:r>
          </w:p>
        </w:tc>
        <w:tc>
          <w:tcPr>
            <w:tcW w:w="1240" w:type="dxa"/>
          </w:tcPr>
          <w:p>
            <w:pPr>
              <w:snapToGrid w:val="0"/>
              <w:spacing w:before="100" w:after="100"/>
              <w:rPr>
                <w:rFonts w:ascii="宋体" w:hAnsi="宋体" w:cs="宋体"/>
                <w:spacing w:val="-4"/>
                <w:sz w:val="22"/>
                <w:szCs w:val="22"/>
                <w:lang w:eastAsia="zh-CN"/>
              </w:rPr>
            </w:pPr>
            <w:r>
              <w:rPr>
                <w:rFonts w:hint="eastAsia" w:ascii="宋体" w:hAnsi="宋体" w:cs="宋体"/>
                <w:spacing w:val="-4"/>
                <w:sz w:val="22"/>
                <w:szCs w:val="22"/>
                <w:lang w:eastAsia="zh-CN"/>
              </w:rPr>
              <w:t>5V~9V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jc w:val="center"/>
        </w:trPr>
        <w:tc>
          <w:tcPr>
            <w:tcW w:w="2383" w:type="dxa"/>
          </w:tcPr>
          <w:p>
            <w:pPr>
              <w:snapToGrid w:val="0"/>
              <w:spacing w:before="100" w:after="100"/>
              <w:rPr>
                <w:rFonts w:ascii="宋体" w:hAnsi="宋体" w:cs="宋体"/>
                <w:spacing w:val="-4"/>
                <w:sz w:val="22"/>
                <w:szCs w:val="22"/>
                <w:lang w:eastAsia="zh-CN"/>
              </w:rPr>
            </w:pPr>
            <w:r>
              <w:rPr>
                <w:rFonts w:ascii="宋体" w:hAnsi="宋体" w:cs="宋体"/>
                <w:spacing w:val="-4"/>
                <w:sz w:val="22"/>
                <w:szCs w:val="22"/>
                <w:lang w:eastAsia="zh-CN"/>
              </w:rPr>
              <w:t>VSYS</w:t>
            </w:r>
          </w:p>
        </w:tc>
        <w:tc>
          <w:tcPr>
            <w:tcW w:w="4058" w:type="dxa"/>
          </w:tcPr>
          <w:p>
            <w:pPr>
              <w:snapToGrid w:val="0"/>
              <w:spacing w:before="100" w:after="100"/>
              <w:rPr>
                <w:rFonts w:ascii="宋体" w:hAnsi="宋体" w:cs="宋体"/>
                <w:spacing w:val="-4"/>
                <w:sz w:val="22"/>
                <w:szCs w:val="22"/>
                <w:lang w:eastAsia="zh-CN"/>
              </w:rPr>
            </w:pPr>
            <w:r>
              <w:rPr>
                <w:rFonts w:hint="eastAsia" w:ascii="宋体" w:hAnsi="宋体" w:cs="宋体"/>
                <w:spacing w:val="-4"/>
                <w:sz w:val="22"/>
                <w:szCs w:val="22"/>
                <w:lang w:eastAsia="zh-CN"/>
              </w:rPr>
              <w:t>手机系统供电</w:t>
            </w:r>
          </w:p>
        </w:tc>
        <w:tc>
          <w:tcPr>
            <w:tcW w:w="1240" w:type="dxa"/>
          </w:tcPr>
          <w:p>
            <w:pPr>
              <w:snapToGrid w:val="0"/>
              <w:spacing w:before="100" w:after="100"/>
              <w:rPr>
                <w:rFonts w:ascii="宋体" w:hAnsi="宋体" w:cs="宋体"/>
                <w:spacing w:val="-4"/>
                <w:sz w:val="22"/>
                <w:szCs w:val="22"/>
                <w:lang w:eastAsia="zh-CN"/>
              </w:rPr>
            </w:pPr>
            <w:r>
              <w:rPr>
                <w:rFonts w:hint="eastAsia" w:ascii="宋体" w:hAnsi="宋体" w:cs="宋体"/>
                <w:spacing w:val="-4"/>
                <w:sz w:val="22"/>
                <w:szCs w:val="22"/>
                <w:lang w:eastAsia="zh-CN"/>
              </w:rPr>
              <w:t>电池电压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383" w:type="dxa"/>
          </w:tcPr>
          <w:p>
            <w:pPr>
              <w:snapToGrid w:val="0"/>
              <w:spacing w:before="100" w:after="100"/>
              <w:rPr>
                <w:rFonts w:ascii="宋体" w:hAnsi="宋体" w:cs="宋体"/>
                <w:spacing w:val="-4"/>
                <w:sz w:val="22"/>
                <w:szCs w:val="22"/>
                <w:lang w:eastAsia="zh-CN"/>
              </w:rPr>
            </w:pPr>
            <w:r>
              <w:rPr>
                <w:rFonts w:hint="eastAsia" w:ascii="宋体" w:hAnsi="宋体" w:cs="宋体"/>
                <w:spacing w:val="-4"/>
                <w:sz w:val="22"/>
                <w:szCs w:val="22"/>
                <w:lang w:eastAsia="zh-CN"/>
              </w:rPr>
              <w:t>VBAT_2/</w:t>
            </w:r>
            <w:r>
              <w:rPr>
                <w:rFonts w:ascii="宋体" w:hAnsi="宋体" w:cs="宋体"/>
                <w:spacing w:val="-4"/>
                <w:sz w:val="22"/>
                <w:szCs w:val="22"/>
                <w:lang w:eastAsia="zh-CN"/>
              </w:rPr>
              <w:t>BATADC_P</w:t>
            </w:r>
            <w:r>
              <w:rPr>
                <w:rFonts w:hint="eastAsia" w:ascii="宋体" w:hAnsi="宋体" w:cs="宋体"/>
                <w:spacing w:val="-4"/>
                <w:sz w:val="22"/>
                <w:szCs w:val="22"/>
                <w:lang w:eastAsia="zh-CN"/>
              </w:rPr>
              <w:t>/</w:t>
            </w:r>
            <w:r>
              <w:rPr>
                <w:rFonts w:ascii="宋体" w:hAnsi="宋体" w:cs="宋体"/>
                <w:spacing w:val="-4"/>
                <w:sz w:val="22"/>
                <w:szCs w:val="22"/>
                <w:lang w:eastAsia="zh-CN"/>
              </w:rPr>
              <w:t>VBATS</w:t>
            </w:r>
          </w:p>
        </w:tc>
        <w:tc>
          <w:tcPr>
            <w:tcW w:w="4058" w:type="dxa"/>
          </w:tcPr>
          <w:p>
            <w:pPr>
              <w:snapToGrid w:val="0"/>
              <w:spacing w:before="100" w:after="100"/>
              <w:rPr>
                <w:rFonts w:ascii="宋体" w:hAnsi="宋体" w:cs="宋体"/>
                <w:spacing w:val="-4"/>
                <w:sz w:val="22"/>
                <w:szCs w:val="22"/>
                <w:lang w:eastAsia="zh-CN"/>
              </w:rPr>
            </w:pPr>
            <w:r>
              <w:rPr>
                <w:rFonts w:hint="eastAsia" w:ascii="宋体" w:hAnsi="宋体" w:cs="宋体"/>
                <w:spacing w:val="-4"/>
                <w:sz w:val="22"/>
                <w:szCs w:val="22"/>
                <w:lang w:eastAsia="zh-CN"/>
              </w:rPr>
              <w:t>电池正极/电池正极电压采样（电量计）/电池正极侦测</w:t>
            </w:r>
          </w:p>
        </w:tc>
        <w:tc>
          <w:tcPr>
            <w:tcW w:w="1240" w:type="dxa"/>
          </w:tcPr>
          <w:p>
            <w:pPr>
              <w:snapToGrid w:val="0"/>
              <w:spacing w:before="100" w:after="100"/>
              <w:rPr>
                <w:rFonts w:ascii="宋体" w:hAnsi="宋体" w:cs="宋体"/>
                <w:spacing w:val="-4"/>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Pr>
          <w:p>
            <w:pPr>
              <w:snapToGrid w:val="0"/>
              <w:spacing w:before="100" w:after="100"/>
              <w:rPr>
                <w:rFonts w:ascii="宋体" w:hAnsi="宋体" w:cs="宋体"/>
                <w:spacing w:val="-4"/>
                <w:sz w:val="22"/>
                <w:szCs w:val="22"/>
                <w:lang w:eastAsia="zh-CN"/>
              </w:rPr>
            </w:pPr>
            <w:r>
              <w:rPr>
                <w:rFonts w:hint="eastAsia" w:ascii="宋体" w:hAnsi="宋体" w:cs="宋体"/>
                <w:spacing w:val="-4"/>
                <w:sz w:val="22"/>
                <w:szCs w:val="22"/>
                <w:lang w:eastAsia="zh-CN"/>
              </w:rPr>
              <w:t>SCL6/SDA6;SCL0/SDA0</w:t>
            </w:r>
          </w:p>
        </w:tc>
        <w:tc>
          <w:tcPr>
            <w:tcW w:w="4058" w:type="dxa"/>
          </w:tcPr>
          <w:p>
            <w:pPr>
              <w:snapToGrid w:val="0"/>
              <w:spacing w:before="100" w:after="100"/>
              <w:rPr>
                <w:rFonts w:ascii="宋体" w:hAnsi="宋体" w:cs="宋体"/>
                <w:spacing w:val="-4"/>
                <w:sz w:val="22"/>
                <w:szCs w:val="22"/>
                <w:lang w:eastAsia="zh-CN"/>
              </w:rPr>
            </w:pPr>
            <w:r>
              <w:rPr>
                <w:rFonts w:hint="eastAsia" w:ascii="宋体" w:hAnsi="宋体" w:cs="宋体"/>
                <w:spacing w:val="-4"/>
                <w:sz w:val="22"/>
                <w:szCs w:val="22"/>
                <w:lang w:eastAsia="zh-CN"/>
              </w:rPr>
              <w:t>主电荷泵/辅电荷泵和CPU I2C通讯信号</w:t>
            </w:r>
          </w:p>
        </w:tc>
        <w:tc>
          <w:tcPr>
            <w:tcW w:w="1240" w:type="dxa"/>
          </w:tcPr>
          <w:p>
            <w:pPr>
              <w:snapToGrid w:val="0"/>
              <w:spacing w:before="100" w:after="100"/>
              <w:rPr>
                <w:rFonts w:ascii="宋体" w:hAnsi="宋体" w:cs="宋体"/>
                <w:spacing w:val="-4"/>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Pr>
          <w:p>
            <w:pPr>
              <w:snapToGrid w:val="0"/>
              <w:spacing w:before="100" w:after="100"/>
              <w:rPr>
                <w:rFonts w:ascii="宋体" w:hAnsi="宋体" w:cs="宋体"/>
                <w:spacing w:val="-4"/>
                <w:sz w:val="22"/>
                <w:szCs w:val="22"/>
                <w:lang w:eastAsia="zh-CN"/>
              </w:rPr>
            </w:pPr>
            <w:r>
              <w:rPr>
                <w:rFonts w:ascii="宋体" w:hAnsi="宋体" w:cs="宋体"/>
                <w:spacing w:val="-4"/>
                <w:sz w:val="22"/>
                <w:szCs w:val="22"/>
                <w:lang w:eastAsia="zh-CN"/>
              </w:rPr>
              <w:t>EINT19_HVDC</w:t>
            </w:r>
          </w:p>
        </w:tc>
        <w:tc>
          <w:tcPr>
            <w:tcW w:w="4058" w:type="dxa"/>
          </w:tcPr>
          <w:p>
            <w:pPr>
              <w:snapToGrid w:val="0"/>
              <w:spacing w:before="100" w:after="100"/>
              <w:rPr>
                <w:rFonts w:ascii="宋体" w:hAnsi="宋体" w:cs="宋体"/>
                <w:spacing w:val="-4"/>
                <w:sz w:val="22"/>
                <w:szCs w:val="22"/>
                <w:lang w:eastAsia="zh-CN"/>
              </w:rPr>
            </w:pPr>
            <w:r>
              <w:rPr>
                <w:rFonts w:hint="eastAsia" w:ascii="宋体" w:hAnsi="宋体" w:cs="宋体"/>
                <w:spacing w:val="-4"/>
                <w:sz w:val="22"/>
                <w:szCs w:val="22"/>
                <w:lang w:eastAsia="zh-CN"/>
              </w:rPr>
              <w:t>快充电中断信号</w:t>
            </w:r>
          </w:p>
        </w:tc>
        <w:tc>
          <w:tcPr>
            <w:tcW w:w="1240" w:type="dxa"/>
          </w:tcPr>
          <w:p>
            <w:pPr>
              <w:snapToGrid w:val="0"/>
              <w:spacing w:before="100" w:after="100"/>
              <w:rPr>
                <w:rFonts w:ascii="宋体" w:hAnsi="宋体" w:cs="宋体"/>
                <w:spacing w:val="-4"/>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Pr>
          <w:p>
            <w:pPr>
              <w:snapToGrid w:val="0"/>
              <w:spacing w:before="100" w:after="100"/>
              <w:rPr>
                <w:rFonts w:ascii="宋体" w:hAnsi="宋体" w:cs="宋体"/>
                <w:spacing w:val="-4"/>
                <w:sz w:val="22"/>
                <w:szCs w:val="22"/>
                <w:lang w:eastAsia="zh-CN"/>
              </w:rPr>
            </w:pPr>
            <w:r>
              <w:rPr>
                <w:rFonts w:ascii="宋体" w:hAnsi="宋体" w:cs="宋体"/>
                <w:spacing w:val="-4"/>
                <w:sz w:val="22"/>
                <w:szCs w:val="22"/>
                <w:lang w:eastAsia="zh-CN"/>
              </w:rPr>
              <w:t>HL7139_DM</w:t>
            </w:r>
            <w:r>
              <w:rPr>
                <w:rFonts w:hint="eastAsia" w:ascii="宋体" w:hAnsi="宋体" w:cs="宋体"/>
                <w:spacing w:val="-4"/>
                <w:sz w:val="22"/>
                <w:szCs w:val="22"/>
                <w:lang w:eastAsia="zh-CN"/>
              </w:rPr>
              <w:t>/DP</w:t>
            </w:r>
          </w:p>
        </w:tc>
        <w:tc>
          <w:tcPr>
            <w:tcW w:w="4058" w:type="dxa"/>
          </w:tcPr>
          <w:p>
            <w:pPr>
              <w:snapToGrid w:val="0"/>
              <w:spacing w:before="100" w:after="100"/>
              <w:rPr>
                <w:rFonts w:ascii="宋体" w:hAnsi="宋体" w:cs="宋体"/>
                <w:spacing w:val="-4"/>
                <w:sz w:val="22"/>
                <w:szCs w:val="22"/>
                <w:lang w:eastAsia="zh-CN"/>
              </w:rPr>
            </w:pPr>
            <w:r>
              <w:rPr>
                <w:rFonts w:hint="eastAsia" w:ascii="宋体" w:hAnsi="宋体" w:cs="宋体"/>
                <w:spacing w:val="-4"/>
                <w:sz w:val="22"/>
                <w:szCs w:val="22"/>
                <w:lang w:eastAsia="zh-CN"/>
              </w:rPr>
              <w:t>主电荷泵快充协议通讯信号</w:t>
            </w:r>
          </w:p>
        </w:tc>
        <w:tc>
          <w:tcPr>
            <w:tcW w:w="1240" w:type="dxa"/>
          </w:tcPr>
          <w:p>
            <w:pPr>
              <w:snapToGrid w:val="0"/>
              <w:spacing w:before="100" w:after="100"/>
              <w:rPr>
                <w:rFonts w:ascii="宋体" w:hAnsi="宋体" w:cs="宋体"/>
                <w:spacing w:val="-4"/>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Pr>
          <w:p>
            <w:pPr>
              <w:snapToGrid w:val="0"/>
              <w:spacing w:before="100" w:after="100"/>
              <w:rPr>
                <w:rFonts w:ascii="宋体" w:hAnsi="宋体" w:cs="宋体"/>
                <w:spacing w:val="-4"/>
                <w:sz w:val="22"/>
                <w:szCs w:val="22"/>
                <w:lang w:eastAsia="zh-CN"/>
              </w:rPr>
            </w:pPr>
            <w:r>
              <w:rPr>
                <w:rFonts w:ascii="宋体" w:hAnsi="宋体" w:cs="宋体"/>
                <w:spacing w:val="-4"/>
                <w:sz w:val="22"/>
                <w:szCs w:val="22"/>
                <w:lang w:eastAsia="zh-CN"/>
              </w:rPr>
              <w:t>BATS+</w:t>
            </w:r>
            <w:r>
              <w:rPr>
                <w:rFonts w:hint="eastAsia" w:ascii="宋体" w:hAnsi="宋体" w:cs="宋体"/>
                <w:spacing w:val="-4"/>
                <w:sz w:val="22"/>
                <w:szCs w:val="22"/>
                <w:lang w:eastAsia="zh-CN"/>
              </w:rPr>
              <w:t>/BATS-</w:t>
            </w:r>
          </w:p>
        </w:tc>
        <w:tc>
          <w:tcPr>
            <w:tcW w:w="4058" w:type="dxa"/>
          </w:tcPr>
          <w:p>
            <w:pPr>
              <w:snapToGrid w:val="0"/>
              <w:spacing w:before="100" w:after="100"/>
              <w:rPr>
                <w:rFonts w:ascii="宋体" w:hAnsi="宋体" w:cs="宋体"/>
                <w:spacing w:val="-4"/>
                <w:sz w:val="22"/>
                <w:szCs w:val="22"/>
                <w:lang w:eastAsia="zh-CN"/>
              </w:rPr>
            </w:pPr>
            <w:r>
              <w:rPr>
                <w:rFonts w:hint="eastAsia" w:ascii="宋体" w:hAnsi="宋体" w:cs="宋体"/>
                <w:spacing w:val="-4"/>
                <w:sz w:val="22"/>
                <w:szCs w:val="22"/>
                <w:lang w:eastAsia="zh-CN"/>
              </w:rPr>
              <w:t>电池电芯电压采样信号正/负</w:t>
            </w:r>
          </w:p>
        </w:tc>
        <w:tc>
          <w:tcPr>
            <w:tcW w:w="1240" w:type="dxa"/>
          </w:tcPr>
          <w:p>
            <w:pPr>
              <w:snapToGrid w:val="0"/>
              <w:spacing w:before="100" w:after="100"/>
              <w:rPr>
                <w:rFonts w:ascii="宋体" w:hAnsi="宋体" w:cs="宋体"/>
                <w:spacing w:val="-4"/>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Pr>
          <w:p>
            <w:pPr>
              <w:snapToGrid w:val="0"/>
              <w:spacing w:before="100" w:after="100"/>
              <w:rPr>
                <w:rFonts w:ascii="宋体" w:hAnsi="宋体" w:cs="宋体"/>
                <w:spacing w:val="-4"/>
                <w:sz w:val="22"/>
                <w:szCs w:val="22"/>
                <w:lang w:eastAsia="zh-CN"/>
              </w:rPr>
            </w:pPr>
            <w:r>
              <w:rPr>
                <w:rFonts w:ascii="宋体" w:hAnsi="宋体" w:cs="宋体"/>
                <w:spacing w:val="-4"/>
                <w:sz w:val="22"/>
                <w:szCs w:val="22"/>
                <w:lang w:eastAsia="zh-CN"/>
              </w:rPr>
              <w:t>VBAT</w:t>
            </w:r>
          </w:p>
        </w:tc>
        <w:tc>
          <w:tcPr>
            <w:tcW w:w="4058" w:type="dxa"/>
          </w:tcPr>
          <w:p>
            <w:pPr>
              <w:snapToGrid w:val="0"/>
              <w:spacing w:before="100" w:after="100"/>
              <w:rPr>
                <w:rFonts w:ascii="宋体" w:hAnsi="宋体" w:cs="宋体"/>
                <w:spacing w:val="-4"/>
                <w:sz w:val="22"/>
                <w:szCs w:val="22"/>
                <w:lang w:eastAsia="zh-CN"/>
              </w:rPr>
            </w:pPr>
            <w:r>
              <w:rPr>
                <w:rFonts w:hint="eastAsia" w:ascii="宋体" w:hAnsi="宋体" w:cs="宋体"/>
                <w:spacing w:val="-4"/>
                <w:sz w:val="22"/>
                <w:szCs w:val="22"/>
                <w:lang w:eastAsia="zh-CN"/>
              </w:rPr>
              <w:t>电池正极（电池辅BTB）</w:t>
            </w:r>
          </w:p>
        </w:tc>
        <w:tc>
          <w:tcPr>
            <w:tcW w:w="1240" w:type="dxa"/>
          </w:tcPr>
          <w:p>
            <w:pPr>
              <w:snapToGrid w:val="0"/>
              <w:spacing w:before="100" w:after="100"/>
              <w:rPr>
                <w:rFonts w:ascii="宋体" w:hAnsi="宋体" w:cs="宋体"/>
                <w:spacing w:val="-4"/>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Pr>
          <w:p>
            <w:pPr>
              <w:snapToGrid w:val="0"/>
              <w:spacing w:before="100" w:after="100"/>
              <w:rPr>
                <w:rFonts w:ascii="宋体" w:hAnsi="宋体" w:cs="宋体"/>
                <w:spacing w:val="-4"/>
                <w:sz w:val="22"/>
                <w:szCs w:val="22"/>
                <w:lang w:eastAsia="zh-CN"/>
              </w:rPr>
            </w:pPr>
            <w:r>
              <w:rPr>
                <w:rFonts w:ascii="宋体" w:hAnsi="宋体" w:cs="宋体"/>
                <w:spacing w:val="-4"/>
                <w:sz w:val="22"/>
                <w:szCs w:val="22"/>
                <w:lang w:eastAsia="zh-CN"/>
              </w:rPr>
              <w:t>CS_N</w:t>
            </w:r>
            <w:r>
              <w:rPr>
                <w:rFonts w:hint="eastAsia" w:ascii="宋体" w:hAnsi="宋体" w:cs="宋体"/>
                <w:spacing w:val="-4"/>
                <w:sz w:val="22"/>
                <w:szCs w:val="22"/>
                <w:lang w:eastAsia="zh-CN"/>
              </w:rPr>
              <w:t>/</w:t>
            </w:r>
            <w:r>
              <w:rPr>
                <w:rFonts w:ascii="宋体" w:hAnsi="宋体" w:cs="宋体"/>
                <w:spacing w:val="-4"/>
                <w:sz w:val="22"/>
                <w:szCs w:val="22"/>
                <w:lang w:eastAsia="zh-CN"/>
              </w:rPr>
              <w:t>CS_P</w:t>
            </w:r>
          </w:p>
        </w:tc>
        <w:tc>
          <w:tcPr>
            <w:tcW w:w="4058" w:type="dxa"/>
          </w:tcPr>
          <w:p>
            <w:pPr>
              <w:snapToGrid w:val="0"/>
              <w:spacing w:before="100" w:after="100"/>
              <w:rPr>
                <w:rFonts w:ascii="宋体" w:hAnsi="宋体" w:cs="宋体"/>
                <w:spacing w:val="-4"/>
                <w:sz w:val="22"/>
                <w:szCs w:val="22"/>
                <w:lang w:eastAsia="zh-CN"/>
              </w:rPr>
            </w:pPr>
            <w:r>
              <w:rPr>
                <w:rFonts w:hint="eastAsia" w:ascii="宋体" w:hAnsi="宋体" w:cs="宋体"/>
                <w:spacing w:val="-4"/>
                <w:sz w:val="22"/>
                <w:szCs w:val="22"/>
                <w:lang w:eastAsia="zh-CN"/>
              </w:rPr>
              <w:t>电流采样信号</w:t>
            </w:r>
          </w:p>
        </w:tc>
        <w:tc>
          <w:tcPr>
            <w:tcW w:w="1240" w:type="dxa"/>
          </w:tcPr>
          <w:p>
            <w:pPr>
              <w:snapToGrid w:val="0"/>
              <w:spacing w:before="100" w:after="100"/>
              <w:rPr>
                <w:rFonts w:ascii="宋体" w:hAnsi="宋体" w:cs="宋体"/>
                <w:spacing w:val="-4"/>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Pr>
          <w:p>
            <w:pPr>
              <w:snapToGrid w:val="0"/>
              <w:spacing w:before="100" w:after="100"/>
              <w:rPr>
                <w:rFonts w:ascii="宋体" w:hAnsi="宋体" w:cs="宋体"/>
                <w:spacing w:val="-4"/>
                <w:sz w:val="22"/>
                <w:szCs w:val="22"/>
                <w:lang w:eastAsia="zh-CN"/>
              </w:rPr>
            </w:pPr>
            <w:r>
              <w:rPr>
                <w:rFonts w:ascii="宋体" w:hAnsi="宋体" w:cs="宋体"/>
                <w:spacing w:val="-4"/>
                <w:sz w:val="22"/>
                <w:szCs w:val="22"/>
                <w:lang w:eastAsia="zh-CN"/>
              </w:rPr>
              <w:t>BATON</w:t>
            </w:r>
          </w:p>
        </w:tc>
        <w:tc>
          <w:tcPr>
            <w:tcW w:w="4058" w:type="dxa"/>
          </w:tcPr>
          <w:p>
            <w:pPr>
              <w:snapToGrid w:val="0"/>
              <w:spacing w:before="100" w:after="100"/>
              <w:rPr>
                <w:rFonts w:ascii="宋体" w:hAnsi="宋体" w:cs="宋体"/>
                <w:spacing w:val="-4"/>
                <w:sz w:val="22"/>
                <w:szCs w:val="22"/>
                <w:lang w:eastAsia="zh-CN"/>
              </w:rPr>
            </w:pPr>
            <w:r>
              <w:rPr>
                <w:rFonts w:hint="eastAsia" w:ascii="宋体" w:hAnsi="宋体" w:cs="宋体"/>
                <w:spacing w:val="-4"/>
                <w:sz w:val="22"/>
                <w:szCs w:val="22"/>
                <w:lang w:eastAsia="zh-CN"/>
              </w:rPr>
              <w:t>电池温度采样信号</w:t>
            </w:r>
          </w:p>
        </w:tc>
        <w:tc>
          <w:tcPr>
            <w:tcW w:w="1240" w:type="dxa"/>
          </w:tcPr>
          <w:p>
            <w:pPr>
              <w:snapToGrid w:val="0"/>
              <w:spacing w:before="100" w:after="100"/>
              <w:rPr>
                <w:rFonts w:ascii="宋体" w:hAnsi="宋体" w:cs="宋体"/>
                <w:spacing w:val="-4"/>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3" w:type="dxa"/>
          </w:tcPr>
          <w:p>
            <w:pPr>
              <w:snapToGrid w:val="0"/>
              <w:spacing w:before="100" w:after="100"/>
              <w:rPr>
                <w:rFonts w:ascii="宋体" w:hAnsi="宋体" w:cs="宋体"/>
                <w:spacing w:val="-4"/>
                <w:sz w:val="22"/>
                <w:szCs w:val="22"/>
                <w:lang w:eastAsia="zh-CN"/>
              </w:rPr>
            </w:pPr>
            <w:r>
              <w:rPr>
                <w:rFonts w:ascii="宋体" w:hAnsi="宋体" w:cs="宋体"/>
                <w:spacing w:val="-4"/>
                <w:sz w:val="22"/>
                <w:szCs w:val="22"/>
                <w:lang w:eastAsia="zh-CN"/>
              </w:rPr>
              <w:t>AUX_BAT</w:t>
            </w:r>
          </w:p>
        </w:tc>
        <w:tc>
          <w:tcPr>
            <w:tcW w:w="4058" w:type="dxa"/>
          </w:tcPr>
          <w:p>
            <w:pPr>
              <w:snapToGrid w:val="0"/>
              <w:spacing w:before="100" w:after="100"/>
              <w:rPr>
                <w:rFonts w:ascii="宋体" w:hAnsi="宋体" w:cs="宋体"/>
                <w:spacing w:val="-4"/>
                <w:sz w:val="22"/>
                <w:szCs w:val="22"/>
                <w:lang w:eastAsia="zh-CN"/>
              </w:rPr>
            </w:pPr>
            <w:r>
              <w:rPr>
                <w:rFonts w:hint="eastAsia" w:ascii="宋体" w:hAnsi="宋体" w:cs="宋体"/>
                <w:spacing w:val="-4"/>
                <w:sz w:val="22"/>
                <w:szCs w:val="22"/>
                <w:lang w:eastAsia="zh-CN"/>
              </w:rPr>
              <w:t>电池ID脚</w:t>
            </w:r>
          </w:p>
        </w:tc>
        <w:tc>
          <w:tcPr>
            <w:tcW w:w="1240" w:type="dxa"/>
          </w:tcPr>
          <w:p>
            <w:pPr>
              <w:snapToGrid w:val="0"/>
              <w:spacing w:before="100" w:after="100"/>
              <w:rPr>
                <w:rFonts w:ascii="宋体" w:hAnsi="宋体" w:cs="宋体"/>
                <w:spacing w:val="-4"/>
                <w:sz w:val="22"/>
                <w:szCs w:val="22"/>
                <w:lang w:eastAsia="zh-CN"/>
              </w:rPr>
            </w:pPr>
          </w:p>
        </w:tc>
      </w:tr>
    </w:tbl>
    <w:p>
      <w:pPr>
        <w:pStyle w:val="4"/>
        <w:numPr>
          <w:ilvl w:val="0"/>
          <w:numId w:val="0"/>
        </w:numPr>
        <w:tabs>
          <w:tab w:val="left" w:pos="0"/>
        </w:tabs>
        <w:spacing w:before="0" w:after="0" w:line="360" w:lineRule="auto"/>
        <w:ind w:left="964" w:hanging="964" w:hangingChars="300"/>
        <w:rPr>
          <w:rFonts w:ascii="宋体" w:hAnsi="宋体" w:eastAsia="宋体"/>
        </w:rPr>
      </w:pPr>
      <w:bookmarkStart w:id="22" w:name="_Toc375927856"/>
      <w:r>
        <w:rPr>
          <w:rFonts w:hint="eastAsia" w:ascii="宋体" w:hAnsi="宋体" w:eastAsia="宋体"/>
          <w:lang w:eastAsia="zh-CN"/>
        </w:rPr>
        <w:t xml:space="preserve">3.2.3 </w:t>
      </w:r>
      <w:r>
        <w:rPr>
          <w:rFonts w:hint="eastAsia" w:ascii="宋体" w:hAnsi="宋体" w:eastAsia="宋体"/>
        </w:rPr>
        <w:t>时钟电路</w:t>
      </w:r>
      <w:bookmarkEnd w:id="22"/>
    </w:p>
    <w:p>
      <w:pPr>
        <w:pStyle w:val="4"/>
        <w:numPr>
          <w:ilvl w:val="0"/>
          <w:numId w:val="0"/>
        </w:numPr>
        <w:tabs>
          <w:tab w:val="left" w:pos="0"/>
        </w:tabs>
        <w:spacing w:before="0" w:after="0" w:line="360" w:lineRule="auto"/>
        <w:ind w:left="964" w:hanging="964" w:hangingChars="300"/>
        <w:rPr>
          <w:rFonts w:ascii="宋体" w:hAnsi="宋体"/>
          <w:color w:val="000000"/>
          <w:lang w:eastAsia="zh-CN"/>
        </w:rPr>
      </w:pPr>
      <w:r>
        <w:rPr>
          <w:rFonts w:hint="eastAsia"/>
          <w:lang w:eastAsia="zh-CN"/>
        </w:rPr>
        <w:t xml:space="preserve">   </w:t>
      </w:r>
      <w:r>
        <w:drawing>
          <wp:inline distT="0" distB="0" distL="114300" distR="114300">
            <wp:extent cx="6800215" cy="2357120"/>
            <wp:effectExtent l="0" t="0" r="6985" b="508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26"/>
                    <a:stretch>
                      <a:fillRect/>
                    </a:stretch>
                  </pic:blipFill>
                  <pic:spPr>
                    <a:xfrm>
                      <a:off x="0" y="0"/>
                      <a:ext cx="6800215" cy="2357120"/>
                    </a:xfrm>
                    <a:prstGeom prst="rect">
                      <a:avLst/>
                    </a:prstGeom>
                    <a:noFill/>
                    <a:ln>
                      <a:noFill/>
                    </a:ln>
                  </pic:spPr>
                </pic:pic>
              </a:graphicData>
            </a:graphic>
          </wp:inline>
        </w:drawing>
      </w:r>
    </w:p>
    <w:p>
      <w:pPr>
        <w:widowControl/>
        <w:snapToGrid w:val="0"/>
        <w:spacing w:line="360" w:lineRule="auto"/>
        <w:ind w:firstLine="440" w:firstLineChars="200"/>
        <w:rPr>
          <w:rFonts w:ascii="宋体" w:hAnsi="宋体" w:cs="宋体"/>
          <w:sz w:val="24"/>
          <w:lang w:eastAsia="zh-CN"/>
        </w:rPr>
      </w:pPr>
      <w:r>
        <w:rPr>
          <w:rFonts w:hint="eastAsia" w:ascii="宋体" w:hAnsi="宋体" w:cs="宋体"/>
          <w:sz w:val="22"/>
          <w:szCs w:val="22"/>
          <w:lang w:eastAsia="zh-CN"/>
        </w:rPr>
        <w:t>26MHZ晶振X</w:t>
      </w:r>
      <w:r>
        <w:rPr>
          <w:rFonts w:hint="eastAsia" w:ascii="宋体" w:hAnsi="宋体" w:cs="宋体"/>
          <w:sz w:val="22"/>
          <w:szCs w:val="22"/>
          <w:lang w:val="en-US" w:eastAsia="zh-CN"/>
        </w:rPr>
        <w:t>17</w:t>
      </w:r>
      <w:r>
        <w:rPr>
          <w:rFonts w:hint="eastAsia" w:ascii="宋体" w:hAnsi="宋体" w:cs="宋体"/>
          <w:sz w:val="22"/>
          <w:szCs w:val="22"/>
          <w:lang w:eastAsia="zh-CN"/>
        </w:rPr>
        <w:t>01给PMU提供基准时钟,同时通过电源转化给CPU,UMCP,RF提供基准时钟</w:t>
      </w:r>
      <w:r>
        <w:rPr>
          <w:rFonts w:hint="eastAsia" w:ascii="宋体" w:hAnsi="宋体" w:cs="宋体"/>
          <w:sz w:val="24"/>
          <w:lang w:eastAsia="zh-CN"/>
        </w:rPr>
        <w:t>。</w:t>
      </w:r>
    </w:p>
    <w:p>
      <w:pPr>
        <w:numPr>
          <w:ilvl w:val="0"/>
          <w:numId w:val="13"/>
        </w:numPr>
        <w:suppressAutoHyphens w:val="0"/>
        <w:snapToGrid w:val="0"/>
        <w:spacing w:before="240" w:beforeLines="100" w:line="360" w:lineRule="auto"/>
        <w:jc w:val="left"/>
        <w:rPr>
          <w:rFonts w:ascii="宋体" w:hAnsi="宋体" w:cs="宋体"/>
          <w:color w:val="000000"/>
          <w:sz w:val="24"/>
        </w:rPr>
      </w:pPr>
      <w:r>
        <w:rPr>
          <w:rFonts w:hint="eastAsia" w:ascii="宋体" w:hAnsi="宋体" w:cs="宋体"/>
          <w:color w:val="000000"/>
          <w:sz w:val="24"/>
        </w:rPr>
        <w:t>故障分析处理流程：</w:t>
      </w:r>
    </w:p>
    <w:p>
      <w:pPr>
        <w:widowControl/>
        <w:snapToGrid w:val="0"/>
        <w:spacing w:line="360" w:lineRule="auto"/>
        <w:ind w:firstLine="420" w:firstLineChars="200"/>
        <w:rPr>
          <w:rFonts w:hint="eastAsia"/>
          <w:lang w:eastAsia="zh-CN"/>
        </w:rPr>
      </w:pPr>
      <w:r>
        <mc:AlternateContent>
          <mc:Choice Requires="wpc">
            <w:drawing>
              <wp:inline distT="0" distB="0" distL="114300" distR="114300">
                <wp:extent cx="5226050" cy="2941955"/>
                <wp:effectExtent l="0" t="0" r="13335" b="29845"/>
                <wp:docPr id="141" name="画布 924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3" name="自选图形 9248"/>
                        <wps:cNvSpPr/>
                        <wps:spPr>
                          <a:xfrm>
                            <a:off x="1257453" y="99060"/>
                            <a:ext cx="1486081" cy="37909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8"/>
                                  <w:szCs w:val="18"/>
                                </w:rPr>
                              </w:pPr>
                              <w:r>
                                <w:rPr>
                                  <w:rFonts w:hint="eastAsia"/>
                                  <w:sz w:val="18"/>
                                  <w:szCs w:val="18"/>
                                  <w:lang w:eastAsia="zh-CN"/>
                                </w:rPr>
                                <w:t xml:space="preserve">      时钟无输出</w:t>
                              </w:r>
                            </w:p>
                          </w:txbxContent>
                        </wps:txbx>
                        <wps:bodyPr lIns="87954" tIns="43978" rIns="87954" bIns="43978" upright="1"/>
                      </wps:wsp>
                      <wps:wsp>
                        <wps:cNvPr id="114" name="自选图形 9249"/>
                        <wps:cNvSpPr/>
                        <wps:spPr>
                          <a:xfrm>
                            <a:off x="914511" y="1485900"/>
                            <a:ext cx="2286278" cy="69342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ind w:firstLine="180" w:firstLineChars="100"/>
                                <w:rPr>
                                  <w:sz w:val="18"/>
                                  <w:szCs w:val="18"/>
                                </w:rPr>
                              </w:pPr>
                              <w:r>
                                <w:rPr>
                                  <w:rFonts w:hint="eastAsia"/>
                                  <w:sz w:val="18"/>
                                  <w:szCs w:val="18"/>
                                  <w:lang w:eastAsia="zh-CN"/>
                                </w:rPr>
                                <w:t>晶体是否损坏</w:t>
                              </w:r>
                              <w:r>
                                <w:rPr>
                                  <w:rFonts w:hint="eastAsia"/>
                                  <w:sz w:val="18"/>
                                  <w:szCs w:val="18"/>
                                </w:rPr>
                                <w:t>？</w:t>
                              </w:r>
                            </w:p>
                          </w:txbxContent>
                        </wps:txbx>
                        <wps:bodyPr lIns="87954" tIns="0" rIns="87954" bIns="0" upright="1"/>
                      </wps:wsp>
                      <wps:wsp>
                        <wps:cNvPr id="115" name="自选图形 9250"/>
                        <wps:cNvSpPr/>
                        <wps:spPr>
                          <a:xfrm>
                            <a:off x="4115300" y="1690370"/>
                            <a:ext cx="1054863" cy="31623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eastAsia="zh-CN"/>
                                </w:rPr>
                              </w:pPr>
                              <w:r>
                                <w:rPr>
                                  <w:rFonts w:hint="eastAsia"/>
                                  <w:sz w:val="18"/>
                                  <w:szCs w:val="18"/>
                                  <w:lang w:eastAsia="zh-CN"/>
                                </w:rPr>
                                <w:t>更换晶体</w:t>
                              </w:r>
                            </w:p>
                          </w:txbxContent>
                        </wps:txbx>
                        <wps:bodyPr lIns="87954" tIns="43978" rIns="87954" bIns="43978" upright="1"/>
                      </wps:wsp>
                      <wps:wsp>
                        <wps:cNvPr id="118" name="直线 9251"/>
                        <wps:cNvCnPr/>
                        <wps:spPr>
                          <a:xfrm>
                            <a:off x="2057015" y="495300"/>
                            <a:ext cx="635" cy="198120"/>
                          </a:xfrm>
                          <a:prstGeom prst="line">
                            <a:avLst/>
                          </a:prstGeom>
                          <a:ln w="9525" cap="flat" cmpd="sng">
                            <a:solidFill>
                              <a:srgbClr val="000000"/>
                            </a:solidFill>
                            <a:prstDash val="solid"/>
                            <a:headEnd type="none" w="med" len="med"/>
                            <a:tailEnd type="triangle" w="med" len="med"/>
                          </a:ln>
                        </wps:spPr>
                        <wps:bodyPr upright="1"/>
                      </wps:wsp>
                      <wps:wsp>
                        <wps:cNvPr id="120" name="直线 9252"/>
                        <wps:cNvCnPr/>
                        <wps:spPr>
                          <a:xfrm>
                            <a:off x="2057650" y="1287780"/>
                            <a:ext cx="635" cy="198120"/>
                          </a:xfrm>
                          <a:prstGeom prst="line">
                            <a:avLst/>
                          </a:prstGeom>
                          <a:ln w="9525" cap="flat" cmpd="sng">
                            <a:solidFill>
                              <a:srgbClr val="000000"/>
                            </a:solidFill>
                            <a:prstDash val="solid"/>
                            <a:headEnd type="none" w="med" len="med"/>
                            <a:tailEnd type="triangle" w="med" len="med"/>
                          </a:ln>
                        </wps:spPr>
                        <wps:bodyPr upright="1"/>
                      </wps:wsp>
                      <wps:wsp>
                        <wps:cNvPr id="121" name="直线 9253"/>
                        <wps:cNvCnPr/>
                        <wps:spPr>
                          <a:xfrm>
                            <a:off x="3200789" y="1830705"/>
                            <a:ext cx="914511" cy="635"/>
                          </a:xfrm>
                          <a:prstGeom prst="line">
                            <a:avLst/>
                          </a:prstGeom>
                          <a:ln w="9525" cap="flat" cmpd="sng">
                            <a:solidFill>
                              <a:srgbClr val="000000"/>
                            </a:solidFill>
                            <a:prstDash val="solid"/>
                            <a:headEnd type="none" w="med" len="med"/>
                            <a:tailEnd type="triangle" w="med" len="med"/>
                          </a:ln>
                        </wps:spPr>
                        <wps:bodyPr upright="1"/>
                      </wps:wsp>
                      <wps:wsp>
                        <wps:cNvPr id="122" name="直线 9254"/>
                        <wps:cNvCnPr/>
                        <wps:spPr>
                          <a:xfrm>
                            <a:off x="2057015" y="2179320"/>
                            <a:ext cx="635" cy="297180"/>
                          </a:xfrm>
                          <a:prstGeom prst="line">
                            <a:avLst/>
                          </a:prstGeom>
                          <a:ln w="9525" cap="flat" cmpd="sng">
                            <a:solidFill>
                              <a:srgbClr val="000000"/>
                            </a:solidFill>
                            <a:prstDash val="solid"/>
                            <a:headEnd type="none" w="med" len="med"/>
                            <a:tailEnd type="triangle" w="med" len="med"/>
                          </a:ln>
                        </wps:spPr>
                        <wps:bodyPr upright="1"/>
                      </wps:wsp>
                      <wps:wsp>
                        <wps:cNvPr id="123" name="直线 9255"/>
                        <wps:cNvCnPr/>
                        <wps:spPr>
                          <a:xfrm>
                            <a:off x="3318278" y="972185"/>
                            <a:ext cx="720178" cy="635"/>
                          </a:xfrm>
                          <a:prstGeom prst="line">
                            <a:avLst/>
                          </a:prstGeom>
                          <a:ln w="9525" cap="flat" cmpd="sng">
                            <a:solidFill>
                              <a:srgbClr val="000000"/>
                            </a:solidFill>
                            <a:prstDash val="solid"/>
                            <a:headEnd type="none" w="med" len="med"/>
                            <a:tailEnd type="triangle" w="med" len="med"/>
                          </a:ln>
                        </wps:spPr>
                        <wps:bodyPr upright="1"/>
                      </wps:wsp>
                      <wps:wsp>
                        <wps:cNvPr id="124" name="矩形 9256"/>
                        <wps:cNvSpPr/>
                        <wps:spPr>
                          <a:xfrm>
                            <a:off x="1600394" y="2179320"/>
                            <a:ext cx="342942" cy="29718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125" name="矩形 9257"/>
                        <wps:cNvSpPr/>
                        <wps:spPr>
                          <a:xfrm>
                            <a:off x="3381786" y="1386840"/>
                            <a:ext cx="276259"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126" name="自选图形 9258"/>
                        <wps:cNvSpPr/>
                        <wps:spPr>
                          <a:xfrm>
                            <a:off x="796387" y="652145"/>
                            <a:ext cx="2514906" cy="635635"/>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sz w:val="18"/>
                                  <w:szCs w:val="18"/>
                                </w:rPr>
                              </w:pPr>
                              <w:r>
                                <w:rPr>
                                  <w:rFonts w:hint="eastAsia"/>
                                  <w:sz w:val="18"/>
                                  <w:szCs w:val="18"/>
                                  <w:lang w:eastAsia="zh-CN"/>
                                </w:rPr>
                                <w:t>晶体是否焊接正常</w:t>
                              </w:r>
                              <w:r>
                                <w:rPr>
                                  <w:rFonts w:hint="eastAsia"/>
                                  <w:sz w:val="18"/>
                                  <w:szCs w:val="18"/>
                                </w:rPr>
                                <w:t>？</w:t>
                              </w:r>
                            </w:p>
                          </w:txbxContent>
                        </wps:txbx>
                        <wps:bodyPr lIns="87954" tIns="43978" rIns="87954" bIns="43978" upright="1"/>
                      </wps:wsp>
                      <wps:wsp>
                        <wps:cNvPr id="129" name="自选图形 9259"/>
                        <wps:cNvSpPr/>
                        <wps:spPr>
                          <a:xfrm>
                            <a:off x="4074655" y="800735"/>
                            <a:ext cx="1094873" cy="32956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eastAsia="zh-CN"/>
                                </w:rPr>
                              </w:pPr>
                              <w:r>
                                <w:rPr>
                                  <w:rFonts w:hint="eastAsia"/>
                                  <w:sz w:val="18"/>
                                  <w:szCs w:val="18"/>
                                  <w:lang w:eastAsia="zh-CN"/>
                                </w:rPr>
                                <w:t>补焊</w:t>
                              </w:r>
                            </w:p>
                            <w:p>
                              <w:pPr>
                                <w:jc w:val="center"/>
                                <w:rPr>
                                  <w:sz w:val="18"/>
                                  <w:szCs w:val="18"/>
                                  <w:lang w:eastAsia="zh-CN"/>
                                </w:rPr>
                              </w:pPr>
                            </w:p>
                          </w:txbxContent>
                        </wps:txbx>
                        <wps:bodyPr lIns="87954" tIns="43978" rIns="87954" bIns="43978" upright="1"/>
                      </wps:wsp>
                      <wps:wsp>
                        <wps:cNvPr id="131" name="矩形 9260"/>
                        <wps:cNvSpPr/>
                        <wps:spPr>
                          <a:xfrm>
                            <a:off x="3543731" y="495300"/>
                            <a:ext cx="276259"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137" name="矩形 9261"/>
                        <wps:cNvSpPr/>
                        <wps:spPr>
                          <a:xfrm>
                            <a:off x="1486081" y="1188720"/>
                            <a:ext cx="342942" cy="29718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140" name="自选图形 9262"/>
                        <wps:cNvSpPr/>
                        <wps:spPr>
                          <a:xfrm>
                            <a:off x="1327311" y="2476500"/>
                            <a:ext cx="1486081" cy="47942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rPr>
                              </w:pPr>
                              <w:r>
                                <w:rPr>
                                  <w:rFonts w:hint="eastAsia" w:ascii="宋体" w:hAnsi="宋体"/>
                                  <w:lang w:eastAsia="zh-CN"/>
                                </w:rPr>
                                <w:t>加焊或更换时钟/时钟分频芯片</w:t>
                              </w:r>
                            </w:p>
                          </w:txbxContent>
                        </wps:txbx>
                        <wps:bodyPr lIns="87954" tIns="43978" rIns="87954" bIns="43978" upright="1"/>
                      </wps:wsp>
                    </wpc:wpc>
                  </a:graphicData>
                </a:graphic>
              </wp:inline>
            </w:drawing>
          </mc:Choice>
          <mc:Fallback>
            <w:pict>
              <v:group id="画布 9247" o:spid="_x0000_s1026" o:spt="203" style="height:231.65pt;width:411.5pt;" coordsize="5226050,2941955" editas="canvas" o:gfxdata="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">
                <o:lock v:ext="edit" aspectratio="f"/>
                <v:shape id="画布 9247" o:spid="_x0000_s1026" style="position:absolute;left:0;top:0;height:2941955;width:5226050;" filled="f" stroked="f" coordsize="21600,21600" o:gfxdata="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">
                  <v:fill on="f" focussize="0,0"/>
                  <v:stroke on="f"/>
                  <v:imagedata o:title=""/>
                  <o:lock v:ext="edit" aspectratio="t"/>
                </v:shape>
                <v:roundrect id="自选图形 9248" o:spid="_x0000_s1026" o:spt="2" style="position:absolute;left:1257453;top:99060;height:379095;width:1486081;" fillcolor="#FFFFFF" filled="t" stroked="t" coordsize="21600,21600" arcsize="0.166666666666667" o:gfxdata="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KttN01QAAAAUBAAAPAAAAAAAAAAEAIAAA&#10;ACIAAABkcnMvZG93bnJldi54bWxQSwECFAAUAAAACACHTuJA8x3u7UgCAACZBAAADgAAAAAAAAAB&#10;ACAAAAAkAQAAZHJzL2Uyb0RvYy54bWxQSwUGAAAAAAYABgBZAQAA3gUAAAAA&#10;">
                  <v:fill on="t" focussize="0,0"/>
                  <v:stroke color="#000000" joinstyle="round"/>
                  <v:imagedata o:title=""/>
                  <o:lock v:ext="edit" aspectratio="f"/>
                  <v:textbox inset="6.92551181102362pt,3.46283464566929pt,6.92551181102362pt,3.46283464566929pt">
                    <w:txbxContent>
                      <w:p>
                        <w:pPr>
                          <w:rPr>
                            <w:sz w:val="18"/>
                            <w:szCs w:val="18"/>
                          </w:rPr>
                        </w:pPr>
                        <w:r>
                          <w:rPr>
                            <w:rFonts w:hint="eastAsia"/>
                            <w:sz w:val="18"/>
                            <w:szCs w:val="18"/>
                            <w:lang w:eastAsia="zh-CN"/>
                          </w:rPr>
                          <w:t xml:space="preserve">      时钟无输出</w:t>
                        </w:r>
                      </w:p>
                    </w:txbxContent>
                  </v:textbox>
                </v:roundrect>
                <v:shape id="自选图形 9249" o:spid="_x0000_s1026" o:spt="110" type="#_x0000_t110" style="position:absolute;left:914511;top:1485900;height:693420;width:2286278;" fillcolor="#FFFFFF" filled="t" stroked="t" coordsize="21600,21600" o:gfxdata="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LMz0+jVAAAABQEAAA8AAAAAAAAAAQAgAAAAIgAAAGRycy9k&#10;b3ducmV2LnhtbFBLAQIUABQAAAAIAIdO4kC4RGIRPgIAAHgEAAAOAAAAAAAAAAEAIAAAACQBAABk&#10;cnMvZTJvRG9jLnhtbFBLBQYAAAAABgAGAFkBAADUBQAAAAA=&#10;">
                  <v:fill on="t" focussize="0,0"/>
                  <v:stroke color="#000000" joinstyle="miter"/>
                  <v:imagedata o:title=""/>
                  <o:lock v:ext="edit" aspectratio="f"/>
                  <v:textbox inset="6.92551181102362pt,0mm,6.92551181102362pt,0mm">
                    <w:txbxContent>
                      <w:p>
                        <w:pPr>
                          <w:ind w:firstLine="180" w:firstLineChars="100"/>
                          <w:rPr>
                            <w:sz w:val="18"/>
                            <w:szCs w:val="18"/>
                          </w:rPr>
                        </w:pPr>
                        <w:r>
                          <w:rPr>
                            <w:rFonts w:hint="eastAsia"/>
                            <w:sz w:val="18"/>
                            <w:szCs w:val="18"/>
                            <w:lang w:eastAsia="zh-CN"/>
                          </w:rPr>
                          <w:t>晶体是否损坏</w:t>
                        </w:r>
                        <w:r>
                          <w:rPr>
                            <w:rFonts w:hint="eastAsia"/>
                            <w:sz w:val="18"/>
                            <w:szCs w:val="18"/>
                          </w:rPr>
                          <w:t>？</w:t>
                        </w:r>
                      </w:p>
                    </w:txbxContent>
                  </v:textbox>
                </v:shape>
                <v:roundrect id="自选图形 9250" o:spid="_x0000_s1026" o:spt="2" style="position:absolute;left:4115300;top:1690370;height:316230;width:1054863;" fillcolor="#FFFFFF" filled="t" stroked="t" coordsize="21600,21600" arcsize="0.166666666666667" o:gfxdata="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q203TVAAAABQEAAA8AAAAAAAAAAQAg&#10;AAAAIgAAAGRycy9kb3ducmV2LnhtbFBLAQIUABQAAAAIAIdO4kBY/Kw9SgIAAJsEAAAOAAAAAAAA&#10;AAEAIAAAACQBAABkcnMvZTJvRG9jLnhtbFBLBQYAAAAABgAGAFkBAADgBQAAAAA=&#10;">
                  <v:fill on="t" focussize="0,0"/>
                  <v:stroke color="#000000" joinstyle="round"/>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lang w:eastAsia="zh-CN"/>
                          </w:rPr>
                          <w:t>更换晶体</w:t>
                        </w:r>
                      </w:p>
                    </w:txbxContent>
                  </v:textbox>
                </v:roundrect>
                <v:line id="直线 9251" o:spid="_x0000_s1026" o:spt="20" style="position:absolute;left:2057015;top:495300;height:198120;width:635;" filled="f" stroked="t" coordsize="21600,21600" o:gfxdata="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QRzbCtYAAAAFAQAADwAAAAAAAAABACAAAAAiAAAAZHJzL2Rvd25y&#10;ZXYueG1sUEsBAhQAFAAAAAgAh07iQONs60AAAgAA8AMAAA4AAAAAAAAAAQAgAAAAJQEAAGRycy9l&#10;Mm9Eb2MueG1sUEsFBgAAAAAGAAYAWQEAAJcFAAAAAA==&#10;">
                  <v:fill on="f" focussize="0,0"/>
                  <v:stroke color="#000000" joinstyle="round" endarrow="block"/>
                  <v:imagedata o:title=""/>
                  <o:lock v:ext="edit" aspectratio="f"/>
                </v:line>
                <v:line id="直线 9252" o:spid="_x0000_s1026" o:spt="20" style="position:absolute;left:2057650;top:1287780;height:198120;width:635;" filled="f" stroked="t" coordsize="21600,21600" o:gfxdata="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BHNsK1gAAAAUBAAAPAAAAAAAAAAEAIAAAACIAAABkcnMvZG93bnJldi54&#10;bWxQSwECFAAUAAAACACHTuJAWY5oGPwBAADxAwAADgAAAAAAAAABACAAAAAlAQAAZHJzL2Uyb0Rv&#10;Yy54bWxQSwUGAAAAAAYABgBZAQAAkwUAAAAA&#10;">
                  <v:fill on="f" focussize="0,0"/>
                  <v:stroke color="#000000" joinstyle="round" endarrow="block"/>
                  <v:imagedata o:title=""/>
                  <o:lock v:ext="edit" aspectratio="f"/>
                </v:line>
                <v:line id="直线 9253" o:spid="_x0000_s1026" o:spt="20" style="position:absolute;left:3200789;top:1830705;height:635;width:914511;" filled="f" stroked="t" coordsize="21600,21600" o:gfxdata="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BHNsK1gAAAAUBAAAPAAAAAAAAAAEAIAAAACIAAABkcnMvZG93&#10;bnJldi54bWxQSwECFAAUAAAACACHTuJAjZK2mwICAADxAwAADgAAAAAAAAABACAAAAAlAQAAZHJz&#10;L2Uyb0RvYy54bWxQSwUGAAAAAAYABgBZAQAAmQUAAAAA&#10;">
                  <v:fill on="f" focussize="0,0"/>
                  <v:stroke color="#000000" joinstyle="round" endarrow="block"/>
                  <v:imagedata o:title=""/>
                  <o:lock v:ext="edit" aspectratio="f"/>
                </v:line>
                <v:line id="直线 9254" o:spid="_x0000_s1026" o:spt="20" style="position:absolute;left:2057015;top:2179320;height:297180;width:635;" filled="f" stroked="t" coordsize="21600,21600" o:gfxdata="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QRzbCtYAAAAFAQAADwAAAAAAAAABACAAAAAiAAAAZHJzL2Rvd25y&#10;ZXYueG1sUEsBAhQAFAAAAAgAh07iQBx5xjEAAgAA8QMAAA4AAAAAAAAAAQAgAAAAJQEAAGRycy9l&#10;Mm9Eb2MueG1sUEsFBgAAAAAGAAYAWQEAAJcFAAAAAA==&#10;">
                  <v:fill on="f" focussize="0,0"/>
                  <v:stroke color="#000000" joinstyle="round" endarrow="block"/>
                  <v:imagedata o:title=""/>
                  <o:lock v:ext="edit" aspectratio="f"/>
                </v:line>
                <v:line id="直线 9255" o:spid="_x0000_s1026" o:spt="20" style="position:absolute;left:3318278;top:972185;height:635;width:720178;" filled="f" stroked="t" coordsize="21600,21600" o:gfxdata="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QRzbCtYAAAAFAQAADwAAAAAAAAABACAAAAAiAAAAZHJzL2Rvd25y&#10;ZXYueG1sUEsBAhQAFAAAAAgAh07iQF8CMs0AAgAA8AMAAA4AAAAAAAAAAQAgAAAAJQEAAGRycy9l&#10;Mm9Eb2MueG1sUEsFBgAAAAAGAAYAWQEAAJcFAAAAAA==&#10;">
                  <v:fill on="f" focussize="0,0"/>
                  <v:stroke color="#000000" joinstyle="round" endarrow="block"/>
                  <v:imagedata o:title=""/>
                  <o:lock v:ext="edit" aspectratio="f"/>
                </v:line>
                <v:rect id="矩形 9256" o:spid="_x0000_s1026" o:spt="1" style="position:absolute;left:1600394;top:2179320;height:297180;width:342942;" fillcolor="#FFFFFF" filled="t" stroked="t" coordsize="21600,21600" o:gfxdata="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Q18Tf0QAAAAUBAAAPAAAA&#10;AAAAAAEAIAAAACIAAABkcnMvZG93bnJldi54bWxQSwECFAAUAAAACACHTuJAcI93vBwCAABWBAAA&#10;DgAAAAAAAAABACAAAAAgAQAAZHJzL2Uyb0RvYy54bWxQSwUGAAAAAAYABgBZAQAArgUAAAAA&#10;">
                  <v:fill on="t" opacity="0f" focussize="0,0"/>
                  <v:stroke color="#FFFFFF" joinstyle="miter"/>
                  <v:imagedata o:title=""/>
                  <o:lock v:ext="edit" aspectratio="f"/>
                  <v:textbox>
                    <w:txbxContent>
                      <w:p>
                        <w:r>
                          <w:rPr>
                            <w:rFonts w:hint="eastAsia"/>
                          </w:rPr>
                          <w:t>N</w:t>
                        </w:r>
                      </w:p>
                    </w:txbxContent>
                  </v:textbox>
                </v:rect>
                <v:rect id="矩形 9257" o:spid="_x0000_s1026" o:spt="1" style="position:absolute;left:3381786;top:1386840;height:297180;width:276259;" fillcolor="#FFFFFF" filled="t" stroked="t" coordsize="21600,21600" o:gfxdata="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QXibPUAAAABQEAAA8AAAAAAAAAAQAgAAAA&#10;IgAAAGRycy9kb3ducmV2LnhtbFBLAQIUABQAAAAIAIdO4kCmTjw7DwIAADkEAAAOAAAAAAAAAAEA&#10;IAAAACMBAABkcnMvZTJvRG9jLnhtbFBLBQYAAAAABgAGAFkBAACkBQAAAAA=&#10;">
                  <v:fill on="t" focussize="0,0"/>
                  <v:stroke color="#FFFFFF" joinstyle="miter"/>
                  <v:imagedata o:title=""/>
                  <o:lock v:ext="edit" aspectratio="f"/>
                  <v:textbox>
                    <w:txbxContent>
                      <w:p>
                        <w:r>
                          <w:rPr>
                            <w:rFonts w:hint="eastAsia"/>
                          </w:rPr>
                          <w:t>Y</w:t>
                        </w:r>
                      </w:p>
                    </w:txbxContent>
                  </v:textbox>
                </v:rect>
                <v:shape id="自选图形 9258" o:spid="_x0000_s1026" o:spt="110" type="#_x0000_t110" style="position:absolute;left:796387;top:652145;height:635635;width:2514906;" fillcolor="#FFFFFF" filled="t" stroked="t" coordsize="21600,21600" o:gfxdata="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3T5Lg1QAAAAUBAAAPAAAAAAAAAAEAIAAAACIAAABkcnMv&#10;ZG93bnJldi54bWxQSwECFAAUAAAACACHTuJA1NhMGj8CAAB/BAAADgAAAAAAAAABACAAAAAkAQAA&#10;ZHJzL2Uyb0RvYy54bWxQSwUGAAAAAAYABgBZAQAA1QUAAAAA&#10;">
                  <v:fill on="t" focussize="0,0"/>
                  <v:stroke color="#000000" joinstyle="miter"/>
                  <v:imagedata o:title=""/>
                  <o:lock v:ext="edit" aspectratio="f"/>
                  <v:textbox inset="6.92551181102362pt,3.46283464566929pt,6.92551181102362pt,3.46283464566929pt">
                    <w:txbxContent>
                      <w:p>
                        <w:pPr>
                          <w:rPr>
                            <w:sz w:val="18"/>
                            <w:szCs w:val="18"/>
                          </w:rPr>
                        </w:pPr>
                        <w:r>
                          <w:rPr>
                            <w:rFonts w:hint="eastAsia"/>
                            <w:sz w:val="18"/>
                            <w:szCs w:val="18"/>
                            <w:lang w:eastAsia="zh-CN"/>
                          </w:rPr>
                          <w:t>晶体是否焊接正常</w:t>
                        </w:r>
                        <w:r>
                          <w:rPr>
                            <w:rFonts w:hint="eastAsia"/>
                            <w:sz w:val="18"/>
                            <w:szCs w:val="18"/>
                          </w:rPr>
                          <w:t>？</w:t>
                        </w:r>
                      </w:p>
                    </w:txbxContent>
                  </v:textbox>
                </v:shape>
                <v:roundrect id="自选图形 9259" o:spid="_x0000_s1026" o:spt="2" style="position:absolute;left:4074655;top:800735;height:329565;width:1094873;" fillcolor="#FFFFFF" filled="t" stroked="t" coordsize="21600,21600" arcsize="0.166666666666667" o:gfxdata="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q203TVAAAABQEAAA8AAAAAAAAA&#10;AQAgAAAAIgAAAGRycy9kb3ducmV2LnhtbFBLAQIUABQAAAAIAIdO4kBUgeL2TQIAAJoEAAAOAAAA&#10;AAAAAAEAIAAAACQBAABkcnMvZTJvRG9jLnhtbFBLBQYAAAAABgAGAFkBAADjBQAAAAA=&#10;">
                  <v:fill on="t" focussize="0,0"/>
                  <v:stroke color="#000000" joinstyle="round"/>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lang w:eastAsia="zh-CN"/>
                          </w:rPr>
                          <w:t>补焊</w:t>
                        </w:r>
                      </w:p>
                      <w:p>
                        <w:pPr>
                          <w:jc w:val="center"/>
                          <w:rPr>
                            <w:sz w:val="18"/>
                            <w:szCs w:val="18"/>
                            <w:lang w:eastAsia="zh-CN"/>
                          </w:rPr>
                        </w:pPr>
                      </w:p>
                    </w:txbxContent>
                  </v:textbox>
                </v:roundrect>
                <v:rect id="矩形 9260" o:spid="_x0000_s1026" o:spt="1" style="position:absolute;left:3543731;top:495300;height:297180;width:276259;" fillcolor="#FFFFFF" filled="t" stroked="t" coordsize="21600,21600" o:gfxdata="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UF4mz1AAAAAUBAAAPAAAAAAAAAAEAIAAAACIA&#10;AABkcnMvZG93bnJldi54bWxQSwECFAAUAAAACACHTuJAxPtSXg0CAAA4BAAADgAAAAAAAAABACAA&#10;AAAjAQAAZHJzL2Uyb0RvYy54bWxQSwUGAAAAAAYABgBZAQAAogUAAAAA&#10;">
                  <v:fill on="t" focussize="0,0"/>
                  <v:stroke color="#FFFFFF" joinstyle="miter"/>
                  <v:imagedata o:title=""/>
                  <o:lock v:ext="edit" aspectratio="f"/>
                  <v:textbox>
                    <w:txbxContent>
                      <w:p>
                        <w:r>
                          <w:rPr>
                            <w:rFonts w:hint="eastAsia"/>
                          </w:rPr>
                          <w:t>N</w:t>
                        </w:r>
                      </w:p>
                    </w:txbxContent>
                  </v:textbox>
                </v:rect>
                <v:rect id="矩形 9261" o:spid="_x0000_s1026" o:spt="1" style="position:absolute;left:1486081;top:1188720;height:297180;width:342942;" fillcolor="#FFFFFF" filled="t" stroked="t" coordsize="21600,21600" o:gfxdata="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Q18Tf0QAAAAUBAAAPAAAA&#10;AAAAAAEAIAAAACIAAABkcnMvZG93bnJldi54bWxQSwECFAAUAAAACACHTuJA6nZsgBwCAABWBAAA&#10;DgAAAAAAAAABACAAAAAgAQAAZHJzL2Uyb0RvYy54bWxQSwUGAAAAAAYABgBZAQAArgUAAAAA&#10;">
                  <v:fill on="t" opacity="0f" focussize="0,0"/>
                  <v:stroke color="#FFFFFF" joinstyle="miter"/>
                  <v:imagedata o:title=""/>
                  <o:lock v:ext="edit" aspectratio="f"/>
                  <v:textbox>
                    <w:txbxContent>
                      <w:p>
                        <w:r>
                          <w:rPr>
                            <w:rFonts w:hint="eastAsia"/>
                          </w:rPr>
                          <w:t>Y</w:t>
                        </w:r>
                      </w:p>
                    </w:txbxContent>
                  </v:textbox>
                </v:rect>
                <v:roundrect id="自选图形 9262" o:spid="_x0000_s1026" o:spt="2" style="position:absolute;left:1327311;top:2476500;height:479425;width:1486081;" fillcolor="#FFFFFF" filled="t" stroked="t" coordsize="21600,21600" arcsize="0.166666666666667" o:gfxdata="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q203TVAAAABQEAAA8AAAAAAAAAAQAg&#10;AAAAIgAAAGRycy9kb3ducmV2LnhtbFBLAQIUABQAAAAIAIdO4kAaezk4SgIAAJsEAAAOAAAAAAAA&#10;AAEAIAAAACQBAABkcnMvZTJvRG9jLnhtbFBLBQYAAAAABgAGAFkBAADgBQAAAAA=&#10;">
                  <v:fill on="t" focussize="0,0"/>
                  <v:stroke color="#000000" joinstyle="round"/>
                  <v:imagedata o:title=""/>
                  <o:lock v:ext="edit" aspectratio="f"/>
                  <v:textbox inset="6.92551181102362pt,3.46283464566929pt,6.92551181102362pt,3.46283464566929pt">
                    <w:txbxContent>
                      <w:p>
                        <w:pPr>
                          <w:jc w:val="center"/>
                          <w:rPr>
                            <w:sz w:val="18"/>
                            <w:szCs w:val="18"/>
                          </w:rPr>
                        </w:pPr>
                        <w:r>
                          <w:rPr>
                            <w:rFonts w:hint="eastAsia" w:ascii="宋体" w:hAnsi="宋体"/>
                            <w:lang w:eastAsia="zh-CN"/>
                          </w:rPr>
                          <w:t>加焊或更换时钟/时钟分频芯片</w:t>
                        </w:r>
                      </w:p>
                    </w:txbxContent>
                  </v:textbox>
                </v:roundrect>
                <w10:wrap type="none"/>
                <w10:anchorlock/>
              </v:group>
            </w:pict>
          </mc:Fallback>
        </mc:AlternateContent>
      </w:r>
    </w:p>
    <w:p>
      <w:pPr>
        <w:pStyle w:val="4"/>
        <w:numPr>
          <w:ilvl w:val="2"/>
          <w:numId w:val="0"/>
        </w:numPr>
        <w:tabs>
          <w:tab w:val="left" w:pos="0"/>
        </w:tabs>
        <w:spacing w:before="0" w:after="0" w:line="360" w:lineRule="auto"/>
        <w:rPr>
          <w:rFonts w:ascii="宋体" w:hAnsi="宋体"/>
          <w:b w:val="0"/>
          <w:bCs/>
          <w:color w:val="000000"/>
          <w:sz w:val="22"/>
          <w:szCs w:val="22"/>
        </w:rPr>
      </w:pPr>
      <w:bookmarkStart w:id="23" w:name="_Toc375927857"/>
      <w:r>
        <w:rPr>
          <w:rFonts w:hint="eastAsia" w:ascii="宋体" w:hAnsi="宋体" w:eastAsia="宋体"/>
          <w:sz w:val="28"/>
          <w:szCs w:val="28"/>
          <w:lang w:eastAsia="zh-CN"/>
        </w:rPr>
        <w:t xml:space="preserve">3.2.4 </w:t>
      </w:r>
      <w:bookmarkStart w:id="24" w:name="OLE_LINK7"/>
      <w:r>
        <w:rPr>
          <w:rFonts w:hint="eastAsia" w:ascii="宋体" w:hAnsi="宋体" w:eastAsia="宋体"/>
          <w:sz w:val="28"/>
          <w:szCs w:val="28"/>
          <w:lang w:eastAsia="zh-CN"/>
        </w:rPr>
        <w:t>Memory</w:t>
      </w:r>
      <w:bookmarkEnd w:id="24"/>
      <w:r>
        <w:rPr>
          <w:rFonts w:hint="eastAsia" w:ascii="宋体" w:hAnsi="宋体" w:eastAsia="宋体"/>
          <w:sz w:val="28"/>
          <w:szCs w:val="28"/>
        </w:rPr>
        <w:t>电路</w:t>
      </w:r>
      <w:bookmarkEnd w:id="23"/>
      <w:r>
        <w:rPr>
          <w:rFonts w:hint="eastAsia" w:ascii="宋体" w:hAnsi="宋体" w:eastAsia="宋体"/>
          <w:sz w:val="28"/>
          <w:szCs w:val="28"/>
        </w:rPr>
        <w:br w:type="textWrapping"/>
      </w:r>
      <w:r>
        <w:rPr>
          <w:rFonts w:hint="eastAsia" w:ascii="宋体" w:hAnsi="宋体" w:eastAsia="宋体"/>
          <w:b w:val="0"/>
          <w:bCs/>
          <w:color w:val="000000"/>
          <w:sz w:val="24"/>
          <w:szCs w:val="24"/>
        </w:rPr>
        <w:t>电路原理图：</w:t>
      </w:r>
      <w:r>
        <w:rPr>
          <w:rFonts w:hint="eastAsia" w:asciiTheme="minorEastAsia" w:hAnsiTheme="minorEastAsia" w:eastAsiaTheme="minorEastAsia" w:cstheme="minorEastAsia"/>
          <w:b w:val="0"/>
          <w:bCs/>
          <w:color w:val="000000"/>
          <w:sz w:val="28"/>
          <w:szCs w:val="28"/>
        </w:rPr>
        <w:br w:type="textWrapping"/>
      </w:r>
      <w:r>
        <w:drawing>
          <wp:inline distT="0" distB="0" distL="114300" distR="114300">
            <wp:extent cx="5977255" cy="3892550"/>
            <wp:effectExtent l="0" t="0" r="4445" b="635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7"/>
                    <a:stretch>
                      <a:fillRect/>
                    </a:stretch>
                  </pic:blipFill>
                  <pic:spPr>
                    <a:xfrm>
                      <a:off x="0" y="0"/>
                      <a:ext cx="5977255" cy="3892550"/>
                    </a:xfrm>
                    <a:prstGeom prst="rect">
                      <a:avLst/>
                    </a:prstGeom>
                    <a:noFill/>
                    <a:ln>
                      <a:noFill/>
                    </a:ln>
                  </pic:spPr>
                </pic:pic>
              </a:graphicData>
            </a:graphic>
          </wp:inline>
        </w:drawing>
      </w:r>
    </w:p>
    <w:p>
      <w:pPr>
        <w:numPr>
          <w:ilvl w:val="0"/>
          <w:numId w:val="13"/>
        </w:numPr>
        <w:spacing w:line="360" w:lineRule="auto"/>
        <w:rPr>
          <w:rFonts w:ascii="宋体" w:hAnsi="宋体"/>
          <w:color w:val="000000"/>
          <w:sz w:val="24"/>
        </w:rPr>
      </w:pPr>
      <w:r>
        <w:rPr>
          <w:rFonts w:hint="eastAsia" w:ascii="宋体" w:hAnsi="宋体"/>
          <w:color w:val="000000"/>
          <w:sz w:val="24"/>
        </w:rPr>
        <w:t>电路原理分析：</w:t>
      </w:r>
    </w:p>
    <w:p>
      <w:pPr>
        <w:ind w:left="408"/>
        <w:jc w:val="left"/>
        <w:rPr>
          <w:rFonts w:hint="eastAsia" w:eastAsia="宋体"/>
          <w:lang w:val="en-US" w:eastAsia="zh-CN"/>
        </w:rPr>
      </w:pPr>
      <w:r>
        <w:rPr>
          <w:rFonts w:hint="eastAsia"/>
          <w:lang w:eastAsia="zh-CN"/>
        </w:rPr>
        <w:t xml:space="preserve">    CPU</w:t>
      </w:r>
      <w:r>
        <w:rPr>
          <w:rFonts w:hint="eastAsia" w:ascii="宋体" w:hAnsi="宋体" w:cs="宋体"/>
          <w:sz w:val="22"/>
          <w:szCs w:val="22"/>
        </w:rPr>
        <w:t>可以通过</w:t>
      </w:r>
      <w:r>
        <w:rPr>
          <w:rFonts w:hint="eastAsia" w:ascii="宋体" w:hAnsi="宋体" w:cs="宋体"/>
          <w:sz w:val="22"/>
          <w:szCs w:val="22"/>
          <w:lang w:eastAsia="zh-CN"/>
        </w:rPr>
        <w:t>UFS</w:t>
      </w:r>
      <w:r>
        <w:rPr>
          <w:rFonts w:hint="eastAsia" w:ascii="宋体" w:hAnsi="宋体" w:cs="宋体"/>
          <w:sz w:val="22"/>
          <w:szCs w:val="22"/>
        </w:rPr>
        <w:t>采用</w:t>
      </w:r>
      <w:r>
        <w:rPr>
          <w:rFonts w:hint="eastAsia" w:ascii="宋体" w:hAnsi="宋体" w:cs="宋体"/>
          <w:sz w:val="22"/>
          <w:szCs w:val="22"/>
          <w:lang w:eastAsia="zh-CN"/>
        </w:rPr>
        <w:t>4</w:t>
      </w:r>
      <w:r>
        <w:rPr>
          <w:rFonts w:hint="eastAsia" w:ascii="宋体" w:hAnsi="宋体" w:cs="宋体"/>
          <w:sz w:val="22"/>
          <w:szCs w:val="22"/>
        </w:rPr>
        <w:t>位</w:t>
      </w:r>
      <w:r>
        <w:rPr>
          <w:rFonts w:hint="eastAsia" w:ascii="宋体" w:hAnsi="宋体" w:cs="宋体"/>
          <w:sz w:val="22"/>
          <w:szCs w:val="22"/>
          <w:lang w:eastAsia="zh-CN"/>
        </w:rPr>
        <w:t>差分</w:t>
      </w:r>
      <w:r>
        <w:rPr>
          <w:rFonts w:hint="eastAsia" w:ascii="宋体" w:hAnsi="宋体" w:cs="宋体"/>
          <w:sz w:val="22"/>
          <w:szCs w:val="22"/>
        </w:rPr>
        <w:t>数据线进行</w:t>
      </w:r>
      <w:r>
        <w:rPr>
          <w:rFonts w:hint="eastAsia" w:ascii="宋体" w:hAnsi="宋体" w:cs="宋体"/>
          <w:sz w:val="22"/>
          <w:szCs w:val="22"/>
          <w:lang w:eastAsia="zh-CN"/>
        </w:rPr>
        <w:t>串行全双工</w:t>
      </w:r>
      <w:r>
        <w:rPr>
          <w:rFonts w:hint="eastAsia" w:ascii="宋体" w:hAnsi="宋体" w:cs="宋体"/>
          <w:sz w:val="22"/>
          <w:szCs w:val="22"/>
        </w:rPr>
        <w:t>传输</w:t>
      </w:r>
      <w:r>
        <w:rPr>
          <w:rFonts w:hint="eastAsia" w:ascii="宋体" w:hAnsi="宋体" w:cs="宋体"/>
          <w:sz w:val="22"/>
          <w:szCs w:val="22"/>
          <w:lang w:eastAsia="zh-CN"/>
        </w:rPr>
        <w:t>，传输速度更快</w:t>
      </w:r>
      <w:r>
        <w:rPr>
          <w:rFonts w:hint="eastAsia"/>
          <w:sz w:val="22"/>
          <w:szCs w:val="22"/>
        </w:rPr>
        <w:t>。</w:t>
      </w:r>
      <w:r>
        <w:rPr>
          <w:rFonts w:hint="eastAsia"/>
        </w:rPr>
        <w:t xml:space="preserve">  UFS_2.2_256G_153B_1.0_FO02</w:t>
      </w:r>
      <w:r>
        <w:rPr>
          <w:rFonts w:hint="eastAsia"/>
          <w:lang w:val="en-US" w:eastAsia="zh-CN"/>
        </w:rPr>
        <w:t>;LPDDR_LP4X_12G_200B_CX01</w:t>
      </w:r>
    </w:p>
    <w:p>
      <w:pPr>
        <w:numPr>
          <w:ilvl w:val="0"/>
          <w:numId w:val="13"/>
        </w:numPr>
        <w:suppressAutoHyphens w:val="0"/>
        <w:snapToGrid w:val="0"/>
        <w:spacing w:before="240" w:beforeLines="100" w:line="360" w:lineRule="auto"/>
        <w:jc w:val="left"/>
        <w:rPr>
          <w:rFonts w:ascii="宋体" w:hAnsi="宋体"/>
          <w:color w:val="000000"/>
          <w:sz w:val="24"/>
        </w:rPr>
      </w:pPr>
      <w:r>
        <w:rPr>
          <w:rFonts w:hint="eastAsia" w:ascii="宋体" w:hAnsi="宋体"/>
          <w:color w:val="000000"/>
          <w:sz w:val="24"/>
        </w:rPr>
        <w:t>故障分析处理流程：</w:t>
      </w:r>
    </w:p>
    <w:p>
      <w:pPr>
        <w:spacing w:line="360" w:lineRule="auto"/>
        <w:rPr>
          <w:rFonts w:ascii="宋体" w:hAnsi="宋体"/>
          <w:color w:val="000000"/>
          <w:sz w:val="28"/>
          <w:szCs w:val="28"/>
        </w:rPr>
      </w:pPr>
      <w:r>
        <w:rPr>
          <w:rFonts w:hint="eastAsia" w:ascii="宋体" w:hAnsi="宋体"/>
          <w:sz w:val="22"/>
          <w:szCs w:val="22"/>
          <w:lang w:eastAsia="zh-CN"/>
        </w:rPr>
        <w:t>一般Memory相关故障不会显现出来，它会以其他类型的故障现象表现，另外Memory芯片损坏的几率较小，请参考其他故障分析，这里不做介绍。</w:t>
      </w:r>
      <w:r>
        <w:rPr>
          <w:rFonts w:hint="eastAsia" w:ascii="宋体" w:hAnsi="宋体"/>
          <w:sz w:val="22"/>
          <w:szCs w:val="22"/>
          <w:lang w:eastAsia="zh-CN"/>
        </w:rPr>
        <w:br w:type="textWrapping"/>
      </w:r>
      <w:r>
        <w:rPr>
          <w:rFonts w:hint="eastAsia" w:ascii="宋体" w:hAnsi="宋体"/>
          <w:lang w:eastAsia="zh-CN"/>
        </w:rPr>
        <w:t xml:space="preserve">      </w:t>
      </w:r>
      <w:r>
        <w:rPr>
          <w:rFonts w:hint="eastAsia" w:ascii="宋体" w:hAnsi="宋体"/>
          <w:color w:val="000000"/>
          <w:sz w:val="24"/>
        </w:rPr>
        <w:t>本节电路图信号汇总：</w:t>
      </w:r>
    </w:p>
    <w:tbl>
      <w:tblPr>
        <w:tblStyle w:val="33"/>
        <w:tblW w:w="82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2"/>
        <w:gridCol w:w="3024"/>
        <w:gridCol w:w="33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52"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信号名称</w:t>
            </w:r>
          </w:p>
        </w:tc>
        <w:tc>
          <w:tcPr>
            <w:tcW w:w="3024" w:type="dxa"/>
            <w:shd w:val="clear" w:color="auto" w:fill="C0C0C0"/>
          </w:tcPr>
          <w:p>
            <w:pPr>
              <w:snapToGrid w:val="0"/>
              <w:spacing w:before="100" w:after="100" w:line="240" w:lineRule="atLeast"/>
              <w:ind w:right="-288" w:rightChars="-137"/>
              <w:rPr>
                <w:rFonts w:ascii="宋体" w:hAnsi="宋体" w:cs="Arial"/>
                <w:b/>
                <w:spacing w:val="-4"/>
                <w:szCs w:val="21"/>
              </w:rPr>
            </w:pPr>
            <w:r>
              <w:rPr>
                <w:rFonts w:hint="eastAsia" w:ascii="宋体" w:hAnsi="宋体" w:cs="Arial"/>
                <w:b/>
                <w:spacing w:val="-4"/>
                <w:szCs w:val="21"/>
              </w:rPr>
              <w:t>功能详细说明</w:t>
            </w:r>
          </w:p>
        </w:tc>
        <w:tc>
          <w:tcPr>
            <w:tcW w:w="3358" w:type="dxa"/>
            <w:shd w:val="clear" w:color="auto" w:fill="C0C0C0"/>
          </w:tcPr>
          <w:p>
            <w:pPr>
              <w:snapToGrid w:val="0"/>
              <w:spacing w:before="100" w:after="100" w:line="240" w:lineRule="atLeast"/>
              <w:ind w:right="-288" w:rightChars="-137"/>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1852" w:type="dxa"/>
          </w:tcPr>
          <w:p>
            <w:pPr>
              <w:snapToGrid w:val="0"/>
              <w:spacing w:before="100" w:after="100" w:line="240" w:lineRule="atLeast"/>
              <w:rPr>
                <w:rFonts w:ascii="宋体" w:hAnsi="宋体" w:cs="Arial"/>
                <w:spacing w:val="-4"/>
                <w:szCs w:val="21"/>
              </w:rPr>
            </w:pPr>
            <w:r>
              <w:rPr>
                <w:rFonts w:hint="eastAsia" w:ascii="宋体" w:hAnsi="宋体"/>
                <w:szCs w:val="21"/>
              </w:rPr>
              <w:t>VUFS_PMU</w:t>
            </w:r>
          </w:p>
        </w:tc>
        <w:tc>
          <w:tcPr>
            <w:tcW w:w="3024" w:type="dxa"/>
          </w:tcPr>
          <w:p>
            <w:pPr>
              <w:snapToGrid w:val="0"/>
              <w:spacing w:before="100" w:after="100" w:line="240" w:lineRule="atLeast"/>
              <w:rPr>
                <w:rFonts w:ascii="宋体" w:hAnsi="宋体" w:cs="Arial"/>
                <w:spacing w:val="-4"/>
                <w:szCs w:val="21"/>
                <w:lang w:eastAsia="zh-CN"/>
              </w:rPr>
            </w:pPr>
            <w:r>
              <w:rPr>
                <w:rFonts w:ascii="宋体" w:hAnsi="宋体"/>
                <w:szCs w:val="21"/>
              </w:rPr>
              <w:t xml:space="preserve">Power Supply for </w:t>
            </w:r>
            <w:r>
              <w:rPr>
                <w:rFonts w:hint="eastAsia" w:ascii="宋体" w:hAnsi="宋体"/>
                <w:szCs w:val="21"/>
                <w:lang w:eastAsia="zh-CN"/>
              </w:rPr>
              <w:t>Flash</w:t>
            </w:r>
          </w:p>
        </w:tc>
        <w:tc>
          <w:tcPr>
            <w:tcW w:w="3358" w:type="dxa"/>
          </w:tcPr>
          <w:p>
            <w:pPr>
              <w:snapToGrid w:val="0"/>
              <w:spacing w:before="100" w:after="100" w:line="240" w:lineRule="atLeast"/>
              <w:rPr>
                <w:rFonts w:ascii="宋体" w:hAnsi="宋体" w:cs="Arial"/>
                <w:spacing w:val="-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2" w:type="dxa"/>
          </w:tcPr>
          <w:p>
            <w:pPr>
              <w:rPr>
                <w:rFonts w:ascii="宋体" w:hAnsi="宋体"/>
                <w:szCs w:val="21"/>
              </w:rPr>
            </w:pPr>
            <w:r>
              <w:rPr>
                <w:rFonts w:hint="eastAsia" w:ascii="宋体" w:hAnsi="宋体"/>
                <w:szCs w:val="21"/>
              </w:rPr>
              <w:t>PMIC_CLK_EXT</w:t>
            </w:r>
          </w:p>
        </w:tc>
        <w:tc>
          <w:tcPr>
            <w:tcW w:w="3024" w:type="dxa"/>
          </w:tcPr>
          <w:p>
            <w:pPr>
              <w:rPr>
                <w:rFonts w:ascii="宋体" w:hAnsi="宋体"/>
                <w:szCs w:val="21"/>
              </w:rPr>
            </w:pPr>
            <w:r>
              <w:rPr>
                <w:rFonts w:hint="eastAsia" w:ascii="宋体" w:hAnsi="宋体"/>
                <w:szCs w:val="21"/>
                <w:lang w:eastAsia="zh-CN"/>
              </w:rPr>
              <w:t>UFS</w:t>
            </w:r>
            <w:r>
              <w:rPr>
                <w:rFonts w:hint="eastAsia" w:ascii="宋体" w:hAnsi="宋体"/>
                <w:szCs w:val="21"/>
              </w:rPr>
              <w:t>时钟信号</w:t>
            </w:r>
          </w:p>
        </w:tc>
        <w:tc>
          <w:tcPr>
            <w:tcW w:w="3358" w:type="dxa"/>
          </w:tcPr>
          <w:p>
            <w:pPr>
              <w:snapToGrid w:val="0"/>
              <w:spacing w:before="100" w:after="100" w:line="240" w:lineRule="atLeast"/>
              <w:rPr>
                <w:rFonts w:ascii="宋体" w:hAnsi="宋体" w:cs="Arial"/>
                <w:spacing w:val="-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852" w:type="dxa"/>
          </w:tcPr>
          <w:p>
            <w:pPr>
              <w:rPr>
                <w:rFonts w:ascii="宋体" w:hAnsi="宋体"/>
                <w:szCs w:val="21"/>
                <w:lang w:eastAsia="zh-CN"/>
              </w:rPr>
            </w:pPr>
            <w:r>
              <w:rPr>
                <w:rFonts w:hint="eastAsia" w:ascii="宋体" w:hAnsi="宋体"/>
                <w:szCs w:val="21"/>
              </w:rPr>
              <w:t>UFS_TX0_P</w:t>
            </w:r>
            <w:r>
              <w:rPr>
                <w:rFonts w:hint="eastAsia" w:ascii="宋体" w:hAnsi="宋体"/>
                <w:szCs w:val="21"/>
                <w:lang w:eastAsia="zh-CN"/>
              </w:rPr>
              <w:t>/N</w:t>
            </w:r>
          </w:p>
        </w:tc>
        <w:tc>
          <w:tcPr>
            <w:tcW w:w="3024" w:type="dxa"/>
          </w:tcPr>
          <w:p>
            <w:pPr>
              <w:rPr>
                <w:rFonts w:ascii="宋体" w:hAnsi="宋体"/>
                <w:szCs w:val="21"/>
              </w:rPr>
            </w:pPr>
            <w:r>
              <w:rPr>
                <w:rFonts w:hint="eastAsia" w:ascii="宋体" w:hAnsi="宋体"/>
                <w:szCs w:val="21"/>
                <w:lang w:eastAsia="zh-CN"/>
              </w:rPr>
              <w:t>UFS差分输入</w:t>
            </w:r>
            <w:r>
              <w:rPr>
                <w:rFonts w:hint="eastAsia" w:ascii="宋体" w:hAnsi="宋体"/>
                <w:szCs w:val="21"/>
              </w:rPr>
              <w:t>信号</w:t>
            </w:r>
          </w:p>
        </w:tc>
        <w:tc>
          <w:tcPr>
            <w:tcW w:w="3358" w:type="dxa"/>
          </w:tcPr>
          <w:p>
            <w:pPr>
              <w:snapToGrid w:val="0"/>
              <w:spacing w:before="100" w:after="100" w:line="240" w:lineRule="atLeast"/>
              <w:rPr>
                <w:rFonts w:ascii="宋体" w:hAnsi="宋体" w:cs="Arial"/>
                <w:spacing w:val="-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852" w:type="dxa"/>
          </w:tcPr>
          <w:p>
            <w:pPr>
              <w:rPr>
                <w:rFonts w:ascii="宋体" w:hAnsi="宋体"/>
                <w:szCs w:val="21"/>
              </w:rPr>
            </w:pPr>
            <w:r>
              <w:rPr>
                <w:rFonts w:hint="eastAsia" w:ascii="宋体" w:hAnsi="宋体"/>
                <w:szCs w:val="21"/>
              </w:rPr>
              <w:t>UFS_RST_N</w:t>
            </w:r>
          </w:p>
        </w:tc>
        <w:tc>
          <w:tcPr>
            <w:tcW w:w="3024" w:type="dxa"/>
          </w:tcPr>
          <w:p>
            <w:pPr>
              <w:rPr>
                <w:rFonts w:ascii="宋体" w:hAnsi="宋体"/>
                <w:szCs w:val="21"/>
              </w:rPr>
            </w:pPr>
            <w:r>
              <w:rPr>
                <w:rFonts w:hint="eastAsia" w:ascii="宋体" w:hAnsi="宋体"/>
                <w:szCs w:val="21"/>
                <w:lang w:eastAsia="zh-CN"/>
              </w:rPr>
              <w:t>UFS</w:t>
            </w:r>
            <w:r>
              <w:rPr>
                <w:rFonts w:hint="eastAsia" w:ascii="宋体" w:hAnsi="宋体"/>
                <w:szCs w:val="21"/>
              </w:rPr>
              <w:t>复位信号</w:t>
            </w:r>
          </w:p>
        </w:tc>
        <w:tc>
          <w:tcPr>
            <w:tcW w:w="3358" w:type="dxa"/>
          </w:tcPr>
          <w:p>
            <w:pPr>
              <w:snapToGrid w:val="0"/>
              <w:spacing w:before="100" w:after="100" w:line="240" w:lineRule="atLeast"/>
              <w:rPr>
                <w:rFonts w:ascii="宋体" w:hAnsi="宋体" w:cs="Arial"/>
                <w:spacing w:val="-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852" w:type="dxa"/>
          </w:tcPr>
          <w:p>
            <w:pPr>
              <w:rPr>
                <w:rFonts w:ascii="宋体" w:hAnsi="宋体"/>
                <w:szCs w:val="21"/>
                <w:lang w:eastAsia="zh-CN"/>
              </w:rPr>
            </w:pPr>
            <w:r>
              <w:rPr>
                <w:rFonts w:hint="eastAsia" w:ascii="宋体" w:hAnsi="宋体"/>
                <w:szCs w:val="21"/>
              </w:rPr>
              <w:t>UFS_RX0_RXP</w:t>
            </w:r>
            <w:r>
              <w:rPr>
                <w:rFonts w:hint="eastAsia" w:ascii="宋体" w:hAnsi="宋体"/>
                <w:szCs w:val="21"/>
                <w:lang w:eastAsia="zh-CN"/>
              </w:rPr>
              <w:t>/N</w:t>
            </w:r>
          </w:p>
        </w:tc>
        <w:tc>
          <w:tcPr>
            <w:tcW w:w="3024" w:type="dxa"/>
          </w:tcPr>
          <w:p>
            <w:pPr>
              <w:rPr>
                <w:rFonts w:ascii="宋体" w:hAnsi="宋体"/>
                <w:szCs w:val="21"/>
              </w:rPr>
            </w:pPr>
            <w:r>
              <w:rPr>
                <w:rFonts w:hint="eastAsia" w:ascii="宋体" w:hAnsi="宋体"/>
                <w:szCs w:val="21"/>
                <w:lang w:eastAsia="zh-CN"/>
              </w:rPr>
              <w:t>UFS差分输出信号</w:t>
            </w:r>
          </w:p>
        </w:tc>
        <w:tc>
          <w:tcPr>
            <w:tcW w:w="3358" w:type="dxa"/>
          </w:tcPr>
          <w:p>
            <w:pPr>
              <w:snapToGrid w:val="0"/>
              <w:spacing w:before="100" w:after="100" w:line="240" w:lineRule="atLeast"/>
              <w:rPr>
                <w:rFonts w:ascii="宋体" w:hAnsi="宋体" w:cs="Arial"/>
                <w:spacing w:val="-4"/>
                <w:szCs w:val="21"/>
              </w:rPr>
            </w:pPr>
          </w:p>
        </w:tc>
      </w:tr>
    </w:tbl>
    <w:p>
      <w:pPr>
        <w:pStyle w:val="4"/>
        <w:numPr>
          <w:ilvl w:val="0"/>
          <w:numId w:val="0"/>
        </w:numPr>
        <w:tabs>
          <w:tab w:val="left" w:pos="0"/>
        </w:tabs>
        <w:kinsoku w:val="0"/>
        <w:autoSpaceDE w:val="0"/>
        <w:spacing w:before="100" w:after="50" w:line="360" w:lineRule="auto"/>
        <w:rPr>
          <w:rFonts w:hint="eastAsia" w:ascii="宋体" w:hAnsi="宋体" w:eastAsia="宋体"/>
          <w:b w:val="0"/>
          <w:bCs/>
          <w:sz w:val="22"/>
          <w:szCs w:val="22"/>
        </w:rPr>
      </w:pPr>
      <w:bookmarkStart w:id="25" w:name="_Toc375927858"/>
      <w:bookmarkStart w:id="26" w:name="_Toc369525787"/>
      <w:bookmarkStart w:id="27" w:name="_Toc235327849"/>
      <w:bookmarkStart w:id="28" w:name="_Toc235327850"/>
      <w:r>
        <w:rPr>
          <w:rFonts w:hint="eastAsia" w:ascii="宋体" w:hAnsi="宋体" w:eastAsia="宋体" w:cs="Arial"/>
          <w:lang w:eastAsia="zh-CN"/>
        </w:rPr>
        <w:t xml:space="preserve">3.3 </w:t>
      </w:r>
      <w:r>
        <w:rPr>
          <w:rFonts w:hint="eastAsia" w:ascii="宋体" w:hAnsi="宋体" w:eastAsia="宋体" w:cs="Arial"/>
        </w:rPr>
        <w:t>射频单元</w:t>
      </w:r>
      <w:bookmarkEnd w:id="25"/>
      <w:bookmarkEnd w:id="26"/>
      <w:bookmarkEnd w:id="27"/>
      <w:r>
        <w:rPr>
          <w:rFonts w:hint="eastAsia" w:ascii="宋体" w:hAnsi="宋体" w:eastAsia="宋体"/>
          <w:sz w:val="22"/>
          <w:szCs w:val="22"/>
        </w:rPr>
        <w:br w:type="textWrapping"/>
      </w:r>
      <w:r>
        <w:rPr>
          <w:rFonts w:hint="eastAsia" w:ascii="宋体" w:hAnsi="宋体" w:eastAsia="宋体"/>
          <w:sz w:val="22"/>
          <w:szCs w:val="22"/>
          <w:lang w:eastAsia="zh-CN"/>
        </w:rPr>
        <w:t xml:space="preserve">   </w:t>
      </w:r>
      <w:r>
        <w:rPr>
          <w:rFonts w:hint="eastAsia" w:ascii="宋体" w:hAnsi="宋体" w:eastAsia="宋体"/>
          <w:b w:val="0"/>
          <w:bCs/>
          <w:sz w:val="22"/>
          <w:szCs w:val="22"/>
        </w:rPr>
        <w:t>射频子系统按照电路实现架构，可以分为MTK射频收发芯片_VFBGA143</w:t>
      </w:r>
    </w:p>
    <w:p>
      <w:pPr>
        <w:pStyle w:val="4"/>
        <w:numPr>
          <w:ilvl w:val="0"/>
          <w:numId w:val="0"/>
        </w:numPr>
        <w:tabs>
          <w:tab w:val="left" w:pos="0"/>
        </w:tabs>
        <w:kinsoku w:val="0"/>
        <w:autoSpaceDE w:val="0"/>
        <w:spacing w:before="100" w:after="50" w:line="360" w:lineRule="auto"/>
        <w:rPr>
          <w:lang w:eastAsia="zh-CN"/>
        </w:rPr>
      </w:pPr>
      <w:r>
        <w:rPr>
          <w:rFonts w:hint="eastAsia" w:ascii="宋体" w:hAnsi="宋体" w:eastAsia="宋体"/>
          <w:sz w:val="22"/>
          <w:szCs w:val="22"/>
        </w:rPr>
        <w:t>下面分别详细描述每个部分：</w:t>
      </w:r>
    </w:p>
    <w:p>
      <w:pPr>
        <w:pStyle w:val="4"/>
        <w:numPr>
          <w:ilvl w:val="0"/>
          <w:numId w:val="0"/>
        </w:numPr>
        <w:tabs>
          <w:tab w:val="left" w:pos="0"/>
        </w:tabs>
        <w:spacing w:before="0" w:after="0" w:line="360" w:lineRule="auto"/>
        <w:rPr>
          <w:rFonts w:ascii="宋体" w:hAnsi="宋体" w:eastAsia="宋体"/>
        </w:rPr>
      </w:pPr>
      <w:bookmarkStart w:id="29" w:name="_Toc375927859"/>
      <w:r>
        <w:rPr>
          <w:rFonts w:hint="eastAsia" w:ascii="宋体" w:hAnsi="宋体" w:eastAsia="宋体"/>
          <w:lang w:eastAsia="zh-CN"/>
        </w:rPr>
        <w:t>3.3.1</w:t>
      </w:r>
      <w:r>
        <w:rPr>
          <w:rFonts w:hint="eastAsia" w:ascii="宋体" w:hAnsi="宋体" w:eastAsia="宋体"/>
        </w:rPr>
        <w:t>接收通道</w:t>
      </w:r>
      <w:bookmarkEnd w:id="29"/>
    </w:p>
    <w:p>
      <w:pPr>
        <w:numPr>
          <w:ilvl w:val="0"/>
          <w:numId w:val="14"/>
        </w:numPr>
        <w:suppressAutoHyphens w:val="0"/>
        <w:snapToGrid w:val="0"/>
        <w:spacing w:before="240" w:beforeLines="100" w:line="360" w:lineRule="auto"/>
        <w:ind w:left="425" w:firstLine="0"/>
        <w:jc w:val="left"/>
        <w:rPr>
          <w:rFonts w:ascii="宋体" w:hAnsi="宋体"/>
          <w:sz w:val="24"/>
          <w:lang w:eastAsia="zh-CN"/>
        </w:rPr>
      </w:pPr>
      <w:r>
        <w:rPr>
          <w:rFonts w:hint="eastAsia" w:ascii="宋体" w:hAnsi="宋体"/>
          <w:color w:val="000000"/>
          <w:sz w:val="24"/>
        </w:rPr>
        <w:t>电路原理图：</w:t>
      </w:r>
    </w:p>
    <w:p>
      <w:pPr>
        <w:spacing w:line="360" w:lineRule="auto"/>
        <w:ind w:firstLine="440" w:firstLineChars="200"/>
        <w:rPr>
          <w:rFonts w:ascii="Microsoft YaHei UI" w:hAnsi="Microsoft YaHei UI" w:eastAsia="Microsoft YaHei UI" w:cs="Microsoft YaHei UI"/>
          <w:color w:val="333333"/>
          <w:spacing w:val="5"/>
          <w:sz w:val="17"/>
          <w:szCs w:val="17"/>
          <w:shd w:val="clear" w:color="auto" w:fill="FFFFFF"/>
        </w:rPr>
      </w:pPr>
      <w:r>
        <w:rPr>
          <w:rFonts w:hint="eastAsia" w:ascii="宋体" w:hAnsi="宋体"/>
          <w:sz w:val="22"/>
          <w:szCs w:val="22"/>
          <w:lang w:eastAsia="zh-CN"/>
        </w:rPr>
        <w:t>NR、LTE、WCDMA和GSM发射接收原理图：</w:t>
      </w:r>
      <w:r>
        <w:rPr>
          <w:rFonts w:hint="eastAsia" w:ascii="宋体" w:hAnsi="宋体"/>
          <w:sz w:val="22"/>
          <w:szCs w:val="22"/>
          <w:lang w:eastAsia="zh-CN"/>
        </w:rPr>
        <w:br w:type="textWrapping"/>
      </w:r>
      <w:r>
        <w:rPr>
          <w:rFonts w:hint="eastAsia" w:ascii="宋体" w:hAnsi="宋体"/>
          <w:sz w:val="22"/>
          <w:szCs w:val="22"/>
          <w:lang w:val="en-US" w:eastAsia="zh-CN"/>
        </w:rPr>
        <w:t>详见具体电路</w:t>
      </w:r>
      <w:r>
        <w:rPr>
          <w:bdr w:val="single" w:color="auto" w:sz="4" w:space="0"/>
        </w:rPr>
        <w:br w:type="textWrapping"/>
      </w:r>
      <w:r>
        <w:rPr>
          <w:rFonts w:hint="eastAsia" w:ascii="宋体" w:hAnsi="宋体"/>
          <w:color w:val="000000"/>
        </w:rPr>
        <w:t>电路原理分析</w:t>
      </w:r>
      <w:r>
        <w:rPr>
          <w:rFonts w:hint="eastAsia" w:ascii="宋体" w:hAnsi="宋体"/>
          <w:color w:val="000000"/>
          <w:sz w:val="28"/>
          <w:szCs w:val="28"/>
        </w:rPr>
        <w:t>：</w:t>
      </w:r>
      <w:r>
        <w:rPr>
          <w:rFonts w:hint="eastAsia" w:ascii="宋体" w:hAnsi="宋体"/>
          <w:color w:val="000000"/>
          <w:sz w:val="28"/>
          <w:szCs w:val="28"/>
        </w:rPr>
        <w:br w:type="textWrapping"/>
      </w:r>
      <w:r>
        <w:rPr>
          <w:rFonts w:hint="eastAsia" w:ascii="宋体" w:hAnsi="宋体" w:cs="宋体"/>
          <w:color w:val="000000"/>
          <w:spacing w:val="5"/>
          <w:sz w:val="22"/>
          <w:szCs w:val="22"/>
          <w:shd w:val="clear" w:color="auto" w:fill="FFFFFF"/>
        </w:rPr>
        <w:t>天线把基站发送来电磁波转为微弱交流电流信号经天线，天线开关，滤波器，高频放大后，送入中频内进行解调，得到接收基带信息送到逻辑音频电路进一步处理</w:t>
      </w:r>
      <w:r>
        <w:rPr>
          <w:rFonts w:hint="eastAsia" w:ascii="Microsoft YaHei UI" w:hAnsi="Microsoft YaHei UI" w:eastAsia="Microsoft YaHei UI" w:cs="Microsoft YaHei UI"/>
          <w:color w:val="000000"/>
          <w:spacing w:val="5"/>
          <w:sz w:val="15"/>
          <w:szCs w:val="15"/>
          <w:shd w:val="clear" w:color="auto" w:fill="FFFFFF"/>
        </w:rPr>
        <w:t>。</w:t>
      </w:r>
    </w:p>
    <w:p>
      <w:pPr>
        <w:numPr>
          <w:ilvl w:val="0"/>
          <w:numId w:val="15"/>
        </w:numPr>
        <w:suppressAutoHyphens w:val="0"/>
        <w:snapToGrid w:val="0"/>
        <w:spacing w:before="240" w:beforeLines="100" w:line="360" w:lineRule="auto"/>
        <w:jc w:val="center"/>
        <w:rPr>
          <w:rFonts w:ascii="宋体" w:hAnsi="宋体"/>
          <w:sz w:val="24"/>
          <w:lang w:eastAsia="zh-CN"/>
        </w:rPr>
      </w:pPr>
      <w:r>
        <w:rPr>
          <w:rFonts w:hint="eastAsia" w:ascii="宋体" w:hAnsi="宋体"/>
          <w:color w:val="000000"/>
          <w:sz w:val="24"/>
        </w:rPr>
        <w:t>故障分析处理流程</w:t>
      </w:r>
      <w:r>
        <w:rPr>
          <w:rFonts w:hint="eastAsia" w:ascii="宋体" w:hAnsi="宋体"/>
          <w:color w:val="000000"/>
          <w:sz w:val="24"/>
          <w:lang w:eastAsia="zh-CN"/>
        </w:rPr>
        <w:t>：</w:t>
      </w:r>
      <w:r>
        <w:rPr>
          <w:rFonts w:hint="eastAsia" w:ascii="宋体" w:hAnsi="宋体"/>
          <w:color w:val="000000"/>
          <w:sz w:val="24"/>
          <w:lang w:eastAsia="zh-CN"/>
        </w:rPr>
        <w:br w:type="textWrapping"/>
      </w:r>
      <w:r>
        <w:rPr>
          <w:sz w:val="18"/>
          <w:szCs w:val="18"/>
          <w:lang w:eastAsia="zh-CN"/>
        </w:rPr>
        <mc:AlternateContent>
          <mc:Choice Requires="wpc">
            <w:drawing>
              <wp:inline distT="0" distB="0" distL="114300" distR="114300">
                <wp:extent cx="5416550" cy="4726940"/>
                <wp:effectExtent l="0" t="4445" r="0" b="0"/>
                <wp:docPr id="159" name="画布 933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2" name="自选图形 9336"/>
                        <wps:cNvSpPr/>
                        <wps:spPr>
                          <a:xfrm>
                            <a:off x="157498" y="518160"/>
                            <a:ext cx="2362477" cy="67056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sz w:val="13"/>
                                  <w:szCs w:val="13"/>
                                  <w:lang w:eastAsia="zh-CN"/>
                                </w:rPr>
                              </w:pPr>
                              <w:r>
                                <w:rPr>
                                  <w:rFonts w:hint="eastAsia"/>
                                  <w:sz w:val="13"/>
                                  <w:szCs w:val="13"/>
                                  <w:lang w:eastAsia="zh-CN"/>
                                </w:rPr>
                                <w:t>测试座处使用仪器输入信号是否能得到信号？</w:t>
                              </w:r>
                            </w:p>
                          </w:txbxContent>
                        </wps:txbx>
                        <wps:bodyPr lIns="87954" tIns="43978" rIns="87954" bIns="43978" upright="1"/>
                      </wps:wsp>
                      <wps:wsp>
                        <wps:cNvPr id="143" name="自选图形 9338"/>
                        <wps:cNvSpPr/>
                        <wps:spPr>
                          <a:xfrm>
                            <a:off x="734781" y="1325880"/>
                            <a:ext cx="1094868" cy="39624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5"/>
                                  <w:szCs w:val="15"/>
                                  <w:lang w:eastAsia="zh-CN"/>
                                </w:rPr>
                              </w:pPr>
                              <w:r>
                                <w:rPr>
                                  <w:rFonts w:hint="eastAsia"/>
                                  <w:sz w:val="15"/>
                                  <w:szCs w:val="15"/>
                                  <w:lang w:eastAsia="zh-CN"/>
                                </w:rPr>
                                <w:t>判断是哪种信号不能接收到</w:t>
                              </w:r>
                            </w:p>
                          </w:txbxContent>
                        </wps:txbx>
                        <wps:bodyPr lIns="87954" tIns="43978" rIns="87954" bIns="43978" upright="1"/>
                      </wps:wsp>
                      <wps:wsp>
                        <wps:cNvPr id="144" name="自选图形 9339"/>
                        <wps:cNvSpPr/>
                        <wps:spPr>
                          <a:xfrm>
                            <a:off x="2965798" y="674370"/>
                            <a:ext cx="1230139" cy="44005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8"/>
                                  <w:szCs w:val="18"/>
                                  <w:lang w:eastAsia="zh-CN"/>
                                </w:rPr>
                              </w:pPr>
                              <w:r>
                                <w:rPr>
                                  <w:rFonts w:hint="eastAsia"/>
                                  <w:sz w:val="18"/>
                                  <w:szCs w:val="18"/>
                                  <w:lang w:eastAsia="zh-CN"/>
                                </w:rPr>
                                <w:t>天线没有安装好</w:t>
                              </w:r>
                            </w:p>
                          </w:txbxContent>
                        </wps:txbx>
                        <wps:bodyPr lIns="87954" tIns="43978" rIns="87954" bIns="43978" upright="1"/>
                      </wps:wsp>
                      <wps:wsp>
                        <wps:cNvPr id="145" name="直线 9340"/>
                        <wps:cNvCnPr/>
                        <wps:spPr>
                          <a:xfrm>
                            <a:off x="1332386" y="1722120"/>
                            <a:ext cx="635" cy="198120"/>
                          </a:xfrm>
                          <a:prstGeom prst="line">
                            <a:avLst/>
                          </a:prstGeom>
                          <a:ln w="9525" cap="flat" cmpd="sng">
                            <a:solidFill>
                              <a:srgbClr val="000000"/>
                            </a:solidFill>
                            <a:prstDash val="solid"/>
                            <a:headEnd type="none" w="med" len="med"/>
                            <a:tailEnd type="triangle" w="med" len="med"/>
                          </a:ln>
                        </wps:spPr>
                        <wps:bodyPr upright="1"/>
                      </wps:wsp>
                      <wps:wsp>
                        <wps:cNvPr id="146" name="自选图形 9341"/>
                        <wps:cNvSpPr/>
                        <wps:spPr>
                          <a:xfrm>
                            <a:off x="100977" y="2983865"/>
                            <a:ext cx="2441861" cy="79248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sz w:val="18"/>
                                  <w:szCs w:val="18"/>
                                  <w:lang w:eastAsia="zh-CN"/>
                                </w:rPr>
                              </w:pPr>
                              <w:r>
                                <w:rPr>
                                  <w:rFonts w:hint="eastAsia"/>
                                  <w:sz w:val="18"/>
                                  <w:szCs w:val="18"/>
                                  <w:lang w:eastAsia="zh-CN"/>
                                </w:rPr>
                                <w:t>各段接收通路上是否有缺件现象</w:t>
                              </w:r>
                            </w:p>
                          </w:txbxContent>
                        </wps:txbx>
                        <wps:bodyPr lIns="0" tIns="0" rIns="0" bIns="0" upright="1"/>
                      </wps:wsp>
                      <wps:wsp>
                        <wps:cNvPr id="147" name="自选图形 9342"/>
                        <wps:cNvSpPr/>
                        <wps:spPr>
                          <a:xfrm>
                            <a:off x="762089" y="4099560"/>
                            <a:ext cx="1170442" cy="37909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r>
                                <w:rPr>
                                  <w:rFonts w:hint="eastAsia"/>
                                  <w:sz w:val="20"/>
                                  <w:lang w:eastAsia="zh-CN"/>
                                </w:rPr>
                                <w:t xml:space="preserve">  返SMT维修</w:t>
                              </w:r>
                            </w:p>
                          </w:txbxContent>
                        </wps:txbx>
                        <wps:bodyPr lIns="87954" tIns="43978" rIns="87954" bIns="43978" upright="1"/>
                      </wps:wsp>
                      <wps:wsp>
                        <wps:cNvPr id="148" name="直线 9343"/>
                        <wps:cNvCnPr/>
                        <wps:spPr>
                          <a:xfrm>
                            <a:off x="1332386" y="2712720"/>
                            <a:ext cx="635" cy="275590"/>
                          </a:xfrm>
                          <a:prstGeom prst="line">
                            <a:avLst/>
                          </a:prstGeom>
                          <a:ln w="9525" cap="flat" cmpd="sng">
                            <a:solidFill>
                              <a:srgbClr val="000000"/>
                            </a:solidFill>
                            <a:prstDash val="solid"/>
                            <a:headEnd type="none" w="med" len="med"/>
                            <a:tailEnd type="triangle" w="med" len="med"/>
                          </a:ln>
                        </wps:spPr>
                        <wps:bodyPr upright="1"/>
                      </wps:wsp>
                      <wps:wsp>
                        <wps:cNvPr id="149" name="直线 9344"/>
                        <wps:cNvCnPr/>
                        <wps:spPr>
                          <a:xfrm>
                            <a:off x="1320955" y="3785870"/>
                            <a:ext cx="635" cy="297180"/>
                          </a:xfrm>
                          <a:prstGeom prst="line">
                            <a:avLst/>
                          </a:prstGeom>
                          <a:ln w="9525" cap="flat" cmpd="sng">
                            <a:solidFill>
                              <a:srgbClr val="000000"/>
                            </a:solidFill>
                            <a:prstDash val="solid"/>
                            <a:headEnd type="none" w="med" len="med"/>
                            <a:tailEnd type="triangle" w="med" len="med"/>
                          </a:ln>
                        </wps:spPr>
                        <wps:bodyPr upright="1"/>
                      </wps:wsp>
                      <wps:wsp>
                        <wps:cNvPr id="150" name="矩形 9345"/>
                        <wps:cNvSpPr/>
                        <wps:spPr>
                          <a:xfrm>
                            <a:off x="762089" y="2712720"/>
                            <a:ext cx="342940" cy="29718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151" name="矩形 9346"/>
                        <wps:cNvSpPr/>
                        <wps:spPr>
                          <a:xfrm>
                            <a:off x="876403" y="3802380"/>
                            <a:ext cx="342940" cy="19812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lIns="118" tIns="0" rIns="118" bIns="0" upright="1"/>
                      </wps:wsp>
                      <wps:wsp>
                        <wps:cNvPr id="152" name="矩形 9347"/>
                        <wps:cNvSpPr/>
                        <wps:spPr>
                          <a:xfrm>
                            <a:off x="1905223" y="1144905"/>
                            <a:ext cx="294675" cy="220345"/>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153" name="自选图形 9348"/>
                        <wps:cNvSpPr/>
                        <wps:spPr>
                          <a:xfrm>
                            <a:off x="734781" y="0"/>
                            <a:ext cx="1170442" cy="37909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eastAsia="zh-CN"/>
                                </w:rPr>
                              </w:pPr>
                              <w:r>
                                <w:rPr>
                                  <w:rFonts w:hint="eastAsia"/>
                                  <w:sz w:val="18"/>
                                  <w:szCs w:val="18"/>
                                  <w:lang w:eastAsia="zh-CN"/>
                                </w:rPr>
                                <w:t>无信号</w:t>
                              </w:r>
                            </w:p>
                          </w:txbxContent>
                        </wps:txbx>
                        <wps:bodyPr lIns="87954" tIns="43978" rIns="87954" bIns="43978" upright="1"/>
                      </wps:wsp>
                      <wps:wsp>
                        <wps:cNvPr id="154" name="直线 9351"/>
                        <wps:cNvCnPr/>
                        <wps:spPr>
                          <a:xfrm>
                            <a:off x="2526961" y="857885"/>
                            <a:ext cx="440107" cy="635"/>
                          </a:xfrm>
                          <a:prstGeom prst="line">
                            <a:avLst/>
                          </a:prstGeom>
                          <a:ln w="9525" cap="flat" cmpd="sng">
                            <a:solidFill>
                              <a:srgbClr val="000000"/>
                            </a:solidFill>
                            <a:prstDash val="solid"/>
                            <a:headEnd type="none" w="med" len="med"/>
                            <a:tailEnd type="triangle" w="med" len="med"/>
                          </a:ln>
                        </wps:spPr>
                        <wps:bodyPr upright="1"/>
                      </wps:wsp>
                      <wps:wsp>
                        <wps:cNvPr id="155" name="矩形 9352"/>
                        <wps:cNvSpPr/>
                        <wps:spPr>
                          <a:xfrm>
                            <a:off x="2288173" y="439420"/>
                            <a:ext cx="276257"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156" name="自选图形 9337"/>
                        <wps:cNvSpPr/>
                        <wps:spPr>
                          <a:xfrm>
                            <a:off x="193698" y="1925320"/>
                            <a:ext cx="2286903" cy="79248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sz w:val="18"/>
                                  <w:szCs w:val="18"/>
                                  <w:lang w:eastAsia="zh-CN"/>
                                </w:rPr>
                              </w:pPr>
                              <w:r>
                                <w:rPr>
                                  <w:rFonts w:hint="eastAsia"/>
                                  <w:sz w:val="18"/>
                                  <w:szCs w:val="18"/>
                                  <w:lang w:eastAsia="zh-CN"/>
                                </w:rPr>
                                <w:t>检查相应通路上的器件是否焊接无问题</w:t>
                              </w:r>
                            </w:p>
                            <w:p>
                              <w:pPr>
                                <w:rPr>
                                  <w:sz w:val="18"/>
                                  <w:szCs w:val="18"/>
                                </w:rPr>
                              </w:pPr>
                            </w:p>
                          </w:txbxContent>
                        </wps:txbx>
                        <wps:bodyPr lIns="87954" tIns="43978" rIns="87954" bIns="43978" upright="1"/>
                      </wps:wsp>
                      <wps:wsp>
                        <wps:cNvPr id="157" name="直线 9686"/>
                        <wps:cNvCnPr/>
                        <wps:spPr>
                          <a:xfrm>
                            <a:off x="1337467" y="1191895"/>
                            <a:ext cx="0" cy="139700"/>
                          </a:xfrm>
                          <a:prstGeom prst="line">
                            <a:avLst/>
                          </a:prstGeom>
                          <a:ln w="9525" cap="flat" cmpd="sng">
                            <a:solidFill>
                              <a:srgbClr val="000000"/>
                            </a:solidFill>
                            <a:prstDash val="solid"/>
                            <a:headEnd type="none" w="med" len="med"/>
                            <a:tailEnd type="triangle" w="med" len="med"/>
                          </a:ln>
                        </wps:spPr>
                        <wps:bodyPr upright="1"/>
                      </wps:wsp>
                      <wps:wsp>
                        <wps:cNvPr id="158" name="直线 9687"/>
                        <wps:cNvCnPr/>
                        <wps:spPr>
                          <a:xfrm>
                            <a:off x="1343182" y="373380"/>
                            <a:ext cx="0" cy="139700"/>
                          </a:xfrm>
                          <a:prstGeom prst="line">
                            <a:avLst/>
                          </a:prstGeom>
                          <a:ln w="9525" cap="flat" cmpd="sng">
                            <a:solidFill>
                              <a:srgbClr val="000000"/>
                            </a:solidFill>
                            <a:prstDash val="solid"/>
                            <a:headEnd type="none" w="med" len="med"/>
                            <a:tailEnd type="triangle" w="med" len="med"/>
                          </a:ln>
                        </wps:spPr>
                        <wps:bodyPr upright="1"/>
                      </wps:wsp>
                    </wpc:wpc>
                  </a:graphicData>
                </a:graphic>
              </wp:inline>
            </w:drawing>
          </mc:Choice>
          <mc:Fallback>
            <w:pict>
              <v:group id="画布 9334" o:spid="_x0000_s1026" o:spt="203" style="height:372.2pt;width:426.5pt;" coordsize="5416550,4726940" editas="canvas" o:gfxdata="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">
                <o:lock v:ext="edit" aspectratio="f"/>
                <v:shape id="画布 9334" o:spid="_x0000_s1026" style="position:absolute;left:0;top:0;height:4726940;width:5416550;" filled="f" stroked="f" coordsize="21600,21600" o:gfxdata="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">
                  <v:fill on="f" focussize="0,0"/>
                  <v:stroke on="f"/>
                  <v:imagedata o:title=""/>
                  <o:lock v:ext="edit" aspectratio="t"/>
                </v:shape>
                <v:shape id="自选图形 9336" o:spid="_x0000_s1026" o:spt="110" type="#_x0000_t110" style="position:absolute;left:157498;top:518160;height:670560;width:2362477;" fillcolor="#FFFFFF" filled="t" stroked="t" coordsize="21600,21600" o:gfxdata="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&#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pndiPVAAAABQEAAA8AAAAAAAAAAQAgAAAAIgAAAGRy&#10;cy9kb3ducmV2LnhtbFBLAQIUABQAAAAIAIdO4kDil6fSQQIAAH8EAAAOAAAAAAAAAAEAIAAAACQB&#10;AABkcnMvZTJvRG9jLnhtbFBLBQYAAAAABgAGAFkBAADXBQAAAAA=&#10;">
                  <v:fill on="t" focussize="0,0"/>
                  <v:stroke color="#000000" joinstyle="miter"/>
                  <v:imagedata o:title=""/>
                  <o:lock v:ext="edit" aspectratio="f"/>
                  <v:textbox inset="6.92551181102362pt,3.46283464566929pt,6.92551181102362pt,3.46283464566929pt">
                    <w:txbxContent>
                      <w:p>
                        <w:pPr>
                          <w:rPr>
                            <w:sz w:val="13"/>
                            <w:szCs w:val="13"/>
                            <w:lang w:eastAsia="zh-CN"/>
                          </w:rPr>
                        </w:pPr>
                        <w:r>
                          <w:rPr>
                            <w:rFonts w:hint="eastAsia"/>
                            <w:sz w:val="13"/>
                            <w:szCs w:val="13"/>
                            <w:lang w:eastAsia="zh-CN"/>
                          </w:rPr>
                          <w:t>测试座处使用仪器输入信号是否能得到信号？</w:t>
                        </w:r>
                      </w:p>
                    </w:txbxContent>
                  </v:textbox>
                </v:shape>
                <v:roundrect id="自选图形 9338" o:spid="_x0000_s1026" o:spt="2" style="position:absolute;left:734781;top:1325880;height:396240;width:1094868;" fillcolor="#FFFFFF" filled="t" stroked="t" coordsize="21600,21600" arcsize="0.166666666666667" o:gfxdata="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eeN7fWAAAABQEAAA8AAAAAAAAA&#10;AQAgAAAAIgAAAGRycy9kb3ducmV2LnhtbFBLAQIUABQAAAAIAIdO4kCyd6B/TAIAAJoEAAAOAAAA&#10;AAAAAAEAIAAAACUBAABkcnMvZTJvRG9jLnhtbFBLBQYAAAAABgAGAFkBAADjBQAAAAA=&#10;">
                  <v:fill on="t" focussize="0,0"/>
                  <v:stroke color="#000000" joinstyle="round"/>
                  <v:imagedata o:title=""/>
                  <o:lock v:ext="edit" aspectratio="f"/>
                  <v:textbox inset="6.92551181102362pt,3.46283464566929pt,6.92551181102362pt,3.46283464566929pt">
                    <w:txbxContent>
                      <w:p>
                        <w:pPr>
                          <w:rPr>
                            <w:sz w:val="15"/>
                            <w:szCs w:val="15"/>
                            <w:lang w:eastAsia="zh-CN"/>
                          </w:rPr>
                        </w:pPr>
                        <w:r>
                          <w:rPr>
                            <w:rFonts w:hint="eastAsia"/>
                            <w:sz w:val="15"/>
                            <w:szCs w:val="15"/>
                            <w:lang w:eastAsia="zh-CN"/>
                          </w:rPr>
                          <w:t>判断是哪种信号不能接收到</w:t>
                        </w:r>
                      </w:p>
                    </w:txbxContent>
                  </v:textbox>
                </v:roundrect>
                <v:roundrect id="自选图形 9339" o:spid="_x0000_s1026" o:spt="2" style="position:absolute;left:2965798;top:674370;height:440055;width:1230139;" fillcolor="#FFFFFF" filled="t" stroked="t" coordsize="21600,21600" arcsize="0.166666666666667" o:gfxdata="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Xnje31gAAAAUBAAAPAAAAAAAAAAEA&#10;IAAAACIAAABkcnMvZG93bnJldi54bWxQSwECFAAUAAAACACHTuJAJxiAN0oCAACaBAAADgAAAAAA&#10;AAABACAAAAAlAQAAZHJzL2Uyb0RvYy54bWxQSwUGAAAAAAYABgBZAQAA4QUAAAAA&#10;">
                  <v:fill on="t" focussize="0,0"/>
                  <v:stroke color="#000000" joinstyle="round"/>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天线没有安装好</w:t>
                        </w:r>
                      </w:p>
                    </w:txbxContent>
                  </v:textbox>
                </v:roundrect>
                <v:line id="直线 9340" o:spid="_x0000_s1026" o:spt="20" style="position:absolute;left:1332386;top:1722120;height:198120;width:635;" filled="f" stroked="t" coordsize="21600,21600" o:gfxdata="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cND/J1wAAAAUBAAAPAAAAAAAAAAEAIAAAACIAAABkcnMvZG93bnJl&#10;di54bWxQSwECFAAUAAAACACHTuJAuxaTof4BAADxAwAADgAAAAAAAAABACAAAAAmAQAAZHJzL2Uy&#10;b0RvYy54bWxQSwUGAAAAAAYABgBZAQAAlgUAAAAA&#10;">
                  <v:fill on="f" focussize="0,0"/>
                  <v:stroke color="#000000" joinstyle="round" endarrow="block"/>
                  <v:imagedata o:title=""/>
                  <o:lock v:ext="edit" aspectratio="f"/>
                </v:line>
                <v:shape id="自选图形 9341" o:spid="_x0000_s1026" o:spt="110" type="#_x0000_t110" style="position:absolute;left:100977;top:2983865;height:792480;width:2441861;" fillcolor="#FFFFFF" filled="t" stroked="t" coordsize="21600,21600" o:gfxdata="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JmqRx0wAAAAUBAAAPAAAAAAAAAAEAIAAAACIAAABkcnMvZG93bnJldi54&#10;bWxQSwECFAAUAAAACACHTuJAnyx8kTgCAABwBAAADgAAAAAAAAABACAAAAAiAQAAZHJzL2Uyb0Rv&#10;Yy54bWxQSwUGAAAAAAYABgBZAQAAzAUAAAAA&#10;">
                  <v:fill on="t" focussize="0,0"/>
                  <v:stroke color="#000000" joinstyle="miter"/>
                  <v:imagedata o:title=""/>
                  <o:lock v:ext="edit" aspectratio="f"/>
                  <v:textbox inset="0mm,0mm,0mm,0mm">
                    <w:txbxContent>
                      <w:p>
                        <w:pPr>
                          <w:jc w:val="center"/>
                          <w:rPr>
                            <w:sz w:val="18"/>
                            <w:szCs w:val="18"/>
                            <w:lang w:eastAsia="zh-CN"/>
                          </w:rPr>
                        </w:pPr>
                        <w:r>
                          <w:rPr>
                            <w:rFonts w:hint="eastAsia"/>
                            <w:sz w:val="18"/>
                            <w:szCs w:val="18"/>
                            <w:lang w:eastAsia="zh-CN"/>
                          </w:rPr>
                          <w:t>各段接收通路上是否有缺件现象</w:t>
                        </w:r>
                      </w:p>
                    </w:txbxContent>
                  </v:textbox>
                </v:shape>
                <v:roundrect id="自选图形 9342" o:spid="_x0000_s1026" o:spt="2" style="position:absolute;left:762089;top:4099560;height:379095;width:1170442;" fillcolor="#FFFFFF" filled="t" stroked="t" coordsize="21600,21600" arcsize="0.166666666666667" o:gfxdata="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F543t9YAAAAFAQAADwAAAAAAAAAB&#10;ACAAAAAiAAAAZHJzL2Rvd25yZXYueG1sUEsBAhQAFAAAAAgAh07iQOsjJwBLAgAAmgQAAA4AAAAA&#10;AAAAAQAgAAAAJQEAAGRycy9lMm9Eb2MueG1sUEsFBgAAAAAGAAYAWQEAAOIFAAAAAA==&#10;">
                  <v:fill on="t" focussize="0,0"/>
                  <v:stroke color="#000000" joinstyle="round"/>
                  <v:imagedata o:title=""/>
                  <o:lock v:ext="edit" aspectratio="f"/>
                  <v:textbox inset="6.92551181102362pt,3.46283464566929pt,6.92551181102362pt,3.46283464566929pt">
                    <w:txbxContent>
                      <w:p>
                        <w:r>
                          <w:rPr>
                            <w:rFonts w:hint="eastAsia"/>
                            <w:sz w:val="20"/>
                            <w:lang w:eastAsia="zh-CN"/>
                          </w:rPr>
                          <w:t xml:space="preserve">  返SMT维修</w:t>
                        </w:r>
                      </w:p>
                    </w:txbxContent>
                  </v:textbox>
                </v:roundrect>
                <v:line id="直线 9343" o:spid="_x0000_s1026" o:spt="20" style="position:absolute;left:1332386;top:2712720;height:275590;width:635;" filled="f" stroked="t" coordsize="21600,21600" o:gfxdata="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cND/J1wAAAAUBAAAPAAAAAAAAAAEAIAAAACIAAABkcnMvZG93&#10;bnJldi54bWxQSwECFAAUAAAACACHTuJAuSk1LAECAADxAwAADgAAAAAAAAABACAAAAAmAQAAZHJz&#10;L2Uyb0RvYy54bWxQSwUGAAAAAAYABgBZAQAAmQUAAAAA&#10;">
                  <v:fill on="f" focussize="0,0"/>
                  <v:stroke color="#000000" joinstyle="round" endarrow="block"/>
                  <v:imagedata o:title=""/>
                  <o:lock v:ext="edit" aspectratio="f"/>
                </v:line>
                <v:line id="直线 9344" o:spid="_x0000_s1026" o:spt="20" style="position:absolute;left:1320955;top:3785870;height:297180;width:635;" filled="f" stroked="t" coordsize="21600,21600" o:gfxdata="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nDQ/ydcAAAAFAQAADwAAAAAAAAABACAAAAAiAAAAZHJzL2Rv&#10;d25yZXYueG1sUEsBAhQAFAAAAAgAh07iQP1ZSmACAgAA8QMAAA4AAAAAAAAAAQAgAAAAJgEAAGRy&#10;cy9lMm9Eb2MueG1sUEsFBgAAAAAGAAYAWQEAAJoFAAAAAA==&#10;">
                  <v:fill on="f" focussize="0,0"/>
                  <v:stroke color="#000000" joinstyle="round" endarrow="block"/>
                  <v:imagedata o:title=""/>
                  <o:lock v:ext="edit" aspectratio="f"/>
                </v:line>
                <v:rect id="矩形 9345" o:spid="_x0000_s1026" o:spt="1" style="position:absolute;left:762089;top:2712720;height:297180;width:342940;" fillcolor="#FFFFFF" filled="t" stroked="t" coordsize="21600,21600" o:gfxdata="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N/yAc0QAAAAUBAAAPAAAA&#10;AAAAAAEAIAAAACIAAABkcnMvZG93bnJldi54bWxQSwECFAAUAAAACACHTuJAw+9avxwCAABVBAAA&#10;DgAAAAAAAAABACAAAAAgAQAAZHJzL2Uyb0RvYy54bWxQSwUGAAAAAAYABgBZAQAArgUAAAAA&#10;">
                  <v:fill on="t" opacity="0f" focussize="0,0"/>
                  <v:stroke color="#FFFFFF" joinstyle="miter"/>
                  <v:imagedata o:title=""/>
                  <o:lock v:ext="edit" aspectratio="f"/>
                  <v:textbox>
                    <w:txbxContent>
                      <w:p>
                        <w:r>
                          <w:rPr>
                            <w:rFonts w:hint="eastAsia"/>
                          </w:rPr>
                          <w:t>N</w:t>
                        </w:r>
                      </w:p>
                    </w:txbxContent>
                  </v:textbox>
                </v:rect>
                <v:rect id="矩形 9346" o:spid="_x0000_s1026" o:spt="1" style="position:absolute;left:876403;top:3802380;height:198120;width:342940;" fillcolor="#FFFFFF" filled="t" stroked="t" coordsize="21600,21600" o:gfxdata="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NwXezSAAAABQEAAA8AAAAAAAAAAQAgAAAAIgAAAGRycy9kb3ducmV2LnhtbFBLAQIUABQA&#10;AAAIAIdO4kAxy2gsLwIAAH0EAAAOAAAAAAAAAAEAIAAAACEBAABkcnMvZTJvRG9jLnhtbFBLBQYA&#10;AAAABgAGAFkBAADCBQAAAAA=&#10;">
                  <v:fill on="t" opacity="0f" focussize="0,0"/>
                  <v:stroke color="#FFFFFF" joinstyle="miter"/>
                  <v:imagedata o:title=""/>
                  <o:lock v:ext="edit" aspectratio="f"/>
                  <v:textbox inset="0.00929133858267716pt,0mm,0.00929133858267716pt,0mm">
                    <w:txbxContent>
                      <w:p>
                        <w:r>
                          <w:rPr>
                            <w:rFonts w:hint="eastAsia"/>
                          </w:rPr>
                          <w:t>Y</w:t>
                        </w:r>
                      </w:p>
                    </w:txbxContent>
                  </v:textbox>
                </v:rect>
                <v:rect id="矩形 9347" o:spid="_x0000_s1026" o:spt="1" style="position:absolute;left:1905223;top:1144905;height:220345;width:294675;" fillcolor="#FFFFFF" filled="t" stroked="t" coordsize="21600,21600" o:gfxdata="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Ik/bXDUAAAABQEAAA8AAAAAAAAAAQAgAAAAIgAA&#10;AGRycy9kb3ducmV2LnhtbFBLAQIUABQAAAAIAIdO4kA3B/qjDAIAADkEAAAOAAAAAAAAAAEAIAAA&#10;ACMBAABkcnMvZTJvRG9jLnhtbFBLBQYAAAAABgAGAFkBAAChBQAAAAA=&#10;">
                  <v:fill on="t" focussize="0,0"/>
                  <v:stroke color="#FFFFFF" joinstyle="miter"/>
                  <v:imagedata o:title=""/>
                  <o:lock v:ext="edit" aspectratio="f"/>
                  <v:textbox>
                    <w:txbxContent>
                      <w:p>
                        <w:r>
                          <w:rPr>
                            <w:rFonts w:hint="eastAsia"/>
                          </w:rPr>
                          <w:t>N</w:t>
                        </w:r>
                      </w:p>
                    </w:txbxContent>
                  </v:textbox>
                </v:rect>
                <v:roundrect id="自选图形 9348" o:spid="_x0000_s1026" o:spt="2" style="position:absolute;left:734781;top:0;height:379095;width:1170442;" fillcolor="#FFFFFF" filled="t" stroked="t" coordsize="21600,21600" arcsize="0.166666666666667" o:gfxdata="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BeeN7fWAAAABQEAAA8AAAAAAAAAAQAgAAAA&#10;IgAAAGRycy9kb3ducmV2LnhtbFBLAQIUABQAAAAIAIdO4kBWwMSZRgIAAJQEAAAOAAAAAAAAAAEA&#10;IAAAACUBAABkcnMvZTJvRG9jLnhtbFBLBQYAAAAABgAGAFkBAADdBQAAAAA=&#10;">
                  <v:fill on="t" focussize="0,0"/>
                  <v:stroke color="#000000" joinstyle="round"/>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lang w:eastAsia="zh-CN"/>
                          </w:rPr>
                          <w:t>无信号</w:t>
                        </w:r>
                      </w:p>
                    </w:txbxContent>
                  </v:textbox>
                </v:roundrect>
                <v:line id="直线 9351" o:spid="_x0000_s1026" o:spt="20" style="position:absolute;left:2526961;top:857885;height:635;width:440107;" filled="f" stroked="t" coordsize="21600,21600" o:gfxdata="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nDQ/ydcAAAAFAQAADwAAAAAAAAABACAAAAAiAAAAZHJzL2Rv&#10;d25yZXYueG1sUEsBAhQAFAAAAAgAh07iQDNMnC0CAgAA8AMAAA4AAAAAAAAAAQAgAAAAJgEAAGRy&#10;cy9lMm9Eb2MueG1sUEsFBgAAAAAGAAYAWQEAAJoFAAAAAA==&#10;">
                  <v:fill on="f" focussize="0,0"/>
                  <v:stroke color="#000000" joinstyle="round" endarrow="block"/>
                  <v:imagedata o:title=""/>
                  <o:lock v:ext="edit" aspectratio="f"/>
                </v:line>
                <v:rect id="矩形 9352" o:spid="_x0000_s1026" o:spt="1" style="position:absolute;left:2288173;top:439420;height:297180;width:276257;" fillcolor="#FFFFFF" filled="t" stroked="t" coordsize="21600,21600" o:gfxdata="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iT9tcNQAAAAFAQAADwAAAAAAAAABACAAAAAi&#10;AAAAZHJzL2Rvd25yZXYueG1sUEsBAhQAFAAAAAgAh07iQP1OKXgOAgAAOAQAAA4AAAAAAAAAAQAg&#10;AAAAIwEAAGRycy9lMm9Eb2MueG1sUEsFBgAAAAAGAAYAWQEAAKMFAAAAAA==&#10;">
                  <v:fill on="t" focussize="0,0"/>
                  <v:stroke color="#FFFFFF" joinstyle="miter"/>
                  <v:imagedata o:title=""/>
                  <o:lock v:ext="edit" aspectratio="f"/>
                  <v:textbox>
                    <w:txbxContent>
                      <w:p>
                        <w:r>
                          <w:rPr>
                            <w:rFonts w:hint="eastAsia"/>
                          </w:rPr>
                          <w:t>Y</w:t>
                        </w:r>
                      </w:p>
                    </w:txbxContent>
                  </v:textbox>
                </v:rect>
                <v:shape id="自选图形 9337" o:spid="_x0000_s1026" o:spt="110" type="#_x0000_t110" style="position:absolute;left:193698;top:1925320;height:792480;width:2286903;" fillcolor="#FFFFFF" filled="t" stroked="t" coordsize="21600,21600" o:gfxdata="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Kmd2I9UAAAAFAQAADwAAAAAAAAABACAAAAAiAAAAZHJz&#10;L2Rvd25yZXYueG1sUEsBAhQAFAAAAAgAh07iQPwas2RAAgAAgAQAAA4AAAAAAAAAAQAgAAAAJAEA&#10;AGRycy9lMm9Eb2MueG1sUEsFBgAAAAAGAAYAWQEAANYFAAAAAA==&#10;">
                  <v:fill on="t" focussize="0,0"/>
                  <v:stroke color="#000000" joinstyle="miter"/>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检查相应通路上的器件是否焊接无问题</w:t>
                        </w:r>
                      </w:p>
                      <w:p>
                        <w:pPr>
                          <w:rPr>
                            <w:sz w:val="18"/>
                            <w:szCs w:val="18"/>
                          </w:rPr>
                        </w:pPr>
                      </w:p>
                    </w:txbxContent>
                  </v:textbox>
                </v:shape>
                <v:line id="直线 9686" o:spid="_x0000_s1026" o:spt="20" style="position:absolute;left:1337467;top:1191895;height:139700;width:0;" filled="f" stroked="t" coordsize="21600,21600" o:gfxdata="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w0P8nXAAAABQEAAA8AAAAAAAAAAQAgAAAAIgAAAGRycy9kb3du&#10;cmV2LnhtbFBLAQIUABQAAAAIAIdO4kAZq4nLAAIAAO8DAAAOAAAAAAAAAAEAIAAAACYBAABkcnMv&#10;ZTJvRG9jLnhtbFBLBQYAAAAABgAGAFkBAACYBQAAAAA=&#10;">
                  <v:fill on="f" focussize="0,0"/>
                  <v:stroke color="#000000" joinstyle="round" endarrow="block"/>
                  <v:imagedata o:title=""/>
                  <o:lock v:ext="edit" aspectratio="f"/>
                </v:line>
                <v:line id="直线 9687" o:spid="_x0000_s1026" o:spt="20" style="position:absolute;left:1343182;top:373380;height:139700;width:0;" filled="f" stroked="t" coordsize="21600,21600" o:gfxdata="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w0P8nXAAAABQEAAA8AAAAAAAAAAQAgAAAAIgAAAGRycy9kb3du&#10;cmV2LnhtbFBLAQIUABQAAAAIAIdO4kAr+5dKAAIAAO4DAAAOAAAAAAAAAAEAIAAAACYBAABkcnMv&#10;ZTJvRG9jLnhtbFBLBQYAAAAABgAGAFkBAACYBQAAAAA=&#10;">
                  <v:fill on="f" focussize="0,0"/>
                  <v:stroke color="#000000" joinstyle="round" endarrow="block"/>
                  <v:imagedata o:title=""/>
                  <o:lock v:ext="edit" aspectratio="f"/>
                </v:line>
                <w10:wrap type="none"/>
                <w10:anchorlock/>
              </v:group>
            </w:pict>
          </mc:Fallback>
        </mc:AlternateContent>
      </w:r>
    </w:p>
    <w:p>
      <w:pPr>
        <w:suppressAutoHyphens w:val="0"/>
        <w:snapToGrid w:val="0"/>
        <w:spacing w:before="240" w:beforeLines="100" w:line="360" w:lineRule="auto"/>
        <w:jc w:val="left"/>
        <w:outlineLvl w:val="2"/>
        <w:rPr>
          <w:rFonts w:asciiTheme="minorEastAsia" w:hAnsiTheme="minorEastAsia" w:eastAsiaTheme="minorEastAsia" w:cstheme="minorEastAsia"/>
          <w:color w:val="000000"/>
          <w:sz w:val="32"/>
          <w:szCs w:val="32"/>
          <w:lang w:eastAsia="zh-CN"/>
        </w:rPr>
      </w:pPr>
      <w:bookmarkStart w:id="30" w:name="OLE_LINK1"/>
      <w:bookmarkStart w:id="31" w:name="_Toc375927860"/>
      <w:r>
        <w:rPr>
          <w:rFonts w:hint="eastAsia" w:asciiTheme="minorEastAsia" w:hAnsiTheme="minorEastAsia" w:eastAsiaTheme="minorEastAsia" w:cstheme="minorEastAsia"/>
          <w:sz w:val="32"/>
          <w:szCs w:val="32"/>
          <w:lang w:eastAsia="zh-CN"/>
        </w:rPr>
        <w:t xml:space="preserve">3.3.2 </w:t>
      </w:r>
      <w:r>
        <w:rPr>
          <w:rFonts w:hint="eastAsia" w:asciiTheme="minorEastAsia" w:hAnsiTheme="minorEastAsia" w:eastAsiaTheme="minorEastAsia" w:cstheme="minorEastAsia"/>
          <w:sz w:val="32"/>
          <w:szCs w:val="32"/>
        </w:rPr>
        <w:t>发射通道</w:t>
      </w:r>
      <w:bookmarkEnd w:id="30"/>
      <w:r>
        <w:rPr>
          <w:rFonts w:hint="eastAsia" w:asciiTheme="minorEastAsia" w:hAnsiTheme="minorEastAsia" w:eastAsiaTheme="minorEastAsia" w:cstheme="minorEastAsia"/>
          <w:sz w:val="32"/>
          <w:szCs w:val="32"/>
        </w:rPr>
        <w:t>：</w:t>
      </w:r>
      <w:bookmarkEnd w:id="31"/>
    </w:p>
    <w:p>
      <w:pPr>
        <w:numPr>
          <w:ilvl w:val="0"/>
          <w:numId w:val="15"/>
        </w:numPr>
        <w:suppressAutoHyphens w:val="0"/>
        <w:snapToGrid w:val="0"/>
        <w:spacing w:before="240" w:beforeLines="100" w:line="360" w:lineRule="auto"/>
        <w:jc w:val="left"/>
        <w:rPr>
          <w:rFonts w:ascii="Microsoft YaHei UI" w:hAnsi="Microsoft YaHei UI" w:eastAsia="Microsoft YaHei UI" w:cs="Microsoft YaHei UI"/>
          <w:color w:val="333333"/>
          <w:spacing w:val="5"/>
          <w:sz w:val="17"/>
          <w:szCs w:val="17"/>
        </w:rPr>
      </w:pPr>
      <w:r>
        <w:rPr>
          <w:rFonts w:hint="eastAsia" w:ascii="宋体" w:hAnsi="宋体"/>
          <w:color w:val="000000"/>
          <w:sz w:val="24"/>
        </w:rPr>
        <w:t>电路原理分析：</w:t>
      </w:r>
    </w:p>
    <w:p>
      <w:pPr>
        <w:spacing w:line="360" w:lineRule="auto"/>
        <w:ind w:firstLine="440" w:firstLineChars="200"/>
        <w:rPr>
          <w:rFonts w:ascii="宋体" w:hAnsi="宋体"/>
          <w:sz w:val="24"/>
          <w:lang w:eastAsia="zh-CN"/>
        </w:rPr>
      </w:pPr>
      <w:r>
        <w:rPr>
          <w:rFonts w:hint="eastAsia" w:ascii="宋体" w:hAnsi="宋体"/>
          <w:sz w:val="22"/>
          <w:szCs w:val="22"/>
          <w:lang w:eastAsia="zh-CN"/>
        </w:rPr>
        <w:t>把逻辑电路处理过的发射基带信息调制成发射中频信号，射频信号通过PA放大，通过双工器，通过天线电磁波辐射出去</w:t>
      </w:r>
      <w:r>
        <w:rPr>
          <w:rFonts w:hint="eastAsia" w:ascii="宋体" w:hAnsi="宋体"/>
          <w:sz w:val="24"/>
          <w:lang w:eastAsia="zh-CN"/>
        </w:rPr>
        <w:t>。</w:t>
      </w:r>
    </w:p>
    <w:p>
      <w:pPr>
        <w:numPr>
          <w:ilvl w:val="0"/>
          <w:numId w:val="15"/>
        </w:numPr>
        <w:suppressAutoHyphens w:val="0"/>
        <w:snapToGrid w:val="0"/>
        <w:spacing w:before="240" w:beforeLines="100" w:line="360" w:lineRule="auto"/>
        <w:jc w:val="left"/>
        <w:rPr>
          <w:rFonts w:ascii="宋体" w:hAnsi="宋体"/>
          <w:lang w:eastAsia="zh-CN"/>
        </w:rPr>
      </w:pPr>
      <w:r>
        <w:rPr>
          <w:rFonts w:hint="eastAsia" w:ascii="宋体" w:hAnsi="宋体"/>
          <w:color w:val="000000"/>
          <w:sz w:val="24"/>
        </w:rPr>
        <w:t>电路原理图：</w:t>
      </w:r>
      <w:r>
        <w:rPr>
          <w:rFonts w:hint="eastAsia" w:ascii="宋体" w:hAnsi="宋体"/>
          <w:color w:val="000000"/>
          <w:sz w:val="24"/>
        </w:rPr>
        <w:br w:type="textWrapping"/>
      </w:r>
      <w:r>
        <w:rPr>
          <w:rFonts w:hint="eastAsia" w:ascii="宋体" w:hAnsi="宋体"/>
          <w:color w:val="000000"/>
          <w:sz w:val="24"/>
        </w:rPr>
        <w:br w:type="textWrapping"/>
      </w:r>
      <w:r>
        <w:drawing>
          <wp:inline distT="0" distB="0" distL="114300" distR="114300">
            <wp:extent cx="5761355" cy="2978150"/>
            <wp:effectExtent l="0" t="0" r="4445" b="6350"/>
            <wp:docPr id="9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8"/>
                    <pic:cNvPicPr>
                      <a:picLocks noChangeAspect="1"/>
                    </pic:cNvPicPr>
                  </pic:nvPicPr>
                  <pic:blipFill>
                    <a:blip r:embed="rId28"/>
                    <a:stretch>
                      <a:fillRect/>
                    </a:stretch>
                  </pic:blipFill>
                  <pic:spPr>
                    <a:xfrm>
                      <a:off x="0" y="0"/>
                      <a:ext cx="5761355" cy="2978150"/>
                    </a:xfrm>
                    <a:prstGeom prst="rect">
                      <a:avLst/>
                    </a:prstGeom>
                    <a:noFill/>
                    <a:ln>
                      <a:noFill/>
                    </a:ln>
                  </pic:spPr>
                </pic:pic>
              </a:graphicData>
            </a:graphic>
          </wp:inline>
        </w:drawing>
      </w:r>
    </w:p>
    <w:p>
      <w:pPr>
        <w:spacing w:line="360" w:lineRule="auto"/>
        <w:ind w:firstLine="420" w:firstLineChars="200"/>
      </w:pPr>
      <w:r>
        <w:drawing>
          <wp:inline distT="0" distB="0" distL="114300" distR="114300">
            <wp:extent cx="5757545" cy="2738755"/>
            <wp:effectExtent l="0" t="0" r="8255" b="4445"/>
            <wp:docPr id="9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9"/>
                    <pic:cNvPicPr>
                      <a:picLocks noChangeAspect="1"/>
                    </pic:cNvPicPr>
                  </pic:nvPicPr>
                  <pic:blipFill>
                    <a:blip r:embed="rId29"/>
                    <a:stretch>
                      <a:fillRect/>
                    </a:stretch>
                  </pic:blipFill>
                  <pic:spPr>
                    <a:xfrm>
                      <a:off x="0" y="0"/>
                      <a:ext cx="5757545" cy="2738755"/>
                    </a:xfrm>
                    <a:prstGeom prst="rect">
                      <a:avLst/>
                    </a:prstGeom>
                    <a:noFill/>
                    <a:ln>
                      <a:noFill/>
                    </a:ln>
                  </pic:spPr>
                </pic:pic>
              </a:graphicData>
            </a:graphic>
          </wp:inline>
        </w:drawing>
      </w:r>
    </w:p>
    <w:p>
      <w:pPr>
        <w:spacing w:line="360" w:lineRule="auto"/>
        <w:ind w:firstLine="420" w:firstLineChars="200"/>
        <w:rPr>
          <w:lang w:eastAsia="zh-CN"/>
        </w:rPr>
      </w:pPr>
      <w:r>
        <w:drawing>
          <wp:inline distT="0" distB="0" distL="114300" distR="114300">
            <wp:extent cx="5888355" cy="3072130"/>
            <wp:effectExtent l="0" t="0" r="4445" b="1270"/>
            <wp:docPr id="9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0"/>
                    <pic:cNvPicPr>
                      <a:picLocks noChangeAspect="1"/>
                    </pic:cNvPicPr>
                  </pic:nvPicPr>
                  <pic:blipFill>
                    <a:blip r:embed="rId30"/>
                    <a:stretch>
                      <a:fillRect/>
                    </a:stretch>
                  </pic:blipFill>
                  <pic:spPr>
                    <a:xfrm>
                      <a:off x="0" y="0"/>
                      <a:ext cx="5888355" cy="3072130"/>
                    </a:xfrm>
                    <a:prstGeom prst="rect">
                      <a:avLst/>
                    </a:prstGeom>
                    <a:noFill/>
                    <a:ln>
                      <a:noFill/>
                    </a:ln>
                  </pic:spPr>
                </pic:pic>
              </a:graphicData>
            </a:graphic>
          </wp:inline>
        </w:drawing>
      </w:r>
    </w:p>
    <w:p>
      <w:pPr>
        <w:numPr>
          <w:ilvl w:val="0"/>
          <w:numId w:val="15"/>
        </w:numPr>
        <w:suppressAutoHyphens w:val="0"/>
        <w:snapToGrid w:val="0"/>
        <w:spacing w:before="240" w:beforeLines="100" w:line="360" w:lineRule="auto"/>
        <w:jc w:val="left"/>
        <w:rPr>
          <w:rFonts w:ascii="宋体" w:hAnsi="宋体"/>
          <w:color w:val="000000"/>
        </w:rPr>
      </w:pPr>
      <w:r>
        <w:rPr>
          <w:rFonts w:hint="eastAsia" w:ascii="宋体" w:hAnsi="宋体"/>
          <w:color w:val="000000"/>
          <w:sz w:val="24"/>
        </w:rPr>
        <w:t>故障分析处理流程：</w:t>
      </w:r>
    </w:p>
    <w:p>
      <w:pPr>
        <w:spacing w:line="360" w:lineRule="auto"/>
        <w:ind w:firstLine="420" w:firstLineChars="200"/>
        <w:jc w:val="center"/>
        <w:rPr>
          <w:rFonts w:ascii="宋体" w:hAnsi="宋体"/>
          <w:lang w:eastAsia="zh-CN"/>
        </w:rPr>
      </w:pPr>
      <w:r>
        <mc:AlternateContent>
          <mc:Choice Requires="wpc">
            <w:drawing>
              <wp:inline distT="0" distB="0" distL="114300" distR="114300">
                <wp:extent cx="4844415" cy="4234180"/>
                <wp:effectExtent l="0" t="0" r="13335" b="33020"/>
                <wp:docPr id="178" name="画布 88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0" name="自选图形 8854"/>
                        <wps:cNvSpPr/>
                        <wps:spPr>
                          <a:xfrm>
                            <a:off x="1153946" y="645795"/>
                            <a:ext cx="1486095" cy="43434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8"/>
                                  <w:szCs w:val="18"/>
                                  <w:lang w:eastAsia="zh-CN"/>
                                </w:rPr>
                              </w:pPr>
                              <w:r>
                                <w:rPr>
                                  <w:rFonts w:hint="eastAsia"/>
                                  <w:sz w:val="18"/>
                                  <w:szCs w:val="18"/>
                                  <w:lang w:eastAsia="zh-CN"/>
                                </w:rPr>
                                <w:t>测试座处使用仪器输入信号是否能得到信号？</w:t>
                              </w:r>
                            </w:p>
                          </w:txbxContent>
                        </wps:txbx>
                        <wps:bodyPr lIns="87954" tIns="43978" rIns="87954" bIns="43978" upright="1"/>
                      </wps:wsp>
                      <wps:wsp>
                        <wps:cNvPr id="161" name="自选图形 8855"/>
                        <wps:cNvSpPr/>
                        <wps:spPr>
                          <a:xfrm>
                            <a:off x="403278" y="1992630"/>
                            <a:ext cx="2917572" cy="699135"/>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rPr>
                                  <w:sz w:val="18"/>
                                  <w:szCs w:val="18"/>
                                  <w:lang w:eastAsia="zh-CN"/>
                                </w:rPr>
                              </w:pPr>
                              <w:r>
                                <w:rPr>
                                  <w:rFonts w:hint="eastAsia"/>
                                  <w:sz w:val="18"/>
                                  <w:szCs w:val="18"/>
                                  <w:lang w:eastAsia="zh-CN"/>
                                </w:rPr>
                                <w:t>某一频段发射信号不强，检查该频段通路是否有缺件虚焊等问题</w:t>
                              </w:r>
                            </w:p>
                            <w:p>
                              <w:pPr>
                                <w:rPr>
                                  <w:sz w:val="18"/>
                                  <w:szCs w:val="18"/>
                                </w:rPr>
                              </w:pPr>
                            </w:p>
                          </w:txbxContent>
                        </wps:txbx>
                        <wps:bodyPr lIns="87954" tIns="43978" rIns="87954" bIns="43978" upright="1"/>
                      </wps:wsp>
                      <wps:wsp>
                        <wps:cNvPr id="162" name="自选图形 8856"/>
                        <wps:cNvSpPr/>
                        <wps:spPr>
                          <a:xfrm>
                            <a:off x="1268261" y="1377315"/>
                            <a:ext cx="1094884" cy="396240"/>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5"/>
                                  <w:szCs w:val="15"/>
                                  <w:lang w:eastAsia="zh-CN"/>
                                </w:rPr>
                              </w:pPr>
                              <w:r>
                                <w:rPr>
                                  <w:rFonts w:hint="eastAsia"/>
                                  <w:sz w:val="15"/>
                                  <w:szCs w:val="15"/>
                                  <w:lang w:eastAsia="zh-CN"/>
                                </w:rPr>
                                <w:t>各频段都没有信号，更换多工器</w:t>
                              </w:r>
                            </w:p>
                          </w:txbxContent>
                        </wps:txbx>
                        <wps:bodyPr lIns="87954" tIns="43978" rIns="87954" bIns="43978" upright="1"/>
                      </wps:wsp>
                      <wps:wsp>
                        <wps:cNvPr id="163" name="自选图形 8857"/>
                        <wps:cNvSpPr/>
                        <wps:spPr>
                          <a:xfrm>
                            <a:off x="3554561" y="645795"/>
                            <a:ext cx="1230156" cy="44005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rPr>
                                  <w:sz w:val="18"/>
                                  <w:szCs w:val="18"/>
                                  <w:lang w:eastAsia="zh-CN"/>
                                </w:rPr>
                              </w:pPr>
                              <w:r>
                                <w:rPr>
                                  <w:rFonts w:hint="eastAsia"/>
                                  <w:sz w:val="18"/>
                                  <w:szCs w:val="18"/>
                                  <w:lang w:eastAsia="zh-CN"/>
                                </w:rPr>
                                <w:t>天线没有安装好</w:t>
                              </w:r>
                            </w:p>
                          </w:txbxContent>
                        </wps:txbx>
                        <wps:bodyPr lIns="87954" tIns="43978" rIns="87954" bIns="43978" upright="1"/>
                      </wps:wsp>
                      <wps:wsp>
                        <wps:cNvPr id="164" name="直线 8858"/>
                        <wps:cNvCnPr/>
                        <wps:spPr>
                          <a:xfrm>
                            <a:off x="1865875" y="1773555"/>
                            <a:ext cx="635" cy="198120"/>
                          </a:xfrm>
                          <a:prstGeom prst="line">
                            <a:avLst/>
                          </a:prstGeom>
                          <a:ln w="9525" cap="flat" cmpd="sng">
                            <a:solidFill>
                              <a:srgbClr val="000000"/>
                            </a:solidFill>
                            <a:prstDash val="solid"/>
                            <a:headEnd type="none" w="med" len="med"/>
                            <a:tailEnd type="triangle" w="med" len="med"/>
                          </a:ln>
                        </wps:spPr>
                        <wps:bodyPr upright="1"/>
                      </wps:wsp>
                      <wps:wsp>
                        <wps:cNvPr id="165" name="自选图形 8859"/>
                        <wps:cNvSpPr/>
                        <wps:spPr>
                          <a:xfrm>
                            <a:off x="278802" y="3013710"/>
                            <a:ext cx="3200820" cy="567690"/>
                          </a:xfrm>
                          <a:prstGeom prst="flowChartDecision">
                            <a:avLst/>
                          </a:prstGeom>
                          <a:solidFill>
                            <a:srgbClr val="FFFFFF"/>
                          </a:solidFill>
                          <a:ln w="9525" cap="flat" cmpd="sng">
                            <a:solidFill>
                              <a:srgbClr val="000000"/>
                            </a:solidFill>
                            <a:prstDash val="solid"/>
                            <a:miter/>
                            <a:headEnd type="none" w="med" len="med"/>
                            <a:tailEnd type="none" w="med" len="med"/>
                          </a:ln>
                        </wps:spPr>
                        <wps:txbx>
                          <w:txbxContent>
                            <w:p>
                              <w:pPr>
                                <w:jc w:val="center"/>
                                <w:rPr>
                                  <w:szCs w:val="18"/>
                                  <w:lang w:eastAsia="zh-CN"/>
                                </w:rPr>
                              </w:pPr>
                              <w:r>
                                <w:rPr>
                                  <w:rFonts w:hint="eastAsia"/>
                                  <w:sz w:val="16"/>
                                  <w:szCs w:val="18"/>
                                  <w:lang w:eastAsia="zh-CN"/>
                                </w:rPr>
                                <w:t>各段接收通路上是否有缺件现象</w:t>
                              </w:r>
                            </w:p>
                          </w:txbxContent>
                        </wps:txbx>
                        <wps:bodyPr lIns="0" tIns="0" rIns="0" bIns="0" upright="1"/>
                      </wps:wsp>
                      <wps:wsp>
                        <wps:cNvPr id="166" name="自选图形 8860"/>
                        <wps:cNvSpPr/>
                        <wps:spPr>
                          <a:xfrm>
                            <a:off x="1376860" y="3868420"/>
                            <a:ext cx="1170458" cy="37909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r>
                                <w:rPr>
                                  <w:rFonts w:hint="eastAsia"/>
                                  <w:sz w:val="20"/>
                                  <w:lang w:eastAsia="zh-CN"/>
                                </w:rPr>
                                <w:t xml:space="preserve">  返SMT维修</w:t>
                              </w:r>
                            </w:p>
                          </w:txbxContent>
                        </wps:txbx>
                        <wps:bodyPr lIns="87954" tIns="43978" rIns="87954" bIns="43978" upright="1"/>
                      </wps:wsp>
                      <wps:wsp>
                        <wps:cNvPr id="167" name="直线 8861"/>
                        <wps:cNvCnPr/>
                        <wps:spPr>
                          <a:xfrm flipH="1">
                            <a:off x="1865239" y="2707005"/>
                            <a:ext cx="1270" cy="297180"/>
                          </a:xfrm>
                          <a:prstGeom prst="line">
                            <a:avLst/>
                          </a:prstGeom>
                          <a:ln w="9525" cap="flat" cmpd="sng">
                            <a:solidFill>
                              <a:srgbClr val="000000"/>
                            </a:solidFill>
                            <a:prstDash val="solid"/>
                            <a:headEnd type="none" w="med" len="med"/>
                            <a:tailEnd type="triangle" w="med" len="med"/>
                          </a:ln>
                        </wps:spPr>
                        <wps:bodyPr upright="1"/>
                      </wps:wsp>
                      <wps:wsp>
                        <wps:cNvPr id="168" name="直线 8862"/>
                        <wps:cNvCnPr/>
                        <wps:spPr>
                          <a:xfrm>
                            <a:off x="1890008" y="3570605"/>
                            <a:ext cx="635" cy="297180"/>
                          </a:xfrm>
                          <a:prstGeom prst="line">
                            <a:avLst/>
                          </a:prstGeom>
                          <a:ln w="9525" cap="flat" cmpd="sng">
                            <a:solidFill>
                              <a:srgbClr val="000000"/>
                            </a:solidFill>
                            <a:prstDash val="solid"/>
                            <a:headEnd type="none" w="med" len="med"/>
                            <a:tailEnd type="triangle" w="med" len="med"/>
                          </a:ln>
                        </wps:spPr>
                        <wps:bodyPr upright="1"/>
                      </wps:wsp>
                      <wps:wsp>
                        <wps:cNvPr id="169" name="矩形 8863"/>
                        <wps:cNvSpPr/>
                        <wps:spPr>
                          <a:xfrm>
                            <a:off x="1448625" y="2764790"/>
                            <a:ext cx="342945" cy="29718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170" name="矩形 8864"/>
                        <wps:cNvSpPr/>
                        <wps:spPr>
                          <a:xfrm>
                            <a:off x="1455611" y="3617595"/>
                            <a:ext cx="342945" cy="198120"/>
                          </a:xfrm>
                          <a:prstGeom prst="rect">
                            <a:avLst/>
                          </a:prstGeom>
                          <a:solidFill>
                            <a:srgbClr val="FFFFFF">
                              <a:alpha val="0"/>
                            </a:srgbClr>
                          </a:solidFill>
                          <a:ln w="9525" cap="flat" cmpd="sng">
                            <a:solidFill>
                              <a:srgbClr val="FFFFFF"/>
                            </a:solidFill>
                            <a:prstDash val="solid"/>
                            <a:miter/>
                            <a:headEnd type="none" w="med" len="med"/>
                            <a:tailEnd type="none" w="med" len="med"/>
                          </a:ln>
                        </wps:spPr>
                        <wps:txbx>
                          <w:txbxContent>
                            <w:p>
                              <w:r>
                                <w:rPr>
                                  <w:rFonts w:hint="eastAsia"/>
                                </w:rPr>
                                <w:t>Y</w:t>
                              </w:r>
                            </w:p>
                          </w:txbxContent>
                        </wps:txbx>
                        <wps:bodyPr lIns="118" tIns="0" rIns="118" bIns="0" upright="1"/>
                      </wps:wsp>
                      <wps:wsp>
                        <wps:cNvPr id="171" name="矩形 8865"/>
                        <wps:cNvSpPr/>
                        <wps:spPr>
                          <a:xfrm>
                            <a:off x="1984635" y="1131570"/>
                            <a:ext cx="276261" cy="233680"/>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s:wsp>
                        <wps:cNvPr id="172" name="自选图形 8866"/>
                        <wps:cNvSpPr/>
                        <wps:spPr>
                          <a:xfrm>
                            <a:off x="1268261" y="51435"/>
                            <a:ext cx="1170458" cy="379095"/>
                          </a:xfrm>
                          <a:prstGeom prst="roundRect">
                            <a:avLst>
                              <a:gd name="adj" fmla="val 16667"/>
                            </a:avLst>
                          </a:prstGeom>
                          <a:solidFill>
                            <a:srgbClr val="FFFFFF"/>
                          </a:solidFill>
                          <a:ln w="9525" cap="flat" cmpd="sng">
                            <a:solidFill>
                              <a:srgbClr val="000000"/>
                            </a:solidFill>
                            <a:prstDash val="solid"/>
                            <a:headEnd type="none" w="med" len="med"/>
                            <a:tailEnd type="none" w="med" len="med"/>
                          </a:ln>
                        </wps:spPr>
                        <wps:txbx>
                          <w:txbxContent>
                            <w:p>
                              <w:pPr>
                                <w:jc w:val="center"/>
                                <w:rPr>
                                  <w:sz w:val="18"/>
                                  <w:szCs w:val="18"/>
                                  <w:lang w:eastAsia="zh-CN"/>
                                </w:rPr>
                              </w:pPr>
                              <w:r>
                                <w:rPr>
                                  <w:rFonts w:hint="eastAsia"/>
                                  <w:sz w:val="18"/>
                                  <w:szCs w:val="18"/>
                                  <w:lang w:eastAsia="zh-CN"/>
                                </w:rPr>
                                <w:t>发射无功率</w:t>
                              </w:r>
                            </w:p>
                          </w:txbxContent>
                        </wps:txbx>
                        <wps:bodyPr lIns="87954" tIns="43978" rIns="87954" bIns="43978" upright="1"/>
                      </wps:wsp>
                      <wps:wsp>
                        <wps:cNvPr id="173" name="直线 8867"/>
                        <wps:cNvCnPr/>
                        <wps:spPr>
                          <a:xfrm>
                            <a:off x="1856983" y="447675"/>
                            <a:ext cx="635" cy="198120"/>
                          </a:xfrm>
                          <a:prstGeom prst="line">
                            <a:avLst/>
                          </a:prstGeom>
                          <a:ln w="9525" cap="flat" cmpd="sng">
                            <a:solidFill>
                              <a:srgbClr val="000000"/>
                            </a:solidFill>
                            <a:prstDash val="solid"/>
                            <a:headEnd type="none" w="med" len="med"/>
                            <a:tailEnd type="triangle" w="med" len="med"/>
                          </a:ln>
                        </wps:spPr>
                        <wps:bodyPr upright="1"/>
                      </wps:wsp>
                      <wps:wsp>
                        <wps:cNvPr id="174" name="直线 8868"/>
                        <wps:cNvCnPr/>
                        <wps:spPr>
                          <a:xfrm>
                            <a:off x="1856348" y="1080135"/>
                            <a:ext cx="635" cy="297180"/>
                          </a:xfrm>
                          <a:prstGeom prst="line">
                            <a:avLst/>
                          </a:prstGeom>
                          <a:ln w="9525" cap="flat" cmpd="sng">
                            <a:solidFill>
                              <a:srgbClr val="000000"/>
                            </a:solidFill>
                            <a:prstDash val="solid"/>
                            <a:headEnd type="none" w="med" len="med"/>
                            <a:tailEnd type="triangle" w="med" len="med"/>
                          </a:ln>
                        </wps:spPr>
                        <wps:bodyPr upright="1"/>
                      </wps:wsp>
                      <wps:wsp>
                        <wps:cNvPr id="175" name="直线 8869"/>
                        <wps:cNvCnPr/>
                        <wps:spPr>
                          <a:xfrm>
                            <a:off x="2640041" y="889635"/>
                            <a:ext cx="914520" cy="635"/>
                          </a:xfrm>
                          <a:prstGeom prst="line">
                            <a:avLst/>
                          </a:prstGeom>
                          <a:ln w="9525" cap="flat" cmpd="sng">
                            <a:solidFill>
                              <a:srgbClr val="000000"/>
                            </a:solidFill>
                            <a:prstDash val="solid"/>
                            <a:headEnd type="none" w="med" len="med"/>
                            <a:tailEnd type="triangle" w="med" len="med"/>
                          </a:ln>
                        </wps:spPr>
                        <wps:bodyPr upright="1"/>
                      </wps:wsp>
                      <wps:wsp>
                        <wps:cNvPr id="176" name="矩形 8870"/>
                        <wps:cNvSpPr/>
                        <wps:spPr>
                          <a:xfrm>
                            <a:off x="2821040" y="490855"/>
                            <a:ext cx="276261"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Y</w:t>
                              </w:r>
                            </w:p>
                          </w:txbxContent>
                        </wps:txbx>
                        <wps:bodyPr upright="1"/>
                      </wps:wsp>
                      <wps:wsp>
                        <wps:cNvPr id="177" name="矩形 9293"/>
                        <wps:cNvSpPr/>
                        <wps:spPr>
                          <a:xfrm>
                            <a:off x="2073547" y="1784350"/>
                            <a:ext cx="203227" cy="217805"/>
                          </a:xfrm>
                          <a:prstGeom prst="rect">
                            <a:avLst/>
                          </a:prstGeom>
                          <a:solidFill>
                            <a:srgbClr val="FFFFFF"/>
                          </a:solidFill>
                          <a:ln w="9525" cap="flat" cmpd="sng">
                            <a:solidFill>
                              <a:srgbClr val="FFFFFF"/>
                            </a:solidFill>
                            <a:prstDash val="solid"/>
                            <a:miter/>
                            <a:headEnd type="none" w="med" len="med"/>
                            <a:tailEnd type="none" w="med" len="med"/>
                          </a:ln>
                        </wps:spPr>
                        <wps:txbx>
                          <w:txbxContent>
                            <w:p>
                              <w:r>
                                <w:rPr>
                                  <w:rFonts w:hint="eastAsia"/>
                                </w:rPr>
                                <w:t>N</w:t>
                              </w:r>
                            </w:p>
                          </w:txbxContent>
                        </wps:txbx>
                        <wps:bodyPr upright="1"/>
                      </wps:wsp>
                    </wpc:wpc>
                  </a:graphicData>
                </a:graphic>
              </wp:inline>
            </w:drawing>
          </mc:Choice>
          <mc:Fallback>
            <w:pict>
              <v:group id="画布 8852" o:spid="_x0000_s1026" o:spt="203" style="height:333.4pt;width:381.45pt;" coordsize="4844415,4234180" editas="canvas" o:gfxdata="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">
                <o:lock v:ext="edit" aspectratio="f"/>
                <v:shape id="画布 8852" o:spid="_x0000_s1026" style="position:absolute;left:0;top:0;height:4234180;width:4844415;" filled="f" stroked="f" coordsize="21600,21600" o:gfxdata="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">
                  <v:fill on="f" focussize="0,0"/>
                  <v:stroke on="f"/>
                  <v:imagedata o:title=""/>
                  <o:lock v:ext="edit" aspectratio="t"/>
                </v:shape>
                <v:roundrect id="自选图形 8854" o:spid="_x0000_s1026" o:spt="2" style="position:absolute;left:1153946;top:645795;height:434340;width:1486095;" fillcolor="#FFFFFF" filled="t" stroked="t" coordsize="21600,21600" arcsize="0.166666666666667" o:gfxdata="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eo6BrWAAAABQEAAA8AAAAAAAAAAQAg&#10;AAAAIgAAAGRycy9kb3ducmV2LnhtbFBLAQIUABQAAAAIAIdO4kAkUD8PSQIAAJoEAAAOAAAAAAAA&#10;AAEAIAAAACUBAABkcnMvZTJvRG9jLnhtbFBLBQYAAAAABgAGAFkBAADgBQAAAAA=&#10;">
                  <v:fill on="t" focussize="0,0"/>
                  <v:stroke color="#000000" joinstyle="round"/>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测试座处使用仪器输入信号是否能得到信号？</w:t>
                        </w:r>
                      </w:p>
                    </w:txbxContent>
                  </v:textbox>
                </v:roundrect>
                <v:shape id="自选图形 8855" o:spid="_x0000_s1026" o:spt="110" type="#_x0000_t110" style="position:absolute;left:403278;top:1992630;height:699135;width:2917572;" fillcolor="#FFFFFF" filled="t" stroked="t" coordsize="21600,21600" o:gfxdata="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&#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KUamO1gAAAAUBAAAPAAAAAAAAAAEAIAAAACIAAABk&#10;cnMvZG93bnJldi54bWxQSwECFAAUAAAACACHTuJAp05R6UECAACABAAADgAAAAAAAAABACAAAAAl&#10;AQAAZHJzL2Uyb0RvYy54bWxQSwUGAAAAAAYABgBZAQAA2AUAAAAA&#10;">
                  <v:fill on="t" focussize="0,0"/>
                  <v:stroke color="#000000" joinstyle="miter"/>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某一频段发射信号不强，检查该频段通路是否有缺件虚焊等问题</w:t>
                        </w:r>
                      </w:p>
                      <w:p>
                        <w:pPr>
                          <w:rPr>
                            <w:sz w:val="18"/>
                            <w:szCs w:val="18"/>
                          </w:rPr>
                        </w:pPr>
                      </w:p>
                    </w:txbxContent>
                  </v:textbox>
                </v:shape>
                <v:roundrect id="自选图形 8856" o:spid="_x0000_s1026" o:spt="2" style="position:absolute;left:1268261;top:1377315;height:396240;width:1094884;" fillcolor="#FFFFFF" filled="t" stroked="t" coordsize="21600,21600" arcsize="0.166666666666667" o:gfxdata="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Deo6BrWAAAABQEAAA8AAAAAAAAA&#10;AQAgAAAAIgAAAGRycy9kb3ducmV2LnhtbFBLAQIUABQAAAAIAIdO4kDQ+yq9TAIAAJsEAAAOAAAA&#10;AAAAAAEAIAAAACUBAABkcnMvZTJvRG9jLnhtbFBLBQYAAAAABgAGAFkBAADjBQAAAAA=&#10;">
                  <v:fill on="t" focussize="0,0"/>
                  <v:stroke color="#000000" joinstyle="round"/>
                  <v:imagedata o:title=""/>
                  <o:lock v:ext="edit" aspectratio="f"/>
                  <v:textbox inset="6.92551181102362pt,3.46283464566929pt,6.92551181102362pt,3.46283464566929pt">
                    <w:txbxContent>
                      <w:p>
                        <w:pPr>
                          <w:jc w:val="center"/>
                          <w:rPr>
                            <w:sz w:val="15"/>
                            <w:szCs w:val="15"/>
                            <w:lang w:eastAsia="zh-CN"/>
                          </w:rPr>
                        </w:pPr>
                        <w:r>
                          <w:rPr>
                            <w:rFonts w:hint="eastAsia"/>
                            <w:sz w:val="15"/>
                            <w:szCs w:val="15"/>
                            <w:lang w:eastAsia="zh-CN"/>
                          </w:rPr>
                          <w:t>各频段都没有信号，更换多工器</w:t>
                        </w:r>
                      </w:p>
                    </w:txbxContent>
                  </v:textbox>
                </v:roundrect>
                <v:roundrect id="自选图形 8857" o:spid="_x0000_s1026" o:spt="2" style="position:absolute;left:3554561;top:645795;height:440055;width:1230156;" fillcolor="#FFFFFF" filled="t" stroked="t" coordsize="21600,21600" arcsize="0.166666666666667" o:gfxdata="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3qOga1gAAAAUBAAAPAAAAAAAA&#10;AAEAIAAAACIAAABkcnMvZG93bnJldi54bWxQSwECFAAUAAAACACHTuJAm5p3cE0CAACaBAAADgAA&#10;AAAAAAABACAAAAAlAQAAZHJzL2Uyb0RvYy54bWxQSwUGAAAAAAYABgBZAQAA5AUAAAAA&#10;">
                  <v:fill on="t" focussize="0,0"/>
                  <v:stroke color="#000000" joinstyle="round"/>
                  <v:imagedata o:title=""/>
                  <o:lock v:ext="edit" aspectratio="f"/>
                  <v:textbox inset="6.92551181102362pt,3.46283464566929pt,6.92551181102362pt,3.46283464566929pt">
                    <w:txbxContent>
                      <w:p>
                        <w:pPr>
                          <w:rPr>
                            <w:sz w:val="18"/>
                            <w:szCs w:val="18"/>
                            <w:lang w:eastAsia="zh-CN"/>
                          </w:rPr>
                        </w:pPr>
                        <w:r>
                          <w:rPr>
                            <w:rFonts w:hint="eastAsia"/>
                            <w:sz w:val="18"/>
                            <w:szCs w:val="18"/>
                            <w:lang w:eastAsia="zh-CN"/>
                          </w:rPr>
                          <w:t>天线没有安装好</w:t>
                        </w:r>
                      </w:p>
                    </w:txbxContent>
                  </v:textbox>
                </v:roundrect>
                <v:line id="直线 8858" o:spid="_x0000_s1026" o:spt="20" style="position:absolute;left:1865875;top:1773555;height:198120;width:635;" filled="f" stroked="t" coordsize="21600,21600" o:gfxdata="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8AuBk1wAAAAUBAAAPAAAAAAAAAAEAIAAAACIAAABkcnMvZG93&#10;bnJldi54bWxQSwECFAAUAAAACACHTuJASeLuYAECAADxAwAADgAAAAAAAAABACAAAAAmAQAAZHJz&#10;L2Uyb0RvYy54bWxQSwUGAAAAAAYABgBZAQAAmQUAAAAA&#10;">
                  <v:fill on="f" focussize="0,0"/>
                  <v:stroke color="#000000" joinstyle="round" endarrow="block"/>
                  <v:imagedata o:title=""/>
                  <o:lock v:ext="edit" aspectratio="f"/>
                </v:line>
                <v:shape id="自选图形 8859" o:spid="_x0000_s1026" o:spt="110" type="#_x0000_t110" style="position:absolute;left:278802;top:3013710;height:567690;width:3200820;" fillcolor="#FFFFFF" filled="t" stroked="t" coordsize="21600,21600" o:gfxdata="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mse9zTAAAABQEAAA8AAAAAAAAAAQAgAAAAIgAAAGRycy9kb3ducmV2Lnht&#10;bFBLAQIUABQAAAAIAIdO4kBYlJUDNwIAAHAEAAAOAAAAAAAAAAEAIAAAACIBAABkcnMvZTJvRG9j&#10;LnhtbFBLBQYAAAAABgAGAFkBAADLBQAAAAA=&#10;">
                  <v:fill on="t" focussize="0,0"/>
                  <v:stroke color="#000000" joinstyle="miter"/>
                  <v:imagedata o:title=""/>
                  <o:lock v:ext="edit" aspectratio="f"/>
                  <v:textbox inset="0mm,0mm,0mm,0mm">
                    <w:txbxContent>
                      <w:p>
                        <w:pPr>
                          <w:jc w:val="center"/>
                          <w:rPr>
                            <w:szCs w:val="18"/>
                            <w:lang w:eastAsia="zh-CN"/>
                          </w:rPr>
                        </w:pPr>
                        <w:r>
                          <w:rPr>
                            <w:rFonts w:hint="eastAsia"/>
                            <w:sz w:val="16"/>
                            <w:szCs w:val="18"/>
                            <w:lang w:eastAsia="zh-CN"/>
                          </w:rPr>
                          <w:t>各段接收通路上是否有缺件现象</w:t>
                        </w:r>
                      </w:p>
                    </w:txbxContent>
                  </v:textbox>
                </v:shape>
                <v:roundrect id="自选图形 8860" o:spid="_x0000_s1026" o:spt="2" style="position:absolute;left:1376860;top:3868420;height:379095;width:1170458;" fillcolor="#FFFFFF" filled="t" stroked="t" coordsize="21600,21600" arcsize="0.166666666666667" o:gfxdata="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3qOga1gAAAAUBAAAPAAAAAAAAAAEAIAAA&#10;ACIAAABkcnMvZG93bnJldi54bWxQSwECFAAUAAAACACHTuJATlRQFUcCAACbBAAADgAAAAAAAAAB&#10;ACAAAAAlAQAAZHJzL2Uyb0RvYy54bWxQSwUGAAAAAAYABgBZAQAA3gUAAAAA&#10;">
                  <v:fill on="t" focussize="0,0"/>
                  <v:stroke color="#000000" joinstyle="round"/>
                  <v:imagedata o:title=""/>
                  <o:lock v:ext="edit" aspectratio="f"/>
                  <v:textbox inset="6.92551181102362pt,3.46283464566929pt,6.92551181102362pt,3.46283464566929pt">
                    <w:txbxContent>
                      <w:p>
                        <w:r>
                          <w:rPr>
                            <w:rFonts w:hint="eastAsia"/>
                            <w:sz w:val="20"/>
                            <w:lang w:eastAsia="zh-CN"/>
                          </w:rPr>
                          <w:t xml:space="preserve">  返SMT维修</w:t>
                        </w:r>
                      </w:p>
                    </w:txbxContent>
                  </v:textbox>
                </v:roundrect>
                <v:line id="直线 8861" o:spid="_x0000_s1026" o:spt="20" style="position:absolute;left:1865239;top:2707005;flip:x;height:297180;width:1270;" filled="f" stroked="t" coordsize="21600,21600" o:gfxdata="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dGp1N9cAAAAFAQAADwAAAAAAAAABACAAAAAiAAAA&#10;ZHJzL2Rvd25yZXYueG1sUEsBAhQAFAAAAAgAh07iQCMuQ5kIAgAA/AMAAA4AAAAAAAAAAQAgAAAA&#10;JgEAAGRycy9lMm9Eb2MueG1sUEsFBgAAAAAGAAYAWQEAAKAFAAAAAA==&#10;">
                  <v:fill on="f" focussize="0,0"/>
                  <v:stroke color="#000000" joinstyle="round" endarrow="block"/>
                  <v:imagedata o:title=""/>
                  <o:lock v:ext="edit" aspectratio="f"/>
                </v:line>
                <v:line id="直线 8862" o:spid="_x0000_s1026" o:spt="20" style="position:absolute;left:1890008;top:3570605;height:297180;width:635;" filled="f" stroked="t" coordsize="21600,21600" o:gfxdata="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vALgZNcAAAAFAQAADwAAAAAAAAABACAAAAAiAAAAZHJzL2Rv&#10;d25yZXYueG1sUEsBAhQAFAAAAAgAh07iQBW0E5UCAgAA8QMAAA4AAAAAAAAAAQAgAAAAJgEAAGRy&#10;cy9lMm9Eb2MueG1sUEsFBgAAAAAGAAYAWQEAAJoFAAAAAA==&#10;">
                  <v:fill on="f" focussize="0,0"/>
                  <v:stroke color="#000000" joinstyle="round" endarrow="block"/>
                  <v:imagedata o:title=""/>
                  <o:lock v:ext="edit" aspectratio="f"/>
                </v:line>
                <v:rect id="矩形 8863" o:spid="_x0000_s1026" o:spt="1" style="position:absolute;left:1448625;top:2764790;height:297180;width:342945;" fillcolor="#FFFFFF" filled="t" stroked="t" coordsize="21600,21600" o:gfxdata="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rcn/sdIAAAAFAQAADwAA&#10;AAAAAAABACAAAAAiAAAAZHJzL2Rvd25yZXYueG1sUEsBAhQAFAAAAAgAh07iQMk9ZDUcAgAAVgQA&#10;AA4AAAAAAAAAAQAgAAAAIQEAAGRycy9lMm9Eb2MueG1sUEsFBgAAAAAGAAYAWQEAAK8FAAAAAA==&#10;">
                  <v:fill on="t" opacity="0f" focussize="0,0"/>
                  <v:stroke color="#FFFFFF" joinstyle="miter"/>
                  <v:imagedata o:title=""/>
                  <o:lock v:ext="edit" aspectratio="f"/>
                  <v:textbox>
                    <w:txbxContent>
                      <w:p>
                        <w:r>
                          <w:rPr>
                            <w:rFonts w:hint="eastAsia"/>
                          </w:rPr>
                          <w:t>N</w:t>
                        </w:r>
                      </w:p>
                    </w:txbxContent>
                  </v:textbox>
                </v:rect>
                <v:rect id="矩形 8864" o:spid="_x0000_s1026" o:spt="1" style="position:absolute;left:1455611;top:3617595;height:198120;width:342945;" fillcolor="#FFFFFF" filled="t" stroked="t" coordsize="21600,21600" o:gfxdata="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jRoJB0gAAAAUBAAAPAAAAAAAAAAEAIAAAACIAAABkcnMvZG93bnJldi54bWxQSwECFAAU&#10;AAAACACHTuJAgZcvZTACAAB+BAAADgAAAAAAAAABACAAAAAhAQAAZHJzL2Uyb0RvYy54bWxQSwUG&#10;AAAAAAYABgBZAQAAwwUAAAAA&#10;">
                  <v:fill on="t" opacity="0f" focussize="0,0"/>
                  <v:stroke color="#FFFFFF" joinstyle="miter"/>
                  <v:imagedata o:title=""/>
                  <o:lock v:ext="edit" aspectratio="f"/>
                  <v:textbox inset="0.00929133858267716pt,0mm,0.00929133858267716pt,0mm">
                    <w:txbxContent>
                      <w:p>
                        <w:r>
                          <w:rPr>
                            <w:rFonts w:hint="eastAsia"/>
                          </w:rPr>
                          <w:t>Y</w:t>
                        </w:r>
                      </w:p>
                    </w:txbxContent>
                  </v:textbox>
                </v:rect>
                <v:rect id="矩形 8865" o:spid="_x0000_s1026" o:spt="1" style="position:absolute;left:1984635;top:1131570;height:233680;width:276261;" fillcolor="#FFFFFF" filled="t" stroked="t" coordsize="21600,21600" o:gfxdata="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Qmy3dQAAAAFAQAADwAAAAAAAAABACAAAAAi&#10;AAAAZHJzL2Rvd25yZXYueG1sUEsBAhQAFAAAAAgAh07iQAYdVfkOAgAAOQQAAA4AAAAAAAAAAQAg&#10;AAAAIwEAAGRycy9lMm9Eb2MueG1sUEsFBgAAAAAGAAYAWQEAAKMFAAAAAA==&#10;">
                  <v:fill on="t" focussize="0,0"/>
                  <v:stroke color="#FFFFFF" joinstyle="miter"/>
                  <v:imagedata o:title=""/>
                  <o:lock v:ext="edit" aspectratio="f"/>
                  <v:textbox>
                    <w:txbxContent>
                      <w:p>
                        <w:r>
                          <w:rPr>
                            <w:rFonts w:hint="eastAsia"/>
                          </w:rPr>
                          <w:t>N</w:t>
                        </w:r>
                      </w:p>
                    </w:txbxContent>
                  </v:textbox>
                </v:rect>
                <v:roundrect id="自选图形 8866" o:spid="_x0000_s1026" o:spt="2" style="position:absolute;left:1268261;top:51435;height:379095;width:1170458;" fillcolor="#FFFFFF" filled="t" stroked="t" coordsize="21600,21600" arcsize="0.166666666666667" o:gfxdata="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3qOga1gAAAAUBAAAPAAAAAAAAAAEA&#10;IAAAACIAAABkcnMvZG93bnJldi54bWxQSwECFAAUAAAACACHTuJAeDZXF0oCAACZBAAADgAAAAAA&#10;AAABACAAAAAlAQAAZHJzL2Uyb0RvYy54bWxQSwUGAAAAAAYABgBZAQAA4QUAAAAA&#10;">
                  <v:fill on="t" focussize="0,0"/>
                  <v:stroke color="#000000" joinstyle="round"/>
                  <v:imagedata o:title=""/>
                  <o:lock v:ext="edit" aspectratio="f"/>
                  <v:textbox inset="6.92551181102362pt,3.46283464566929pt,6.92551181102362pt,3.46283464566929pt">
                    <w:txbxContent>
                      <w:p>
                        <w:pPr>
                          <w:jc w:val="center"/>
                          <w:rPr>
                            <w:sz w:val="18"/>
                            <w:szCs w:val="18"/>
                            <w:lang w:eastAsia="zh-CN"/>
                          </w:rPr>
                        </w:pPr>
                        <w:r>
                          <w:rPr>
                            <w:rFonts w:hint="eastAsia"/>
                            <w:sz w:val="18"/>
                            <w:szCs w:val="18"/>
                            <w:lang w:eastAsia="zh-CN"/>
                          </w:rPr>
                          <w:t>发射无功率</w:t>
                        </w:r>
                      </w:p>
                    </w:txbxContent>
                  </v:textbox>
                </v:roundrect>
                <v:line id="直线 8867" o:spid="_x0000_s1026" o:spt="20" style="position:absolute;left:1856983;top:447675;height:198120;width:635;" filled="f" stroked="t" coordsize="21600,21600" o:gfxdata="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vALgZNcAAAAFAQAADwAAAAAAAAABACAAAAAiAAAAZHJzL2Rv&#10;d25yZXYueG1sUEsBAhQAFAAAAAgAh07iQFuwwbACAgAA8AMAAA4AAAAAAAAAAQAgAAAAJgEAAGRy&#10;cy9lMm9Eb2MueG1sUEsFBgAAAAAGAAYAWQEAAJoFAAAAAA==&#10;">
                  <v:fill on="f" focussize="0,0"/>
                  <v:stroke color="#000000" joinstyle="round" endarrow="block"/>
                  <v:imagedata o:title=""/>
                  <o:lock v:ext="edit" aspectratio="f"/>
                </v:line>
                <v:line id="直线 8868" o:spid="_x0000_s1026" o:spt="20" style="position:absolute;left:1856348;top:1080135;height:297180;width:635;" filled="f" stroked="t" coordsize="21600,21600" o:gfxdata="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vALgZNcAAAAFAQAADwAAAAAAAAABACAAAAAiAAAAZHJzL2Rv&#10;d25yZXYueG1sUEsBAhQAFAAAAAgAh07iQEOn3wQCAgAA8QMAAA4AAAAAAAAAAQAgAAAAJgEAAGRy&#10;cy9lMm9Eb2MueG1sUEsFBgAAAAAGAAYAWQEAAJoFAAAAAA==&#10;">
                  <v:fill on="f" focussize="0,0"/>
                  <v:stroke color="#000000" joinstyle="round" endarrow="block"/>
                  <v:imagedata o:title=""/>
                  <o:lock v:ext="edit" aspectratio="f"/>
                </v:line>
                <v:line id="直线 8869" o:spid="_x0000_s1026" o:spt="20" style="position:absolute;left:2640041;top:889635;height:635;width:914520;" filled="f" stroked="t" coordsize="21600,21600" o:gfxdata="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wC4GTXAAAABQEAAA8AAAAAAAAAAQAgAAAAIgAAAGRycy9kb3du&#10;cmV2LnhtbFBLAQIUABQAAAAIAIdO4kA9uTPLAAIAAPADAAAOAAAAAAAAAAEAIAAAACYBAABkcnMv&#10;ZTJvRG9jLnhtbFBLBQYAAAAABgAGAFkBAACYBQAAAAA=&#10;">
                  <v:fill on="f" focussize="0,0"/>
                  <v:stroke color="#000000" joinstyle="round" endarrow="block"/>
                  <v:imagedata o:title=""/>
                  <o:lock v:ext="edit" aspectratio="f"/>
                </v:line>
                <v:rect id="矩形 8870" o:spid="_x0000_s1026" o:spt="1" style="position:absolute;left:2821040;top:490855;height:297180;width:276261;" fillcolor="#FFFFFF" filled="t" stroked="t" coordsize="21600,21600" o:gfxdata="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kJst3UAAAABQEAAA8AAAAAAAAAAQAgAAAAIgAA&#10;AGRycy9kb3ducmV2LnhtbFBLAQIUABQAAAAIAIdO4kAw91kpDAIAADgEAAAOAAAAAAAAAAEAIAAA&#10;ACMBAABkcnMvZTJvRG9jLnhtbFBLBQYAAAAABgAGAFkBAAChBQAAAAA=&#10;">
                  <v:fill on="t" focussize="0,0"/>
                  <v:stroke color="#FFFFFF" joinstyle="miter"/>
                  <v:imagedata o:title=""/>
                  <o:lock v:ext="edit" aspectratio="f"/>
                  <v:textbox>
                    <w:txbxContent>
                      <w:p>
                        <w:r>
                          <w:rPr>
                            <w:rFonts w:hint="eastAsia"/>
                          </w:rPr>
                          <w:t>Y</w:t>
                        </w:r>
                      </w:p>
                    </w:txbxContent>
                  </v:textbox>
                </v:rect>
                <v:rect id="矩形 9293" o:spid="_x0000_s1026" o:spt="1" style="position:absolute;left:2073547;top:1784350;height:217805;width:203227;" fillcolor="#FFFFFF" filled="t" stroked="t" coordsize="21600,21600" o:gfxdata="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&#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kJst3UAAAABQEAAA8AAAAAAAAAAQAgAAAAIgAAAGRy&#10;cy9kb3ducmV2LnhtbFBLAQIUABQAAAAIAIdO4kAYJ12BCQIAADkEAAAOAAAAAAAAAAEAIAAAACMB&#10;AABkcnMvZTJvRG9jLnhtbFBLBQYAAAAABgAGAFkBAACeBQAAAAA=&#10;">
                  <v:fill on="t" focussize="0,0"/>
                  <v:stroke color="#FFFFFF" joinstyle="miter"/>
                  <v:imagedata o:title=""/>
                  <o:lock v:ext="edit" aspectratio="f"/>
                  <v:textbox>
                    <w:txbxContent>
                      <w:p>
                        <w:r>
                          <w:rPr>
                            <w:rFonts w:hint="eastAsia"/>
                          </w:rPr>
                          <w:t>N</w:t>
                        </w:r>
                      </w:p>
                    </w:txbxContent>
                  </v:textbox>
                </v:rect>
                <w10:wrap type="none"/>
                <w10:anchorlock/>
              </v:group>
            </w:pict>
          </mc:Fallback>
        </mc:AlternateContent>
      </w:r>
    </w:p>
    <w:p>
      <w:pPr>
        <w:pStyle w:val="4"/>
        <w:numPr>
          <w:ilvl w:val="0"/>
          <w:numId w:val="0"/>
        </w:numPr>
        <w:ind w:left="284"/>
        <w:rPr>
          <w:rFonts w:ascii="宋体" w:hAnsi="宋体"/>
        </w:rPr>
      </w:pPr>
      <w:bookmarkStart w:id="32" w:name="_Toc375927861"/>
      <w:r>
        <w:rPr>
          <w:rFonts w:hint="eastAsia" w:asciiTheme="minorEastAsia" w:hAnsiTheme="minorEastAsia" w:eastAsiaTheme="minorEastAsia" w:cstheme="minorEastAsia"/>
          <w:lang w:eastAsia="zh-CN"/>
        </w:rPr>
        <w:t>3.3.3 GPS</w:t>
      </w:r>
      <w:r>
        <w:rPr>
          <w:rFonts w:hint="eastAsia" w:asciiTheme="minorEastAsia" w:hAnsiTheme="minorEastAsia" w:eastAsiaTheme="minorEastAsia" w:cstheme="minorEastAsia"/>
        </w:rPr>
        <w:t>通道：</w:t>
      </w:r>
      <w:bookmarkEnd w:id="32"/>
    </w:p>
    <w:p>
      <w:pPr>
        <w:widowControl/>
        <w:numPr>
          <w:ilvl w:val="0"/>
          <w:numId w:val="15"/>
        </w:numPr>
        <w:tabs>
          <w:tab w:val="left" w:pos="780"/>
        </w:tabs>
        <w:suppressAutoHyphens w:val="0"/>
        <w:snapToGrid w:val="0"/>
        <w:spacing w:line="360" w:lineRule="auto"/>
        <w:rPr>
          <w:rFonts w:ascii="宋体" w:hAnsi="宋体"/>
          <w:sz w:val="20"/>
          <w:szCs w:val="22"/>
        </w:rPr>
      </w:pPr>
      <w:r>
        <w:rPr>
          <w:rFonts w:hint="eastAsia" w:ascii="宋体" w:hAnsi="宋体"/>
          <w:sz w:val="24"/>
        </w:rPr>
        <w:t>电路原理图：</w:t>
      </w:r>
    </w:p>
    <w:p>
      <w:pPr>
        <w:widowControl/>
        <w:tabs>
          <w:tab w:val="left" w:pos="780"/>
        </w:tabs>
        <w:suppressAutoHyphens w:val="0"/>
        <w:snapToGrid w:val="0"/>
        <w:spacing w:line="360" w:lineRule="auto"/>
        <w:ind w:left="200"/>
        <w:rPr>
          <w:lang w:eastAsia="zh-CN"/>
        </w:rPr>
      </w:pPr>
      <w:r>
        <w:rPr>
          <w:rFonts w:hint="eastAsia"/>
          <w:lang w:eastAsia="zh-CN"/>
        </w:rPr>
        <w:t xml:space="preserve">        </w:t>
      </w:r>
    </w:p>
    <w:p>
      <w:pPr>
        <w:widowControl/>
        <w:tabs>
          <w:tab w:val="left" w:pos="780"/>
        </w:tabs>
        <w:suppressAutoHyphens w:val="0"/>
        <w:snapToGrid w:val="0"/>
        <w:spacing w:line="360" w:lineRule="auto"/>
        <w:ind w:left="200"/>
        <w:rPr>
          <w:rFonts w:hint="eastAsia"/>
          <w:lang w:eastAsia="zh-CN"/>
        </w:rPr>
      </w:pPr>
      <w:r>
        <w:drawing>
          <wp:inline distT="0" distB="0" distL="114300" distR="114300">
            <wp:extent cx="3650615" cy="2424430"/>
            <wp:effectExtent l="0" t="0" r="6985" b="1270"/>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31"/>
                    <a:stretch>
                      <a:fillRect/>
                    </a:stretch>
                  </pic:blipFill>
                  <pic:spPr>
                    <a:xfrm>
                      <a:off x="0" y="0"/>
                      <a:ext cx="3650615" cy="2424430"/>
                    </a:xfrm>
                    <a:prstGeom prst="rect">
                      <a:avLst/>
                    </a:prstGeom>
                    <a:noFill/>
                    <a:ln>
                      <a:noFill/>
                    </a:ln>
                  </pic:spPr>
                </pic:pic>
              </a:graphicData>
            </a:graphic>
          </wp:inline>
        </w:drawing>
      </w:r>
    </w:p>
    <w:p>
      <w:pPr>
        <w:widowControl/>
        <w:numPr>
          <w:ilvl w:val="0"/>
          <w:numId w:val="15"/>
        </w:numPr>
        <w:tabs>
          <w:tab w:val="left" w:pos="780"/>
        </w:tabs>
        <w:suppressAutoHyphens w:val="0"/>
        <w:snapToGrid w:val="0"/>
        <w:spacing w:line="360" w:lineRule="auto"/>
        <w:rPr>
          <w:rFonts w:ascii="宋体" w:hAnsi="宋体" w:cs="宋体"/>
          <w:sz w:val="24"/>
        </w:rPr>
      </w:pPr>
      <w:r>
        <w:rPr>
          <w:rFonts w:hint="eastAsia" w:ascii="宋体" w:hAnsi="宋体" w:cs="宋体"/>
          <w:sz w:val="24"/>
        </w:rPr>
        <w:t>电路原理分析：</w:t>
      </w:r>
    </w:p>
    <w:p>
      <w:pPr>
        <w:widowControl/>
        <w:suppressAutoHyphens w:val="0"/>
        <w:snapToGrid w:val="0"/>
        <w:spacing w:line="360" w:lineRule="auto"/>
        <w:ind w:left="200" w:firstLine="440" w:firstLineChars="200"/>
        <w:rPr>
          <w:rFonts w:ascii="宋体" w:hAnsi="宋体" w:cs="宋体"/>
          <w:sz w:val="24"/>
          <w:lang w:eastAsia="zh-CN"/>
        </w:rPr>
      </w:pPr>
      <w:r>
        <w:rPr>
          <w:rFonts w:hint="eastAsia" w:ascii="宋体" w:hAnsi="宋体" w:cs="宋体"/>
          <w:sz w:val="22"/>
          <w:szCs w:val="22"/>
          <w:lang w:eastAsia="zh-CN"/>
        </w:rPr>
        <w:t>GPS信号经过天线和双工后进入SAW滤波器，然后进入一个低噪声放大器，经过放大后进入芯片</w:t>
      </w:r>
      <w:r>
        <w:rPr>
          <w:rFonts w:hint="eastAsia" w:ascii="宋体" w:hAnsi="宋体" w:cs="宋体"/>
          <w:sz w:val="24"/>
          <w:lang w:eastAsia="zh-CN"/>
        </w:rPr>
        <w:t>。</w:t>
      </w:r>
    </w:p>
    <w:p>
      <w:pPr>
        <w:widowControl/>
        <w:numPr>
          <w:ilvl w:val="0"/>
          <w:numId w:val="15"/>
        </w:numPr>
        <w:suppressAutoHyphens w:val="0"/>
        <w:snapToGrid w:val="0"/>
        <w:spacing w:line="360" w:lineRule="auto"/>
        <w:rPr>
          <w:rFonts w:ascii="宋体" w:hAnsi="宋体" w:cs="宋体"/>
          <w:sz w:val="24"/>
          <w:lang w:eastAsia="zh-CN"/>
        </w:rPr>
      </w:pPr>
      <w:r>
        <w:rPr>
          <w:rFonts w:hint="eastAsia" w:ascii="宋体" w:hAnsi="宋体" w:cs="宋体"/>
          <w:color w:val="000000"/>
          <w:sz w:val="24"/>
        </w:rPr>
        <w:t>故障分析处理流程：</w:t>
      </w:r>
    </w:p>
    <w:p>
      <w:pPr>
        <w:widowControl/>
        <w:suppressAutoHyphens w:val="0"/>
        <w:snapToGrid w:val="0"/>
        <w:spacing w:line="360" w:lineRule="auto"/>
        <w:ind w:left="200" w:firstLine="440" w:firstLineChars="200"/>
        <w:rPr>
          <w:rFonts w:ascii="宋体" w:hAnsi="宋体" w:cs="宋体"/>
          <w:sz w:val="24"/>
          <w:lang w:eastAsia="zh-CN"/>
        </w:rPr>
      </w:pPr>
      <w:r>
        <w:rPr>
          <w:rFonts w:hint="eastAsia" w:ascii="宋体" w:hAnsi="宋体" w:cs="宋体"/>
          <w:sz w:val="22"/>
          <w:szCs w:val="22"/>
          <w:lang w:eastAsia="zh-CN"/>
        </w:rPr>
        <w:t>如果GPS没有信号，首先检查天线和天线弹脚是否连接好；如果连接好了，可以外接信号源（1.57542GHZ）使用频谱仪依次检查GPS通路信号是否衰减正常，组装段整机搜不到GPS,可以拿到WBG工位测试一下GPS功率，如果测试值很低，重点检查一下GPS通道上面元器件是否有撞件或是焊</w:t>
      </w:r>
      <w:r>
        <w:rPr>
          <w:rFonts w:hint="eastAsia" w:ascii="宋体" w:hAnsi="宋体" w:cs="宋体"/>
          <w:sz w:val="24"/>
          <w:lang w:eastAsia="zh-CN"/>
        </w:rPr>
        <w:t>接问题，如果WBG站测试PASS但还</w:t>
      </w:r>
      <w:r>
        <w:rPr>
          <w:rFonts w:hint="eastAsia" w:ascii="宋体" w:hAnsi="宋体" w:cs="宋体"/>
          <w:sz w:val="22"/>
          <w:szCs w:val="22"/>
          <w:lang w:eastAsia="zh-CN"/>
        </w:rPr>
        <w:t>是搜不到GPS信号，尝试恢复出厂设置看看。贴片校准出现GPS不过，重新下载排除软件问题后检查GPS时钟电路</w:t>
      </w:r>
    </w:p>
    <w:p>
      <w:pPr>
        <w:widowControl/>
        <w:numPr>
          <w:ilvl w:val="0"/>
          <w:numId w:val="15"/>
        </w:numPr>
        <w:tabs>
          <w:tab w:val="left" w:pos="780"/>
        </w:tabs>
        <w:suppressAutoHyphens w:val="0"/>
        <w:snapToGrid w:val="0"/>
        <w:spacing w:line="360" w:lineRule="auto"/>
        <w:rPr>
          <w:rFonts w:ascii="宋体" w:hAnsi="宋体"/>
          <w:sz w:val="20"/>
          <w:szCs w:val="22"/>
        </w:rPr>
      </w:pPr>
      <w:r>
        <w:rPr>
          <w:rFonts w:hint="eastAsia" w:ascii="宋体" w:hAnsi="宋体"/>
          <w:sz w:val="24"/>
        </w:rPr>
        <w:t>故障分析处理流程：</w:t>
      </w:r>
    </w:p>
    <w:p>
      <w:pPr>
        <w:widowControl/>
        <w:tabs>
          <w:tab w:val="left" w:pos="780"/>
        </w:tabs>
        <w:suppressAutoHyphens w:val="0"/>
        <w:snapToGrid w:val="0"/>
        <w:spacing w:line="360" w:lineRule="auto"/>
        <w:ind w:left="200"/>
        <w:rPr>
          <w:rFonts w:hint="eastAsia" w:ascii="宋体" w:hAnsi="宋体"/>
          <w:lang w:eastAsia="zh-CN"/>
        </w:rPr>
      </w:pPr>
      <w:r>
        <w:rPr>
          <w:rFonts w:hint="eastAsia" w:ascii="宋体" w:hAnsi="宋体"/>
          <w:lang w:eastAsia="zh-CN"/>
        </w:rPr>
        <w:t xml:space="preserve">  </w:t>
      </w:r>
      <w:r>
        <w:rPr>
          <w:rFonts w:ascii="宋体" w:hAnsi="宋体"/>
        </w:rPr>
        <mc:AlternateContent>
          <mc:Choice Requires="wpc">
            <w:drawing>
              <wp:inline distT="0" distB="0" distL="114300" distR="114300">
                <wp:extent cx="4556125" cy="2842895"/>
                <wp:effectExtent l="0" t="0" r="15875" b="14605"/>
                <wp:docPr id="197" name="画布 935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9" name="文本框 9354"/>
                        <wps:cNvSpPr txBox="1"/>
                        <wps:spPr>
                          <a:xfrm>
                            <a:off x="460375" y="3556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GPS通信不上</w:t>
                              </w:r>
                            </w:p>
                          </w:txbxContent>
                        </wps:txbx>
                        <wps:bodyPr upright="1"/>
                      </wps:wsp>
                      <wps:wsp>
                        <wps:cNvPr id="180" name="自选图形 9355"/>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181" name="自选图形 9356"/>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182" name="文本框 9357"/>
                        <wps:cNvSpPr txBox="1"/>
                        <wps:spPr>
                          <a:xfrm>
                            <a:off x="420370" y="824230"/>
                            <a:ext cx="1468120" cy="39433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检查主板四合一芯片是否OK</w:t>
                              </w:r>
                            </w:p>
                            <w:p>
                              <w:pPr>
                                <w:rPr>
                                  <w:szCs w:val="18"/>
                                </w:rPr>
                              </w:pPr>
                            </w:p>
                          </w:txbxContent>
                        </wps:txbx>
                        <wps:bodyPr upright="1"/>
                      </wps:wsp>
                      <wps:wsp>
                        <wps:cNvPr id="183" name="自选图形 9358"/>
                        <wps:cNvCnPr/>
                        <wps:spPr>
                          <a:xfrm>
                            <a:off x="2173605" y="948690"/>
                            <a:ext cx="698500" cy="635"/>
                          </a:xfrm>
                          <a:prstGeom prst="straightConnector1">
                            <a:avLst/>
                          </a:prstGeom>
                          <a:ln w="9525" cap="flat" cmpd="sng">
                            <a:solidFill>
                              <a:srgbClr val="000000"/>
                            </a:solidFill>
                            <a:prstDash val="solid"/>
                            <a:headEnd type="none" w="sm" len="sm"/>
                            <a:tailEnd type="triangle" w="med" len="med"/>
                          </a:ln>
                        </wps:spPr>
                        <wps:bodyPr/>
                      </wps:wsp>
                      <wps:wsp>
                        <wps:cNvPr id="184" name="文本框 9359"/>
                        <wps:cNvSpPr txBox="1"/>
                        <wps:spPr>
                          <a:xfrm>
                            <a:off x="2872105" y="678815"/>
                            <a:ext cx="1684020" cy="53975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测试2.8V电压和1.7V电压是否OK，补焊四合一芯片</w:t>
                              </w:r>
                            </w:p>
                            <w:p>
                              <w:pPr>
                                <w:rPr>
                                  <w:szCs w:val="18"/>
                                </w:rPr>
                              </w:pPr>
                            </w:p>
                          </w:txbxContent>
                        </wps:txbx>
                        <wps:bodyPr upright="1"/>
                      </wps:wsp>
                      <wps:wsp>
                        <wps:cNvPr id="185" name="自选图形 9360"/>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186" name="文本框 9361"/>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187" name="自选图形 9362"/>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188" name="文本框 9363"/>
                        <wps:cNvSpPr txBox="1"/>
                        <wps:spPr>
                          <a:xfrm>
                            <a:off x="364490" y="1739265"/>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5"/>
                                  <w:szCs w:val="15"/>
                                  <w:lang w:eastAsia="zh-CN"/>
                                </w:rPr>
                                <w:t>检查GPS天线通路是否OK</w:t>
                              </w:r>
                            </w:p>
                          </w:txbxContent>
                        </wps:txbx>
                        <wps:bodyPr upright="1"/>
                      </wps:wsp>
                      <wps:wsp>
                        <wps:cNvPr id="189" name="文本框 9364"/>
                        <wps:cNvSpPr txBox="1"/>
                        <wps:spPr>
                          <a:xfrm>
                            <a:off x="2872105" y="1649730"/>
                            <a:ext cx="1684020" cy="455295"/>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ascii="宋体" w:hAnsi="宋体"/>
                                  <w:kern w:val="0"/>
                                  <w:sz w:val="18"/>
                                  <w:szCs w:val="18"/>
                                  <w:lang w:eastAsia="zh-CN"/>
                                </w:rPr>
                              </w:pPr>
                              <w:r>
                                <w:rPr>
                                  <w:rFonts w:hint="eastAsia" w:ascii="宋体" w:hAnsi="宋体"/>
                                  <w:kern w:val="0"/>
                                  <w:sz w:val="18"/>
                                  <w:szCs w:val="18"/>
                                  <w:lang w:eastAsia="zh-CN"/>
                                </w:rPr>
                                <w:t>重新安装天线，或加焊或者更换天线外围器件，</w:t>
                              </w:r>
                            </w:p>
                          </w:txbxContent>
                        </wps:txbx>
                        <wps:bodyPr upright="1"/>
                      </wps:wsp>
                      <wps:wsp>
                        <wps:cNvPr id="190" name="自选图形 9365"/>
                        <wps:cNvCnPr/>
                        <wps:spPr>
                          <a:xfrm flipH="1">
                            <a:off x="1162685" y="2204085"/>
                            <a:ext cx="1905" cy="243840"/>
                          </a:xfrm>
                          <a:prstGeom prst="straightConnector1">
                            <a:avLst/>
                          </a:prstGeom>
                          <a:ln w="9525" cap="flat" cmpd="sng">
                            <a:solidFill>
                              <a:srgbClr val="000000"/>
                            </a:solidFill>
                            <a:prstDash val="solid"/>
                            <a:headEnd type="none" w="sm" len="sm"/>
                            <a:tailEnd type="triangle" w="med" len="med"/>
                          </a:ln>
                        </wps:spPr>
                        <wps:bodyPr/>
                      </wps:wsp>
                      <wps:wsp>
                        <wps:cNvPr id="191" name="文本框 9366"/>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192" name="文本框 9367"/>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193" name="文本框 9368"/>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194" name="自选图形 9369"/>
                        <wps:cNvCnPr/>
                        <wps:spPr>
                          <a:xfrm>
                            <a:off x="2172335" y="1842135"/>
                            <a:ext cx="698500" cy="635"/>
                          </a:xfrm>
                          <a:prstGeom prst="straightConnector1">
                            <a:avLst/>
                          </a:prstGeom>
                          <a:ln w="9525" cap="flat" cmpd="sng">
                            <a:solidFill>
                              <a:srgbClr val="000000"/>
                            </a:solidFill>
                            <a:prstDash val="solid"/>
                            <a:headEnd type="none" w="sm" len="sm"/>
                            <a:tailEnd type="triangle" w="med" len="med"/>
                          </a:ln>
                        </wps:spPr>
                        <wps:bodyPr/>
                      </wps:wsp>
                      <wps:wsp>
                        <wps:cNvPr id="195" name="自选图形 9370"/>
                        <wps:cNvSpPr/>
                        <wps:spPr>
                          <a:xfrm>
                            <a:off x="186690" y="2436495"/>
                            <a:ext cx="1957705" cy="40640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196" name="文本框 9371"/>
                        <wps:cNvSpPr txBox="1"/>
                        <wps:spPr>
                          <a:xfrm>
                            <a:off x="215900" y="2503805"/>
                            <a:ext cx="1793875"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重焊或更换CPU芯片</w:t>
                              </w:r>
                            </w:p>
                          </w:txbxContent>
                        </wps:txbx>
                        <wps:bodyPr upright="1"/>
                      </wps:wsp>
                    </wpc:wpc>
                  </a:graphicData>
                </a:graphic>
              </wp:inline>
            </w:drawing>
          </mc:Choice>
          <mc:Fallback>
            <w:pict>
              <v:group id="画布 9353" o:spid="_x0000_s1026" o:spt="203" style="height:223.85pt;width:358.75pt;" coordsize="4556125,2842895" editas="canvas" o:gfxdata="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">
                <o:lock v:ext="edit" aspectratio="f"/>
                <v:shape id="画布 9353" o:spid="_x0000_s1026" style="position:absolute;left:0;top:0;height:2842895;width:4556125;" filled="f" stroked="f" coordsize="21600,21600" o:gfxdata="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">
                  <v:fill on="f" focussize="0,0"/>
                  <v:stroke on="f"/>
                  <v:imagedata o:title=""/>
                  <o:lock v:ext="edit" aspectratio="t"/>
                </v:shape>
                <v:shape id="文本框 9354" o:spid="_x0000_s1026" o:spt="202" type="#_x0000_t202" style="position:absolute;left:460375;top:35560;height:354330;width:1492250;" fillcolor="#FFFFFF" filled="t" stroked="t" coordsize="21600,21600" o:gfxdata="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mRy/m1AAAAAUBAAAP&#10;AAAAAAAAAAEAIAAAACIAAABkcnMvZG93bnJldi54bWxQSwECFAAUAAAACACHTuJAcScMGRwCAABC&#10;BAAADgAAAAAAAAABACAAAAAjAQAAZHJzL2Uyb0RvYy54bWxQSwUGAAAAAAYABgBZAQAAsQU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GPS通信不上</w:t>
                        </w:r>
                      </w:p>
                    </w:txbxContent>
                  </v:textbox>
                </v:shape>
                <v:shape id="自选图形 9355" o:spid="_x0000_s1026" o:spt="32" type="#_x0000_t32" style="position:absolute;left:1163955;top:397510;flip:x;height:198120;width:3810;" filled="f" stroked="t" coordsize="21600,21600" o:gfxdata="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r8LC9MAAAAFAQAADwAAAAAA&#10;AAABACAAAAAiAAAAZHJzL2Rvd25yZXYueG1sUEsBAhQAFAAAAAgAh07iQIH4DTYYAgAAAQQAAA4A&#10;AAAAAAAAAQAgAAAAIgEAAGRycy9lMm9Eb2MueG1sUEsFBgAAAAAGAAYAWQEAAKwFAAAAAA==&#10;">
                  <v:fill on="f" focussize="0,0"/>
                  <v:stroke color="#000000" joinstyle="round" startarrowwidth="narrow" startarrowlength="short" endarrow="block"/>
                  <v:imagedata o:title=""/>
                  <o:lock v:ext="edit" aspectratio="f"/>
                </v:shape>
                <v:shape id="自选图形 9356" o:spid="_x0000_s1026" o:spt="4" type="#_x0000_t4" style="position:absolute;left:153670;top:595630;height:706120;width:2019935;" fillcolor="#FFFFFF" filled="t" stroked="t" coordsize="21600,21600" o:gfxdata="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l/9Ez1AAAAAUBAAAP&#10;AAAAAAAAAAEAIAAAACIAAABkcnMvZG93bnJldi54bWxQSwECFAAUAAAACACHTuJAL1+vPBwCAAA0&#10;BAAADgAAAAAAAAABACAAAAAjAQAAZHJzL2Uyb0RvYy54bWxQSwUGAAAAAAYABgBZAQAAsQUAAAAA&#10;">
                  <v:fill on="t" focussize="0,0"/>
                  <v:stroke color="#000000" joinstyle="miter" startarrowwidth="narrow" startarrowlength="short"/>
                  <v:imagedata o:title=""/>
                  <o:lock v:ext="edit" aspectratio="f"/>
                </v:shape>
                <v:shape id="文本框 9357" o:spid="_x0000_s1026" o:spt="202" type="#_x0000_t202" style="position:absolute;left:420370;top:824230;height:394335;width:1468120;" fillcolor="#FFFFFF" filled="t" stroked="f" coordsize="21600,21600" o:gfxdata="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I21/41gAAAAUBAAAPAAAAAAAA&#10;AAEAIAAAACIAAABkcnMvZG93bnJldi54bWxQSwECFAAUAAAACACHTuJAoG3x29sBAACjAwAADgAA&#10;AAAAAAABACAAAAAl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检查主板四合一芯片是否OK</w:t>
                        </w:r>
                      </w:p>
                      <w:p>
                        <w:pPr>
                          <w:rPr>
                            <w:szCs w:val="18"/>
                          </w:rPr>
                        </w:pPr>
                      </w:p>
                    </w:txbxContent>
                  </v:textbox>
                </v:shape>
                <v:shape id="自选图形 9358" o:spid="_x0000_s1026" o:spt="32" type="#_x0000_t32" style="position:absolute;left:2173605;top:948690;height:635;width:698500;" filled="f" stroked="t" coordsize="21600,21600" o:gfxdata="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gkgFudUAAAAFAQAADwAAAAAAAAABACAA&#10;AAAiAAAAZHJzL2Rvd25yZXYueG1sUEsBAhQAFAAAAAgAh07iQDhy4uUQAgAA9gMAAA4AAAAAAAAA&#10;AQAgAAAAJAEAAGRycy9lMm9Eb2MueG1sUEsFBgAAAAAGAAYAWQEAAKYFAAAAAA==&#10;">
                  <v:fill on="f" focussize="0,0"/>
                  <v:stroke color="#000000" joinstyle="round" startarrowwidth="narrow" startarrowlength="short" endarrow="block"/>
                  <v:imagedata o:title=""/>
                  <o:lock v:ext="edit" aspectratio="f"/>
                </v:shape>
                <v:shape id="文本框 9359" o:spid="_x0000_s1026" o:spt="202" type="#_x0000_t202" style="position:absolute;left:2872105;top:678815;height:539750;width:1684020;" fillcolor="#FFFFFF" filled="t" stroked="t" coordsize="21600,21600" o:gfxdata="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ZHL+bUAAAA&#10;BQEAAA8AAAAAAAAAAQAgAAAAIgAAAGRycy9kb3ducmV2LnhtbFBLAQIUABQAAAAIAIdO4kBP2Ihx&#10;IQIAAEQEAAAOAAAAAAAAAAEAIAAAACMBAABkcnMvZTJvRG9jLnhtbFBLBQYAAAAABgAGAFkBAAC2&#10;BQA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测试2.8V电压和1.7V电压是否OK，补焊四合一芯片</w:t>
                        </w:r>
                      </w:p>
                      <w:p>
                        <w:pPr>
                          <w:rPr>
                            <w:szCs w:val="18"/>
                          </w:rPr>
                        </w:pPr>
                      </w:p>
                    </w:txbxContent>
                  </v:textbox>
                </v:shape>
                <v:shape id="自选图形 9360" o:spid="_x0000_s1026" o:spt="32" type="#_x0000_t32" style="position:absolute;left:1163955;top:1301750;height:197485;width:635;" filled="f" stroked="t" coordsize="21600,21600" o:gfxdata="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CSAW51QAAAAUBAAAPAAAAAAAAAAEAIAAAACIA&#10;AABkcnMvZG93bnJldi54bWxQSwECFAAUAAAACACHTuJAUVtcbgwCAAD3AwAADgAAAAAAAAABACAA&#10;AAAkAQAAZHJzL2Uyb0RvYy54bWxQSwUGAAAAAAYABgBZAQAAogUAAAAA&#10;">
                  <v:fill on="f" focussize="0,0"/>
                  <v:stroke color="#000000" joinstyle="round" startarrowwidth="narrow" startarrowlength="short" endarrow="block"/>
                  <v:imagedata o:title=""/>
                  <o:lock v:ext="edit" aspectratio="f"/>
                </v:shape>
                <v:shape id="文本框 9361" o:spid="_x0000_s1026" o:spt="202" type="#_x0000_t202" style="position:absolute;left:911225;top:1240790;height:360045;width:257810;" fillcolor="#FFFFFF" filled="t" stroked="f" coordsize="21600,21600" o:gfxdata="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I21/41gAAAAUBAAAPAAAAAAAA&#10;AAEAIAAAACIAAABkcnMvZG93bnJldi54bWxQSwECFAAUAAAACACHTuJAM/DaCtsBAACj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362" o:spid="_x0000_s1026" o:spt="4" type="#_x0000_t4" style="position:absolute;left:154940;top:1499235;height:704850;width:2018665;" fillcolor="#FFFFFF" filled="t" stroked="t" coordsize="21600,21600" o:gfxdata="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X/0TPUAAAABQEA&#10;AA8AAAAAAAAAAQAgAAAAIgAAAGRycy9kb3ducmV2LnhtbFBLAQIUABQAAAAIAIdO4kA6ozTLHgIA&#10;ADUEAAAOAAAAAAAAAAEAIAAAACMBAABkcnMvZTJvRG9jLnhtbFBLBQYAAAAABgAGAFkBAACzBQAA&#10;AAA=&#10;">
                  <v:fill on="t" focussize="0,0"/>
                  <v:stroke color="#000000" joinstyle="miter" startarrowwidth="narrow" startarrowlength="short"/>
                  <v:imagedata o:title=""/>
                  <o:lock v:ext="edit" aspectratio="f"/>
                </v:shape>
                <v:shape id="文本框 9363" o:spid="_x0000_s1026" o:spt="202" type="#_x0000_t202" style="position:absolute;left:364490;top:1739265;height:251460;width:1648460;" fillcolor="#FFFFFF" filled="t" stroked="f" coordsize="21600,21600" o:gfxdata="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I21/41gAAAAUBAAAPAAAAAAAAAAEA&#10;IAAAACIAAABkcnMvZG93bnJldi54bWxQSwECFAAUAAAACACHTuJAYacimNgBAACkAwAADgAAAAAA&#10;AAABACAAAAAl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5"/>
                            <w:szCs w:val="15"/>
                            <w:lang w:eastAsia="zh-CN"/>
                          </w:rPr>
                          <w:t>检查GPS天线通路是否OK</w:t>
                        </w:r>
                      </w:p>
                    </w:txbxContent>
                  </v:textbox>
                </v:shape>
                <v:shape id="文本框 9364" o:spid="_x0000_s1026" o:spt="202" type="#_x0000_t202" style="position:absolute;left:2872105;top:1649730;height:455295;width:1684020;" fillcolor="#FFFFFF" filled="t" stroked="t" coordsize="21600,21600" o:gfxdata="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ZHL+bUAAAABQEA&#10;AA8AAAAAAAAAAQAgAAAAIgAAAGRycy9kb3ducmV2LnhtbFBLAQIUABQAAAAIAIdO4kDC7g85HgIA&#10;AEUEAAAOAAAAAAAAAAEAIAAAACMBAABkcnMvZTJvRG9jLnhtbFBLBQYAAAAABgAGAFkBAACzBQAA&#10;AAA=&#10;">
                  <v:fill on="t" focussize="0,0"/>
                  <v:stroke color="#000000" joinstyle="miter" startarrowwidth="narrow" startarrowlength="short"/>
                  <v:imagedata o:title=""/>
                  <o:lock v:ext="edit" aspectratio="f"/>
                  <v:textbox>
                    <w:txbxContent>
                      <w:p>
                        <w:pPr>
                          <w:rPr>
                            <w:rFonts w:ascii="宋体" w:hAnsi="宋体"/>
                            <w:kern w:val="0"/>
                            <w:sz w:val="18"/>
                            <w:szCs w:val="18"/>
                            <w:lang w:eastAsia="zh-CN"/>
                          </w:rPr>
                        </w:pPr>
                        <w:r>
                          <w:rPr>
                            <w:rFonts w:hint="eastAsia" w:ascii="宋体" w:hAnsi="宋体"/>
                            <w:kern w:val="0"/>
                            <w:sz w:val="18"/>
                            <w:szCs w:val="18"/>
                            <w:lang w:eastAsia="zh-CN"/>
                          </w:rPr>
                          <w:t>重新安装天线，或加焊或者更换天线外围器件，</w:t>
                        </w:r>
                      </w:p>
                    </w:txbxContent>
                  </v:textbox>
                </v:shape>
                <v:shape id="自选图形 9365" o:spid="_x0000_s1026" o:spt="32" type="#_x0000_t32" style="position:absolute;left:1162685;top:2204085;flip:x;height:243840;width:1905;" filled="f" stroked="t" coordsize="21600,21600" o:gfxdata="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6vwsL0wAAAAUBAAAPAAAAAAAA&#10;AAEAIAAAACIAAABkcnMvZG93bnJldi54bWxQSwECFAAUAAAACACHTuJARtojtxcCAAACBAAADgAA&#10;AAAAAAABACAAAAAiAQAAZHJzL2Uyb0RvYy54bWxQSwUGAAAAAAYABgBZAQAAqwUAAAAA&#10;">
                  <v:fill on="f" focussize="0,0"/>
                  <v:stroke color="#000000" joinstyle="round" startarrowwidth="narrow" startarrowlength="short" endarrow="block"/>
                  <v:imagedata o:title=""/>
                  <o:lock v:ext="edit" aspectratio="f"/>
                </v:shape>
                <v:shape id="文本框 9366" o:spid="_x0000_s1026" o:spt="202" type="#_x0000_t202" style="position:absolute;left:911225;top:2147570;height:360680;width:257810;" fillcolor="#FFFFFF" filled="t" stroked="f" coordsize="21600,21600" o:gfxdata="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jbX/jWAAAABQEAAA8AAAAAAAAA&#10;AQAgAAAAIgAAAGRycy9kb3ducmV2LnhtbFBLAQIUABQAAAAIAIdO4kA1t5z12gEAAKMDAAAOAAAA&#10;AAAAAAEAIAAAACU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文本框 9367" o:spid="_x0000_s1026" o:spt="202" type="#_x0000_t202" style="position:absolute;left:2176780;top:678815;height:241300;width:597535;" fillcolor="#FFFFFF" filled="t" stroked="f" coordsize="21600,21600" o:gfxdata="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SNtf+NYAAAAFAQAADwAAAAAAAAAB&#10;ACAAAAAiAAAAZHJzL2Rvd25yZXYueG1sUEsBAhQAFAAAAAgAh07iQDYVqCXZAQAAowMAAA4AAAAA&#10;AAAAAQAgAAAAJQ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文本框 9368" o:spid="_x0000_s1026" o:spt="202" type="#_x0000_t202" style="position:absolute;left:2172335;top:1600835;height:241300;width:599440;" fillcolor="#FFFFFF" filled="t" stroked="f" coordsize="21600,21600" o:gfxdata="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I21/41gAAAAUBAAAPAAAAAAAA&#10;AAEAIAAAACIAAABkcnMvZG93bnJldi54bWxQSwECFAAUAAAACACHTuJAdkRk8NsBAACk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自选图形 9369" o:spid="_x0000_s1026" o:spt="32" type="#_x0000_t32" style="position:absolute;left:2172335;top:1842135;height:635;width:698500;" filled="f" stroked="t" coordsize="21600,21600" o:gfxdata="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JIBbnVAAAABQEAAA8AAAAAAAAAAQAg&#10;AAAAIgAAAGRycy9kb3ducmV2LnhtbFBLAQIUABQAAAAIAIdO4kBuHX4IEQIAAPcDAAAOAAAAAAAA&#10;AAEAIAAAACQBAABkcnMvZTJvRG9jLnhtbFBLBQYAAAAABgAGAFkBAACnBQAAAAA=&#10;">
                  <v:fill on="f" focussize="0,0"/>
                  <v:stroke color="#000000" joinstyle="round" startarrowwidth="narrow" startarrowlength="short" endarrow="block"/>
                  <v:imagedata o:title=""/>
                  <o:lock v:ext="edit" aspectratio="f"/>
                </v:shape>
                <v:shape id="自选图形 9370" o:spid="_x0000_s1026" o:spt="176" type="#_x0000_t176" style="position:absolute;left:186690;top:2436495;height:406400;width:1957705;" fillcolor="#FFFFFF" filled="t" stroked="t" coordsize="21600,21600" o:gfxdata="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d5v6A&#10;1QAAAAUBAAAPAAAAAAAAAAEAIAAAACIAAABkcnMvZG93bnJldi54bWxQSwECFAAUAAAACACHTuJA&#10;garYCiQCAABJBAAADgAAAAAAAAABACAAAAAkAQAAZHJzL2Uyb0RvYy54bWxQSwUGAAAAAAYABgBZ&#10;AQAAugUAAAAA&#10;">
                  <v:fill on="t" focussize="0,0"/>
                  <v:stroke color="#000000" joinstyle="miter"/>
                  <v:imagedata o:title=""/>
                  <o:lock v:ext="edit" aspectratio="f"/>
                </v:shape>
                <v:shape id="文本框 9371" o:spid="_x0000_s1026" o:spt="202" type="#_x0000_t202" style="position:absolute;left:215900;top:2503805;height:224790;width:1793875;" fillcolor="#FFFFFF" filled="t" stroked="f" coordsize="21600,21600" o:gfxdata="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I21/41gAAAAUBAAAPAAAAAAAA&#10;AAEAIAAAACIAAABkcnMvZG93bnJldi54bWxQSwECFAAUAAAACACHTuJAVuWEudsBAACkAwAADgAA&#10;AAAAAAABACAAAAAl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重焊或更换CPU芯片</w:t>
                        </w:r>
                      </w:p>
                    </w:txbxContent>
                  </v:textbox>
                </v:shape>
                <w10:wrap type="none"/>
                <w10:anchorlock/>
              </v:group>
            </w:pict>
          </mc:Fallback>
        </mc:AlternateContent>
      </w:r>
    </w:p>
    <w:p>
      <w:pPr>
        <w:pStyle w:val="4"/>
        <w:numPr>
          <w:ilvl w:val="0"/>
          <w:numId w:val="0"/>
        </w:numPr>
        <w:ind w:left="284"/>
        <w:rPr>
          <w:rFonts w:ascii="宋体" w:hAnsi="宋体"/>
          <w:lang w:eastAsia="zh-CN"/>
        </w:rPr>
      </w:pPr>
      <w:bookmarkStart w:id="33" w:name="_Toc375927862"/>
      <w:r>
        <w:rPr>
          <w:rFonts w:hint="eastAsia" w:ascii="宋体" w:hAnsi="宋体"/>
          <w:lang w:eastAsia="zh-CN"/>
        </w:rPr>
        <w:t>3.3.4 WIFI通道：</w:t>
      </w:r>
      <w:bookmarkEnd w:id="33"/>
    </w:p>
    <w:p>
      <w:pPr>
        <w:widowControl/>
        <w:numPr>
          <w:ilvl w:val="0"/>
          <w:numId w:val="15"/>
        </w:numPr>
        <w:tabs>
          <w:tab w:val="left" w:pos="780"/>
        </w:tabs>
        <w:suppressAutoHyphens w:val="0"/>
        <w:snapToGrid w:val="0"/>
        <w:spacing w:line="360" w:lineRule="auto"/>
        <w:rPr>
          <w:rFonts w:ascii="宋体" w:hAnsi="宋体"/>
        </w:rPr>
      </w:pPr>
      <w:r>
        <w:rPr>
          <w:rFonts w:hint="eastAsia" w:ascii="宋体" w:hAnsi="宋体"/>
          <w:sz w:val="24"/>
        </w:rPr>
        <w:t>电路原理分析：</w:t>
      </w:r>
    </w:p>
    <w:p>
      <w:pPr>
        <w:widowControl/>
        <w:tabs>
          <w:tab w:val="left" w:pos="780"/>
        </w:tabs>
        <w:suppressAutoHyphens w:val="0"/>
        <w:snapToGrid w:val="0"/>
        <w:spacing w:line="360" w:lineRule="auto"/>
        <w:rPr>
          <w:rFonts w:ascii="宋体" w:hAnsi="宋体"/>
        </w:rPr>
      </w:pPr>
      <w:r>
        <w:rPr>
          <w:rFonts w:hint="eastAsia"/>
          <w:lang w:eastAsia="zh-CN"/>
        </w:rPr>
        <w:t xml:space="preserve"> </w:t>
      </w:r>
      <w:r>
        <w:drawing>
          <wp:inline distT="0" distB="0" distL="114300" distR="114300">
            <wp:extent cx="3165475" cy="2274570"/>
            <wp:effectExtent l="0" t="0" r="9525" b="11430"/>
            <wp:docPr id="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pic:cNvPicPr>
                      <a:picLocks noChangeAspect="1"/>
                    </pic:cNvPicPr>
                  </pic:nvPicPr>
                  <pic:blipFill>
                    <a:blip r:embed="rId32"/>
                    <a:stretch>
                      <a:fillRect/>
                    </a:stretch>
                  </pic:blipFill>
                  <pic:spPr>
                    <a:xfrm>
                      <a:off x="0" y="0"/>
                      <a:ext cx="3165475" cy="2274570"/>
                    </a:xfrm>
                    <a:prstGeom prst="rect">
                      <a:avLst/>
                    </a:prstGeom>
                    <a:noFill/>
                    <a:ln>
                      <a:noFill/>
                    </a:ln>
                  </pic:spPr>
                </pic:pic>
              </a:graphicData>
            </a:graphic>
          </wp:inline>
        </w:drawing>
      </w:r>
    </w:p>
    <w:p>
      <w:pPr>
        <w:adjustRightInd w:val="0"/>
        <w:snapToGrid w:val="0"/>
        <w:spacing w:line="360" w:lineRule="auto"/>
        <w:ind w:firstLine="440" w:firstLineChars="200"/>
        <w:rPr>
          <w:lang w:eastAsia="zh-CN"/>
        </w:rPr>
      </w:pPr>
      <w:r>
        <w:rPr>
          <w:rFonts w:hint="eastAsia" w:ascii="宋体" w:hAnsi="宋体" w:cs="宋体"/>
          <w:sz w:val="22"/>
          <w:szCs w:val="22"/>
          <w:lang w:eastAsia="zh-CN"/>
        </w:rPr>
        <w:t>Wi-Fi信号通过天线，经过一个双工滤波器，进入芯片；</w:t>
      </w:r>
    </w:p>
    <w:p>
      <w:pPr>
        <w:numPr>
          <w:ilvl w:val="0"/>
          <w:numId w:val="15"/>
        </w:numPr>
        <w:adjustRightInd w:val="0"/>
        <w:snapToGrid w:val="0"/>
        <w:spacing w:line="360" w:lineRule="auto"/>
        <w:rPr>
          <w:sz w:val="24"/>
          <w:lang w:eastAsia="zh-CN"/>
        </w:rPr>
      </w:pPr>
      <w:r>
        <w:rPr>
          <w:rFonts w:hint="eastAsia"/>
          <w:sz w:val="24"/>
          <w:lang w:eastAsia="zh-CN"/>
        </w:rPr>
        <w:t>故障处理流程：</w:t>
      </w:r>
    </w:p>
    <w:p>
      <w:pPr>
        <w:adjustRightInd w:val="0"/>
        <w:snapToGrid w:val="0"/>
        <w:spacing w:line="360" w:lineRule="auto"/>
        <w:ind w:firstLine="440" w:firstLineChars="200"/>
        <w:rPr>
          <w:rFonts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lang w:eastAsia="zh-CN"/>
        </w:rPr>
        <w:t>Wi-Fi同GPS，没有测试口，需要焊射频线测试，分段检查信号是否正常，屏蔽框里的巴伦后的一组匹配较重要，两条通路需要匹配一致。单板测试WIFI功率为很低的话可以相应检修主板WIFI通路。组装段WIFI不良需要观看测试功率值， 功率值很低，重点检查主板上元器件。功率值相差不大的话需要检查装配及后壳天线是否异常如果没有缺件或漏焊，则芯片原因较大，返厂维修。</w:t>
      </w:r>
    </w:p>
    <w:p>
      <w:pPr>
        <w:widowControl/>
        <w:numPr>
          <w:ilvl w:val="0"/>
          <w:numId w:val="15"/>
        </w:numPr>
        <w:tabs>
          <w:tab w:val="left" w:pos="780"/>
        </w:tabs>
        <w:suppressAutoHyphens w:val="0"/>
        <w:snapToGrid w:val="0"/>
        <w:spacing w:line="360" w:lineRule="auto"/>
        <w:rPr>
          <w:rFonts w:ascii="宋体" w:hAnsi="宋体"/>
          <w:sz w:val="24"/>
        </w:rPr>
      </w:pPr>
      <w:r>
        <w:rPr>
          <w:rFonts w:hint="eastAsia" w:ascii="宋体" w:hAnsi="宋体"/>
          <w:sz w:val="24"/>
        </w:rPr>
        <w:t>故障分析处理流程：</w:t>
      </w:r>
    </w:p>
    <w:p>
      <w:pPr>
        <w:adjustRightInd w:val="0"/>
        <w:snapToGrid w:val="0"/>
        <w:spacing w:line="360" w:lineRule="auto"/>
        <w:ind w:firstLine="420" w:firstLineChars="200"/>
        <w:rPr>
          <w:rFonts w:ascii="宋体" w:hAnsi="宋体"/>
        </w:rPr>
      </w:pPr>
      <w:r>
        <w:rPr>
          <w:rFonts w:ascii="宋体" w:hAnsi="宋体"/>
        </w:rPr>
        <mc:AlternateContent>
          <mc:Choice Requires="wpc">
            <w:drawing>
              <wp:inline distT="0" distB="0" distL="114300" distR="114300">
                <wp:extent cx="5195570" cy="2838450"/>
                <wp:effectExtent l="0" t="0" r="0" b="0"/>
                <wp:docPr id="216" name="画布 937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98" name="文本框 9373"/>
                        <wps:cNvSpPr txBox="1"/>
                        <wps:spPr>
                          <a:xfrm>
                            <a:off x="421640" y="43180"/>
                            <a:ext cx="1492250" cy="334645"/>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WIFI连接不上</w:t>
                              </w:r>
                            </w:p>
                          </w:txbxContent>
                        </wps:txbx>
                        <wps:bodyPr upright="1"/>
                      </wps:wsp>
                      <wps:wsp>
                        <wps:cNvPr id="199" name="自选图形 9374"/>
                        <wps:cNvCnPr/>
                        <wps:spPr>
                          <a:xfrm flipH="1">
                            <a:off x="1163955" y="377825"/>
                            <a:ext cx="3810" cy="217805"/>
                          </a:xfrm>
                          <a:prstGeom prst="straightConnector1">
                            <a:avLst/>
                          </a:prstGeom>
                          <a:ln w="9525" cap="flat" cmpd="sng">
                            <a:solidFill>
                              <a:srgbClr val="000000"/>
                            </a:solidFill>
                            <a:prstDash val="solid"/>
                            <a:headEnd type="none" w="sm" len="sm"/>
                            <a:tailEnd type="triangle" w="med" len="med"/>
                          </a:ln>
                        </wps:spPr>
                        <wps:bodyPr/>
                      </wps:wsp>
                      <wps:wsp>
                        <wps:cNvPr id="200" name="自选图形 9375"/>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201" name="文本框 9376"/>
                        <wps:cNvSpPr txBox="1"/>
                        <wps:spPr>
                          <a:xfrm>
                            <a:off x="387350" y="789305"/>
                            <a:ext cx="1592580" cy="48704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检查主板四合一芯片焊接是否OK</w:t>
                              </w:r>
                            </w:p>
                            <w:p>
                              <w:pPr>
                                <w:jc w:val="center"/>
                                <w:rPr>
                                  <w:sz w:val="18"/>
                                  <w:szCs w:val="18"/>
                                </w:rPr>
                              </w:pPr>
                            </w:p>
                          </w:txbxContent>
                        </wps:txbx>
                        <wps:bodyPr upright="1"/>
                      </wps:wsp>
                      <wps:wsp>
                        <wps:cNvPr id="202" name="自选图形 9377"/>
                        <wps:cNvCnPr/>
                        <wps:spPr>
                          <a:xfrm>
                            <a:off x="2173605" y="948690"/>
                            <a:ext cx="698500" cy="635"/>
                          </a:xfrm>
                          <a:prstGeom prst="straightConnector1">
                            <a:avLst/>
                          </a:prstGeom>
                          <a:ln w="9525" cap="flat" cmpd="sng">
                            <a:solidFill>
                              <a:srgbClr val="000000"/>
                            </a:solidFill>
                            <a:prstDash val="solid"/>
                            <a:headEnd type="none" w="sm" len="sm"/>
                            <a:tailEnd type="triangle" w="med" len="med"/>
                          </a:ln>
                        </wps:spPr>
                        <wps:bodyPr/>
                      </wps:wsp>
                      <wps:wsp>
                        <wps:cNvPr id="203" name="文本框 9378"/>
                        <wps:cNvSpPr txBox="1"/>
                        <wps:spPr>
                          <a:xfrm>
                            <a:off x="2872105" y="678815"/>
                            <a:ext cx="1684020" cy="53975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hint="default" w:ascii="宋体" w:hAnsi="宋体"/>
                                  <w:kern w:val="0"/>
                                  <w:sz w:val="18"/>
                                  <w:szCs w:val="18"/>
                                  <w:lang w:val="en-US" w:eastAsia="zh-CN"/>
                                </w:rPr>
                              </w:pPr>
                              <w:r>
                                <w:rPr>
                                  <w:rFonts w:hint="eastAsia" w:ascii="宋体" w:hAnsi="宋体"/>
                                  <w:kern w:val="0"/>
                                  <w:sz w:val="18"/>
                                  <w:szCs w:val="18"/>
                                  <w:lang w:eastAsia="zh-CN"/>
                                </w:rPr>
                                <w:t>测试VCN33_WBT/AVDD18_WBT)电压是否OK，补焊</w:t>
                              </w:r>
                              <w:r>
                                <w:rPr>
                                  <w:rFonts w:hint="eastAsia" w:ascii="宋体" w:hAnsi="宋体"/>
                                  <w:kern w:val="0"/>
                                  <w:sz w:val="18"/>
                                  <w:szCs w:val="18"/>
                                  <w:lang w:val="en-US" w:eastAsia="zh-CN"/>
                                </w:rPr>
                                <w:t>WCN芯片</w:t>
                              </w:r>
                            </w:p>
                          </w:txbxContent>
                        </wps:txbx>
                        <wps:bodyPr upright="1"/>
                      </wps:wsp>
                      <wps:wsp>
                        <wps:cNvPr id="204" name="自选图形 9379"/>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205" name="文本框 9380"/>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206" name="自选图形 9381"/>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207" name="文本框 9382"/>
                        <wps:cNvSpPr txBox="1"/>
                        <wps:spPr>
                          <a:xfrm>
                            <a:off x="364490" y="1739265"/>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检查wifi天线通路是否OK</w:t>
                              </w:r>
                            </w:p>
                          </w:txbxContent>
                        </wps:txbx>
                        <wps:bodyPr upright="1"/>
                      </wps:wsp>
                      <wps:wsp>
                        <wps:cNvPr id="208" name="文本框 9383"/>
                        <wps:cNvSpPr txBox="1"/>
                        <wps:spPr>
                          <a:xfrm>
                            <a:off x="2872105" y="1561465"/>
                            <a:ext cx="1684020" cy="607695"/>
                          </a:xfrm>
                          <a:prstGeom prst="rect">
                            <a:avLst/>
                          </a:prstGeom>
                          <a:solidFill>
                            <a:srgbClr val="FFFFFF"/>
                          </a:solidFill>
                          <a:ln w="9525" cap="flat" cmpd="sng">
                            <a:solidFill>
                              <a:srgbClr val="000000"/>
                            </a:solidFill>
                            <a:prstDash val="solid"/>
                            <a:miter/>
                            <a:headEnd type="none" w="sm" len="sm"/>
                            <a:tailEnd type="none" w="med" len="med"/>
                          </a:ln>
                        </wps:spPr>
                        <wps:txbx>
                          <w:txbxContent>
                            <w:p>
                              <w:pPr>
                                <w:jc w:val="left"/>
                                <w:rPr>
                                  <w:rFonts w:ascii="宋体" w:hAnsi="宋体"/>
                                  <w:kern w:val="0"/>
                                  <w:sz w:val="18"/>
                                  <w:szCs w:val="18"/>
                                  <w:lang w:eastAsia="zh-CN"/>
                                </w:rPr>
                              </w:pPr>
                              <w:r>
                                <w:rPr>
                                  <w:rFonts w:hint="eastAsia" w:ascii="宋体" w:hAnsi="宋体"/>
                                  <w:kern w:val="0"/>
                                  <w:sz w:val="18"/>
                                  <w:szCs w:val="18"/>
                                  <w:lang w:eastAsia="zh-CN"/>
                                </w:rPr>
                                <w:t>重新安装天线，或加焊或者更换天线外围器件</w:t>
                              </w:r>
                            </w:p>
                          </w:txbxContent>
                        </wps:txbx>
                        <wps:bodyPr upright="1"/>
                      </wps:wsp>
                      <wps:wsp>
                        <wps:cNvPr id="209" name="自选图形 9384"/>
                        <wps:cNvCnPr/>
                        <wps:spPr>
                          <a:xfrm flipH="1">
                            <a:off x="1163320" y="2204085"/>
                            <a:ext cx="1270" cy="252730"/>
                          </a:xfrm>
                          <a:prstGeom prst="straightConnector1">
                            <a:avLst/>
                          </a:prstGeom>
                          <a:ln w="9525" cap="flat" cmpd="sng">
                            <a:solidFill>
                              <a:srgbClr val="000000"/>
                            </a:solidFill>
                            <a:prstDash val="solid"/>
                            <a:headEnd type="none" w="sm" len="sm"/>
                            <a:tailEnd type="triangle" w="med" len="med"/>
                          </a:ln>
                        </wps:spPr>
                        <wps:bodyPr/>
                      </wps:wsp>
                      <wps:wsp>
                        <wps:cNvPr id="210" name="文本框 9385"/>
                        <wps:cNvSpPr txBox="1"/>
                        <wps:spPr>
                          <a:xfrm>
                            <a:off x="911225" y="2204085"/>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211" name="自选图形 9386"/>
                        <wps:cNvSpPr/>
                        <wps:spPr>
                          <a:xfrm>
                            <a:off x="224155" y="2456815"/>
                            <a:ext cx="2012315"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212" name="文本框 9387"/>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213" name="文本框 9388"/>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214" name="文本框 9389"/>
                        <wps:cNvSpPr txBox="1"/>
                        <wps:spPr>
                          <a:xfrm>
                            <a:off x="259715" y="2520950"/>
                            <a:ext cx="1889125"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重焊或更换CPU芯片</w:t>
                              </w:r>
                            </w:p>
                          </w:txbxContent>
                        </wps:txbx>
                        <wps:bodyPr upright="1"/>
                      </wps:wsp>
                      <wps:wsp>
                        <wps:cNvPr id="215" name="自选图形 9390"/>
                        <wps:cNvCnPr/>
                        <wps:spPr>
                          <a:xfrm>
                            <a:off x="2169160" y="1858645"/>
                            <a:ext cx="698500" cy="635"/>
                          </a:xfrm>
                          <a:prstGeom prst="straightConnector1">
                            <a:avLst/>
                          </a:prstGeom>
                          <a:ln w="9525" cap="flat" cmpd="sng">
                            <a:solidFill>
                              <a:srgbClr val="000000"/>
                            </a:solidFill>
                            <a:prstDash val="solid"/>
                            <a:headEnd type="none" w="sm" len="sm"/>
                            <a:tailEnd type="triangle" w="med" len="med"/>
                          </a:ln>
                        </wps:spPr>
                        <wps:bodyPr/>
                      </wps:wsp>
                    </wpc:wpc>
                  </a:graphicData>
                </a:graphic>
              </wp:inline>
            </w:drawing>
          </mc:Choice>
          <mc:Fallback>
            <w:pict>
              <v:group id="画布 9372" o:spid="_x0000_s1026" o:spt="203" style="height:223.5pt;width:409.1pt;" coordsize="5195570,2838450" editas="canvas" o:gfxdata="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">
                <o:lock v:ext="edit" aspectratio="f"/>
                <v:shape id="画布 9372" o:spid="_x0000_s1026" style="position:absolute;left:0;top:0;height:2838450;width:5195570;" filled="f" stroked="f" coordsize="21600,21600" o:gfxdata="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">
                  <v:fill on="f" focussize="0,0"/>
                  <v:stroke on="f"/>
                  <v:imagedata o:title=""/>
                  <o:lock v:ext="edit" aspectratio="t"/>
                </v:shape>
                <v:shape id="文本框 9373" o:spid="_x0000_s1026" o:spt="202" type="#_x0000_t202" style="position:absolute;left:421640;top:43180;height:334645;width:1492250;" fillcolor="#FFFFFF" filled="t" stroked="t" coordsize="21600,21600" o:gfxdata="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4vKqvVAAAABQEAAA8A&#10;AAAAAAAAAQAgAAAAIgAAAGRycy9kb3ducmV2LnhtbFBLAQIUABQAAAAIAIdO4kAxErwIGgIAAEIE&#10;AAAOAAAAAAAAAAEAIAAAACQBAABkcnMvZTJvRG9jLnhtbFBLBQYAAAAABgAGAFkBAACwBQ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WIFI连接不上</w:t>
                        </w:r>
                      </w:p>
                    </w:txbxContent>
                  </v:textbox>
                </v:shape>
                <v:shape id="自选图形 9374" o:spid="_x0000_s1026" o:spt="32" type="#_x0000_t32" style="position:absolute;left:1163955;top:377825;flip:x;height:217805;width:3810;" filled="f" stroked="t" coordsize="21600,21600" o:gfxdata="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LXDkbSAAAABQEAAA8AAAAA&#10;AAAAAQAgAAAAIgAAAGRycy9kb3ducmV2LnhtbFBLAQIUABQAAAAIAIdO4kBg3qNBGgIAAAEEAAAO&#10;AAAAAAAAAAEAIAAAACEBAABkcnMvZTJvRG9jLnhtbFBLBQYAAAAABgAGAFkBAACtBQAAAAA=&#10;">
                  <v:fill on="f" focussize="0,0"/>
                  <v:stroke color="#000000" joinstyle="round" startarrowwidth="narrow" startarrowlength="short" endarrow="block"/>
                  <v:imagedata o:title=""/>
                  <o:lock v:ext="edit" aspectratio="f"/>
                </v:shape>
                <v:shape id="自选图形 9375" o:spid="_x0000_s1026" o:spt="4" type="#_x0000_t4" style="position:absolute;left:153670;top:595630;height:706120;width:2019935;" fillcolor="#FFFFFF" filled="t" stroked="t" coordsize="21600,21600" o:gfxdata="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dl9R+1AAAAAUBAAAP&#10;AAAAAAAAAAEAIAAAACIAAABkcnMvZG93bnJldi54bWxQSwECFAAUAAAACACHTuJAl69gMBwCAAA0&#10;BAAADgAAAAAAAAABACAAAAAjAQAAZHJzL2Uyb0RvYy54bWxQSwUGAAAAAAYABgBZAQAAsQUAAAAA&#10;">
                  <v:fill on="t" focussize="0,0"/>
                  <v:stroke color="#000000" joinstyle="miter" startarrowwidth="narrow" startarrowlength="short"/>
                  <v:imagedata o:title=""/>
                  <o:lock v:ext="edit" aspectratio="f"/>
                </v:shape>
                <v:shape id="文本框 9376" o:spid="_x0000_s1026" o:spt="202" type="#_x0000_t202" style="position:absolute;left:387350;top:789305;height:487045;width:1592580;" fillcolor="#FFFFFF" filled="t" stroked="f" coordsize="21600,21600" o:gfxdata="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CzWrXUAAAABQEAAA8AAAAAAAAA&#10;AQAgAAAAIgAAAGRycy9kb3ducmV2LnhtbFBLAQIUABQAAAAIAIdO4kApd7mN3AEAAKMDAAAOAAAA&#10;AAAAAAEAIAAAACM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检查主板四合一芯片焊接是否OK</w:t>
                        </w:r>
                      </w:p>
                      <w:p>
                        <w:pPr>
                          <w:jc w:val="center"/>
                          <w:rPr>
                            <w:sz w:val="18"/>
                            <w:szCs w:val="18"/>
                          </w:rPr>
                        </w:pPr>
                      </w:p>
                    </w:txbxContent>
                  </v:textbox>
                </v:shape>
                <v:shape id="自选图形 9377" o:spid="_x0000_s1026" o:spt="32" type="#_x0000_t32" style="position:absolute;left:2173605;top:948690;height:635;width:698500;" filled="f" stroked="t" coordsize="21600,21600" o:gfxdata="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6IAD01QAAAAUBAAAPAAAAAAAAAAEAIAAA&#10;ACIAAABkcnMvZG93bnJldi54bWxQSwECFAAUAAAACACHTuJArCEESw8CAAD2AwAADgAAAAAAAAAB&#10;ACAAAAAkAQAAZHJzL2Uyb0RvYy54bWxQSwUGAAAAAAYABgBZAQAApQUAAAAA&#10;">
                  <v:fill on="f" focussize="0,0"/>
                  <v:stroke color="#000000" joinstyle="round" startarrowwidth="narrow" startarrowlength="short" endarrow="block"/>
                  <v:imagedata o:title=""/>
                  <o:lock v:ext="edit" aspectratio="f"/>
                </v:shape>
                <v:shape id="文本框 9378" o:spid="_x0000_s1026" o:spt="202" type="#_x0000_t202" style="position:absolute;left:2872105;top:678815;height:539750;width:1684020;" fillcolor="#FFFFFF" filled="t" stroked="t" coordsize="21600,21600" o:gfxdata="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eLyqr1QAA&#10;AAUBAAAPAAAAAAAAAAEAIAAAACIAAABkcnMvZG93bnJldi54bWxQSwECFAAUAAAACACHTuJAbWb7&#10;JSECAABEBAAADgAAAAAAAAABACAAAAAkAQAAZHJzL2Uyb0RvYy54bWxQSwUGAAAAAAYABgBZAQAA&#10;twUAAAAA&#10;">
                  <v:fill on="t" focussize="0,0"/>
                  <v:stroke color="#000000" joinstyle="miter" startarrowwidth="narrow" startarrowlength="short"/>
                  <v:imagedata o:title=""/>
                  <o:lock v:ext="edit" aspectratio="f"/>
                  <v:textbox>
                    <w:txbxContent>
                      <w:p>
                        <w:pPr>
                          <w:spacing w:line="0" w:lineRule="atLeast"/>
                          <w:rPr>
                            <w:rFonts w:hint="default" w:ascii="宋体" w:hAnsi="宋体"/>
                            <w:kern w:val="0"/>
                            <w:sz w:val="18"/>
                            <w:szCs w:val="18"/>
                            <w:lang w:val="en-US" w:eastAsia="zh-CN"/>
                          </w:rPr>
                        </w:pPr>
                        <w:r>
                          <w:rPr>
                            <w:rFonts w:hint="eastAsia" w:ascii="宋体" w:hAnsi="宋体"/>
                            <w:kern w:val="0"/>
                            <w:sz w:val="18"/>
                            <w:szCs w:val="18"/>
                            <w:lang w:eastAsia="zh-CN"/>
                          </w:rPr>
                          <w:t>测试VCN33_WBT/AVDD18_WBT)电压是否OK，补焊</w:t>
                        </w:r>
                        <w:r>
                          <w:rPr>
                            <w:rFonts w:hint="eastAsia" w:ascii="宋体" w:hAnsi="宋体"/>
                            <w:kern w:val="0"/>
                            <w:sz w:val="18"/>
                            <w:szCs w:val="18"/>
                            <w:lang w:val="en-US" w:eastAsia="zh-CN"/>
                          </w:rPr>
                          <w:t>WCN芯片</w:t>
                        </w:r>
                      </w:p>
                    </w:txbxContent>
                  </v:textbox>
                </v:shape>
                <v:shape id="自选图形 9379" o:spid="_x0000_s1026" o:spt="32" type="#_x0000_t32" style="position:absolute;left:1163955;top:1301750;height:197485;width:635;" filled="f" stroked="t" coordsize="21600,21600" o:gfxdata="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iAA9NUAAAAFAQAADwAAAAAAAAABACAA&#10;AAAiAAAAZHJzL2Rvd25yZXYueG1sUEsBAhQAFAAAAAgAh07iQNeO1CgQAgAA9wMAAA4AAAAAAAAA&#10;AQAgAAAAJAEAAGRycy9lMm9Eb2MueG1sUEsFBgAAAAAGAAYAWQEAAKYFAAAAAA==&#10;">
                  <v:fill on="f" focussize="0,0"/>
                  <v:stroke color="#000000" joinstyle="round" startarrowwidth="narrow" startarrowlength="short" endarrow="block"/>
                  <v:imagedata o:title=""/>
                  <o:lock v:ext="edit" aspectratio="f"/>
                </v:shape>
                <v:shape id="文本框 9380" o:spid="_x0000_s1026" o:spt="202" type="#_x0000_t202" style="position:absolute;left:911225;top:1240790;height:360045;width:257810;" fillcolor="#FFFFFF" filled="t" stroked="f" coordsize="21600,21600" o:gfxdata="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ws1q11AAAAAUBAAAPAAAAAAAAAAEA&#10;IAAAACIAAABkcnMvZG93bnJldi54bWxQSwECFAAUAAAACACHTuJAxTMG4toBAACjAwAADgAAAAAA&#10;AAABACAAAAAjAQAAZHJzL2Uyb0RvYy54bWxQSwUGAAAAAAYABgBZAQAAbw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381" o:spid="_x0000_s1026" o:spt="4" type="#_x0000_t4" style="position:absolute;left:154940;top:1499235;height:704850;width:2018665;" fillcolor="#FFFFFF" filled="t" stroked="t" coordsize="21600,21600" o:gfxdata="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2X1H7UAAAABQEA&#10;AA8AAAAAAAAAAQAgAAAAIgAAAGRycy9kb3ducmV2LnhtbFBLAQIUABQAAAAIAIdO4kDGIffrHgIA&#10;ADUEAAAOAAAAAAAAAAEAIAAAACMBAABkcnMvZTJvRG9jLnhtbFBLBQYAAAAABgAGAFkBAACzBQAA&#10;AAA=&#10;">
                  <v:fill on="t" focussize="0,0"/>
                  <v:stroke color="#000000" joinstyle="miter" startarrowwidth="narrow" startarrowlength="short"/>
                  <v:imagedata o:title=""/>
                  <o:lock v:ext="edit" aspectratio="f"/>
                </v:shape>
                <v:shape id="文本框 9382" o:spid="_x0000_s1026" o:spt="202" type="#_x0000_t202" style="position:absolute;left:364490;top:1739265;height:251460;width:1648460;" fillcolor="#FFFFFF" filled="t" stroked="f" coordsize="21600,21600" o:gfxdata="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ws1q11AAAAAUBAAAPAAAAAAAAAAEA&#10;IAAAACIAAABkcnMvZG93bnJldi54bWxQSwECFAAUAAAACACHTuJA9Fv/6doBAACkAwAADgAAAAAA&#10;AAABACAAAAAj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检查wifi天线通路是否OK</w:t>
                        </w:r>
                      </w:p>
                    </w:txbxContent>
                  </v:textbox>
                </v:shape>
                <v:shape id="文本框 9383" o:spid="_x0000_s1026" o:spt="202" type="#_x0000_t202" style="position:absolute;left:2872105;top:1561465;height:607695;width:1684020;" fillcolor="#FFFFFF" filled="t" stroked="t" coordsize="21600,21600" o:gfxdata="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4vKqvVAAAA&#10;BQEAAA8AAAAAAAAAAQAgAAAAIgAAAGRycy9kb3ducmV2LnhtbFBLAQIUABQAAAAIAIdO4kCZIRVk&#10;IAIAAEUEAAAOAAAAAAAAAAEAIAAAACQBAABkcnMvZTJvRG9jLnhtbFBLBQYAAAAABgAGAFkBAAC2&#10;BQAAAAA=&#10;">
                  <v:fill on="t" focussize="0,0"/>
                  <v:stroke color="#000000" joinstyle="miter" startarrowwidth="narrow" startarrowlength="short"/>
                  <v:imagedata o:title=""/>
                  <o:lock v:ext="edit" aspectratio="f"/>
                  <v:textbox>
                    <w:txbxContent>
                      <w:p>
                        <w:pPr>
                          <w:jc w:val="left"/>
                          <w:rPr>
                            <w:rFonts w:ascii="宋体" w:hAnsi="宋体"/>
                            <w:kern w:val="0"/>
                            <w:sz w:val="18"/>
                            <w:szCs w:val="18"/>
                            <w:lang w:eastAsia="zh-CN"/>
                          </w:rPr>
                        </w:pPr>
                        <w:r>
                          <w:rPr>
                            <w:rFonts w:hint="eastAsia" w:ascii="宋体" w:hAnsi="宋体"/>
                            <w:kern w:val="0"/>
                            <w:sz w:val="18"/>
                            <w:szCs w:val="18"/>
                            <w:lang w:eastAsia="zh-CN"/>
                          </w:rPr>
                          <w:t>重新安装天线，或加焊或者更换天线外围器件</w:t>
                        </w:r>
                      </w:p>
                    </w:txbxContent>
                  </v:textbox>
                </v:shape>
                <v:shape id="自选图形 9384" o:spid="_x0000_s1026" o:spt="32" type="#_x0000_t32" style="position:absolute;left:1163320;top:2204085;flip:x;height:252730;width:1270;" filled="f" stroked="t" coordsize="21600,21600" o:gfxdata="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LXDkbSAAAABQEAAA8AAAAA&#10;AAAAAQAgAAAAIgAAAGRycy9kb3ducmV2LnhtbFBLAQIUABQAAAAIAIdO4kAms/fEGgIAAAIEAAAO&#10;AAAAAAAAAAEAIAAAACEBAABkcnMvZTJvRG9jLnhtbFBLBQYAAAAABgAGAFkBAACtBQAAAAA=&#10;">
                  <v:fill on="f" focussize="0,0"/>
                  <v:stroke color="#000000" joinstyle="round" startarrowwidth="narrow" startarrowlength="short" endarrow="block"/>
                  <v:imagedata o:title=""/>
                  <o:lock v:ext="edit" aspectratio="f"/>
                </v:shape>
                <v:shape id="文本框 9385" o:spid="_x0000_s1026" o:spt="202" type="#_x0000_t202" style="position:absolute;left:911225;top:2204085;height:360680;width:257810;" fillcolor="#FFFFFF" filled="t" stroked="f" coordsize="21600,21600" o:gfxdata="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ws1q11AAAAAUBAAAPAAAAAAAAAAEA&#10;IAAAACIAAABkcnMvZG93bnJldi54bWxQSwECFAAUAAAACACHTuJAYuuKV9oBAACjAwAADgAAAAAA&#10;AAABACAAAAAjAQAAZHJzL2Uyb0RvYy54bWxQSwUGAAAAAAYABgBZAQAAbw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386" o:spid="_x0000_s1026" o:spt="176" type="#_x0000_t176" style="position:absolute;left:224155;top:2456815;height:323850;width:2012315;" fillcolor="#FFFFFF" filled="t" stroked="t" coordsize="21600,21600" o:gfxdata="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ljvvN&#10;1QAAAAUBAAAPAAAAAAAAAAEAIAAAACIAAABkcnMvZG93bnJldi54bWxQSwECFAAUAAAACACHTuJA&#10;+GVzsiQCAABJBAAADgAAAAAAAAABACAAAAAkAQAAZHJzL2Uyb0RvYy54bWxQSwUGAAAAAAYABgBZ&#10;AQAAugUAAAAA&#10;">
                  <v:fill on="t" focussize="0,0"/>
                  <v:stroke color="#000000" joinstyle="miter"/>
                  <v:imagedata o:title=""/>
                  <o:lock v:ext="edit" aspectratio="f"/>
                </v:shape>
                <v:shape id="文本框 9387" o:spid="_x0000_s1026" o:spt="202" type="#_x0000_t202" style="position:absolute;left:2176780;top:678815;height:241300;width:597535;" fillcolor="#FFFFFF" filled="t" stroked="f" coordsize="21600,21600" o:gfxdata="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8LNatdQAAAAFAQAADwAAAAAAAAAB&#10;ACAAAAAiAAAAZHJzL2Rvd25yZXYueG1sUEsBAhQAFAAAAAgAh07iQMD4g1fbAQAAow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文本框 9388" o:spid="_x0000_s1026" o:spt="202" type="#_x0000_t202" style="position:absolute;left:2172335;top:1600835;height:241300;width:599440;" fillcolor="#FFFFFF" filled="t" stroked="f" coordsize="21600,21600" o:gfxdata="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8LNatdQAAAAFAQAADwAAAAAAAAAB&#10;ACAAAAAiAAAAZHJzL2Rvd25yZXYueG1sUEsBAhQAFAAAAAgAh07iQLI4yKTbAQAApA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文本框 9389" o:spid="_x0000_s1026" o:spt="202" type="#_x0000_t202" style="position:absolute;left:259715;top:2520950;height:224790;width:1889125;" fillcolor="#FFFFFF" filled="t" stroked="f" coordsize="21600,21600" o:gfxdata="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CzWrXUAAAABQEAAA8AAAAAAAAAAQAg&#10;AAAAIgAAAGRycy9kb3ducmV2LnhtbFBLAQIUABQAAAAIAIdO4kBZnwhr2QEAAKQDAAAOAAAAAAAA&#10;AAEAIAAAACMBAABkcnMvZTJvRG9jLnhtbFBLBQYAAAAABgAGAFkBAABu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重焊或更换CPU芯片</w:t>
                        </w:r>
                      </w:p>
                    </w:txbxContent>
                  </v:textbox>
                </v:shape>
                <v:shape id="自选图形 9390" o:spid="_x0000_s1026" o:spt="32" type="#_x0000_t32" style="position:absolute;left:2169160;top:1858645;height:635;width:698500;" filled="f" stroked="t" coordsize="21600,21600" o:gfxdata="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6IAD01QAAAAUBAAAPAAAAAAAAAAEAIAAA&#10;ACIAAABkcnMvZG93bnJldi54bWxQSwECFAAUAAAACACHTuJAPiAW8A8CAAD3AwAADgAAAAAAAAAB&#10;ACAAAAAkAQAAZHJzL2Uyb0RvYy54bWxQSwUGAAAAAAYABgBZAQAApQUAAAAA&#10;">
                  <v:fill on="f" focussize="0,0"/>
                  <v:stroke color="#000000" joinstyle="round" startarrowwidth="narrow" startarrowlength="short" endarrow="block"/>
                  <v:imagedata o:title=""/>
                  <o:lock v:ext="edit" aspectratio="f"/>
                </v:shape>
                <w10:wrap type="none"/>
                <w10:anchorlock/>
              </v:group>
            </w:pict>
          </mc:Fallback>
        </mc:AlternateContent>
      </w:r>
    </w:p>
    <w:p>
      <w:pPr>
        <w:widowControl/>
        <w:tabs>
          <w:tab w:val="left" w:pos="780"/>
        </w:tabs>
        <w:suppressAutoHyphens w:val="0"/>
        <w:snapToGrid w:val="0"/>
        <w:spacing w:line="360" w:lineRule="auto"/>
        <w:ind w:left="630"/>
        <w:rPr>
          <w:rFonts w:ascii="宋体" w:hAnsi="宋体"/>
          <w:sz w:val="24"/>
        </w:rPr>
      </w:pPr>
      <w:r>
        <w:rPr>
          <w:rFonts w:hint="eastAsia" w:ascii="宋体" w:hAnsi="宋体"/>
        </w:rPr>
        <w:br w:type="textWrapping"/>
      </w:r>
      <w:r>
        <w:rPr>
          <w:rFonts w:hint="eastAsia" w:ascii="宋体" w:hAnsi="宋体"/>
          <w:sz w:val="24"/>
        </w:rPr>
        <w:t>本节电路图信号汇总：</w:t>
      </w:r>
    </w:p>
    <w:tbl>
      <w:tblPr>
        <w:tblStyle w:val="33"/>
        <w:tblW w:w="9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5"/>
        <w:gridCol w:w="3426"/>
        <w:gridCol w:w="3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napToGrid w:val="0"/>
              <w:spacing w:before="120" w:after="120"/>
              <w:rPr>
                <w:rFonts w:ascii="宋体" w:hAnsi="宋体" w:cs="Arial"/>
                <w:b/>
                <w:spacing w:val="-4"/>
                <w:sz w:val="22"/>
                <w:szCs w:val="22"/>
              </w:rPr>
            </w:pPr>
            <w:r>
              <w:rPr>
                <w:rFonts w:hint="eastAsia" w:ascii="宋体" w:hAnsi="宋体" w:cs="Arial"/>
                <w:b/>
                <w:spacing w:val="-4"/>
                <w:sz w:val="22"/>
                <w:szCs w:val="22"/>
              </w:rPr>
              <w:t>信号名称</w:t>
            </w:r>
          </w:p>
        </w:tc>
        <w:tc>
          <w:tcPr>
            <w:tcW w:w="3426"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napToGrid w:val="0"/>
              <w:spacing w:before="120" w:after="120"/>
              <w:ind w:right="-288" w:rightChars="-137"/>
              <w:rPr>
                <w:rFonts w:ascii="宋体" w:hAnsi="宋体" w:cs="Arial"/>
                <w:b/>
                <w:spacing w:val="-4"/>
                <w:sz w:val="22"/>
                <w:szCs w:val="22"/>
              </w:rPr>
            </w:pPr>
            <w:r>
              <w:rPr>
                <w:rFonts w:hint="eastAsia" w:ascii="宋体" w:hAnsi="宋体" w:cs="Arial"/>
                <w:b/>
                <w:spacing w:val="-4"/>
                <w:sz w:val="22"/>
                <w:szCs w:val="22"/>
              </w:rPr>
              <w:t>功能详细说明</w:t>
            </w:r>
          </w:p>
        </w:tc>
        <w:tc>
          <w:tcPr>
            <w:tcW w:w="3756" w:type="dxa"/>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snapToGrid w:val="0"/>
              <w:spacing w:before="120" w:after="120"/>
              <w:ind w:right="-288" w:rightChars="-137"/>
              <w:rPr>
                <w:rFonts w:ascii="宋体" w:hAnsi="宋体" w:cs="Arial"/>
                <w:b/>
                <w:spacing w:val="-4"/>
                <w:sz w:val="22"/>
                <w:szCs w:val="22"/>
              </w:rPr>
            </w:pPr>
            <w:r>
              <w:rPr>
                <w:rFonts w:hint="eastAsia" w:ascii="宋体" w:hAnsi="宋体" w:cs="Arial"/>
                <w:b/>
                <w:spacing w:val="-4"/>
                <w:sz w:val="22"/>
                <w:szCs w:val="22"/>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rPr>
                <w:rFonts w:ascii="宋体" w:hAnsi="宋体" w:cs="Arial"/>
                <w:spacing w:val="-4"/>
                <w:sz w:val="22"/>
                <w:szCs w:val="22"/>
                <w:lang w:eastAsia="zh-CN"/>
              </w:rPr>
            </w:pPr>
            <w:r>
              <w:rPr>
                <w:rFonts w:hint="eastAsia" w:ascii="宋体" w:hAnsi="宋体" w:cs="Arial"/>
                <w:spacing w:val="-4"/>
                <w:sz w:val="22"/>
                <w:szCs w:val="22"/>
                <w:lang w:eastAsia="zh-CN"/>
              </w:rPr>
              <w:t>WB_SDATA</w:t>
            </w:r>
          </w:p>
        </w:tc>
        <w:tc>
          <w:tcPr>
            <w:tcW w:w="342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r>
              <w:rPr>
                <w:rFonts w:hint="eastAsia" w:ascii="宋体" w:hAnsi="宋体" w:cs="Arial"/>
                <w:spacing w:val="-4"/>
                <w:sz w:val="22"/>
                <w:szCs w:val="22"/>
                <w:lang w:eastAsia="zh-CN"/>
              </w:rPr>
              <w:t>WIFI/BT数据信号</w:t>
            </w:r>
          </w:p>
        </w:tc>
        <w:tc>
          <w:tcPr>
            <w:tcW w:w="375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r>
              <w:rPr>
                <w:rFonts w:hint="eastAsia" w:ascii="宋体" w:hAnsi="宋体" w:cs="Arial"/>
                <w:spacing w:val="-4"/>
                <w:sz w:val="22"/>
                <w:szCs w:val="22"/>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rPr>
                <w:rFonts w:ascii="宋体" w:hAnsi="宋体" w:cs="Arial"/>
                <w:spacing w:val="-4"/>
                <w:sz w:val="22"/>
                <w:szCs w:val="22"/>
                <w:lang w:eastAsia="zh-CN"/>
              </w:rPr>
            </w:pPr>
            <w:r>
              <w:rPr>
                <w:rFonts w:hint="eastAsia" w:ascii="宋体" w:hAnsi="宋体" w:cs="Arial"/>
                <w:spacing w:val="-4"/>
                <w:sz w:val="22"/>
                <w:szCs w:val="22"/>
                <w:lang w:eastAsia="zh-CN"/>
              </w:rPr>
              <w:t>WB_SCLK</w:t>
            </w:r>
          </w:p>
        </w:tc>
        <w:tc>
          <w:tcPr>
            <w:tcW w:w="342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r>
              <w:rPr>
                <w:rFonts w:hint="eastAsia" w:ascii="宋体" w:hAnsi="宋体" w:cs="Arial"/>
                <w:spacing w:val="-4"/>
                <w:sz w:val="22"/>
                <w:szCs w:val="22"/>
                <w:lang w:eastAsia="zh-CN"/>
              </w:rPr>
              <w:t>WIFI/BT数据传输CLK信号</w:t>
            </w:r>
          </w:p>
        </w:tc>
        <w:tc>
          <w:tcPr>
            <w:tcW w:w="375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r>
              <w:rPr>
                <w:rFonts w:hint="eastAsia" w:ascii="宋体" w:hAnsi="宋体" w:cs="Arial"/>
                <w:spacing w:val="-4"/>
                <w:sz w:val="22"/>
                <w:szCs w:val="22"/>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rPr>
                <w:rFonts w:ascii="宋体" w:hAnsi="宋体" w:cs="Arial"/>
                <w:spacing w:val="-4"/>
                <w:sz w:val="22"/>
                <w:szCs w:val="22"/>
                <w:lang w:eastAsia="zh-CN"/>
              </w:rPr>
            </w:pPr>
            <w:r>
              <w:rPr>
                <w:rFonts w:ascii="宋体" w:hAnsi="宋体" w:cs="Arial"/>
                <w:spacing w:val="-4"/>
                <w:sz w:val="22"/>
                <w:szCs w:val="22"/>
                <w:lang w:eastAsia="zh-CN"/>
              </w:rPr>
              <w:t>WB_CTRL0</w:t>
            </w:r>
            <w:r>
              <w:rPr>
                <w:rFonts w:hint="eastAsia" w:ascii="宋体" w:hAnsi="宋体" w:cs="Arial"/>
                <w:spacing w:val="-4"/>
                <w:sz w:val="22"/>
                <w:szCs w:val="22"/>
                <w:lang w:eastAsia="zh-CN"/>
              </w:rPr>
              <w:t>~</w:t>
            </w:r>
            <w:r>
              <w:rPr>
                <w:rFonts w:ascii="宋体" w:hAnsi="宋体" w:cs="Arial"/>
                <w:spacing w:val="-4"/>
                <w:sz w:val="22"/>
                <w:szCs w:val="22"/>
                <w:lang w:eastAsia="zh-CN"/>
              </w:rPr>
              <w:t xml:space="preserve"> WB_CTRL</w:t>
            </w:r>
            <w:r>
              <w:rPr>
                <w:rFonts w:hint="eastAsia" w:ascii="宋体" w:hAnsi="宋体" w:cs="Arial"/>
                <w:spacing w:val="-4"/>
                <w:sz w:val="22"/>
                <w:szCs w:val="22"/>
                <w:lang w:eastAsia="zh-CN"/>
              </w:rPr>
              <w:t>5</w:t>
            </w:r>
          </w:p>
        </w:tc>
        <w:tc>
          <w:tcPr>
            <w:tcW w:w="342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r>
              <w:rPr>
                <w:rFonts w:hint="eastAsia" w:ascii="宋体" w:hAnsi="宋体" w:cs="Arial"/>
                <w:spacing w:val="-4"/>
                <w:sz w:val="22"/>
                <w:szCs w:val="22"/>
                <w:lang w:eastAsia="zh-CN"/>
              </w:rPr>
              <w:t>WIFI/BT控制信号</w:t>
            </w:r>
          </w:p>
        </w:tc>
        <w:tc>
          <w:tcPr>
            <w:tcW w:w="375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r>
              <w:rPr>
                <w:rFonts w:hint="eastAsia" w:ascii="宋体" w:hAnsi="宋体" w:cs="Arial"/>
                <w:spacing w:val="-4"/>
                <w:sz w:val="22"/>
                <w:szCs w:val="22"/>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rPr>
                <w:rFonts w:ascii="宋体" w:hAnsi="宋体" w:cs="Arial"/>
                <w:spacing w:val="-4"/>
                <w:sz w:val="22"/>
                <w:szCs w:val="22"/>
                <w:lang w:eastAsia="zh-CN"/>
              </w:rPr>
            </w:pPr>
            <w:r>
              <w:rPr>
                <w:rFonts w:ascii="宋体" w:hAnsi="宋体" w:cs="Arial"/>
                <w:spacing w:val="-4"/>
                <w:sz w:val="22"/>
                <w:szCs w:val="22"/>
                <w:lang w:eastAsia="zh-CN"/>
              </w:rPr>
              <w:t>CLK_IN_WCN</w:t>
            </w:r>
          </w:p>
        </w:tc>
        <w:tc>
          <w:tcPr>
            <w:tcW w:w="342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r>
              <w:rPr>
                <w:rFonts w:hint="eastAsia" w:ascii="宋体" w:hAnsi="宋体" w:cs="Arial"/>
                <w:spacing w:val="-4"/>
                <w:sz w:val="22"/>
                <w:szCs w:val="22"/>
                <w:lang w:eastAsia="zh-CN"/>
              </w:rPr>
              <w:t>时钟信号</w:t>
            </w:r>
          </w:p>
        </w:tc>
        <w:tc>
          <w:tcPr>
            <w:tcW w:w="375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r>
              <w:rPr>
                <w:rFonts w:hint="eastAsia" w:ascii="宋体" w:hAnsi="宋体" w:cs="Arial"/>
                <w:spacing w:val="-4"/>
                <w:sz w:val="22"/>
                <w:szCs w:val="22"/>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rPr>
                <w:rFonts w:ascii="宋体" w:hAnsi="宋体" w:cs="Arial"/>
                <w:spacing w:val="-4"/>
                <w:sz w:val="22"/>
                <w:szCs w:val="22"/>
                <w:lang w:eastAsia="zh-CN"/>
              </w:rPr>
            </w:pPr>
            <w:r>
              <w:rPr>
                <w:rFonts w:ascii="宋体" w:hAnsi="宋体" w:cs="Arial"/>
                <w:spacing w:val="-4"/>
                <w:sz w:val="22"/>
                <w:szCs w:val="22"/>
                <w:lang w:eastAsia="zh-CN"/>
              </w:rPr>
              <w:t>WIFI_5G_0</w:t>
            </w:r>
          </w:p>
        </w:tc>
        <w:tc>
          <w:tcPr>
            <w:tcW w:w="342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r>
              <w:rPr>
                <w:rFonts w:hint="eastAsia" w:ascii="宋体" w:hAnsi="宋体" w:cs="Arial"/>
                <w:spacing w:val="-4"/>
                <w:sz w:val="22"/>
                <w:szCs w:val="22"/>
                <w:lang w:eastAsia="zh-CN"/>
              </w:rPr>
              <w:t>WIFI 5G MIMIO1(多输入多输出)</w:t>
            </w:r>
          </w:p>
        </w:tc>
        <w:tc>
          <w:tcPr>
            <w:tcW w:w="375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rPr>
                <w:rFonts w:ascii="宋体" w:hAnsi="宋体" w:cs="Arial"/>
                <w:spacing w:val="-4"/>
                <w:sz w:val="22"/>
                <w:szCs w:val="22"/>
                <w:lang w:eastAsia="zh-CN"/>
              </w:rPr>
            </w:pPr>
            <w:r>
              <w:rPr>
                <w:rFonts w:ascii="宋体" w:hAnsi="宋体" w:cs="Arial"/>
                <w:spacing w:val="-4"/>
                <w:sz w:val="22"/>
                <w:szCs w:val="22"/>
                <w:lang w:eastAsia="zh-CN"/>
              </w:rPr>
              <w:t>WIFI_5G_</w:t>
            </w:r>
            <w:r>
              <w:rPr>
                <w:rFonts w:hint="eastAsia" w:ascii="宋体" w:hAnsi="宋体" w:cs="Arial"/>
                <w:spacing w:val="-4"/>
                <w:sz w:val="22"/>
                <w:szCs w:val="22"/>
                <w:lang w:eastAsia="zh-CN"/>
              </w:rPr>
              <w:t>1</w:t>
            </w:r>
          </w:p>
        </w:tc>
        <w:tc>
          <w:tcPr>
            <w:tcW w:w="342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r>
              <w:rPr>
                <w:rFonts w:hint="eastAsia" w:ascii="宋体" w:hAnsi="宋体" w:cs="Arial"/>
                <w:spacing w:val="-4"/>
                <w:sz w:val="22"/>
                <w:szCs w:val="22"/>
                <w:lang w:eastAsia="zh-CN"/>
              </w:rPr>
              <w:t>WIFI 5G MIMIO2(多输入多输出)</w:t>
            </w:r>
          </w:p>
        </w:tc>
        <w:tc>
          <w:tcPr>
            <w:tcW w:w="375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rPr>
                <w:rFonts w:ascii="宋体" w:hAnsi="宋体" w:cs="Arial"/>
                <w:spacing w:val="-4"/>
                <w:sz w:val="22"/>
                <w:szCs w:val="22"/>
                <w:lang w:eastAsia="zh-CN"/>
              </w:rPr>
            </w:pPr>
            <w:r>
              <w:rPr>
                <w:rFonts w:ascii="宋体" w:hAnsi="宋体" w:cs="Arial"/>
                <w:spacing w:val="-4"/>
                <w:sz w:val="22"/>
                <w:szCs w:val="22"/>
                <w:lang w:eastAsia="zh-CN"/>
              </w:rPr>
              <w:t>WIFI_</w:t>
            </w:r>
            <w:r>
              <w:rPr>
                <w:rFonts w:hint="eastAsia" w:ascii="宋体" w:hAnsi="宋体" w:cs="Arial"/>
                <w:spacing w:val="-4"/>
                <w:sz w:val="22"/>
                <w:szCs w:val="22"/>
                <w:lang w:eastAsia="zh-CN"/>
              </w:rPr>
              <w:t>2.4</w:t>
            </w:r>
            <w:r>
              <w:rPr>
                <w:rFonts w:ascii="宋体" w:hAnsi="宋体" w:cs="Arial"/>
                <w:spacing w:val="-4"/>
                <w:sz w:val="22"/>
                <w:szCs w:val="22"/>
                <w:lang w:eastAsia="zh-CN"/>
              </w:rPr>
              <w:t>G_0</w:t>
            </w:r>
          </w:p>
        </w:tc>
        <w:tc>
          <w:tcPr>
            <w:tcW w:w="342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r>
              <w:rPr>
                <w:rFonts w:hint="eastAsia" w:ascii="宋体" w:hAnsi="宋体" w:cs="Arial"/>
                <w:spacing w:val="-4"/>
                <w:sz w:val="22"/>
                <w:szCs w:val="22"/>
                <w:lang w:eastAsia="zh-CN"/>
              </w:rPr>
              <w:t>WIFI 2.4G MIMO1(多输入多输出)</w:t>
            </w:r>
          </w:p>
        </w:tc>
        <w:tc>
          <w:tcPr>
            <w:tcW w:w="375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rPr>
                <w:rFonts w:ascii="宋体" w:hAnsi="宋体" w:cs="Arial"/>
                <w:spacing w:val="-4"/>
                <w:sz w:val="22"/>
                <w:szCs w:val="22"/>
                <w:lang w:eastAsia="zh-CN"/>
              </w:rPr>
            </w:pPr>
            <w:r>
              <w:rPr>
                <w:rFonts w:ascii="宋体" w:hAnsi="宋体" w:cs="Arial"/>
                <w:spacing w:val="-4"/>
                <w:sz w:val="22"/>
                <w:szCs w:val="22"/>
                <w:lang w:eastAsia="zh-CN"/>
              </w:rPr>
              <w:t>WIFI_</w:t>
            </w:r>
            <w:r>
              <w:rPr>
                <w:rFonts w:hint="eastAsia" w:ascii="宋体" w:hAnsi="宋体" w:cs="Arial"/>
                <w:spacing w:val="-4"/>
                <w:sz w:val="22"/>
                <w:szCs w:val="22"/>
                <w:lang w:eastAsia="zh-CN"/>
              </w:rPr>
              <w:t>2.4</w:t>
            </w:r>
            <w:r>
              <w:rPr>
                <w:rFonts w:ascii="宋体" w:hAnsi="宋体" w:cs="Arial"/>
                <w:spacing w:val="-4"/>
                <w:sz w:val="22"/>
                <w:szCs w:val="22"/>
                <w:lang w:eastAsia="zh-CN"/>
              </w:rPr>
              <w:t>G_</w:t>
            </w:r>
            <w:r>
              <w:rPr>
                <w:rFonts w:hint="eastAsia" w:ascii="宋体" w:hAnsi="宋体" w:cs="Arial"/>
                <w:spacing w:val="-4"/>
                <w:sz w:val="22"/>
                <w:szCs w:val="22"/>
                <w:lang w:eastAsia="zh-CN"/>
              </w:rPr>
              <w:t>1</w:t>
            </w:r>
          </w:p>
        </w:tc>
        <w:tc>
          <w:tcPr>
            <w:tcW w:w="342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r>
              <w:rPr>
                <w:rFonts w:hint="eastAsia" w:ascii="宋体" w:hAnsi="宋体" w:cs="Arial"/>
                <w:spacing w:val="-4"/>
                <w:sz w:val="22"/>
                <w:szCs w:val="22"/>
                <w:lang w:eastAsia="zh-CN"/>
              </w:rPr>
              <w:t>WIFI 2.4G MIMO2(多输入多输出)</w:t>
            </w:r>
          </w:p>
        </w:tc>
        <w:tc>
          <w:tcPr>
            <w:tcW w:w="375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rPr>
                <w:rFonts w:ascii="宋体" w:hAnsi="宋体" w:cs="Arial"/>
                <w:spacing w:val="-4"/>
                <w:sz w:val="22"/>
                <w:szCs w:val="22"/>
                <w:lang w:eastAsia="zh-CN"/>
              </w:rPr>
            </w:pPr>
          </w:p>
        </w:tc>
        <w:tc>
          <w:tcPr>
            <w:tcW w:w="342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p>
        </w:tc>
        <w:tc>
          <w:tcPr>
            <w:tcW w:w="375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 w:val="22"/>
                <w:szCs w:val="22"/>
                <w:lang w:eastAsia="zh-CN"/>
              </w:rPr>
            </w:pPr>
          </w:p>
        </w:tc>
      </w:tr>
    </w:tbl>
    <w:p>
      <w:pPr>
        <w:pStyle w:val="4"/>
        <w:numPr>
          <w:ilvl w:val="0"/>
          <w:numId w:val="0"/>
        </w:numPr>
        <w:tabs>
          <w:tab w:val="left" w:pos="0"/>
        </w:tabs>
        <w:kinsoku w:val="0"/>
        <w:autoSpaceDE w:val="0"/>
        <w:spacing w:before="100" w:after="50" w:line="360" w:lineRule="auto"/>
        <w:rPr>
          <w:rFonts w:ascii="宋体" w:hAnsi="宋体" w:eastAsia="宋体" w:cs="Arial"/>
        </w:rPr>
      </w:pPr>
      <w:bookmarkStart w:id="34" w:name="_Toc375927863"/>
      <w:r>
        <w:rPr>
          <w:rFonts w:hint="eastAsia" w:ascii="宋体" w:hAnsi="宋体" w:eastAsia="宋体" w:cs="Arial"/>
          <w:lang w:eastAsia="zh-CN"/>
        </w:rPr>
        <w:t xml:space="preserve">3.4 </w:t>
      </w:r>
      <w:r>
        <w:rPr>
          <w:rFonts w:hint="eastAsia" w:ascii="宋体" w:hAnsi="宋体" w:eastAsia="宋体" w:cs="Arial"/>
        </w:rPr>
        <w:t>外围电路</w:t>
      </w:r>
      <w:bookmarkEnd w:id="28"/>
      <w:bookmarkEnd w:id="34"/>
    </w:p>
    <w:p>
      <w:pPr>
        <w:pStyle w:val="4"/>
        <w:numPr>
          <w:ilvl w:val="0"/>
          <w:numId w:val="0"/>
        </w:numPr>
        <w:tabs>
          <w:tab w:val="left" w:pos="0"/>
        </w:tabs>
        <w:spacing w:before="0" w:after="0" w:line="360" w:lineRule="auto"/>
        <w:rPr>
          <w:rFonts w:ascii="宋体" w:hAnsi="宋体" w:eastAsia="宋体"/>
          <w:sz w:val="28"/>
          <w:szCs w:val="28"/>
        </w:rPr>
      </w:pPr>
      <w:bookmarkStart w:id="35" w:name="_Toc375927864"/>
      <w:r>
        <w:rPr>
          <w:rFonts w:hint="eastAsia" w:ascii="宋体" w:hAnsi="宋体" w:eastAsia="宋体"/>
          <w:lang w:eastAsia="zh-CN"/>
        </w:rPr>
        <w:t xml:space="preserve">3.4.1 </w:t>
      </w:r>
      <w:r>
        <w:rPr>
          <w:rFonts w:hint="eastAsia" w:ascii="宋体" w:hAnsi="宋体" w:eastAsia="宋体"/>
        </w:rPr>
        <w:t>显示</w:t>
      </w:r>
      <w:bookmarkEnd w:id="35"/>
    </w:p>
    <w:p>
      <w:pPr>
        <w:widowControl/>
        <w:numPr>
          <w:ilvl w:val="0"/>
          <w:numId w:val="16"/>
        </w:numPr>
        <w:tabs>
          <w:tab w:val="left" w:pos="780"/>
        </w:tabs>
        <w:suppressAutoHyphens w:val="0"/>
        <w:snapToGrid w:val="0"/>
        <w:spacing w:line="360" w:lineRule="auto"/>
        <w:rPr>
          <w:rFonts w:ascii="宋体" w:hAnsi="宋体"/>
          <w:sz w:val="28"/>
          <w:szCs w:val="28"/>
        </w:rPr>
      </w:pPr>
      <w:r>
        <w:rPr>
          <w:rFonts w:hint="eastAsia" w:ascii="宋体" w:hAnsi="宋体"/>
          <w:sz w:val="24"/>
        </w:rPr>
        <w:t>电路原理图：</w:t>
      </w:r>
    </w:p>
    <w:p>
      <w:pPr>
        <w:widowControl/>
        <w:suppressAutoHyphens w:val="0"/>
        <w:snapToGrid w:val="0"/>
        <w:spacing w:line="360" w:lineRule="auto"/>
        <w:rPr>
          <w:sz w:val="20"/>
          <w:szCs w:val="22"/>
        </w:rPr>
      </w:pPr>
      <w:r>
        <w:drawing>
          <wp:inline distT="0" distB="0" distL="114300" distR="114300">
            <wp:extent cx="3863975" cy="1991995"/>
            <wp:effectExtent l="0" t="0" r="9525" b="1905"/>
            <wp:docPr id="3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2"/>
                    <pic:cNvPicPr>
                      <a:picLocks noChangeAspect="1"/>
                    </pic:cNvPicPr>
                  </pic:nvPicPr>
                  <pic:blipFill>
                    <a:blip r:embed="rId33"/>
                    <a:stretch>
                      <a:fillRect/>
                    </a:stretch>
                  </pic:blipFill>
                  <pic:spPr>
                    <a:xfrm>
                      <a:off x="0" y="0"/>
                      <a:ext cx="3863975" cy="1991995"/>
                    </a:xfrm>
                    <a:prstGeom prst="rect">
                      <a:avLst/>
                    </a:prstGeom>
                    <a:noFill/>
                    <a:ln>
                      <a:noFill/>
                    </a:ln>
                  </pic:spPr>
                </pic:pic>
              </a:graphicData>
            </a:graphic>
          </wp:inline>
        </w:drawing>
      </w:r>
      <w:r>
        <w:t xml:space="preserve"> </w:t>
      </w:r>
      <w:r>
        <w:br w:type="textWrapping"/>
      </w:r>
    </w:p>
    <w:p>
      <w:pPr>
        <w:widowControl/>
        <w:numPr>
          <w:ilvl w:val="0"/>
          <w:numId w:val="16"/>
        </w:numPr>
        <w:tabs>
          <w:tab w:val="left" w:pos="780"/>
        </w:tabs>
        <w:suppressAutoHyphens w:val="0"/>
        <w:snapToGrid w:val="0"/>
        <w:spacing w:line="360" w:lineRule="auto"/>
        <w:rPr>
          <w:rFonts w:ascii="宋体" w:hAnsi="宋体"/>
          <w:sz w:val="28"/>
          <w:szCs w:val="28"/>
        </w:rPr>
      </w:pPr>
      <w:r>
        <w:rPr>
          <w:rFonts w:hint="eastAsia" w:ascii="宋体" w:hAnsi="宋体"/>
          <w:sz w:val="24"/>
        </w:rPr>
        <w:t>电路原理分析：</w:t>
      </w:r>
    </w:p>
    <w:p>
      <w:pPr>
        <w:widowControl/>
        <w:ind w:firstLine="660" w:firstLineChars="300"/>
        <w:jc w:val="left"/>
        <w:rPr>
          <w:rFonts w:hint="eastAsia" w:ascii="宋体" w:hAnsi="宋体"/>
          <w:sz w:val="22"/>
          <w:szCs w:val="22"/>
          <w:lang w:eastAsia="zh-CN"/>
        </w:rPr>
      </w:pPr>
      <w:r>
        <w:rPr>
          <w:rFonts w:hint="eastAsia" w:ascii="宋体" w:hAnsi="宋体"/>
          <w:sz w:val="22"/>
          <w:szCs w:val="22"/>
          <w:lang w:eastAsia="zh-CN"/>
        </w:rPr>
        <w:t>J6</w:t>
      </w:r>
      <w:r>
        <w:rPr>
          <w:rFonts w:hint="eastAsia" w:ascii="宋体" w:hAnsi="宋体"/>
          <w:sz w:val="22"/>
          <w:szCs w:val="22"/>
          <w:lang w:val="en-US" w:eastAsia="zh-CN"/>
        </w:rPr>
        <w:t>4</w:t>
      </w:r>
      <w:r>
        <w:rPr>
          <w:rFonts w:hint="eastAsia" w:ascii="宋体" w:hAnsi="宋体"/>
          <w:sz w:val="22"/>
          <w:szCs w:val="22"/>
          <w:lang w:eastAsia="zh-CN"/>
        </w:rPr>
        <w:t>0</w:t>
      </w:r>
      <w:r>
        <w:rPr>
          <w:rFonts w:hint="eastAsia" w:ascii="宋体" w:hAnsi="宋体"/>
          <w:sz w:val="22"/>
          <w:szCs w:val="22"/>
          <w:lang w:val="en-US" w:eastAsia="zh-CN"/>
        </w:rPr>
        <w:t>1</w:t>
      </w:r>
      <w:r>
        <w:rPr>
          <w:rFonts w:hint="eastAsia" w:ascii="宋体" w:hAnsi="宋体"/>
          <w:sz w:val="22"/>
          <w:szCs w:val="22"/>
          <w:lang w:eastAsia="zh-CN"/>
        </w:rPr>
        <w:t>为LCD BTB连接器，用来连接主芯片U1001和AMOLED模组。AMOLED采用MIPI高速信号进行传输，1组CLK，4组DATA</w:t>
      </w:r>
      <w:r>
        <w:rPr>
          <w:rFonts w:ascii="宋体" w:hAnsi="宋体"/>
          <w:sz w:val="22"/>
          <w:szCs w:val="22"/>
          <w:lang w:eastAsia="zh-CN"/>
        </w:rPr>
        <w:t>。</w:t>
      </w:r>
      <w:r>
        <w:rPr>
          <w:rFonts w:hint="eastAsia" w:ascii="宋体" w:hAnsi="宋体"/>
          <w:sz w:val="22"/>
          <w:szCs w:val="22"/>
          <w:lang w:eastAsia="zh-CN"/>
        </w:rPr>
        <w:t>5组MIPI信号的共模抑制电感，用来防止干扰进入LED模组及向外辐射。</w:t>
      </w:r>
      <w:r>
        <w:rPr>
          <w:rFonts w:ascii="宋体" w:hAnsi="宋体"/>
          <w:sz w:val="22"/>
          <w:szCs w:val="22"/>
          <w:lang w:eastAsia="zh-CN"/>
        </w:rPr>
        <w:t>具有帧同步功能，利用</w:t>
      </w:r>
      <w:r>
        <w:rPr>
          <w:rFonts w:hint="eastAsia" w:ascii="宋体" w:hAnsi="宋体"/>
          <w:sz w:val="22"/>
          <w:szCs w:val="22"/>
          <w:lang w:eastAsia="zh-CN"/>
        </w:rPr>
        <w:t>LPTE</w:t>
      </w:r>
      <w:r>
        <w:rPr>
          <w:rFonts w:ascii="宋体" w:hAnsi="宋体"/>
          <w:sz w:val="22"/>
          <w:szCs w:val="22"/>
          <w:lang w:eastAsia="zh-CN"/>
        </w:rPr>
        <w:t>作为数据</w:t>
      </w:r>
      <w:r>
        <w:rPr>
          <w:rFonts w:hint="eastAsia" w:ascii="宋体" w:hAnsi="宋体"/>
          <w:sz w:val="22"/>
          <w:szCs w:val="22"/>
          <w:lang w:eastAsia="zh-CN"/>
        </w:rPr>
        <w:t>传输</w:t>
      </w:r>
      <w:r>
        <w:rPr>
          <w:rFonts w:ascii="宋体" w:hAnsi="宋体"/>
          <w:sz w:val="22"/>
          <w:szCs w:val="22"/>
          <w:lang w:eastAsia="zh-CN"/>
        </w:rPr>
        <w:t>同步信号</w:t>
      </w:r>
      <w:r>
        <w:rPr>
          <w:rFonts w:hint="eastAsia" w:ascii="宋体" w:hAnsi="宋体"/>
          <w:sz w:val="22"/>
          <w:szCs w:val="22"/>
          <w:lang w:eastAsia="zh-CN"/>
        </w:rPr>
        <w:t>，</w:t>
      </w:r>
      <w:r>
        <w:rPr>
          <w:rFonts w:ascii="宋体" w:hAnsi="宋体"/>
          <w:sz w:val="22"/>
          <w:szCs w:val="22"/>
          <w:lang w:eastAsia="zh-CN"/>
        </w:rPr>
        <w:t>避免</w:t>
      </w:r>
      <w:r>
        <w:rPr>
          <w:rFonts w:hint="eastAsia" w:ascii="宋体" w:hAnsi="宋体"/>
          <w:sz w:val="22"/>
          <w:szCs w:val="22"/>
          <w:lang w:eastAsia="zh-CN"/>
        </w:rPr>
        <w:t>分</w:t>
      </w:r>
      <w:r>
        <w:rPr>
          <w:rFonts w:ascii="宋体" w:hAnsi="宋体"/>
          <w:sz w:val="22"/>
          <w:szCs w:val="22"/>
          <w:lang w:eastAsia="zh-CN"/>
        </w:rPr>
        <w:t>屏现象发生。</w:t>
      </w:r>
      <w:r>
        <w:rPr>
          <w:rFonts w:ascii="宋体" w:hAnsi="宋体"/>
          <w:sz w:val="22"/>
          <w:szCs w:val="22"/>
          <w:lang w:eastAsia="zh-CN"/>
        </w:rPr>
        <w:br w:type="textWrapping"/>
      </w:r>
      <w:r>
        <w:rPr>
          <w:rFonts w:hint="eastAsia" w:ascii="宋体" w:hAnsi="宋体"/>
          <w:sz w:val="22"/>
          <w:szCs w:val="22"/>
          <w:lang w:eastAsia="zh-CN"/>
        </w:rPr>
        <w:t xml:space="preserve">    </w:t>
      </w:r>
      <w:r>
        <w:rPr>
          <w:rFonts w:hint="eastAsia" w:ascii="宋体" w:hAnsi="宋体" w:cs="宋体"/>
          <w:sz w:val="22"/>
          <w:szCs w:val="22"/>
          <w:lang w:eastAsia="zh-CN"/>
        </w:rPr>
        <w:t>U2</w:t>
      </w:r>
      <w:r>
        <w:rPr>
          <w:rFonts w:hint="eastAsia" w:ascii="宋体" w:hAnsi="宋体" w:cs="宋体"/>
          <w:sz w:val="22"/>
          <w:szCs w:val="22"/>
          <w:lang w:val="en-US" w:eastAsia="zh-CN"/>
        </w:rPr>
        <w:t>401</w:t>
      </w:r>
      <w:r>
        <w:rPr>
          <w:rFonts w:hint="eastAsia" w:ascii="宋体" w:hAnsi="宋体" w:cs="宋体"/>
          <w:sz w:val="22"/>
          <w:szCs w:val="22"/>
        </w:rPr>
        <w:t>即为</w:t>
      </w:r>
      <w:r>
        <w:rPr>
          <w:rFonts w:hint="eastAsia" w:ascii="宋体" w:hAnsi="宋体" w:cs="宋体"/>
          <w:sz w:val="22"/>
          <w:szCs w:val="22"/>
          <w:lang w:eastAsia="zh-CN"/>
        </w:rPr>
        <w:t>OLED电压驱动</w:t>
      </w:r>
      <w:r>
        <w:rPr>
          <w:rFonts w:hint="eastAsia" w:ascii="宋体" w:hAnsi="宋体" w:cs="宋体"/>
          <w:sz w:val="22"/>
          <w:szCs w:val="22"/>
        </w:rPr>
        <w:t>芯片</w:t>
      </w:r>
      <w:r>
        <w:rPr>
          <w:rFonts w:hint="eastAsia" w:ascii="宋体" w:hAnsi="宋体" w:cs="宋体"/>
          <w:sz w:val="22"/>
          <w:szCs w:val="22"/>
          <w:lang w:eastAsia="zh-CN"/>
        </w:rPr>
        <w:t>,</w:t>
      </w:r>
      <w:r>
        <w:rPr>
          <w:rFonts w:hint="eastAsia" w:ascii="宋体" w:hAnsi="宋体" w:cs="宋体"/>
          <w:sz w:val="22"/>
          <w:szCs w:val="22"/>
        </w:rPr>
        <w:t>输入电压采用V</w:t>
      </w:r>
      <w:r>
        <w:rPr>
          <w:rFonts w:hint="eastAsia" w:ascii="宋体" w:hAnsi="宋体" w:cs="宋体"/>
          <w:sz w:val="22"/>
          <w:szCs w:val="22"/>
          <w:lang w:eastAsia="zh-CN"/>
        </w:rPr>
        <w:t>SYS</w:t>
      </w:r>
      <w:r>
        <w:rPr>
          <w:rFonts w:hint="eastAsia" w:ascii="宋体" w:hAnsi="宋体" w:cs="宋体"/>
          <w:sz w:val="22"/>
          <w:szCs w:val="22"/>
        </w:rPr>
        <w:t>，经过</w:t>
      </w:r>
      <w:r>
        <w:rPr>
          <w:rFonts w:hint="eastAsia" w:ascii="宋体" w:hAnsi="宋体" w:cs="宋体"/>
          <w:sz w:val="22"/>
          <w:szCs w:val="22"/>
          <w:lang w:eastAsia="zh-CN"/>
        </w:rPr>
        <w:t>驱动升压电路</w:t>
      </w:r>
      <w:r>
        <w:rPr>
          <w:rFonts w:hint="eastAsia" w:ascii="宋体" w:hAnsi="宋体" w:cs="宋体"/>
          <w:sz w:val="22"/>
          <w:szCs w:val="22"/>
        </w:rPr>
        <w:t>电路输出</w:t>
      </w:r>
      <w:r>
        <w:rPr>
          <w:rFonts w:hint="eastAsia" w:ascii="宋体" w:hAnsi="宋体" w:cs="宋体"/>
          <w:sz w:val="22"/>
          <w:szCs w:val="22"/>
          <w:lang w:eastAsia="zh-CN"/>
        </w:rPr>
        <w:t>驱动</w:t>
      </w:r>
      <w:r>
        <w:rPr>
          <w:rFonts w:hint="eastAsia" w:ascii="宋体" w:hAnsi="宋体" w:cs="宋体"/>
          <w:sz w:val="22"/>
          <w:szCs w:val="22"/>
        </w:rPr>
        <w:t>电源</w:t>
      </w:r>
      <w:r>
        <w:rPr>
          <w:rFonts w:hint="eastAsia" w:ascii="宋体" w:hAnsi="宋体" w:cs="宋体"/>
          <w:sz w:val="22"/>
          <w:szCs w:val="22"/>
        </w:rPr>
        <w:br w:type="textWrapping"/>
      </w:r>
      <w:r>
        <w:rPr>
          <w:rFonts w:hint="eastAsia" w:ascii="宋体" w:hAnsi="宋体" w:cs="宋体"/>
          <w:sz w:val="22"/>
          <w:szCs w:val="22"/>
          <w:lang w:eastAsia="zh-CN"/>
        </w:rPr>
        <w:t>ELVDD/ELVSS/AVDD_AMOLED，该电压异常会导致屏幕亮度异常。</w:t>
      </w:r>
      <w:r>
        <w:rPr>
          <w:rFonts w:hint="eastAsia" w:ascii="宋体" w:hAnsi="宋体" w:cs="宋体"/>
          <w:color w:val="1F2329"/>
          <w:kern w:val="0"/>
          <w:sz w:val="22"/>
          <w:szCs w:val="22"/>
          <w:lang w:eastAsia="zh-CN" w:bidi="ar"/>
        </w:rPr>
        <w:t>AMOLED是有源矩阵有机发光二极体面板，AMOLED是主动驱动，使其具备低功耗，速度快，高分辨率等特点。</w:t>
      </w:r>
    </w:p>
    <w:p>
      <w:pPr>
        <w:widowControl/>
        <w:numPr>
          <w:ilvl w:val="0"/>
          <w:numId w:val="16"/>
        </w:numPr>
        <w:tabs>
          <w:tab w:val="left" w:pos="780"/>
        </w:tabs>
        <w:suppressAutoHyphens w:val="0"/>
        <w:snapToGrid w:val="0"/>
        <w:spacing w:line="360" w:lineRule="auto"/>
        <w:rPr>
          <w:rFonts w:ascii="宋体" w:hAnsi="宋体"/>
        </w:rPr>
      </w:pPr>
      <w:r>
        <w:rPr>
          <w:rFonts w:hint="eastAsia" w:ascii="宋体" w:hAnsi="宋体" w:cs="宋体"/>
          <w:sz w:val="24"/>
        </w:rPr>
        <w:t>故障分析处理流程</w:t>
      </w:r>
      <w:r>
        <w:rPr>
          <w:rFonts w:hint="eastAsia" w:ascii="宋体" w:hAnsi="宋体"/>
          <w:sz w:val="24"/>
        </w:rPr>
        <w:t>：</w:t>
      </w:r>
    </w:p>
    <w:p>
      <w:pPr>
        <w:spacing w:line="360" w:lineRule="auto"/>
        <w:ind w:firstLine="440" w:firstLineChars="200"/>
        <w:rPr>
          <w:rFonts w:ascii="Arial" w:hAnsi="Arial" w:cs="Arial"/>
          <w:sz w:val="22"/>
          <w:szCs w:val="22"/>
          <w:lang w:eastAsia="zh-CN"/>
        </w:rPr>
      </w:pPr>
      <w:r>
        <w:rPr>
          <w:rFonts w:ascii="Arial" w:hAnsi="Arial" w:cs="Arial"/>
          <w:sz w:val="22"/>
          <w:szCs w:val="22"/>
        </w:rPr>
        <mc:AlternateContent>
          <mc:Choice Requires="wpc">
            <w:drawing>
              <wp:inline distT="0" distB="0" distL="114300" distR="114300">
                <wp:extent cx="5321300" cy="3810000"/>
                <wp:effectExtent l="0" t="0" r="0" b="0"/>
                <wp:docPr id="242" name="画布 939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17" name="文本框 9392"/>
                        <wps:cNvSpPr txBox="1"/>
                        <wps:spPr>
                          <a:xfrm>
                            <a:off x="414655"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主板故障影响</w:t>
                              </w:r>
                              <w:r>
                                <w:rPr>
                                  <w:rFonts w:ascii="宋体" w:hAnsi="宋体"/>
                                  <w:kern w:val="0"/>
                                  <w:sz w:val="18"/>
                                  <w:szCs w:val="18"/>
                                  <w:lang w:eastAsia="zh-CN"/>
                                </w:rPr>
                                <w:t>LCD</w:t>
                              </w:r>
                              <w:r>
                                <w:rPr>
                                  <w:rFonts w:hint="eastAsia" w:ascii="宋体" w:hAnsi="宋体"/>
                                  <w:kern w:val="0"/>
                                  <w:sz w:val="18"/>
                                  <w:szCs w:val="18"/>
                                  <w:lang w:eastAsia="zh-CN"/>
                                </w:rPr>
                                <w:t>无显示</w:t>
                              </w:r>
                            </w:p>
                          </w:txbxContent>
                        </wps:txbx>
                        <wps:bodyPr upright="1"/>
                      </wps:wsp>
                      <wps:wsp>
                        <wps:cNvPr id="218" name="自选图形 9393"/>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219" name="自选图形 9394"/>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220" name="文本框 9395"/>
                        <wps:cNvSpPr txBox="1"/>
                        <wps:spPr>
                          <a:xfrm>
                            <a:off x="511810" y="695960"/>
                            <a:ext cx="1283335" cy="48768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检查主板显示BTB 是否正常，LCD单体确认</w:t>
                              </w:r>
                            </w:p>
                          </w:txbxContent>
                        </wps:txbx>
                        <wps:bodyPr upright="1"/>
                      </wps:wsp>
                      <wps:wsp>
                        <wps:cNvPr id="221" name="自选图形 9396"/>
                        <wps:cNvCnPr/>
                        <wps:spPr>
                          <a:xfrm flipV="1">
                            <a:off x="2173605" y="942975"/>
                            <a:ext cx="698500" cy="5715"/>
                          </a:xfrm>
                          <a:prstGeom prst="straightConnector1">
                            <a:avLst/>
                          </a:prstGeom>
                          <a:ln w="9525" cap="flat" cmpd="sng">
                            <a:solidFill>
                              <a:srgbClr val="000000"/>
                            </a:solidFill>
                            <a:prstDash val="solid"/>
                            <a:headEnd type="none" w="sm" len="sm"/>
                            <a:tailEnd type="triangle" w="med" len="med"/>
                          </a:ln>
                        </wps:spPr>
                        <wps:bodyPr/>
                      </wps:wsp>
                      <wps:wsp>
                        <wps:cNvPr id="222" name="文本框 9397"/>
                        <wps:cNvSpPr txBox="1"/>
                        <wps:spPr>
                          <a:xfrm>
                            <a:off x="2872105" y="581025"/>
                            <a:ext cx="2066925" cy="72390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检查J6</w:t>
                              </w:r>
                              <w:r>
                                <w:rPr>
                                  <w:rFonts w:hint="eastAsia" w:ascii="宋体" w:hAnsi="宋体"/>
                                  <w:kern w:val="0"/>
                                  <w:sz w:val="18"/>
                                  <w:szCs w:val="18"/>
                                  <w:lang w:val="en-US" w:eastAsia="zh-CN"/>
                                </w:rPr>
                                <w:t>4</w:t>
                              </w:r>
                              <w:r>
                                <w:rPr>
                                  <w:rFonts w:hint="eastAsia" w:ascii="宋体" w:hAnsi="宋体"/>
                                  <w:kern w:val="0"/>
                                  <w:sz w:val="18"/>
                                  <w:szCs w:val="18"/>
                                  <w:lang w:eastAsia="zh-CN"/>
                                </w:rPr>
                                <w:t>0</w:t>
                              </w:r>
                              <w:r>
                                <w:rPr>
                                  <w:rFonts w:hint="eastAsia" w:ascii="宋体" w:hAnsi="宋体"/>
                                  <w:kern w:val="0"/>
                                  <w:sz w:val="18"/>
                                  <w:szCs w:val="18"/>
                                  <w:lang w:val="en-US" w:eastAsia="zh-CN"/>
                                </w:rPr>
                                <w:t>1</w:t>
                              </w:r>
                              <w:r>
                                <w:rPr>
                                  <w:rFonts w:hint="eastAsia" w:ascii="宋体" w:hAnsi="宋体"/>
                                  <w:kern w:val="0"/>
                                  <w:sz w:val="18"/>
                                  <w:szCs w:val="18"/>
                                  <w:lang w:eastAsia="zh-CN"/>
                                </w:rPr>
                                <w:t>是否有虚焊或PIN脚扣塌变形痕迹，交叉LCD单体确认单体情况</w:t>
                              </w:r>
                            </w:p>
                          </w:txbxContent>
                        </wps:txbx>
                        <wps:bodyPr upright="1"/>
                      </wps:wsp>
                      <wps:wsp>
                        <wps:cNvPr id="223" name="自选图形 9398"/>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224" name="文本框 9399"/>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225" name="自选图形 9400"/>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226" name="文本框 9401"/>
                        <wps:cNvSpPr txBox="1"/>
                        <wps:spPr>
                          <a:xfrm>
                            <a:off x="364490" y="1739265"/>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t>
                              </w:r>
                              <w:r>
                                <w:rPr>
                                  <w:rFonts w:ascii="宋体" w:hAnsi="宋体"/>
                                  <w:kern w:val="0"/>
                                  <w:sz w:val="18"/>
                                  <w:szCs w:val="18"/>
                                  <w:lang w:eastAsia="zh-CN"/>
                                </w:rPr>
                                <w:t>LCD</w:t>
                              </w:r>
                              <w:r>
                                <w:rPr>
                                  <w:rFonts w:hint="eastAsia" w:ascii="宋体" w:hAnsi="宋体"/>
                                  <w:kern w:val="0"/>
                                  <w:sz w:val="18"/>
                                  <w:szCs w:val="18"/>
                                  <w:lang w:eastAsia="zh-CN"/>
                                </w:rPr>
                                <w:t>的信号是否正常</w:t>
                              </w:r>
                            </w:p>
                          </w:txbxContent>
                        </wps:txbx>
                        <wps:bodyPr upright="1"/>
                      </wps:wsp>
                      <wps:wsp>
                        <wps:cNvPr id="227" name="自选图形 9402"/>
                        <wps:cNvCnPr/>
                        <wps:spPr>
                          <a:xfrm flipV="1">
                            <a:off x="2173605" y="1849120"/>
                            <a:ext cx="698500" cy="2540"/>
                          </a:xfrm>
                          <a:prstGeom prst="straightConnector1">
                            <a:avLst/>
                          </a:prstGeom>
                          <a:ln w="9525" cap="flat" cmpd="sng">
                            <a:solidFill>
                              <a:srgbClr val="000000"/>
                            </a:solidFill>
                            <a:prstDash val="solid"/>
                            <a:headEnd type="none" w="sm" len="sm"/>
                            <a:tailEnd type="triangle" w="med" len="med"/>
                          </a:ln>
                        </wps:spPr>
                        <wps:bodyPr/>
                      </wps:wsp>
                      <wps:wsp>
                        <wps:cNvPr id="228" name="文本框 9403"/>
                        <wps:cNvSpPr txBox="1"/>
                        <wps:spPr>
                          <a:xfrm>
                            <a:off x="2872105" y="1398905"/>
                            <a:ext cx="1989455" cy="908685"/>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ascii="宋体" w:hAnsi="宋体"/>
                                  <w:kern w:val="0"/>
                                  <w:sz w:val="18"/>
                                  <w:szCs w:val="18"/>
                                  <w:lang w:eastAsia="zh-CN"/>
                                </w:rPr>
                              </w:pPr>
                              <w:r>
                                <w:rPr>
                                  <w:rFonts w:hint="eastAsia" w:ascii="宋体" w:hAnsi="宋体"/>
                                  <w:kern w:val="0"/>
                                  <w:sz w:val="18"/>
                                  <w:szCs w:val="18"/>
                                  <w:lang w:eastAsia="zh-CN"/>
                                </w:rPr>
                                <w:t>检查MIPI_DATA，MIPI_CLK有无信号传输，若不正常请检查有无开路或短路，若仍不正常请加焊或者更换CPU</w:t>
                              </w:r>
                            </w:p>
                          </w:txbxContent>
                        </wps:txbx>
                        <wps:bodyPr upright="1"/>
                      </wps:wsp>
                      <wps:wsp>
                        <wps:cNvPr id="229" name="自选图形 9404"/>
                        <wps:cNvCnPr/>
                        <wps:spPr>
                          <a:xfrm>
                            <a:off x="1164590" y="2204085"/>
                            <a:ext cx="3175" cy="190500"/>
                          </a:xfrm>
                          <a:prstGeom prst="straightConnector1">
                            <a:avLst/>
                          </a:prstGeom>
                          <a:ln w="9525" cap="flat" cmpd="sng">
                            <a:solidFill>
                              <a:srgbClr val="000000"/>
                            </a:solidFill>
                            <a:prstDash val="solid"/>
                            <a:headEnd type="none" w="sm" len="sm"/>
                            <a:tailEnd type="triangle" w="med" len="med"/>
                          </a:ln>
                        </wps:spPr>
                        <wps:bodyPr/>
                      </wps:wsp>
                      <wps:wsp>
                        <wps:cNvPr id="230" name="文本框 9405"/>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231" name="自选图形 9406"/>
                        <wps:cNvSpPr/>
                        <wps:spPr>
                          <a:xfrm>
                            <a:off x="459740" y="3402965"/>
                            <a:ext cx="141859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232" name="文本框 9407"/>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233" name="文本框 9408"/>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234" name="文本框 9409"/>
                        <wps:cNvSpPr txBox="1"/>
                        <wps:spPr>
                          <a:xfrm>
                            <a:off x="556260" y="3450590"/>
                            <a:ext cx="123444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更换CPU</w:t>
                              </w:r>
                            </w:p>
                          </w:txbxContent>
                        </wps:txbx>
                        <wps:bodyPr upright="1"/>
                      </wps:wsp>
                      <wps:wsp>
                        <wps:cNvPr id="235" name="自选图形 9410"/>
                        <wps:cNvSpPr/>
                        <wps:spPr>
                          <a:xfrm>
                            <a:off x="158115" y="239458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236" name="文本框 9411"/>
                        <wps:cNvSpPr txBox="1"/>
                        <wps:spPr>
                          <a:xfrm>
                            <a:off x="364490" y="2615565"/>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t>
                              </w:r>
                              <w:r>
                                <w:rPr>
                                  <w:rFonts w:ascii="宋体" w:hAnsi="宋体"/>
                                  <w:kern w:val="0"/>
                                  <w:sz w:val="18"/>
                                  <w:szCs w:val="18"/>
                                  <w:lang w:eastAsia="zh-CN"/>
                                </w:rPr>
                                <w:t>LCD</w:t>
                              </w:r>
                              <w:r>
                                <w:rPr>
                                  <w:rFonts w:hint="eastAsia" w:ascii="宋体" w:hAnsi="宋体"/>
                                  <w:kern w:val="0"/>
                                  <w:sz w:val="18"/>
                                  <w:szCs w:val="18"/>
                                  <w:lang w:eastAsia="zh-CN"/>
                                </w:rPr>
                                <w:t>的驱动电压是否正常</w:t>
                              </w:r>
                            </w:p>
                          </w:txbxContent>
                        </wps:txbx>
                        <wps:bodyPr upright="1"/>
                      </wps:wsp>
                      <wps:wsp>
                        <wps:cNvPr id="237" name="自选图形 9412"/>
                        <wps:cNvCnPr/>
                        <wps:spPr>
                          <a:xfrm flipV="1">
                            <a:off x="2176780" y="2744470"/>
                            <a:ext cx="695325" cy="2540"/>
                          </a:xfrm>
                          <a:prstGeom prst="straightConnector1">
                            <a:avLst/>
                          </a:prstGeom>
                          <a:ln w="9525" cap="flat" cmpd="sng">
                            <a:solidFill>
                              <a:srgbClr val="000000"/>
                            </a:solidFill>
                            <a:prstDash val="solid"/>
                            <a:headEnd type="none" w="sm" len="sm"/>
                            <a:tailEnd type="triangle" w="med" len="med"/>
                          </a:ln>
                        </wps:spPr>
                        <wps:bodyPr/>
                      </wps:wsp>
                      <wps:wsp>
                        <wps:cNvPr id="238" name="文本框 9413"/>
                        <wps:cNvSpPr txBox="1"/>
                        <wps:spPr>
                          <a:xfrm>
                            <a:off x="2872105" y="2332990"/>
                            <a:ext cx="1971675" cy="1096010"/>
                          </a:xfrm>
                          <a:prstGeom prst="rect">
                            <a:avLst/>
                          </a:prstGeom>
                          <a:solidFill>
                            <a:srgbClr val="FFFFFF"/>
                          </a:solidFill>
                          <a:ln w="9525" cap="flat" cmpd="sng">
                            <a:solidFill>
                              <a:srgbClr val="000000"/>
                            </a:solidFill>
                            <a:prstDash val="solid"/>
                            <a:miter/>
                            <a:headEnd type="none" w="sm" len="sm"/>
                            <a:tailEnd type="none" w="med" len="med"/>
                          </a:ln>
                        </wps:spPr>
                        <wps:txbx>
                          <w:txbxContent>
                            <w:p>
                              <w:pPr>
                                <w:jc w:val="left"/>
                                <w:rPr>
                                  <w:rFonts w:hint="eastAsia" w:ascii="宋体" w:hAnsi="宋体"/>
                                  <w:kern w:val="0"/>
                                  <w:sz w:val="18"/>
                                  <w:szCs w:val="18"/>
                                  <w:lang w:eastAsia="zh-CN"/>
                                </w:rPr>
                              </w:pPr>
                              <w:r>
                                <w:rPr>
                                  <w:rFonts w:hint="eastAsia" w:ascii="宋体" w:hAnsi="宋体"/>
                                  <w:kern w:val="0"/>
                                  <w:sz w:val="18"/>
                                  <w:szCs w:val="18"/>
                                  <w:lang w:eastAsia="zh-CN"/>
                                </w:rPr>
                                <w:t>检查</w:t>
                              </w:r>
                              <w:r>
                                <w:rPr>
                                  <w:rFonts w:hint="eastAsia" w:ascii="宋体" w:hAnsi="宋体" w:cs="宋体"/>
                                  <w:sz w:val="22"/>
                                  <w:szCs w:val="22"/>
                                  <w:lang w:eastAsia="zh-CN"/>
                                </w:rPr>
                                <w:t>ELVDD/ELVSS/AVDD_AMOLED</w:t>
                              </w:r>
                              <w:r>
                                <w:rPr>
                                  <w:rFonts w:hint="eastAsia" w:ascii="宋体" w:hAnsi="宋体"/>
                                  <w:kern w:val="0"/>
                                  <w:sz w:val="18"/>
                                  <w:szCs w:val="18"/>
                                  <w:lang w:eastAsia="zh-CN"/>
                                </w:rPr>
                                <w:t>是否正常，若不正常请排查周边阻容感器件有无开路或短路。若仍不正常，加焊或者更换</w:t>
                              </w:r>
                              <w:r>
                                <w:rPr>
                                  <w:rFonts w:hint="eastAsia" w:ascii="宋体" w:hAnsi="宋体"/>
                                  <w:kern w:val="0"/>
                                  <w:sz w:val="18"/>
                                  <w:szCs w:val="18"/>
                                  <w:lang w:val="en-US" w:eastAsia="zh-CN"/>
                                </w:rPr>
                                <w:t>屛驱动IC</w:t>
                              </w:r>
                              <w:r>
                                <w:rPr>
                                  <w:rFonts w:hint="eastAsia" w:ascii="宋体" w:hAnsi="宋体"/>
                                  <w:kern w:val="0"/>
                                  <w:sz w:val="18"/>
                                  <w:szCs w:val="18"/>
                                  <w:lang w:eastAsia="zh-CN"/>
                                </w:rPr>
                                <w:t>及旁路器件</w:t>
                              </w:r>
                            </w:p>
                          </w:txbxContent>
                        </wps:txbx>
                        <wps:bodyPr upright="1"/>
                      </wps:wsp>
                      <wps:wsp>
                        <wps:cNvPr id="239" name="文本框 9414"/>
                        <wps:cNvSpPr txBox="1"/>
                        <wps:spPr>
                          <a:xfrm>
                            <a:off x="2172335" y="2491740"/>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240" name="文本框 9415"/>
                        <wps:cNvSpPr txBox="1"/>
                        <wps:spPr>
                          <a:xfrm>
                            <a:off x="911225" y="3085465"/>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241" name="自选图形 9416"/>
                        <wps:cNvCnPr/>
                        <wps:spPr>
                          <a:xfrm>
                            <a:off x="1167765" y="3099435"/>
                            <a:ext cx="1270" cy="303530"/>
                          </a:xfrm>
                          <a:prstGeom prst="straightConnector1">
                            <a:avLst/>
                          </a:prstGeom>
                          <a:ln w="9525" cap="flat" cmpd="sng">
                            <a:solidFill>
                              <a:srgbClr val="000000"/>
                            </a:solidFill>
                            <a:prstDash val="solid"/>
                            <a:headEnd type="none" w="sm" len="sm"/>
                            <a:tailEnd type="triangle" w="med" len="med"/>
                          </a:ln>
                        </wps:spPr>
                        <wps:bodyPr/>
                      </wps:wsp>
                    </wpc:wpc>
                  </a:graphicData>
                </a:graphic>
              </wp:inline>
            </w:drawing>
          </mc:Choice>
          <mc:Fallback>
            <w:pict>
              <v:group id="画布 9391" o:spid="_x0000_s1026" o:spt="203" style="height:300pt;width:419pt;" coordsize="5321300,3810000" editas="canvas" o:gfxdata="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">
                <o:lock v:ext="edit" aspectratio="f"/>
                <v:shape id="画布 9391" o:spid="_x0000_s1026" style="position:absolute;left:0;top:0;height:3810000;width:5321300;" filled="f" stroked="f" coordsize="21600,21600" o:gfxdata="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">
                  <v:fill on="f" focussize="0,0"/>
                  <v:stroke on="f"/>
                  <v:imagedata o:title=""/>
                  <o:lock v:ext="edit" aspectratio="t"/>
                </v:shape>
                <v:shape id="文本框 9392" o:spid="_x0000_s1026" o:spt="202" type="#_x0000_t202" style="position:absolute;left:414655;top:43180;height:354330;width:1492250;" fillcolor="#FFFFFF" filled="t" stroked="t" coordsize="21600,21600" o:gfxdata="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HhtDdMAAAAFAQAA&#10;DwAAAAAAAAABACAAAAAiAAAAZHJzL2Rvd25yZXYueG1sUEsBAhQAFAAAAAgAh07iQH260J0eAgAA&#10;QgQAAA4AAAAAAAAAAQAgAAAAIgEAAGRycy9lMm9Eb2MueG1sUEsFBgAAAAAGAAYAWQEAALIFAAAA&#10;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主板故障影响</w:t>
                        </w:r>
                        <w:r>
                          <w:rPr>
                            <w:rFonts w:ascii="宋体" w:hAnsi="宋体"/>
                            <w:kern w:val="0"/>
                            <w:sz w:val="18"/>
                            <w:szCs w:val="18"/>
                            <w:lang w:eastAsia="zh-CN"/>
                          </w:rPr>
                          <w:t>LCD</w:t>
                        </w:r>
                        <w:r>
                          <w:rPr>
                            <w:rFonts w:hint="eastAsia" w:ascii="宋体" w:hAnsi="宋体"/>
                            <w:kern w:val="0"/>
                            <w:sz w:val="18"/>
                            <w:szCs w:val="18"/>
                            <w:lang w:eastAsia="zh-CN"/>
                          </w:rPr>
                          <w:t>无显示</w:t>
                        </w:r>
                      </w:p>
                    </w:txbxContent>
                  </v:textbox>
                </v:shape>
                <v:shape id="自选图形 9393" o:spid="_x0000_s1026" o:spt="32" type="#_x0000_t32" style="position:absolute;left:1163955;top:397510;flip:x;height:198120;width:3810;" filled="f" stroked="t" coordsize="21600,21600" o:gfxdata="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IBJ4NEAAAAFAQAADwAAAAAA&#10;AAABACAAAAAiAAAAZHJzL2Rvd25yZXYueG1sUEsBAhQAFAAAAAgAh07iQC7sJCMaAgAAAQQAAA4A&#10;AAAAAAAAAQAgAAAAIAEAAGRycy9lMm9Eb2MueG1sUEsFBgAAAAAGAAYAWQEAAKwFAAAAAA==&#10;">
                  <v:fill on="f" focussize="0,0"/>
                  <v:stroke color="#000000" joinstyle="round" startarrowwidth="narrow" startarrowlength="short" endarrow="block"/>
                  <v:imagedata o:title=""/>
                  <o:lock v:ext="edit" aspectratio="f"/>
                </v:shape>
                <v:shape id="自选图形 9394" o:spid="_x0000_s1026" o:spt="4" type="#_x0000_t4" style="position:absolute;left:153670;top:595630;height:706120;width:2019935;" fillcolor="#FFFFFF" filled="t" stroked="t" coordsize="21600,21600" o:gfxdata="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fwJPY0wAAAAUBAAAP&#10;AAAAAAAAAAEAIAAAACIAAABkcnMvZG93bnJldi54bWxQSwECFAAUAAAACACHTuJARNEFNB0CAAA0&#10;BAAADgAAAAAAAAABACAAAAAiAQAAZHJzL2Uyb0RvYy54bWxQSwUGAAAAAAYABgBZAQAAsQUAAAAA&#10;">
                  <v:fill on="t" focussize="0,0"/>
                  <v:stroke color="#000000" joinstyle="miter" startarrowwidth="narrow" startarrowlength="short"/>
                  <v:imagedata o:title=""/>
                  <o:lock v:ext="edit" aspectratio="f"/>
                </v:shape>
                <v:shape id="文本框 9395" o:spid="_x0000_s1026" o:spt="202" type="#_x0000_t202" style="position:absolute;left:511810;top:695960;height:487680;width:1283335;"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uQdE9QAAAAFAQAADwAAAAAAAAAB&#10;ACAAAAAiAAAAZHJzL2Rvd25yZXYueG1sUEsBAhQAFAAAAAgAh07iQMgONgTbAQAAowMAAA4AAAAA&#10;AAAAAQAgAAAAIwEAAGRycy9lMm9Eb2MueG1sUEsFBgAAAAAGAAYAWQEAAHA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检查主板显示BTB 是否正常，LCD单体确认</w:t>
                        </w:r>
                      </w:p>
                    </w:txbxContent>
                  </v:textbox>
                </v:shape>
                <v:shape id="自选图形 9396" o:spid="_x0000_s1026" o:spt="32" type="#_x0000_t32" style="position:absolute;left:2173605;top:942975;flip:y;height:5715;width:698500;" filled="f" stroked="t" coordsize="21600,21600" o:gfxdata="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CASeDRAAAABQEAAA8AAAAA&#10;AAAAAQAgAAAAIgAAAGRycy9kb3ducmV2LnhtbFBLAQIUABQAAAAIAIdO4kChrVKJGwIAAAEEAAAO&#10;AAAAAAAAAAEAIAAAACABAABkcnMvZTJvRG9jLnhtbFBLBQYAAAAABgAGAFkBAACtBQAAAAA=&#10;">
                  <v:fill on="f" focussize="0,0"/>
                  <v:stroke color="#000000" joinstyle="round" startarrowwidth="narrow" startarrowlength="short" endarrow="block"/>
                  <v:imagedata o:title=""/>
                  <o:lock v:ext="edit" aspectratio="f"/>
                </v:shape>
                <v:shape id="文本框 9397" o:spid="_x0000_s1026" o:spt="202" type="#_x0000_t202" style="position:absolute;left:2872105;top:581025;height:723900;width:2066925;" fillcolor="#FFFFFF" filled="t" stroked="t" coordsize="21600,21600" o:gfxdata="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HhtDdMAAAAFAQAA&#10;DwAAAAAAAAABACAAAAAiAAAAZHJzL2Rvd25yZXYueG1sUEsBAhQAFAAAAAgAh07iQHfsnoseAgAA&#10;RAQAAA4AAAAAAAAAAQAgAAAAIgEAAGRycy9lMm9Eb2MueG1sUEsFBgAAAAAGAAYAWQEAALIFAAAA&#10;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检查J6</w:t>
                        </w:r>
                        <w:r>
                          <w:rPr>
                            <w:rFonts w:hint="eastAsia" w:ascii="宋体" w:hAnsi="宋体"/>
                            <w:kern w:val="0"/>
                            <w:sz w:val="18"/>
                            <w:szCs w:val="18"/>
                            <w:lang w:val="en-US" w:eastAsia="zh-CN"/>
                          </w:rPr>
                          <w:t>4</w:t>
                        </w:r>
                        <w:r>
                          <w:rPr>
                            <w:rFonts w:hint="eastAsia" w:ascii="宋体" w:hAnsi="宋体"/>
                            <w:kern w:val="0"/>
                            <w:sz w:val="18"/>
                            <w:szCs w:val="18"/>
                            <w:lang w:eastAsia="zh-CN"/>
                          </w:rPr>
                          <w:t>0</w:t>
                        </w:r>
                        <w:r>
                          <w:rPr>
                            <w:rFonts w:hint="eastAsia" w:ascii="宋体" w:hAnsi="宋体"/>
                            <w:kern w:val="0"/>
                            <w:sz w:val="18"/>
                            <w:szCs w:val="18"/>
                            <w:lang w:val="en-US" w:eastAsia="zh-CN"/>
                          </w:rPr>
                          <w:t>1</w:t>
                        </w:r>
                        <w:r>
                          <w:rPr>
                            <w:rFonts w:hint="eastAsia" w:ascii="宋体" w:hAnsi="宋体"/>
                            <w:kern w:val="0"/>
                            <w:sz w:val="18"/>
                            <w:szCs w:val="18"/>
                            <w:lang w:eastAsia="zh-CN"/>
                          </w:rPr>
                          <w:t>是否有虚焊或PIN脚扣塌变形痕迹，交叉LCD单体确认单体情况</w:t>
                        </w:r>
                      </w:p>
                    </w:txbxContent>
                  </v:textbox>
                </v:shape>
                <v:shape id="自选图形 9398" o:spid="_x0000_s1026" o:spt="32" type="#_x0000_t32" style="position:absolute;left:1163955;top:1301750;height:197485;width:635;" filled="f" stroked="t" coordsize="21600,21600" o:gfxdata="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4d0dS1QAAAAUBAAAPAAAAAAAAAAEAIAAA&#10;ACIAAABkcnMvZG93bnJldi54bWxQSwECFAAUAAAACACHTuJA5UTRcQ8CAAD3AwAADgAAAAAAAAAB&#10;ACAAAAAkAQAAZHJzL2Uyb0RvYy54bWxQSwUGAAAAAAYABgBZAQAApQUAAAAA&#10;">
                  <v:fill on="f" focussize="0,0"/>
                  <v:stroke color="#000000" joinstyle="round" startarrowwidth="narrow" startarrowlength="short" endarrow="block"/>
                  <v:imagedata o:title=""/>
                  <o:lock v:ext="edit" aspectratio="f"/>
                </v:shape>
                <v:shape id="文本框 9399" o:spid="_x0000_s1026" o:spt="202" type="#_x0000_t202" style="position:absolute;left:911225;top:1240790;height:360045;width:25781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uQdE9QAAAAFAQAADwAAAAAAAAAB&#10;ACAAAAAiAAAAZHJzL2Rvd25yZXYueG1sUEsBAhQAFAAAAAgAh07iQOWb2l/bAQAAow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400" o:spid="_x0000_s1026" o:spt="4" type="#_x0000_t4" style="position:absolute;left:154940;top:1499235;height:704850;width:2018665;" fillcolor="#FFFFFF" filled="t" stroked="t" coordsize="21600,21600" o:gfxdata="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38CT2NMAAAAFAQAADwAA&#10;AAAAAAABACAAAAAiAAAAZHJzL2Rvd25yZXYueG1sUEsBAhQAFAAAAAgAh07iQIAh7VYbAgAANQQA&#10;AA4AAAAAAAAAAQAgAAAAIgEAAGRycy9lMm9Eb2MueG1sUEsFBgAAAAAGAAYAWQEAAK8FAAAAAA==&#10;">
                  <v:fill on="t" focussize="0,0"/>
                  <v:stroke color="#000000" joinstyle="miter" startarrowwidth="narrow" startarrowlength="short"/>
                  <v:imagedata o:title=""/>
                  <o:lock v:ext="edit" aspectratio="f"/>
                </v:shape>
                <v:shape id="文本框 9401" o:spid="_x0000_s1026" o:spt="202" type="#_x0000_t202" style="position:absolute;left:364490;top:1739265;height:251460;width:164846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y5B0T1AAAAAUBAAAPAAAAAAAAAAEA&#10;IAAAACIAAABkcnMvZG93bnJldi54bWxQSwECFAAUAAAACACHTuJAsOs4ZdoBAACkAwAADgAAAAAA&#10;AAABACAAAAAj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t>
                        </w:r>
                        <w:r>
                          <w:rPr>
                            <w:rFonts w:ascii="宋体" w:hAnsi="宋体"/>
                            <w:kern w:val="0"/>
                            <w:sz w:val="18"/>
                            <w:szCs w:val="18"/>
                            <w:lang w:eastAsia="zh-CN"/>
                          </w:rPr>
                          <w:t>LCD</w:t>
                        </w:r>
                        <w:r>
                          <w:rPr>
                            <w:rFonts w:hint="eastAsia" w:ascii="宋体" w:hAnsi="宋体"/>
                            <w:kern w:val="0"/>
                            <w:sz w:val="18"/>
                            <w:szCs w:val="18"/>
                            <w:lang w:eastAsia="zh-CN"/>
                          </w:rPr>
                          <w:t>的信号是否正常</w:t>
                        </w:r>
                      </w:p>
                    </w:txbxContent>
                  </v:textbox>
                </v:shape>
                <v:shape id="自选图形 9402" o:spid="_x0000_s1026" o:spt="32" type="#_x0000_t32" style="position:absolute;left:2173605;top:1849120;flip:y;height:2540;width:698500;" filled="f" stroked="t" coordsize="21600,21600" o:gfxdata="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CASeDRAAAABQEAAA8AAAAA&#10;AAAAAQAgAAAAIgAAAGRycy9kb3ducmV2LnhtbFBLAQIUABQAAAAIAIdO4kDrVBiYGwIAAAIEAAAO&#10;AAAAAAAAAAEAIAAAACABAABkcnMvZTJvRG9jLnhtbFBLBQYAAAAABgAGAFkBAACtBQAAAAA=&#10;">
                  <v:fill on="f" focussize="0,0"/>
                  <v:stroke color="#000000" joinstyle="round" startarrowwidth="narrow" startarrowlength="short" endarrow="block"/>
                  <v:imagedata o:title=""/>
                  <o:lock v:ext="edit" aspectratio="f"/>
                </v:shape>
                <v:shape id="文本框 9403" o:spid="_x0000_s1026" o:spt="202" type="#_x0000_t202" style="position:absolute;left:2872105;top:1398905;height:908685;width:1989455;" fillcolor="#FFFFFF" filled="t" stroked="t" coordsize="21600,21600" o:gfxdata="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ceG0N0wAAAAUBAAAP&#10;AAAAAAAAAAEAIAAAACIAAABkcnMvZG93bnJldi54bWxQSwECFAAUAAAACACHTuJAqX+c3R0CAABF&#10;BAAADgAAAAAAAAABACAAAAAiAQAAZHJzL2Uyb0RvYy54bWxQSwUGAAAAAAYABgBZAQAAsQUAAAAA&#10;">
                  <v:fill on="t" focussize="0,0"/>
                  <v:stroke color="#000000" joinstyle="miter" startarrowwidth="narrow" startarrowlength="short"/>
                  <v:imagedata o:title=""/>
                  <o:lock v:ext="edit" aspectratio="f"/>
                  <v:textbox>
                    <w:txbxContent>
                      <w:p>
                        <w:pPr>
                          <w:rPr>
                            <w:rFonts w:ascii="宋体" w:hAnsi="宋体"/>
                            <w:kern w:val="0"/>
                            <w:sz w:val="18"/>
                            <w:szCs w:val="18"/>
                            <w:lang w:eastAsia="zh-CN"/>
                          </w:rPr>
                        </w:pPr>
                        <w:r>
                          <w:rPr>
                            <w:rFonts w:hint="eastAsia" w:ascii="宋体" w:hAnsi="宋体"/>
                            <w:kern w:val="0"/>
                            <w:sz w:val="18"/>
                            <w:szCs w:val="18"/>
                            <w:lang w:eastAsia="zh-CN"/>
                          </w:rPr>
                          <w:t>检查MIPI_DATA，MIPI_CLK有无信号传输，若不正常请检查有无开路或短路，若仍不正常请加焊或者更换CPU</w:t>
                        </w:r>
                      </w:p>
                    </w:txbxContent>
                  </v:textbox>
                </v:shape>
                <v:shape id="自选图形 9404" o:spid="_x0000_s1026" o:spt="32" type="#_x0000_t32" style="position:absolute;left:1164590;top:2204085;height:190500;width:3175;" filled="f" stroked="t" coordsize="21600,21600" o:gfxdata="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uHdHUtUAAAAFAQAADwAAAAAAAAAB&#10;ACAAAAAiAAAAZHJzL2Rvd25yZXYueG1sUEsBAhQAFAAAAAgAh07iQKbpf50TAgAA+AMAAA4AAAAA&#10;AAAAAQAgAAAAJAEAAGRycy9lMm9Eb2MueG1sUEsFBgAAAAAGAAYAWQEAAKkFAAAAAA==&#10;">
                  <v:fill on="f" focussize="0,0"/>
                  <v:stroke color="#000000" joinstyle="round" startarrowwidth="narrow" startarrowlength="short" endarrow="block"/>
                  <v:imagedata o:title=""/>
                  <o:lock v:ext="edit" aspectratio="f"/>
                </v:shape>
                <v:shape id="文本框 9405" o:spid="_x0000_s1026" o:spt="202" type="#_x0000_t202" style="position:absolute;left:911225;top:2147570;height:360680;width:25781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uQdE9QAAAAFAQAADwAAAAAAAAAB&#10;ACAAAAAiAAAAZHJzL2Rvd25yZXYueG1sUEsBAhQAFAAAAAgAh07iQJ3te5PbAQAAow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406" o:spid="_x0000_s1026" o:spt="176" type="#_x0000_t176" style="position:absolute;left:459740;top:3402965;height:323850;width:1418590;" fillcolor="#FFFFFF" filled="t" stroked="t" coordsize="21600,21600" o:gfxdata="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fZ&#10;vGvTAAAABQEAAA8AAAAAAAAAAQAgAAAAIgAAAGRycy9kb3ducmV2LnhtbFBLAQIUABQAAAAIAIdO&#10;4kCcPHG+KAIAAEkEAAAOAAAAAAAAAAEAIAAAACIBAABkcnMvZTJvRG9jLnhtbFBLBQYAAAAABgAG&#10;AFkBAAC8BQAAAAA=&#10;">
                  <v:fill on="t" focussize="0,0"/>
                  <v:stroke color="#000000" joinstyle="miter"/>
                  <v:imagedata o:title=""/>
                  <o:lock v:ext="edit" aspectratio="f"/>
                </v:shape>
                <v:shape id="文本框 9407" o:spid="_x0000_s1026" o:spt="202" type="#_x0000_t202" style="position:absolute;left:2176780;top:678815;height:241300;width:597535;"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LkHRPUAAAABQEAAA8AAAAAAAAA&#10;AQAgAAAAIgAAAGRycy9kb3ducmV2LnhtbFBLAQIUABQAAAAIAIdO4kCOjJT93AEAAKMDAAAOAAAA&#10;AAAAAAEAIAAAACM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408" o:spid="_x0000_s1026" o:spt="202" type="#_x0000_t202" style="position:absolute;left:2172335;top:1600835;height:241300;width:59944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uQdE9QAAAAFAQAADwAAAAAAAAAB&#10;ACAAAAAiAAAAZHJzL2Rvd25yZXYueG1sUEsBAhQAFAAAAAgAh07iQFFDBjXbAQAApA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409" o:spid="_x0000_s1026" o:spt="202" type="#_x0000_t202" style="position:absolute;left:556260;top:3450590;height:224790;width:123444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y5B0T1AAAAAUBAAAPAAAAAAAAAAEA&#10;IAAAACIAAABkcnMvZG93bnJldi54bWxQSwECFAAUAAAACACHTuJA2BJb6doBAACkAwAADgAAAAAA&#10;AAABACAAAAAj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更换CPU</w:t>
                        </w:r>
                      </w:p>
                    </w:txbxContent>
                  </v:textbox>
                </v:shape>
                <v:shape id="自选图形 9410" o:spid="_x0000_s1026" o:spt="4" type="#_x0000_t4" style="position:absolute;left:158115;top:2394585;height:704850;width:2018665;" fillcolor="#FFFFFF" filled="t" stroked="t" coordsize="21600,21600" o:gfxdata="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38CT2NMAAAAFAQAADwAA&#10;AAAAAAABACAAAAAiAAAAZHJzL2Rvd25yZXYueG1sUEsBAhQAFAAAAAgAh07iQFI3k6cbAgAANQQA&#10;AA4AAAAAAAAAAQAgAAAAIgEAAGRycy9lMm9Eb2MueG1sUEsFBgAAAAAGAAYAWQEAAK8FAAAAAA==&#10;">
                  <v:fill on="t" focussize="0,0"/>
                  <v:stroke color="#000000" joinstyle="miter" startarrowwidth="narrow" startarrowlength="short"/>
                  <v:imagedata o:title=""/>
                  <o:lock v:ext="edit" aspectratio="f"/>
                </v:shape>
                <v:shape id="文本框 9411" o:spid="_x0000_s1026" o:spt="202" type="#_x0000_t202" style="position:absolute;left:364490;top:2615565;height:251460;width:164846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cuQdE9QAAAAFAQAADwAAAAAAAAABACAA&#10;AAAiAAAAZHJzL2Rvd25yZXYueG1sUEsBAhQAFAAAAAgAh07iQH6GzPfYAQAApAMAAA4AAAAAAAAA&#10;AQAgAAAAIwEAAGRycy9lMm9Eb2MueG1sUEsFBgAAAAAGAAYAWQEAAG0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t>
                        </w:r>
                        <w:r>
                          <w:rPr>
                            <w:rFonts w:ascii="宋体" w:hAnsi="宋体"/>
                            <w:kern w:val="0"/>
                            <w:sz w:val="18"/>
                            <w:szCs w:val="18"/>
                            <w:lang w:eastAsia="zh-CN"/>
                          </w:rPr>
                          <w:t>LCD</w:t>
                        </w:r>
                        <w:r>
                          <w:rPr>
                            <w:rFonts w:hint="eastAsia" w:ascii="宋体" w:hAnsi="宋体"/>
                            <w:kern w:val="0"/>
                            <w:sz w:val="18"/>
                            <w:szCs w:val="18"/>
                            <w:lang w:eastAsia="zh-CN"/>
                          </w:rPr>
                          <w:t>的驱动电压是否正常</w:t>
                        </w:r>
                      </w:p>
                    </w:txbxContent>
                  </v:textbox>
                </v:shape>
                <v:shape id="自选图形 9412" o:spid="_x0000_s1026" o:spt="32" type="#_x0000_t32" style="position:absolute;left:2176780;top:2744470;flip:y;height:2540;width:695325;" filled="f" stroked="t" coordsize="21600,21600" o:gfxdata="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AgEng0QAAAAUBAAAPAAAAAAAA&#10;AAEAIAAAACIAAABkcnMvZG93bnJldi54bWxQSwECFAAUAAAACACHTuJADJeS9RkCAAACBAAADgAA&#10;AAAAAAABACAAAAAgAQAAZHJzL2Uyb0RvYy54bWxQSwUGAAAAAAYABgBZAQAAqwUAAAAA&#10;">
                  <v:fill on="f" focussize="0,0"/>
                  <v:stroke color="#000000" joinstyle="round" startarrowwidth="narrow" startarrowlength="short" endarrow="block"/>
                  <v:imagedata o:title=""/>
                  <o:lock v:ext="edit" aspectratio="f"/>
                </v:shape>
                <v:shape id="文本框 9413" o:spid="_x0000_s1026" o:spt="202" type="#_x0000_t202" style="position:absolute;left:2872105;top:2332990;height:1096010;width:1971675;" fillcolor="#FFFFFF" filled="t" stroked="t" coordsize="21600,21600" o:gfxdata="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x4bQ3TAAAABQEAAA8A&#10;AAAAAAAAAQAgAAAAIgAAAGRycy9kb3ducmV2LnhtbFBLAQIUABQAAAAIAIdO4kDu0Z3EHAIAAEYE&#10;AAAOAAAAAAAAAAEAIAAAACIBAABkcnMvZTJvRG9jLnhtbFBLBQYAAAAABgAGAFkBAACwBQAAAAA=&#10;">
                  <v:fill on="t" focussize="0,0"/>
                  <v:stroke color="#000000" joinstyle="miter" startarrowwidth="narrow" startarrowlength="short"/>
                  <v:imagedata o:title=""/>
                  <o:lock v:ext="edit" aspectratio="f"/>
                  <v:textbox>
                    <w:txbxContent>
                      <w:p>
                        <w:pPr>
                          <w:jc w:val="left"/>
                          <w:rPr>
                            <w:rFonts w:hint="eastAsia" w:ascii="宋体" w:hAnsi="宋体"/>
                            <w:kern w:val="0"/>
                            <w:sz w:val="18"/>
                            <w:szCs w:val="18"/>
                            <w:lang w:eastAsia="zh-CN"/>
                          </w:rPr>
                        </w:pPr>
                        <w:r>
                          <w:rPr>
                            <w:rFonts w:hint="eastAsia" w:ascii="宋体" w:hAnsi="宋体"/>
                            <w:kern w:val="0"/>
                            <w:sz w:val="18"/>
                            <w:szCs w:val="18"/>
                            <w:lang w:eastAsia="zh-CN"/>
                          </w:rPr>
                          <w:t>检查</w:t>
                        </w:r>
                        <w:r>
                          <w:rPr>
                            <w:rFonts w:hint="eastAsia" w:ascii="宋体" w:hAnsi="宋体" w:cs="宋体"/>
                            <w:sz w:val="22"/>
                            <w:szCs w:val="22"/>
                            <w:lang w:eastAsia="zh-CN"/>
                          </w:rPr>
                          <w:t>ELVDD/ELVSS/AVDD_AMOLED</w:t>
                        </w:r>
                        <w:r>
                          <w:rPr>
                            <w:rFonts w:hint="eastAsia" w:ascii="宋体" w:hAnsi="宋体"/>
                            <w:kern w:val="0"/>
                            <w:sz w:val="18"/>
                            <w:szCs w:val="18"/>
                            <w:lang w:eastAsia="zh-CN"/>
                          </w:rPr>
                          <w:t>是否正常，若不正常请排查周边阻容感器件有无开路或短路。若仍不正常，加焊或者更换</w:t>
                        </w:r>
                        <w:r>
                          <w:rPr>
                            <w:rFonts w:hint="eastAsia" w:ascii="宋体" w:hAnsi="宋体"/>
                            <w:kern w:val="0"/>
                            <w:sz w:val="18"/>
                            <w:szCs w:val="18"/>
                            <w:lang w:val="en-US" w:eastAsia="zh-CN"/>
                          </w:rPr>
                          <w:t>屛驱动IC</w:t>
                        </w:r>
                        <w:r>
                          <w:rPr>
                            <w:rFonts w:hint="eastAsia" w:ascii="宋体" w:hAnsi="宋体"/>
                            <w:kern w:val="0"/>
                            <w:sz w:val="18"/>
                            <w:szCs w:val="18"/>
                            <w:lang w:eastAsia="zh-CN"/>
                          </w:rPr>
                          <w:t>及旁路器件</w:t>
                        </w:r>
                      </w:p>
                    </w:txbxContent>
                  </v:textbox>
                </v:shape>
                <v:shape id="文本框 9414" o:spid="_x0000_s1026" o:spt="202" type="#_x0000_t202" style="position:absolute;left:2172335;top:2491740;height:241300;width:59944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HLkHRPUAAAABQEAAA8AAAAAAAAAAQAg&#10;AAAAIgAAAGRycy9kb3ducmV2LnhtbFBLAQIUABQAAAAIAIdO4kBRKvHy2QEAAKQDAAAOAAAAAAAA&#10;AAEAIAAAACMBAABkcnMvZTJvRG9jLnhtbFBLBQYAAAAABgAGAFkBAABu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415" o:spid="_x0000_s1026" o:spt="202" type="#_x0000_t202" style="position:absolute;left:911225;top:3085465;height:360680;width:257810;" fillcolor="#FFFFFF" filled="t" stroked="f" coordsize="21600,21600" o:gfxdata="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uQdE9QAAAAFAQAADwAAAAAAAAAB&#10;ACAAAAAiAAAAZHJzL2Rvd25yZXYueG1sUEsBAhQAFAAAAAgAh07iQFdX90rbAQAAow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416" o:spid="_x0000_s1026" o:spt="32" type="#_x0000_t32" style="position:absolute;left:1167765;top:3099435;height:303530;width:1270;" filled="f" stroked="t" coordsize="21600,21600" o:gfxdata="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4d0dS1QAAAAUBAAAPAAAAAAAAAAEA&#10;IAAAACIAAABkcnMvZG93bnJldi54bWxQSwECFAAUAAAACACHTuJA39pgHBICAAD4AwAADgAAAAAA&#10;AAABACAAAAAkAQAAZHJzL2Uyb0RvYy54bWxQSwUGAAAAAAYABgBZAQAAqAUAAAAA&#10;">
                  <v:fill on="f" focussize="0,0"/>
                  <v:stroke color="#000000" joinstyle="round" startarrowwidth="narrow" startarrowlength="short" endarrow="block"/>
                  <v:imagedata o:title=""/>
                  <o:lock v:ext="edit" aspectratio="f"/>
                </v:shape>
                <w10:wrap type="none"/>
                <w10:anchorlock/>
              </v:group>
            </w:pict>
          </mc:Fallback>
        </mc:AlternateContent>
      </w:r>
    </w:p>
    <w:p>
      <w:pPr>
        <w:spacing w:line="360" w:lineRule="auto"/>
        <w:ind w:firstLine="440" w:firstLineChars="200"/>
        <w:jc w:val="center"/>
        <w:rPr>
          <w:rFonts w:ascii="Arial" w:hAnsi="Arial" w:cs="Arial"/>
          <w:sz w:val="22"/>
          <w:szCs w:val="22"/>
          <w:lang w:eastAsia="zh-CN"/>
        </w:rPr>
      </w:pPr>
    </w:p>
    <w:p>
      <w:pPr>
        <w:spacing w:line="360" w:lineRule="auto"/>
        <w:ind w:firstLine="440" w:firstLineChars="200"/>
        <w:jc w:val="center"/>
        <w:rPr>
          <w:rFonts w:ascii="Arial" w:hAnsi="Arial" w:cs="Arial"/>
          <w:sz w:val="22"/>
          <w:szCs w:val="22"/>
          <w:lang w:eastAsia="zh-CN"/>
        </w:rPr>
      </w:pPr>
      <w:r>
        <w:rPr>
          <w:rFonts w:hint="eastAsia" w:ascii="Arial" w:hAnsi="Arial" w:cs="Arial"/>
          <w:sz w:val="22"/>
          <w:szCs w:val="22"/>
          <w:lang w:eastAsia="zh-CN"/>
        </w:rPr>
        <w:t xml:space="preserve">   </w:t>
      </w:r>
    </w:p>
    <w:p>
      <w:pPr>
        <w:widowControl/>
        <w:tabs>
          <w:tab w:val="left" w:pos="780"/>
        </w:tabs>
        <w:suppressAutoHyphens w:val="0"/>
        <w:snapToGrid w:val="0"/>
        <w:spacing w:line="360" w:lineRule="auto"/>
        <w:ind w:left="200"/>
        <w:rPr>
          <w:rFonts w:ascii="宋体" w:hAnsi="宋体"/>
        </w:rPr>
      </w:pPr>
      <w:r>
        <w:rPr>
          <w:rFonts w:hint="eastAsia" w:ascii="宋体" w:hAnsi="宋体"/>
        </w:rPr>
        <w:t>本节电路图信号汇总：</w:t>
      </w:r>
      <w:bookmarkStart w:id="36" w:name="_Toc375927865"/>
    </w:p>
    <w:tbl>
      <w:tblPr>
        <w:tblStyle w:val="33"/>
        <w:tblW w:w="90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5"/>
        <w:gridCol w:w="3517"/>
        <w:gridCol w:w="3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85" w:type="dxa"/>
            <w:shd w:val="clear" w:color="auto" w:fill="C0C0C0"/>
          </w:tcPr>
          <w:p>
            <w:pPr>
              <w:snapToGrid w:val="0"/>
              <w:spacing w:before="100" w:after="100" w:line="240" w:lineRule="atLeast"/>
              <w:rPr>
                <w:rFonts w:ascii="宋体" w:hAnsi="宋体" w:cs="宋体"/>
                <w:b/>
                <w:spacing w:val="-4"/>
                <w:sz w:val="22"/>
                <w:szCs w:val="22"/>
              </w:rPr>
            </w:pPr>
            <w:r>
              <w:rPr>
                <w:rFonts w:hint="eastAsia" w:ascii="宋体" w:hAnsi="宋体" w:cs="宋体"/>
                <w:b/>
                <w:spacing w:val="-4"/>
                <w:sz w:val="22"/>
                <w:szCs w:val="22"/>
              </w:rPr>
              <w:t>信号名称</w:t>
            </w:r>
          </w:p>
        </w:tc>
        <w:tc>
          <w:tcPr>
            <w:tcW w:w="3517" w:type="dxa"/>
            <w:shd w:val="clear" w:color="auto" w:fill="C0C0C0"/>
          </w:tcPr>
          <w:p>
            <w:pPr>
              <w:snapToGrid w:val="0"/>
              <w:spacing w:before="100" w:after="100" w:line="240" w:lineRule="atLeast"/>
              <w:rPr>
                <w:rFonts w:ascii="宋体" w:hAnsi="宋体" w:cs="宋体"/>
                <w:b/>
                <w:spacing w:val="-4"/>
                <w:sz w:val="22"/>
                <w:szCs w:val="22"/>
              </w:rPr>
            </w:pPr>
            <w:r>
              <w:rPr>
                <w:rFonts w:hint="eastAsia" w:ascii="宋体" w:hAnsi="宋体" w:cs="宋体"/>
                <w:b/>
                <w:spacing w:val="-4"/>
                <w:sz w:val="22"/>
                <w:szCs w:val="22"/>
              </w:rPr>
              <w:t>功能详细说明</w:t>
            </w:r>
          </w:p>
        </w:tc>
        <w:tc>
          <w:tcPr>
            <w:tcW w:w="3075"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5" w:type="dxa"/>
            <w:vAlign w:val="center"/>
          </w:tcPr>
          <w:p>
            <w:pPr>
              <w:pStyle w:val="29"/>
              <w:widowControl/>
              <w:rPr>
                <w:rFonts w:ascii="宋体" w:hAnsi="宋体" w:cs="宋体"/>
                <w:spacing w:val="-4"/>
                <w:sz w:val="22"/>
                <w:szCs w:val="22"/>
              </w:rPr>
            </w:pPr>
            <w:r>
              <w:rPr>
                <w:rFonts w:hint="eastAsia" w:ascii="宋体" w:hAnsi="宋体" w:cs="宋体"/>
                <w:color w:val="000000"/>
                <w:sz w:val="22"/>
                <w:szCs w:val="22"/>
              </w:rPr>
              <w:t>DSI0_D0/1/2/3P</w:t>
            </w:r>
          </w:p>
        </w:tc>
        <w:tc>
          <w:tcPr>
            <w:tcW w:w="3517" w:type="dxa"/>
            <w:vAlign w:val="center"/>
          </w:tcPr>
          <w:p>
            <w:pPr>
              <w:pStyle w:val="29"/>
              <w:widowControl/>
              <w:rPr>
                <w:rFonts w:ascii="宋体" w:hAnsi="宋体" w:cs="宋体"/>
                <w:spacing w:val="-4"/>
                <w:sz w:val="22"/>
                <w:szCs w:val="22"/>
              </w:rPr>
            </w:pPr>
            <w:r>
              <w:rPr>
                <w:rFonts w:hint="eastAsia" w:ascii="宋体" w:hAnsi="宋体" w:cs="宋体"/>
                <w:color w:val="000000"/>
                <w:sz w:val="22"/>
                <w:szCs w:val="22"/>
              </w:rPr>
              <w:t>发送高速数据差分信号</w:t>
            </w:r>
          </w:p>
        </w:tc>
        <w:tc>
          <w:tcPr>
            <w:tcW w:w="3075" w:type="dxa"/>
          </w:tcPr>
          <w:p>
            <w:pPr>
              <w:snapToGrid w:val="0"/>
              <w:spacing w:before="100" w:after="100" w:line="240" w:lineRule="atLeast"/>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5" w:type="dxa"/>
            <w:vAlign w:val="center"/>
          </w:tcPr>
          <w:p>
            <w:pPr>
              <w:pStyle w:val="29"/>
              <w:widowControl/>
              <w:rPr>
                <w:rFonts w:ascii="宋体" w:hAnsi="宋体" w:cs="宋体"/>
                <w:spacing w:val="-4"/>
                <w:sz w:val="22"/>
                <w:szCs w:val="22"/>
              </w:rPr>
            </w:pPr>
            <w:r>
              <w:rPr>
                <w:rFonts w:hint="eastAsia" w:ascii="宋体" w:hAnsi="宋体" w:cs="宋体"/>
                <w:color w:val="000000"/>
                <w:sz w:val="22"/>
                <w:szCs w:val="22"/>
              </w:rPr>
              <w:t>DSI0_D0/1/2/3N</w:t>
            </w:r>
          </w:p>
        </w:tc>
        <w:tc>
          <w:tcPr>
            <w:tcW w:w="3517" w:type="dxa"/>
            <w:vAlign w:val="center"/>
          </w:tcPr>
          <w:p>
            <w:pPr>
              <w:pStyle w:val="29"/>
              <w:widowControl/>
              <w:rPr>
                <w:rFonts w:ascii="宋体" w:hAnsi="宋体" w:cs="宋体"/>
                <w:spacing w:val="-4"/>
                <w:sz w:val="22"/>
                <w:szCs w:val="22"/>
              </w:rPr>
            </w:pPr>
            <w:r>
              <w:rPr>
                <w:rFonts w:hint="eastAsia" w:ascii="宋体" w:hAnsi="宋体" w:cs="宋体"/>
                <w:color w:val="000000"/>
                <w:sz w:val="22"/>
                <w:szCs w:val="22"/>
              </w:rPr>
              <w:t>发送高速数据差分信号</w:t>
            </w:r>
          </w:p>
        </w:tc>
        <w:tc>
          <w:tcPr>
            <w:tcW w:w="3075" w:type="dxa"/>
          </w:tcPr>
          <w:p>
            <w:pPr>
              <w:snapToGrid w:val="0"/>
              <w:spacing w:before="100" w:after="100" w:line="240" w:lineRule="atLeast"/>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5" w:type="dxa"/>
            <w:vAlign w:val="center"/>
          </w:tcPr>
          <w:p>
            <w:pPr>
              <w:pStyle w:val="29"/>
              <w:widowControl/>
              <w:rPr>
                <w:rFonts w:ascii="宋体" w:hAnsi="宋体" w:cs="宋体"/>
                <w:spacing w:val="-4"/>
                <w:sz w:val="22"/>
                <w:szCs w:val="22"/>
              </w:rPr>
            </w:pPr>
            <w:r>
              <w:rPr>
                <w:rFonts w:ascii="宋体" w:hAnsi="宋体" w:cs="宋体"/>
                <w:color w:val="000000"/>
                <w:sz w:val="22"/>
                <w:szCs w:val="22"/>
              </w:rPr>
              <w:t>CP_GPIO3_CTP_RSTB</w:t>
            </w:r>
          </w:p>
        </w:tc>
        <w:tc>
          <w:tcPr>
            <w:tcW w:w="3517" w:type="dxa"/>
            <w:vAlign w:val="center"/>
          </w:tcPr>
          <w:p>
            <w:pPr>
              <w:widowControl/>
              <w:jc w:val="left"/>
              <w:textAlignment w:val="center"/>
              <w:rPr>
                <w:rFonts w:ascii="宋体" w:hAnsi="宋体" w:cs="宋体"/>
                <w:spacing w:val="-4"/>
                <w:sz w:val="22"/>
                <w:szCs w:val="22"/>
              </w:rPr>
            </w:pPr>
            <w:r>
              <w:rPr>
                <w:rFonts w:hint="eastAsia" w:ascii="宋体" w:hAnsi="宋体" w:cs="宋体"/>
                <w:color w:val="000000"/>
                <w:kern w:val="0"/>
                <w:sz w:val="22"/>
                <w:szCs w:val="22"/>
                <w:lang w:eastAsia="zh-CN" w:bidi="ar"/>
              </w:rPr>
              <w:t>触摸复位信号</w:t>
            </w:r>
          </w:p>
        </w:tc>
        <w:tc>
          <w:tcPr>
            <w:tcW w:w="3075" w:type="dxa"/>
          </w:tcPr>
          <w:p>
            <w:pPr>
              <w:snapToGrid w:val="0"/>
              <w:spacing w:before="100" w:after="100" w:line="240" w:lineRule="atLeast"/>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5" w:type="dxa"/>
            <w:vAlign w:val="center"/>
          </w:tcPr>
          <w:p>
            <w:pPr>
              <w:widowControl/>
              <w:jc w:val="left"/>
              <w:textAlignment w:val="center"/>
              <w:rPr>
                <w:rFonts w:ascii="宋体" w:hAnsi="宋体" w:cs="宋体"/>
                <w:spacing w:val="-4"/>
                <w:sz w:val="22"/>
                <w:szCs w:val="22"/>
                <w:lang w:eastAsia="zh-CN"/>
              </w:rPr>
            </w:pPr>
            <w:r>
              <w:rPr>
                <w:rFonts w:hint="eastAsia" w:ascii="宋体" w:hAnsi="宋体" w:cs="宋体"/>
                <w:color w:val="000000"/>
                <w:kern w:val="0"/>
                <w:sz w:val="22"/>
                <w:szCs w:val="22"/>
                <w:lang w:eastAsia="zh-CN" w:bidi="ar"/>
              </w:rPr>
              <w:t>SCL0</w:t>
            </w:r>
          </w:p>
        </w:tc>
        <w:tc>
          <w:tcPr>
            <w:tcW w:w="3517" w:type="dxa"/>
            <w:vAlign w:val="center"/>
          </w:tcPr>
          <w:p>
            <w:pPr>
              <w:widowControl/>
              <w:jc w:val="left"/>
              <w:textAlignment w:val="center"/>
              <w:rPr>
                <w:rFonts w:ascii="宋体" w:hAnsi="宋体" w:cs="宋体"/>
                <w:spacing w:val="-4"/>
                <w:sz w:val="22"/>
                <w:szCs w:val="22"/>
                <w:lang w:eastAsia="zh-CN"/>
              </w:rPr>
            </w:pPr>
            <w:r>
              <w:rPr>
                <w:rFonts w:hint="eastAsia" w:ascii="宋体" w:hAnsi="宋体" w:cs="宋体"/>
                <w:color w:val="000000"/>
                <w:kern w:val="0"/>
                <w:sz w:val="22"/>
                <w:szCs w:val="22"/>
                <w:lang w:eastAsia="zh-CN" w:bidi="ar"/>
              </w:rPr>
              <w:t>系统时钟信号</w:t>
            </w:r>
          </w:p>
        </w:tc>
        <w:tc>
          <w:tcPr>
            <w:tcW w:w="3075" w:type="dxa"/>
          </w:tcPr>
          <w:p>
            <w:pPr>
              <w:snapToGrid w:val="0"/>
              <w:spacing w:before="100" w:after="100" w:line="240" w:lineRule="atLeast"/>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5" w:type="dxa"/>
            <w:vAlign w:val="center"/>
          </w:tcPr>
          <w:p>
            <w:pPr>
              <w:widowControl/>
              <w:jc w:val="left"/>
              <w:textAlignment w:val="center"/>
              <w:rPr>
                <w:rFonts w:ascii="宋体" w:hAnsi="宋体" w:cs="宋体"/>
                <w:spacing w:val="-4"/>
                <w:sz w:val="22"/>
                <w:szCs w:val="22"/>
                <w:lang w:eastAsia="zh-CN"/>
              </w:rPr>
            </w:pPr>
            <w:r>
              <w:rPr>
                <w:rFonts w:hint="eastAsia" w:ascii="宋体" w:hAnsi="宋体" w:cs="宋体"/>
                <w:color w:val="000000"/>
                <w:kern w:val="0"/>
                <w:sz w:val="22"/>
                <w:szCs w:val="22"/>
                <w:lang w:eastAsia="zh-CN" w:bidi="ar"/>
              </w:rPr>
              <w:t>SDA0</w:t>
            </w:r>
          </w:p>
        </w:tc>
        <w:tc>
          <w:tcPr>
            <w:tcW w:w="3517" w:type="dxa"/>
            <w:vAlign w:val="center"/>
          </w:tcPr>
          <w:p>
            <w:pPr>
              <w:widowControl/>
              <w:jc w:val="left"/>
              <w:textAlignment w:val="center"/>
              <w:rPr>
                <w:rFonts w:ascii="宋体" w:hAnsi="宋体" w:cs="宋体"/>
                <w:spacing w:val="-4"/>
                <w:sz w:val="22"/>
                <w:szCs w:val="22"/>
                <w:lang w:eastAsia="zh-CN"/>
              </w:rPr>
            </w:pPr>
            <w:r>
              <w:rPr>
                <w:rFonts w:hint="eastAsia" w:ascii="宋体" w:hAnsi="宋体" w:cs="宋体"/>
                <w:color w:val="000000"/>
                <w:kern w:val="0"/>
                <w:sz w:val="22"/>
                <w:szCs w:val="22"/>
                <w:lang w:eastAsia="zh-CN" w:bidi="ar"/>
              </w:rPr>
              <w:t>系统数据信号</w:t>
            </w:r>
          </w:p>
        </w:tc>
        <w:tc>
          <w:tcPr>
            <w:tcW w:w="3075" w:type="dxa"/>
          </w:tcPr>
          <w:p>
            <w:pPr>
              <w:snapToGrid w:val="0"/>
              <w:spacing w:before="100" w:after="100" w:line="240" w:lineRule="atLeast"/>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5"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z w:val="22"/>
                <w:szCs w:val="22"/>
                <w:lang w:eastAsia="zh-CN"/>
              </w:rPr>
              <w:t>AVDD_AMOLED</w:t>
            </w:r>
          </w:p>
        </w:tc>
        <w:tc>
          <w:tcPr>
            <w:tcW w:w="3517"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显示屏模拟电路部分供电</w:t>
            </w:r>
          </w:p>
        </w:tc>
        <w:tc>
          <w:tcPr>
            <w:tcW w:w="3075" w:type="dxa"/>
          </w:tcPr>
          <w:p>
            <w:pPr>
              <w:snapToGrid w:val="0"/>
              <w:spacing w:before="100" w:after="100" w:line="240" w:lineRule="atLeast"/>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5"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LCM_RST</w:t>
            </w:r>
          </w:p>
        </w:tc>
        <w:tc>
          <w:tcPr>
            <w:tcW w:w="3517"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显示复位信号</w:t>
            </w:r>
          </w:p>
        </w:tc>
        <w:tc>
          <w:tcPr>
            <w:tcW w:w="3075" w:type="dxa"/>
          </w:tcPr>
          <w:p>
            <w:pPr>
              <w:snapToGrid w:val="0"/>
              <w:spacing w:before="100" w:after="100" w:line="240" w:lineRule="atLeast"/>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5"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DSI_TE</w:t>
            </w:r>
          </w:p>
        </w:tc>
        <w:tc>
          <w:tcPr>
            <w:tcW w:w="3517"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显示撕裂信号，显示屏用于和CPU进行帧的收发完成判定，防止画面有撕裂效应</w:t>
            </w:r>
          </w:p>
        </w:tc>
        <w:tc>
          <w:tcPr>
            <w:tcW w:w="3075" w:type="dxa"/>
          </w:tcPr>
          <w:p>
            <w:pPr>
              <w:snapToGrid w:val="0"/>
              <w:spacing w:before="100" w:after="100" w:line="240" w:lineRule="atLeast"/>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5" w:type="dxa"/>
          </w:tcPr>
          <w:p>
            <w:pPr>
              <w:snapToGrid w:val="0"/>
              <w:spacing w:before="100" w:after="100" w:line="240" w:lineRule="atLeast"/>
              <w:rPr>
                <w:rFonts w:ascii="宋体" w:hAnsi="宋体" w:cs="宋体"/>
                <w:spacing w:val="-4"/>
                <w:sz w:val="22"/>
                <w:szCs w:val="22"/>
                <w:lang w:eastAsia="zh-CN"/>
              </w:rPr>
            </w:pPr>
            <w:r>
              <w:rPr>
                <w:rFonts w:ascii="宋体" w:hAnsi="宋体" w:cs="宋体"/>
                <w:spacing w:val="-4"/>
                <w:sz w:val="22"/>
                <w:szCs w:val="22"/>
                <w:lang w:eastAsia="zh-CN"/>
              </w:rPr>
              <w:t>AUX_IN3_LCM</w:t>
            </w:r>
          </w:p>
        </w:tc>
        <w:tc>
          <w:tcPr>
            <w:tcW w:w="3517"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显示屏ID信号</w:t>
            </w:r>
          </w:p>
        </w:tc>
        <w:tc>
          <w:tcPr>
            <w:tcW w:w="3075" w:type="dxa"/>
          </w:tcPr>
          <w:p>
            <w:pPr>
              <w:snapToGrid w:val="0"/>
              <w:spacing w:before="100" w:after="100" w:line="240" w:lineRule="atLeast"/>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5"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ELVDD</w:t>
            </w:r>
          </w:p>
        </w:tc>
        <w:tc>
          <w:tcPr>
            <w:tcW w:w="3517"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显示供电</w:t>
            </w:r>
          </w:p>
        </w:tc>
        <w:tc>
          <w:tcPr>
            <w:tcW w:w="3075" w:type="dxa"/>
          </w:tcPr>
          <w:p>
            <w:pPr>
              <w:snapToGrid w:val="0"/>
              <w:spacing w:before="100" w:after="100" w:line="240" w:lineRule="atLeast"/>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5"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ELVSS</w:t>
            </w:r>
          </w:p>
        </w:tc>
        <w:tc>
          <w:tcPr>
            <w:tcW w:w="3517"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显示供电</w:t>
            </w:r>
          </w:p>
        </w:tc>
        <w:tc>
          <w:tcPr>
            <w:tcW w:w="3075" w:type="dxa"/>
          </w:tcPr>
          <w:p>
            <w:pPr>
              <w:snapToGrid w:val="0"/>
              <w:spacing w:before="100" w:after="100" w:line="240" w:lineRule="atLeast"/>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5"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VIO18_PMU</w:t>
            </w:r>
          </w:p>
        </w:tc>
        <w:tc>
          <w:tcPr>
            <w:tcW w:w="3517"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显示屏IO脚供电</w:t>
            </w:r>
          </w:p>
        </w:tc>
        <w:tc>
          <w:tcPr>
            <w:tcW w:w="3075" w:type="dxa"/>
          </w:tcPr>
          <w:p>
            <w:pPr>
              <w:snapToGrid w:val="0"/>
              <w:spacing w:before="100" w:after="100" w:line="240" w:lineRule="atLeast"/>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5"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SWIRE</w:t>
            </w:r>
          </w:p>
        </w:tc>
        <w:tc>
          <w:tcPr>
            <w:tcW w:w="3517"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单线通讯信号控制模拟部分供电</w:t>
            </w:r>
          </w:p>
        </w:tc>
        <w:tc>
          <w:tcPr>
            <w:tcW w:w="3075" w:type="dxa"/>
          </w:tcPr>
          <w:p>
            <w:pPr>
              <w:snapToGrid w:val="0"/>
              <w:spacing w:before="100" w:after="100" w:line="240" w:lineRule="atLeast"/>
              <w:rPr>
                <w:rFonts w:ascii="宋体" w:hAnsi="宋体" w:cs="Arial"/>
                <w:spacing w:val="-4"/>
                <w:szCs w:val="21"/>
                <w:lang w:eastAsia="zh-CN"/>
              </w:rPr>
            </w:pPr>
          </w:p>
        </w:tc>
      </w:tr>
    </w:tbl>
    <w:p>
      <w:pPr>
        <w:widowControl/>
        <w:tabs>
          <w:tab w:val="left" w:pos="780"/>
        </w:tabs>
        <w:suppressAutoHyphens w:val="0"/>
        <w:snapToGrid w:val="0"/>
        <w:spacing w:line="360" w:lineRule="auto"/>
        <w:outlineLvl w:val="2"/>
        <w:rPr>
          <w:rFonts w:ascii="宋体" w:hAnsi="宋体"/>
          <w:lang w:eastAsia="zh-CN"/>
        </w:rPr>
      </w:pPr>
      <w:r>
        <w:rPr>
          <w:rFonts w:hint="eastAsia" w:ascii="宋体" w:hAnsi="宋体"/>
          <w:b/>
          <w:bCs/>
          <w:sz w:val="32"/>
          <w:szCs w:val="32"/>
          <w:lang w:eastAsia="zh-CN"/>
        </w:rPr>
        <w:br w:type="textWrapping"/>
      </w:r>
      <w:r>
        <w:rPr>
          <w:rFonts w:hint="eastAsia" w:ascii="宋体" w:hAnsi="宋体"/>
          <w:b/>
          <w:bCs/>
          <w:sz w:val="32"/>
          <w:szCs w:val="32"/>
          <w:lang w:eastAsia="zh-CN"/>
        </w:rPr>
        <w:t>3.4.2 触摸屏</w:t>
      </w:r>
      <w:bookmarkEnd w:id="36"/>
    </w:p>
    <w:p>
      <w:pPr>
        <w:widowControl/>
        <w:numPr>
          <w:ilvl w:val="0"/>
          <w:numId w:val="16"/>
        </w:numPr>
        <w:tabs>
          <w:tab w:val="left" w:pos="780"/>
        </w:tabs>
        <w:suppressAutoHyphens w:val="0"/>
        <w:snapToGrid w:val="0"/>
        <w:spacing w:line="360" w:lineRule="auto"/>
        <w:rPr>
          <w:rFonts w:ascii="宋体" w:hAnsi="宋体"/>
          <w:sz w:val="24"/>
          <w:szCs w:val="32"/>
        </w:rPr>
      </w:pPr>
      <w:r>
        <w:rPr>
          <w:rFonts w:hint="eastAsia" w:ascii="宋体" w:hAnsi="宋体"/>
          <w:sz w:val="24"/>
        </w:rPr>
        <w:t>电路原理分析</w:t>
      </w:r>
      <w:r>
        <w:rPr>
          <w:rFonts w:hint="eastAsia" w:ascii="宋体" w:hAnsi="宋体"/>
          <w:sz w:val="24"/>
          <w:szCs w:val="32"/>
        </w:rPr>
        <w:t>：</w:t>
      </w:r>
    </w:p>
    <w:p>
      <w:pPr>
        <w:spacing w:line="360" w:lineRule="auto"/>
        <w:ind w:left="420"/>
        <w:jc w:val="center"/>
      </w:pPr>
      <w:r>
        <w:rPr>
          <w:rFonts w:hint="eastAsia" w:ascii="宋体" w:hAnsi="宋体"/>
          <w:sz w:val="22"/>
          <w:szCs w:val="22"/>
          <w:lang w:eastAsia="zh-CN"/>
        </w:rPr>
        <w:t>TP控制器在模组的FPC柔板上，通过J6</w:t>
      </w:r>
      <w:r>
        <w:rPr>
          <w:rFonts w:hint="eastAsia" w:ascii="宋体" w:hAnsi="宋体"/>
          <w:sz w:val="22"/>
          <w:szCs w:val="22"/>
          <w:lang w:val="en-US" w:eastAsia="zh-CN"/>
        </w:rPr>
        <w:t>4</w:t>
      </w:r>
      <w:r>
        <w:rPr>
          <w:rFonts w:hint="eastAsia" w:ascii="宋体" w:hAnsi="宋体"/>
          <w:sz w:val="22"/>
          <w:szCs w:val="22"/>
          <w:lang w:eastAsia="zh-CN"/>
        </w:rPr>
        <w:t>03与主板相连。</w:t>
      </w:r>
      <w:r>
        <w:rPr>
          <w:rFonts w:hint="eastAsia" w:ascii="宋体" w:hAnsi="宋体"/>
          <w:sz w:val="22"/>
          <w:szCs w:val="22"/>
          <w:lang w:eastAsia="zh-CN"/>
        </w:rPr>
        <w:br w:type="textWrapping"/>
      </w:r>
      <w:r>
        <w:drawing>
          <wp:inline distT="0" distB="0" distL="114300" distR="114300">
            <wp:extent cx="6805930" cy="4050665"/>
            <wp:effectExtent l="0" t="0" r="1270" b="63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34"/>
                    <a:stretch>
                      <a:fillRect/>
                    </a:stretch>
                  </pic:blipFill>
                  <pic:spPr>
                    <a:xfrm>
                      <a:off x="0" y="0"/>
                      <a:ext cx="6805930" cy="4050665"/>
                    </a:xfrm>
                    <a:prstGeom prst="rect">
                      <a:avLst/>
                    </a:prstGeom>
                    <a:noFill/>
                    <a:ln>
                      <a:noFill/>
                    </a:ln>
                  </pic:spPr>
                </pic:pic>
              </a:graphicData>
            </a:graphic>
          </wp:inline>
        </w:drawing>
      </w:r>
    </w:p>
    <w:p>
      <w:pPr>
        <w:spacing w:line="360" w:lineRule="auto"/>
        <w:ind w:left="420"/>
        <w:rPr>
          <w:rFonts w:ascii="宋体" w:hAnsi="宋体"/>
          <w:sz w:val="28"/>
          <w:szCs w:val="36"/>
        </w:rPr>
      </w:pPr>
      <w:r>
        <w:rPr>
          <w:rFonts w:hint="eastAsia" w:ascii="宋体" w:hAnsi="宋体"/>
          <w:sz w:val="24"/>
          <w:szCs w:val="32"/>
          <w:lang w:eastAsia="zh-CN"/>
        </w:rPr>
        <w:t>故障分析处理流程：</w:t>
      </w:r>
    </w:p>
    <w:p>
      <w:pPr>
        <w:spacing w:line="360" w:lineRule="auto"/>
        <w:ind w:firstLine="440" w:firstLineChars="200"/>
        <w:jc w:val="center"/>
        <w:rPr>
          <w:rFonts w:ascii="宋体" w:hAnsi="宋体"/>
          <w:sz w:val="28"/>
          <w:szCs w:val="28"/>
        </w:rPr>
      </w:pPr>
      <w:r>
        <w:rPr>
          <w:rFonts w:ascii="Arial" w:hAnsi="Arial" w:cs="Arial"/>
          <w:sz w:val="22"/>
          <w:szCs w:val="22"/>
        </w:rPr>
        <mc:AlternateContent>
          <mc:Choice Requires="wpc">
            <w:drawing>
              <wp:inline distT="0" distB="0" distL="114300" distR="114300">
                <wp:extent cx="4572000" cy="3828415"/>
                <wp:effectExtent l="0" t="0" r="19050" b="19685"/>
                <wp:docPr id="268" name="画布 941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43" name="文本框 9418"/>
                        <wps:cNvSpPr txBox="1"/>
                        <wps:spPr>
                          <a:xfrm>
                            <a:off x="431225" y="43180"/>
                            <a:ext cx="1492457"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触摸屏无响应</w:t>
                              </w:r>
                            </w:p>
                          </w:txbxContent>
                        </wps:txbx>
                        <wps:bodyPr upright="1"/>
                      </wps:wsp>
                      <wps:wsp>
                        <wps:cNvPr id="244" name="自选图形 9419"/>
                        <wps:cNvCnPr/>
                        <wps:spPr>
                          <a:xfrm>
                            <a:off x="1175548" y="1301750"/>
                            <a:ext cx="1905" cy="205740"/>
                          </a:xfrm>
                          <a:prstGeom prst="straightConnector1">
                            <a:avLst/>
                          </a:prstGeom>
                          <a:ln w="9525" cap="flat" cmpd="sng">
                            <a:solidFill>
                              <a:srgbClr val="000000"/>
                            </a:solidFill>
                            <a:prstDash val="solid"/>
                            <a:headEnd type="none" w="sm" len="sm"/>
                            <a:tailEnd type="triangle" w="med" len="med"/>
                          </a:ln>
                        </wps:spPr>
                        <wps:bodyPr/>
                      </wps:wsp>
                      <wps:wsp>
                        <wps:cNvPr id="245" name="自选图形 9420"/>
                        <wps:cNvSpPr/>
                        <wps:spPr>
                          <a:xfrm>
                            <a:off x="167028" y="1507490"/>
                            <a:ext cx="2020216"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246" name="文本框 9421"/>
                        <wps:cNvSpPr txBox="1"/>
                        <wps:spPr>
                          <a:xfrm>
                            <a:off x="558243" y="1664970"/>
                            <a:ext cx="1283513" cy="48768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检查TP供电是否正常</w:t>
                              </w:r>
                            </w:p>
                          </w:txbxContent>
                        </wps:txbx>
                        <wps:bodyPr upright="1"/>
                      </wps:wsp>
                      <wps:wsp>
                        <wps:cNvPr id="247" name="自选图形 9422"/>
                        <wps:cNvCnPr/>
                        <wps:spPr>
                          <a:xfrm>
                            <a:off x="2187244" y="1860550"/>
                            <a:ext cx="698597" cy="635"/>
                          </a:xfrm>
                          <a:prstGeom prst="straightConnector1">
                            <a:avLst/>
                          </a:prstGeom>
                          <a:ln w="9525" cap="flat" cmpd="sng">
                            <a:solidFill>
                              <a:srgbClr val="000000"/>
                            </a:solidFill>
                            <a:prstDash val="solid"/>
                            <a:headEnd type="none" w="sm" len="sm"/>
                            <a:tailEnd type="triangle" w="med" len="med"/>
                          </a:ln>
                        </wps:spPr>
                        <wps:bodyPr/>
                      </wps:wsp>
                      <wps:wsp>
                        <wps:cNvPr id="248" name="文本框 9423"/>
                        <wps:cNvSpPr txBox="1"/>
                        <wps:spPr>
                          <a:xfrm>
                            <a:off x="2885841" y="1414145"/>
                            <a:ext cx="1684254" cy="89281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检查TP 的供电VTP_PMU是否正常，若不正常则排查</w:t>
                              </w:r>
                              <w:r>
                                <w:rPr>
                                  <w:rFonts w:ascii="宋体" w:hAnsi="宋体"/>
                                  <w:kern w:val="0"/>
                                  <w:sz w:val="18"/>
                                  <w:szCs w:val="18"/>
                                  <w:lang w:eastAsia="zh-CN"/>
                                </w:rPr>
                                <w:t xml:space="preserve"> </w:t>
                              </w:r>
                              <w:r>
                                <w:rPr>
                                  <w:rFonts w:hint="eastAsia" w:ascii="宋体" w:hAnsi="宋体"/>
                                  <w:kern w:val="0"/>
                                  <w:sz w:val="18"/>
                                  <w:szCs w:val="18"/>
                                  <w:lang w:eastAsia="zh-CN"/>
                                </w:rPr>
                                <w:t>VTP_PMU元器件</w:t>
                              </w:r>
                            </w:p>
                          </w:txbxContent>
                        </wps:txbx>
                        <wps:bodyPr upright="1"/>
                      </wps:wsp>
                      <wps:wsp>
                        <wps:cNvPr id="249" name="自选图形 9424"/>
                        <wps:cNvCnPr/>
                        <wps:spPr>
                          <a:xfrm>
                            <a:off x="1177454" y="2213610"/>
                            <a:ext cx="635" cy="197485"/>
                          </a:xfrm>
                          <a:prstGeom prst="straightConnector1">
                            <a:avLst/>
                          </a:prstGeom>
                          <a:ln w="9525" cap="flat" cmpd="sng">
                            <a:solidFill>
                              <a:srgbClr val="000000"/>
                            </a:solidFill>
                            <a:prstDash val="solid"/>
                            <a:headEnd type="none" w="sm" len="sm"/>
                            <a:tailEnd type="triangle" w="med" len="med"/>
                          </a:ln>
                        </wps:spPr>
                        <wps:bodyPr/>
                      </wps:wsp>
                      <wps:wsp>
                        <wps:cNvPr id="250" name="文本框 9425"/>
                        <wps:cNvSpPr txBox="1"/>
                        <wps:spPr>
                          <a:xfrm>
                            <a:off x="917702" y="2152650"/>
                            <a:ext cx="257846"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251" name="自选图形 9426"/>
                        <wps:cNvSpPr/>
                        <wps:spPr>
                          <a:xfrm>
                            <a:off x="466155" y="3510915"/>
                            <a:ext cx="1418787"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252" name="文本框 9427"/>
                        <wps:cNvSpPr txBox="1"/>
                        <wps:spPr>
                          <a:xfrm>
                            <a:off x="2190419" y="1590675"/>
                            <a:ext cx="597618"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253" name="文本框 9428"/>
                        <wps:cNvSpPr txBox="1"/>
                        <wps:spPr>
                          <a:xfrm>
                            <a:off x="592537" y="3536950"/>
                            <a:ext cx="1234611"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更换CPU</w:t>
                              </w:r>
                            </w:p>
                          </w:txbxContent>
                        </wps:txbx>
                        <wps:bodyPr upright="1"/>
                      </wps:wsp>
                      <wps:wsp>
                        <wps:cNvPr id="254" name="自选图形 9429"/>
                        <wps:cNvSpPr/>
                        <wps:spPr>
                          <a:xfrm>
                            <a:off x="157502" y="2424430"/>
                            <a:ext cx="201894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255" name="文本框 9430"/>
                        <wps:cNvSpPr txBox="1"/>
                        <wps:spPr>
                          <a:xfrm>
                            <a:off x="407092" y="2653030"/>
                            <a:ext cx="1648689"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检查TP控制芯片是否正常</w:t>
                              </w:r>
                            </w:p>
                          </w:txbxContent>
                        </wps:txbx>
                        <wps:bodyPr upright="1"/>
                      </wps:wsp>
                      <wps:wsp>
                        <wps:cNvPr id="256" name="自选图形 9431"/>
                        <wps:cNvCnPr/>
                        <wps:spPr>
                          <a:xfrm flipV="1">
                            <a:off x="2190419" y="2786380"/>
                            <a:ext cx="695422" cy="5080"/>
                          </a:xfrm>
                          <a:prstGeom prst="straightConnector1">
                            <a:avLst/>
                          </a:prstGeom>
                          <a:ln w="9525" cap="flat" cmpd="sng">
                            <a:solidFill>
                              <a:srgbClr val="000000"/>
                            </a:solidFill>
                            <a:prstDash val="solid"/>
                            <a:headEnd type="none" w="sm" len="sm"/>
                            <a:tailEnd type="triangle" w="med" len="med"/>
                          </a:ln>
                        </wps:spPr>
                        <wps:bodyPr/>
                      </wps:wsp>
                      <wps:wsp>
                        <wps:cNvPr id="257" name="文本框 9432"/>
                        <wps:cNvSpPr txBox="1"/>
                        <wps:spPr>
                          <a:xfrm>
                            <a:off x="2864883" y="2566670"/>
                            <a:ext cx="1696956" cy="719455"/>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hint="eastAsia" w:ascii="宋体" w:hAnsi="宋体"/>
                                  <w:kern w:val="0"/>
                                  <w:sz w:val="18"/>
                                  <w:szCs w:val="18"/>
                                  <w:lang w:eastAsia="zh-CN"/>
                                </w:rPr>
                              </w:pPr>
                              <w:r>
                                <w:rPr>
                                  <w:rFonts w:hint="eastAsia" w:ascii="宋体" w:hAnsi="宋体"/>
                                  <w:kern w:val="0"/>
                                  <w:sz w:val="18"/>
                                  <w:szCs w:val="18"/>
                                  <w:lang w:eastAsia="zh-CN"/>
                                </w:rPr>
                                <w:t>检查</w:t>
                              </w:r>
                              <w:r>
                                <w:rPr>
                                  <w:rFonts w:ascii="Courier" w:hAnsi="Courier" w:eastAsia="Courier"/>
                                  <w:b/>
                                  <w:sz w:val="14"/>
                                </w:rPr>
                                <w:t>EINT_CTP</w:t>
                              </w:r>
                              <w:r>
                                <w:rPr>
                                  <w:rFonts w:hint="eastAsia" w:ascii="Courier" w:hAnsi="Courier"/>
                                  <w:b/>
                                  <w:sz w:val="14"/>
                                  <w:lang w:eastAsia="zh-CN"/>
                                </w:rPr>
                                <w:t>/RST_CTP/SPI0</w:t>
                              </w:r>
                              <w:r>
                                <w:rPr>
                                  <w:rFonts w:hint="eastAsia" w:ascii="宋体" w:hAnsi="宋体"/>
                                  <w:kern w:val="0"/>
                                  <w:sz w:val="18"/>
                                  <w:szCs w:val="18"/>
                                  <w:lang w:eastAsia="zh-CN"/>
                                </w:rPr>
                                <w:t>信号有无数据传输，若无中断信号传输，则加焊或更换J6</w:t>
                              </w:r>
                              <w:r>
                                <w:rPr>
                                  <w:rFonts w:hint="eastAsia" w:ascii="宋体" w:hAnsi="宋体"/>
                                  <w:kern w:val="0"/>
                                  <w:sz w:val="18"/>
                                  <w:szCs w:val="18"/>
                                  <w:lang w:val="en-US" w:eastAsia="zh-CN"/>
                                </w:rPr>
                                <w:t>1</w:t>
                              </w:r>
                              <w:r>
                                <w:rPr>
                                  <w:rFonts w:hint="eastAsia" w:ascii="宋体" w:hAnsi="宋体"/>
                                  <w:kern w:val="0"/>
                                  <w:sz w:val="18"/>
                                  <w:szCs w:val="18"/>
                                  <w:lang w:eastAsia="zh-CN"/>
                                </w:rPr>
                                <w:t>0</w:t>
                              </w:r>
                              <w:r>
                                <w:rPr>
                                  <w:rFonts w:hint="eastAsia" w:ascii="宋体" w:hAnsi="宋体"/>
                                  <w:kern w:val="0"/>
                                  <w:sz w:val="18"/>
                                  <w:szCs w:val="18"/>
                                  <w:lang w:val="en-US" w:eastAsia="zh-CN"/>
                                </w:rPr>
                                <w:t>1</w:t>
                              </w:r>
                            </w:p>
                          </w:txbxContent>
                        </wps:txbx>
                        <wps:bodyPr upright="1"/>
                      </wps:wsp>
                      <wps:wsp>
                        <wps:cNvPr id="258" name="文本框 9433"/>
                        <wps:cNvSpPr txBox="1"/>
                        <wps:spPr>
                          <a:xfrm>
                            <a:off x="2199946" y="2521585"/>
                            <a:ext cx="599523"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259" name="文本框 9434"/>
                        <wps:cNvSpPr txBox="1"/>
                        <wps:spPr>
                          <a:xfrm>
                            <a:off x="734162" y="3193415"/>
                            <a:ext cx="257846"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260" name="自选图形 9435"/>
                        <wps:cNvCnPr/>
                        <wps:spPr>
                          <a:xfrm>
                            <a:off x="1145699" y="3143885"/>
                            <a:ext cx="1270" cy="303530"/>
                          </a:xfrm>
                          <a:prstGeom prst="straightConnector1">
                            <a:avLst/>
                          </a:prstGeom>
                          <a:ln w="9525" cap="flat" cmpd="sng">
                            <a:solidFill>
                              <a:srgbClr val="000000"/>
                            </a:solidFill>
                            <a:prstDash val="solid"/>
                            <a:headEnd type="none" w="sm" len="sm"/>
                            <a:tailEnd type="triangle" w="med" len="med"/>
                          </a:ln>
                        </wps:spPr>
                        <wps:bodyPr/>
                      </wps:wsp>
                      <wps:wsp>
                        <wps:cNvPr id="261" name="自选图形 9436"/>
                        <wps:cNvSpPr/>
                        <wps:spPr>
                          <a:xfrm>
                            <a:off x="165123" y="595630"/>
                            <a:ext cx="2020216"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262" name="文本框 9437"/>
                        <wps:cNvSpPr txBox="1"/>
                        <wps:spPr>
                          <a:xfrm>
                            <a:off x="537285" y="753110"/>
                            <a:ext cx="1283513" cy="48768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检查TP模组本体是否正常</w:t>
                              </w:r>
                            </w:p>
                          </w:txbxContent>
                        </wps:txbx>
                        <wps:bodyPr upright="1"/>
                      </wps:wsp>
                      <wps:wsp>
                        <wps:cNvPr id="263" name="自选图形 9438"/>
                        <wps:cNvCnPr/>
                        <wps:spPr>
                          <a:xfrm flipH="1">
                            <a:off x="1175548" y="397510"/>
                            <a:ext cx="1905" cy="198120"/>
                          </a:xfrm>
                          <a:prstGeom prst="straightConnector1">
                            <a:avLst/>
                          </a:prstGeom>
                          <a:ln w="9525" cap="flat" cmpd="sng">
                            <a:solidFill>
                              <a:srgbClr val="000000"/>
                            </a:solidFill>
                            <a:prstDash val="solid"/>
                            <a:headEnd type="none" w="sm" len="sm"/>
                            <a:tailEnd type="triangle" w="med" len="med"/>
                          </a:ln>
                        </wps:spPr>
                        <wps:bodyPr/>
                      </wps:wsp>
                      <wps:wsp>
                        <wps:cNvPr id="264" name="自选图形 9439"/>
                        <wps:cNvCnPr/>
                        <wps:spPr>
                          <a:xfrm>
                            <a:off x="2185339" y="948690"/>
                            <a:ext cx="703678" cy="2540"/>
                          </a:xfrm>
                          <a:prstGeom prst="straightConnector1">
                            <a:avLst/>
                          </a:prstGeom>
                          <a:ln w="9525" cap="flat" cmpd="sng">
                            <a:solidFill>
                              <a:srgbClr val="000000"/>
                            </a:solidFill>
                            <a:prstDash val="solid"/>
                            <a:headEnd type="none" w="sm" len="sm"/>
                            <a:tailEnd type="triangle" w="med" len="med"/>
                          </a:ln>
                        </wps:spPr>
                        <wps:bodyPr/>
                      </wps:wsp>
                      <wps:wsp>
                        <wps:cNvPr id="265" name="文本框 9440"/>
                        <wps:cNvSpPr txBox="1"/>
                        <wps:spPr>
                          <a:xfrm>
                            <a:off x="2889016" y="727710"/>
                            <a:ext cx="1684254" cy="446405"/>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jc w:val="center"/>
                                <w:rPr>
                                  <w:rFonts w:ascii="宋体" w:hAnsi="宋体"/>
                                  <w:kern w:val="0"/>
                                  <w:sz w:val="18"/>
                                  <w:szCs w:val="18"/>
                                  <w:lang w:eastAsia="zh-CN"/>
                                </w:rPr>
                              </w:pPr>
                              <w:r>
                                <w:rPr>
                                  <w:rFonts w:hint="eastAsia" w:ascii="宋体" w:hAnsi="宋体"/>
                                  <w:kern w:val="0"/>
                                  <w:sz w:val="18"/>
                                  <w:szCs w:val="18"/>
                                  <w:lang w:eastAsia="zh-CN"/>
                                </w:rPr>
                                <w:t>更换TP模组或者前壳组件，若OK则说明TP模组本体不良</w:t>
                              </w:r>
                            </w:p>
                          </w:txbxContent>
                        </wps:txbx>
                        <wps:bodyPr upright="1"/>
                      </wps:wsp>
                      <wps:wsp>
                        <wps:cNvPr id="266" name="文本框 9441"/>
                        <wps:cNvSpPr txBox="1"/>
                        <wps:spPr>
                          <a:xfrm>
                            <a:off x="2193595" y="669290"/>
                            <a:ext cx="597618"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267" name="文本框 9442"/>
                        <wps:cNvSpPr txBox="1"/>
                        <wps:spPr>
                          <a:xfrm>
                            <a:off x="917702" y="1230630"/>
                            <a:ext cx="257846"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c:wpc>
                  </a:graphicData>
                </a:graphic>
              </wp:inline>
            </w:drawing>
          </mc:Choice>
          <mc:Fallback>
            <w:pict>
              <v:group id="画布 9417" o:spid="_x0000_s1026" o:spt="203" style="height:301.45pt;width:360pt;" coordsize="4572000,3828415" editas="canvas" o:gfxdata="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">
                <o:lock v:ext="edit" aspectratio="f"/>
                <v:shape id="画布 9417" o:spid="_x0000_s1026" style="position:absolute;left:0;top:0;height:3828415;width:4572000;" filled="f" stroked="f" coordsize="21600,21600" o:gfxdata="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">
                  <v:fill on="f" focussize="0,0"/>
                  <v:stroke on="f"/>
                  <v:imagedata o:title=""/>
                  <o:lock v:ext="edit" aspectratio="t"/>
                </v:shape>
                <v:shape id="文本框 9418" o:spid="_x0000_s1026" o:spt="202" type="#_x0000_t202" style="position:absolute;left:431225;top:43180;height:354330;width:1492457;" fillcolor="#FFFFFF" filled="t" stroked="t" coordsize="21600,21600" o:gfxdata="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hp1NTUAAAABQEAAA8A&#10;AAAAAAAAAQAgAAAAIgAAAGRycy9kb3ducmV2LnhtbFBLAQIUABQAAAAIAIdO4kDbJlyaGwIAAEIE&#10;AAAOAAAAAAAAAAEAIAAAACMBAABkcnMvZTJvRG9jLnhtbFBLBQYAAAAABgAGAFkBAACwBQ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触摸屏无响应</w:t>
                        </w:r>
                      </w:p>
                    </w:txbxContent>
                  </v:textbox>
                </v:shape>
                <v:shape id="自选图形 9419" o:spid="_x0000_s1026" o:spt="32" type="#_x0000_t32" style="position:absolute;left:1175548;top:1301750;height:205740;width:1905;" filled="f" stroked="t" coordsize="21600,21600" o:gfxdata="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8Zv6L1gAAAAUBAAAPAAAAAAAAAAEA&#10;IAAAACIAAABkcnMvZG93bnJldi54bWxQSwECFAAUAAAACACHTuJAXQM0fxECAAD4AwAADgAAAAAA&#10;AAABACAAAAAlAQAAZHJzL2Uyb0RvYy54bWxQSwUGAAAAAAYABgBZAQAAqAUAAAAA&#10;">
                  <v:fill on="f" focussize="0,0"/>
                  <v:stroke color="#000000" joinstyle="round" startarrowwidth="narrow" startarrowlength="short" endarrow="block"/>
                  <v:imagedata o:title=""/>
                  <o:lock v:ext="edit" aspectratio="f"/>
                </v:shape>
                <v:shape id="自选图形 9420" o:spid="_x0000_s1026" o:spt="4" type="#_x0000_t4" style="position:absolute;left:167028;top:1507490;height:706120;width:2020216;" fillcolor="#FFFFFF" filled="t" stroked="t" coordsize="21600,21600" o:gfxdata="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b0SoB1AAAAAUBAAAP&#10;AAAAAAAAAAEAIAAAACIAAABkcnMvZG93bnJldi54bWxQSwECFAAUAAAACACHTuJAZzWwKRwCAAA1&#10;BAAADgAAAAAAAAABACAAAAAjAQAAZHJzL2Uyb0RvYy54bWxQSwUGAAAAAAYABgBZAQAAsQUAAAAA&#10;">
                  <v:fill on="t" focussize="0,0"/>
                  <v:stroke color="#000000" joinstyle="miter" startarrowwidth="narrow" startarrowlength="short"/>
                  <v:imagedata o:title=""/>
                  <o:lock v:ext="edit" aspectratio="f"/>
                </v:shape>
                <v:shape id="文本框 9421" o:spid="_x0000_s1026" o:spt="202" type="#_x0000_t202" style="position:absolute;left:558243;top:1664970;height:487680;width:1283513;" fillcolor="#FFFFFF" filled="t" stroked="f" coordsize="21600,21600" o:gfxdata="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vWkytQAAAAFAQAADwAAAAAAAAAB&#10;ACAAAAAiAAAAZHJzL2Rvd25yZXYueG1sUEsBAhQAFAAAAAgAh07iQEdTjYXbAQAApAMAAA4AAAAA&#10;AAAAAQAgAAAAIwEAAGRycy9lMm9Eb2MueG1sUEsFBgAAAAAGAAYAWQEAAHA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检查TP供电是否正常</w:t>
                        </w:r>
                      </w:p>
                    </w:txbxContent>
                  </v:textbox>
                </v:shape>
                <v:shape id="自选图形 9422" o:spid="_x0000_s1026" o:spt="32" type="#_x0000_t32" style="position:absolute;left:2187244;top:1860550;height:635;width:698597;" filled="f" stroked="t" coordsize="21600,21600" o:gfxdata="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xm/ovWAAAABQEAAA8AAAAAAAAAAQAg&#10;AAAAIgAAAGRycy9kb3ducmV2LnhtbFBLAQIUABQAAAAIAIdO4kB6/DH2EAIAAPcDAAAOAAAAAAAA&#10;AAEAIAAAACUBAABkcnMvZTJvRG9jLnhtbFBLBQYAAAAABgAGAFkBAACnBQAAAAA=&#10;">
                  <v:fill on="f" focussize="0,0"/>
                  <v:stroke color="#000000" joinstyle="round" startarrowwidth="narrow" startarrowlength="short" endarrow="block"/>
                  <v:imagedata o:title=""/>
                  <o:lock v:ext="edit" aspectratio="f"/>
                </v:shape>
                <v:shape id="文本框 9423" o:spid="_x0000_s1026" o:spt="202" type="#_x0000_t202" style="position:absolute;left:2885841;top:1414145;height:892810;width:1684254;" fillcolor="#FFFFFF" filled="t" stroked="t" coordsize="21600,21600" o:gfxdata="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YadTU1AAAAAUB&#10;AAAPAAAAAAAAAAEAIAAAACIAAABkcnMvZG93bnJldi54bWxQSwECFAAUAAAACACHTuJAUR58jx8C&#10;AABFBAAADgAAAAAAAAABACAAAAAjAQAAZHJzL2Uyb0RvYy54bWxQSwUGAAAAAAYABgBZAQAAtAUA&#10;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检查TP 的供电VTP_PMU是否正常，若不正常则排查</w:t>
                        </w:r>
                        <w:r>
                          <w:rPr>
                            <w:rFonts w:ascii="宋体" w:hAnsi="宋体"/>
                            <w:kern w:val="0"/>
                            <w:sz w:val="18"/>
                            <w:szCs w:val="18"/>
                            <w:lang w:eastAsia="zh-CN"/>
                          </w:rPr>
                          <w:t xml:space="preserve"> </w:t>
                        </w:r>
                        <w:r>
                          <w:rPr>
                            <w:rFonts w:hint="eastAsia" w:ascii="宋体" w:hAnsi="宋体"/>
                            <w:kern w:val="0"/>
                            <w:sz w:val="18"/>
                            <w:szCs w:val="18"/>
                            <w:lang w:eastAsia="zh-CN"/>
                          </w:rPr>
                          <w:t>VTP_PMU元器件</w:t>
                        </w:r>
                      </w:p>
                    </w:txbxContent>
                  </v:textbox>
                </v:shape>
                <v:shape id="自选图形 9424" o:spid="_x0000_s1026" o:spt="32" type="#_x0000_t32" style="position:absolute;left:1177454;top:2213610;height:197485;width:635;" filled="f" stroked="t" coordsize="21600,21600" o:gfxdata="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8Zv6L1gAAAAUBAAAPAAAAAAAAAAEA&#10;IAAAACIAAABkcnMvZG93bnJldi54bWxQSwECFAAUAAAACACHTuJAbm3eaBECAAD3AwAADgAAAAAA&#10;AAABACAAAAAlAQAAZHJzL2Uyb0RvYy54bWxQSwUGAAAAAAYABgBZAQAAqAUAAAAA&#10;">
                  <v:fill on="f" focussize="0,0"/>
                  <v:stroke color="#000000" joinstyle="round" startarrowwidth="narrow" startarrowlength="short" endarrow="block"/>
                  <v:imagedata o:title=""/>
                  <o:lock v:ext="edit" aspectratio="f"/>
                </v:shape>
                <v:shape id="文本框 9425" o:spid="_x0000_s1026" o:spt="202" type="#_x0000_t202" style="position:absolute;left:917702;top:2152650;height:360045;width:257846;" fillcolor="#FFFFFF" filled="t" stroked="f" coordsize="21600,21600" o:gfxdata="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Db1pMrUAAAABQEAAA8AAAAAAAAA&#10;AQAgAAAAIgAAAGRycy9kb3ducmV2LnhtbFBLAQIUABQAAAAIAIdO4kBGIOuF3AEAAKMDAAAOAAAA&#10;AAAAAAEAIAAAACM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426" o:spid="_x0000_s1026" o:spt="176" type="#_x0000_t176" style="position:absolute;left:466155;top:3510915;height:323850;width:1418787;" fillcolor="#FFFFFF" filled="t" stroked="t" coordsize="21600,21600" o:gfxdata="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j&#10;yAWy1AAAAAUBAAAPAAAAAAAAAAEAIAAAACIAAABkcnMvZG93bnJldi54bWxQSwECFAAUAAAACACH&#10;TuJAFCJrZCgCAABJBAAADgAAAAAAAAABACAAAAAjAQAAZHJzL2Uyb0RvYy54bWxQSwUGAAAAAAYA&#10;BgBZAQAAvQUAAAAA&#10;">
                  <v:fill on="t" focussize="0,0"/>
                  <v:stroke color="#000000" joinstyle="miter"/>
                  <v:imagedata o:title=""/>
                  <o:lock v:ext="edit" aspectratio="f"/>
                </v:shape>
                <v:shape id="文本框 9427" o:spid="_x0000_s1026" o:spt="202" type="#_x0000_t202" style="position:absolute;left:2190419;top:1590675;height:241300;width:597618;" fillcolor="#FFFFFF" filled="t" stroked="f" coordsize="21600,21600" o:gfxdata="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Db1pMrUAAAABQEAAA8AAAAAAAAA&#10;AQAgAAAAIgAAAGRycy9kb3ducmV2LnhtbFBLAQIUABQAAAAIAIdO4kC3+1qH3AEAAKQDAAAOAAAA&#10;AAAAAAEAIAAAACM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428" o:spid="_x0000_s1026" o:spt="202" type="#_x0000_t202" style="position:absolute;left:592537;top:3536950;height:224790;width:1234611;" fillcolor="#FFFFFF" filled="t" stroked="f" coordsize="21600,21600" o:gfxdata="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Db1pMrUAAAABQEAAA8AAAAAAAAA&#10;AQAgAAAAIgAAAGRycy9kb3ducmV2LnhtbFBLAQIUABQAAAAIAIdO4kBzWAi63AEAAKQDAAAOAAAA&#10;AAAAAAEAIAAAACM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更换CPU</w:t>
                        </w:r>
                      </w:p>
                    </w:txbxContent>
                  </v:textbox>
                </v:shape>
                <v:shape id="自选图形 9429" o:spid="_x0000_s1026" o:spt="4" type="#_x0000_t4" style="position:absolute;left:157502;top:2424430;height:704850;width:2018945;" fillcolor="#FFFFFF" filled="t" stroked="t" coordsize="21600,21600" o:gfxdata="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m9EqAdQAAAAFAQAA&#10;DwAAAAAAAAABACAAAAAiAAAAZHJzL2Rvd25yZXYueG1sUEsBAhQAFAAAAAgAh07iQJmA4NQdAgAA&#10;NQQAAA4AAAAAAAAAAQAgAAAAIwEAAGRycy9lMm9Eb2MueG1sUEsFBgAAAAAGAAYAWQEAALIFAAAA&#10;AA==&#10;">
                  <v:fill on="t" focussize="0,0"/>
                  <v:stroke color="#000000" joinstyle="miter" startarrowwidth="narrow" startarrowlength="short"/>
                  <v:imagedata o:title=""/>
                  <o:lock v:ext="edit" aspectratio="f"/>
                </v:shape>
                <v:shape id="文本框 9430" o:spid="_x0000_s1026" o:spt="202" type="#_x0000_t202" style="position:absolute;left:407092;top:2653030;height:251460;width:1648689;" fillcolor="#FFFFFF" filled="t" stroked="f" coordsize="21600,21600" o:gfxdata="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29aTK1AAAAAUBAAAPAAAAAAAAAAEA&#10;IAAAACIAAABkcnMvZG93bnJldi54bWxQSwECFAAUAAAACACHTuJALJxDhdoBAACkAwAADgAAAAAA&#10;AAABACAAAAAj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检查TP控制芯片是否正常</w:t>
                        </w:r>
                      </w:p>
                    </w:txbxContent>
                  </v:textbox>
                </v:shape>
                <v:shape id="自选图形 9431" o:spid="_x0000_s1026" o:spt="32" type="#_x0000_t32" style="position:absolute;left:2190419;top:2786380;flip:y;height:5080;width:695422;" filled="f" stroked="t" coordsize="21600,21600" o:gfxdata="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EkfA50gAAAAUBAAAPAAAA&#10;AAAAAAEAIAAAACIAAABkcnMvZG93bnJldi54bWxQSwECFAAUAAAACACHTuJAlF1KbxsCAAACBAAA&#10;DgAAAAAAAAABACAAAAAhAQAAZHJzL2Uyb0RvYy54bWxQSwUGAAAAAAYABgBZAQAArgUAAAAA&#10;">
                  <v:fill on="f" focussize="0,0"/>
                  <v:stroke color="#000000" joinstyle="round" startarrowwidth="narrow" startarrowlength="short" endarrow="block"/>
                  <v:imagedata o:title=""/>
                  <o:lock v:ext="edit" aspectratio="f"/>
                </v:shape>
                <v:shape id="文本框 9432" o:spid="_x0000_s1026" o:spt="202" type="#_x0000_t202" style="position:absolute;left:2864883;top:2566670;height:719455;width:1696956;" fillcolor="#FFFFFF" filled="t" stroked="t" coordsize="21600,21600" o:gfxdata="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hp1NTUAAAABQEA&#10;AA8AAAAAAAAAAQAgAAAAIgAAAGRycy9kb3ducmV2LnhtbFBLAQIUABQAAAAIAIdO4kCEGip1HgIA&#10;AEUEAAAOAAAAAAAAAAEAIAAAACMBAABkcnMvZTJvRG9jLnhtbFBLBQYAAAAABgAGAFkBAACzBQAA&#10;AAA=&#10;">
                  <v:fill on="t" focussize="0,0"/>
                  <v:stroke color="#000000" joinstyle="miter" startarrowwidth="narrow" startarrowlength="short"/>
                  <v:imagedata o:title=""/>
                  <o:lock v:ext="edit" aspectratio="f"/>
                  <v:textbox>
                    <w:txbxContent>
                      <w:p>
                        <w:pPr>
                          <w:rPr>
                            <w:rFonts w:hint="eastAsia" w:ascii="宋体" w:hAnsi="宋体"/>
                            <w:kern w:val="0"/>
                            <w:sz w:val="18"/>
                            <w:szCs w:val="18"/>
                            <w:lang w:eastAsia="zh-CN"/>
                          </w:rPr>
                        </w:pPr>
                        <w:r>
                          <w:rPr>
                            <w:rFonts w:hint="eastAsia" w:ascii="宋体" w:hAnsi="宋体"/>
                            <w:kern w:val="0"/>
                            <w:sz w:val="18"/>
                            <w:szCs w:val="18"/>
                            <w:lang w:eastAsia="zh-CN"/>
                          </w:rPr>
                          <w:t>检查</w:t>
                        </w:r>
                        <w:r>
                          <w:rPr>
                            <w:rFonts w:ascii="Courier" w:hAnsi="Courier" w:eastAsia="Courier"/>
                            <w:b/>
                            <w:sz w:val="14"/>
                          </w:rPr>
                          <w:t>EINT_CTP</w:t>
                        </w:r>
                        <w:r>
                          <w:rPr>
                            <w:rFonts w:hint="eastAsia" w:ascii="Courier" w:hAnsi="Courier"/>
                            <w:b/>
                            <w:sz w:val="14"/>
                            <w:lang w:eastAsia="zh-CN"/>
                          </w:rPr>
                          <w:t>/RST_CTP/SPI0</w:t>
                        </w:r>
                        <w:r>
                          <w:rPr>
                            <w:rFonts w:hint="eastAsia" w:ascii="宋体" w:hAnsi="宋体"/>
                            <w:kern w:val="0"/>
                            <w:sz w:val="18"/>
                            <w:szCs w:val="18"/>
                            <w:lang w:eastAsia="zh-CN"/>
                          </w:rPr>
                          <w:t>信号有无数据传输，若无中断信号传输，则加焊或更换J6</w:t>
                        </w:r>
                        <w:r>
                          <w:rPr>
                            <w:rFonts w:hint="eastAsia" w:ascii="宋体" w:hAnsi="宋体"/>
                            <w:kern w:val="0"/>
                            <w:sz w:val="18"/>
                            <w:szCs w:val="18"/>
                            <w:lang w:val="en-US" w:eastAsia="zh-CN"/>
                          </w:rPr>
                          <w:t>1</w:t>
                        </w:r>
                        <w:r>
                          <w:rPr>
                            <w:rFonts w:hint="eastAsia" w:ascii="宋体" w:hAnsi="宋体"/>
                            <w:kern w:val="0"/>
                            <w:sz w:val="18"/>
                            <w:szCs w:val="18"/>
                            <w:lang w:eastAsia="zh-CN"/>
                          </w:rPr>
                          <w:t>0</w:t>
                        </w:r>
                        <w:r>
                          <w:rPr>
                            <w:rFonts w:hint="eastAsia" w:ascii="宋体" w:hAnsi="宋体"/>
                            <w:kern w:val="0"/>
                            <w:sz w:val="18"/>
                            <w:szCs w:val="18"/>
                            <w:lang w:val="en-US" w:eastAsia="zh-CN"/>
                          </w:rPr>
                          <w:t>1</w:t>
                        </w:r>
                      </w:p>
                    </w:txbxContent>
                  </v:textbox>
                </v:shape>
                <v:shape id="文本框 9433" o:spid="_x0000_s1026" o:spt="202" type="#_x0000_t202" style="position:absolute;left:2199946;top:2521585;height:241300;width:599523;" fillcolor="#FFFFFF" filled="t" stroked="f" coordsize="21600,21600" o:gfxdata="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vWkytQAAAAFAQAADwAAAAAAAAAB&#10;ACAAAAAiAAAAZHJzL2Rvd25yZXYueG1sUEsBAhQAFAAAAAgAh07iQDoUYi/bAQAApA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434" o:spid="_x0000_s1026" o:spt="202" type="#_x0000_t202" style="position:absolute;left:734162;top:3193415;height:360680;width:257846;" fillcolor="#FFFFFF" filled="t" stroked="f" coordsize="21600,21600" o:gfxdata="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vWkytQAAAAFAQAADwAAAAAAAAAB&#10;ACAAAAAiAAAAZHJzL2Rvd25yZXYueG1sUEsBAhQAFAAAAAgAh07iQGeobM7bAQAAow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435" o:spid="_x0000_s1026" o:spt="32" type="#_x0000_t32" style="position:absolute;left:1145699;top:3143885;height:303530;width:1270;" filled="f" stroked="t" coordsize="21600,21600" o:gfxdata="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xm/ovWAAAABQEAAA8AAAAAAAAA&#10;AQAgAAAAIgAAAGRycy9kb3ducmV2LnhtbFBLAQIUABQAAAAIAIdO4kB9h5RkEwIAAPgDAAAOAAAA&#10;AAAAAAEAIAAAACUBAABkcnMvZTJvRG9jLnhtbFBLBQYAAAAABgAGAFkBAACqBQAAAAA=&#10;">
                  <v:fill on="f" focussize="0,0"/>
                  <v:stroke color="#000000" joinstyle="round" startarrowwidth="narrow" startarrowlength="short" endarrow="block"/>
                  <v:imagedata o:title=""/>
                  <o:lock v:ext="edit" aspectratio="f"/>
                </v:shape>
                <v:shape id="自选图形 9436" o:spid="_x0000_s1026" o:spt="4" type="#_x0000_t4" style="position:absolute;left:165123;top:595630;height:706120;width:2020216;" fillcolor="#FFFFFF" filled="t" stroked="t" coordsize="21600,21600" o:gfxdata="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vRKgHUAAAABQEA&#10;AA8AAAAAAAAAAQAgAAAAIgAAAGRycy9kb3ducmV2LnhtbFBLAQIUABQAAAAIAIdO4kBrfQ4nHgIA&#10;ADQEAAAOAAAAAAAAAAEAIAAAACMBAABkcnMvZTJvRG9jLnhtbFBLBQYAAAAABgAGAFkBAACzBQAA&#10;AAA=&#10;">
                  <v:fill on="t" focussize="0,0"/>
                  <v:stroke color="#000000" joinstyle="miter" startarrowwidth="narrow" startarrowlength="short"/>
                  <v:imagedata o:title=""/>
                  <o:lock v:ext="edit" aspectratio="f"/>
                </v:shape>
                <v:shape id="文本框 9437" o:spid="_x0000_s1026" o:spt="202" type="#_x0000_t202" style="position:absolute;left:537285;top:753110;height:487680;width:1283513;" fillcolor="#FFFFFF" filled="t" stroked="f" coordsize="21600,21600" o:gfxdata="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29aTK1AAAAAUBAAAPAAAAAAAAAAEA&#10;IAAAACIAAABkcnMvZG93bnJldi54bWxQSwECFAAUAAAACACHTuJAL7TZDNoBAACjAwAADgAAAAAA&#10;AAABACAAAAAj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检查TP模组本体是否正常</w:t>
                        </w:r>
                      </w:p>
                    </w:txbxContent>
                  </v:textbox>
                </v:shape>
                <v:shape id="自选图形 9438" o:spid="_x0000_s1026" o:spt="32" type="#_x0000_t32" style="position:absolute;left:1175548;top:397510;flip:x;height:198120;width:1905;" filled="f" stroked="t" coordsize="21600,21600" o:gfxdata="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SR8DnSAAAABQEAAA8AAAAA&#10;AAAAAQAgAAAAIgAAAGRycy9kb3ducmV2LnhtbFBLAQIUABQAAAAIAIdO4kCti/eaGgIAAAEEAAAO&#10;AAAAAAAAAAEAIAAAACEBAABkcnMvZTJvRG9jLnhtbFBLBQYAAAAABgAGAFkBAACtBQAAAAA=&#10;">
                  <v:fill on="f" focussize="0,0"/>
                  <v:stroke color="#000000" joinstyle="round" startarrowwidth="narrow" startarrowlength="short" endarrow="block"/>
                  <v:imagedata o:title=""/>
                  <o:lock v:ext="edit" aspectratio="f"/>
                </v:shape>
                <v:shape id="自选图形 9439" o:spid="_x0000_s1026" o:spt="32" type="#_x0000_t32" style="position:absolute;left:2185339;top:948690;height:2540;width:703678;" filled="f" stroked="t" coordsize="21600,21600" o:gfxdata="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b+i9YAAAAFAQAADwAAAAAAAAAB&#10;ACAAAAAiAAAAZHJzL2Rvd25yZXYueG1sUEsBAhQAFAAAAAgAh07iQO3bXzgSAgAA9wMAAA4AAAAA&#10;AAAAAQAgAAAAJQEAAGRycy9lMm9Eb2MueG1sUEsFBgAAAAAGAAYAWQEAAKkFAAAAAA==&#10;">
                  <v:fill on="f" focussize="0,0"/>
                  <v:stroke color="#000000" joinstyle="round" startarrowwidth="narrow" startarrowlength="short" endarrow="block"/>
                  <v:imagedata o:title=""/>
                  <o:lock v:ext="edit" aspectratio="f"/>
                </v:shape>
                <v:shape id="文本框 9440" o:spid="_x0000_s1026" o:spt="202" type="#_x0000_t202" style="position:absolute;left:2889016;top:727710;height:446405;width:1684254;" fillcolor="#FFFFFF" filled="t" stroked="t" coordsize="21600,21600" o:gfxdata="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Bhp1NTUAAAABQEA&#10;AA8AAAAAAAAAAQAgAAAAIgAAAGRycy9kb3ducmV2LnhtbFBLAQIUABQAAAAIAIdO4kDxyGanHgIA&#10;AEQEAAAOAAAAAAAAAAEAIAAAACMBAABkcnMvZTJvRG9jLnhtbFBLBQYAAAAABgAGAFkBAACzBQAA&#10;AAA=&#10;">
                  <v:fill on="t" focussize="0,0"/>
                  <v:stroke color="#000000" joinstyle="miter" startarrowwidth="narrow" startarrowlength="short"/>
                  <v:imagedata o:title=""/>
                  <o:lock v:ext="edit" aspectratio="f"/>
                  <v:textbox>
                    <w:txbxContent>
                      <w:p>
                        <w:pPr>
                          <w:spacing w:line="0" w:lineRule="atLeast"/>
                          <w:jc w:val="center"/>
                          <w:rPr>
                            <w:rFonts w:ascii="宋体" w:hAnsi="宋体"/>
                            <w:kern w:val="0"/>
                            <w:sz w:val="18"/>
                            <w:szCs w:val="18"/>
                            <w:lang w:eastAsia="zh-CN"/>
                          </w:rPr>
                        </w:pPr>
                        <w:r>
                          <w:rPr>
                            <w:rFonts w:hint="eastAsia" w:ascii="宋体" w:hAnsi="宋体"/>
                            <w:kern w:val="0"/>
                            <w:sz w:val="18"/>
                            <w:szCs w:val="18"/>
                            <w:lang w:eastAsia="zh-CN"/>
                          </w:rPr>
                          <w:t>更换TP模组或者前壳组件，若OK则说明TP模组本体不良</w:t>
                        </w:r>
                      </w:p>
                    </w:txbxContent>
                  </v:textbox>
                </v:shape>
                <v:shape id="文本框 9441" o:spid="_x0000_s1026" o:spt="202" type="#_x0000_t202" style="position:absolute;left:2193595;top:669290;height:241300;width:597618;" fillcolor="#FFFFFF" filled="t" stroked="f" coordsize="21600,21600" o:gfxdata="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vWkytQAAAAFAQAADwAAAAAAAAAB&#10;ACAAAAAiAAAAZHJzL2Rvd25yZXYueG1sUEsBAhQAFAAAAAgAh07iQHD7in3bAQAAow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442" o:spid="_x0000_s1026" o:spt="202" type="#_x0000_t202" style="position:absolute;left:917702;top:1230630;height:360045;width:257846;" fillcolor="#FFFFFF" filled="t" stroked="f" coordsize="21600,21600" o:gfxdata="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Db1pMrUAAAABQEAAA8AAAAAAAAA&#10;AQAgAAAAIgAAAGRycy9kb3ducmV2LnhtbFBLAQIUABQAAAAIAIdO4kDrYcjO3AEAAKMDAAAOAAAA&#10;AAAAAAEAIAAAACM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w10:wrap type="none"/>
                <w10:anchorlock/>
              </v:group>
            </w:pict>
          </mc:Fallback>
        </mc:AlternateContent>
      </w:r>
    </w:p>
    <w:p>
      <w:pPr>
        <w:widowControl/>
        <w:numPr>
          <w:ilvl w:val="0"/>
          <w:numId w:val="16"/>
        </w:numPr>
        <w:tabs>
          <w:tab w:val="left" w:pos="780"/>
        </w:tabs>
        <w:suppressAutoHyphens w:val="0"/>
        <w:snapToGrid w:val="0"/>
        <w:spacing w:line="360" w:lineRule="auto"/>
        <w:rPr>
          <w:rFonts w:ascii="宋体" w:hAnsi="宋体"/>
          <w:sz w:val="28"/>
          <w:szCs w:val="28"/>
        </w:rPr>
      </w:pPr>
      <w:r>
        <w:rPr>
          <w:rFonts w:hint="eastAsia" w:ascii="宋体" w:hAnsi="宋体"/>
          <w:sz w:val="24"/>
        </w:rPr>
        <w:t>本节电路图信号汇总：</w:t>
      </w:r>
      <w:r>
        <w:rPr>
          <w:rFonts w:hint="eastAsia" w:ascii="宋体" w:hAnsi="宋体"/>
          <w:sz w:val="24"/>
        </w:rPr>
        <w:br w:type="textWrapping"/>
      </w:r>
    </w:p>
    <w:tbl>
      <w:tblPr>
        <w:tblStyle w:val="33"/>
        <w:tblW w:w="90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0"/>
        <w:gridCol w:w="2672"/>
        <w:gridCol w:w="4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30"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信号名称</w:t>
            </w:r>
          </w:p>
        </w:tc>
        <w:tc>
          <w:tcPr>
            <w:tcW w:w="2672"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功能详细说明</w:t>
            </w:r>
          </w:p>
        </w:tc>
        <w:tc>
          <w:tcPr>
            <w:tcW w:w="4875"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SPI0_M0/MI/CLK/CSB</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TP控制信号</w:t>
            </w:r>
          </w:p>
        </w:tc>
        <w:tc>
          <w:tcPr>
            <w:tcW w:w="487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SPI通讯信号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VTP_PMU</w:t>
            </w:r>
          </w:p>
        </w:tc>
        <w:tc>
          <w:tcPr>
            <w:tcW w:w="2672"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TP控制器电源</w:t>
            </w:r>
          </w:p>
        </w:tc>
        <w:tc>
          <w:tcPr>
            <w:tcW w:w="487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3.3V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EINT5_CTP</w:t>
            </w:r>
          </w:p>
        </w:tc>
        <w:tc>
          <w:tcPr>
            <w:tcW w:w="2672"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TP控制器中断信号</w:t>
            </w:r>
          </w:p>
        </w:tc>
        <w:tc>
          <w:tcPr>
            <w:tcW w:w="487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低脉冲信号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CTP_RST</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TP控制器复位信号</w:t>
            </w:r>
          </w:p>
        </w:tc>
        <w:tc>
          <w:tcPr>
            <w:tcW w:w="4875" w:type="dxa"/>
          </w:tcPr>
          <w:p>
            <w:pPr>
              <w:snapToGrid w:val="0"/>
              <w:spacing w:before="100" w:after="100" w:line="240" w:lineRule="atLeast"/>
              <w:rPr>
                <w:rFonts w:ascii="宋体" w:hAnsi="宋体" w:cs="Arial"/>
                <w:spacing w:val="-4"/>
                <w:szCs w:val="21"/>
                <w:lang w:eastAsia="zh-CN"/>
              </w:rPr>
            </w:pPr>
          </w:p>
        </w:tc>
      </w:tr>
    </w:tbl>
    <w:p>
      <w:pPr>
        <w:rPr>
          <w:rFonts w:ascii="宋体" w:hAnsi="宋体"/>
          <w:b/>
          <w:lang w:eastAsia="zh-CN"/>
        </w:rPr>
      </w:pPr>
    </w:p>
    <w:p>
      <w:pPr>
        <w:pStyle w:val="4"/>
        <w:numPr>
          <w:ilvl w:val="0"/>
          <w:numId w:val="0"/>
        </w:numPr>
        <w:tabs>
          <w:tab w:val="left" w:pos="0"/>
        </w:tabs>
        <w:spacing w:before="0" w:after="0" w:line="360" w:lineRule="auto"/>
        <w:rPr>
          <w:rFonts w:ascii="宋体" w:hAnsi="宋体" w:eastAsia="宋体"/>
          <w:lang w:eastAsia="zh-CN"/>
        </w:rPr>
      </w:pPr>
      <w:bookmarkStart w:id="37" w:name="_Toc375927866"/>
    </w:p>
    <w:p>
      <w:pPr>
        <w:pStyle w:val="4"/>
        <w:numPr>
          <w:ilvl w:val="0"/>
          <w:numId w:val="0"/>
        </w:numPr>
        <w:tabs>
          <w:tab w:val="left" w:pos="0"/>
        </w:tabs>
        <w:spacing w:before="0" w:after="0" w:line="360" w:lineRule="auto"/>
        <w:rPr>
          <w:rFonts w:ascii="宋体" w:hAnsi="宋体" w:eastAsia="宋体"/>
          <w:lang w:eastAsia="zh-CN"/>
        </w:rPr>
      </w:pPr>
    </w:p>
    <w:p>
      <w:pPr>
        <w:pStyle w:val="4"/>
        <w:numPr>
          <w:ilvl w:val="0"/>
          <w:numId w:val="0"/>
        </w:numPr>
        <w:tabs>
          <w:tab w:val="left" w:pos="0"/>
        </w:tabs>
        <w:spacing w:before="0" w:after="0" w:line="360" w:lineRule="auto"/>
        <w:rPr>
          <w:rFonts w:hint="eastAsia" w:ascii="宋体" w:hAnsi="宋体" w:eastAsia="宋体"/>
          <w:lang w:eastAsia="zh-CN"/>
        </w:rPr>
      </w:pPr>
    </w:p>
    <w:p>
      <w:pPr>
        <w:pStyle w:val="4"/>
        <w:numPr>
          <w:ilvl w:val="0"/>
          <w:numId w:val="0"/>
        </w:numPr>
        <w:tabs>
          <w:tab w:val="left" w:pos="0"/>
        </w:tabs>
        <w:spacing w:before="0" w:after="0" w:line="360" w:lineRule="auto"/>
        <w:rPr>
          <w:rFonts w:ascii="宋体" w:hAnsi="宋体" w:eastAsia="宋体"/>
        </w:rPr>
      </w:pPr>
      <w:r>
        <w:rPr>
          <w:rFonts w:hint="eastAsia" w:ascii="宋体" w:hAnsi="宋体" w:eastAsia="宋体"/>
          <w:lang w:eastAsia="zh-CN"/>
        </w:rPr>
        <w:t>3.4.3前置摄像头</w:t>
      </w:r>
    </w:p>
    <w:bookmarkEnd w:id="37"/>
    <w:p>
      <w:pPr>
        <w:widowControl/>
        <w:numPr>
          <w:ilvl w:val="0"/>
          <w:numId w:val="16"/>
        </w:numPr>
        <w:tabs>
          <w:tab w:val="left" w:pos="780"/>
        </w:tabs>
        <w:suppressAutoHyphens w:val="0"/>
        <w:snapToGrid w:val="0"/>
        <w:spacing w:line="360" w:lineRule="auto"/>
        <w:rPr>
          <w:rFonts w:ascii="宋体" w:hAnsi="宋体"/>
          <w:sz w:val="28"/>
          <w:szCs w:val="28"/>
        </w:rPr>
      </w:pPr>
      <w:r>
        <w:rPr>
          <w:rFonts w:hint="eastAsia" w:ascii="宋体" w:hAnsi="宋体"/>
          <w:sz w:val="24"/>
        </w:rPr>
        <w:t>电路原理图</w:t>
      </w:r>
      <w:r>
        <w:rPr>
          <w:rFonts w:hint="eastAsia" w:ascii="宋体" w:hAnsi="宋体"/>
          <w:sz w:val="28"/>
          <w:szCs w:val="28"/>
        </w:rPr>
        <w:t>：</w:t>
      </w:r>
    </w:p>
    <w:p>
      <w:pPr>
        <w:widowControl/>
        <w:suppressAutoHyphens w:val="0"/>
        <w:snapToGrid w:val="0"/>
        <w:spacing w:line="360" w:lineRule="auto"/>
        <w:rPr>
          <w:rFonts w:hint="eastAsia" w:ascii="宋体" w:hAnsi="宋体"/>
          <w:lang w:eastAsia="zh-CN"/>
        </w:rPr>
      </w:pPr>
      <w:r>
        <w:drawing>
          <wp:inline distT="0" distB="0" distL="0" distR="0">
            <wp:extent cx="3895090" cy="2381250"/>
            <wp:effectExtent l="0" t="0" r="0" b="0"/>
            <wp:docPr id="433599756"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99756" name="图片 1" descr="图示, 示意图&#10;&#10;描述已自动生成"/>
                    <pic:cNvPicPr>
                      <a:picLocks noChangeAspect="1"/>
                    </pic:cNvPicPr>
                  </pic:nvPicPr>
                  <pic:blipFill>
                    <a:blip r:embed="rId35"/>
                    <a:stretch>
                      <a:fillRect/>
                    </a:stretch>
                  </pic:blipFill>
                  <pic:spPr>
                    <a:xfrm>
                      <a:off x="0" y="0"/>
                      <a:ext cx="3905901" cy="2387627"/>
                    </a:xfrm>
                    <a:prstGeom prst="rect">
                      <a:avLst/>
                    </a:prstGeom>
                  </pic:spPr>
                </pic:pic>
              </a:graphicData>
            </a:graphic>
          </wp:inline>
        </w:drawing>
      </w:r>
    </w:p>
    <w:p>
      <w:pPr>
        <w:widowControl/>
        <w:numPr>
          <w:ilvl w:val="0"/>
          <w:numId w:val="16"/>
        </w:numPr>
        <w:tabs>
          <w:tab w:val="left" w:pos="780"/>
        </w:tabs>
        <w:suppressAutoHyphens w:val="0"/>
        <w:snapToGrid w:val="0"/>
        <w:spacing w:line="360" w:lineRule="auto"/>
        <w:rPr>
          <w:rFonts w:ascii="宋体" w:hAnsi="宋体"/>
          <w:sz w:val="24"/>
        </w:rPr>
      </w:pPr>
      <w:r>
        <w:rPr>
          <w:rFonts w:hint="eastAsia" w:ascii="宋体" w:hAnsi="宋体"/>
          <w:sz w:val="24"/>
        </w:rPr>
        <w:t>电路原理分析：</w:t>
      </w:r>
    </w:p>
    <w:p>
      <w:pPr>
        <w:spacing w:line="360" w:lineRule="auto"/>
        <w:ind w:firstLine="440" w:firstLineChars="200"/>
        <w:rPr>
          <w:rFonts w:ascii="宋体" w:hAnsi="宋体"/>
          <w:lang w:eastAsia="zh-CN"/>
        </w:rPr>
      </w:pPr>
      <w:r>
        <w:rPr>
          <w:rFonts w:hint="eastAsia" w:ascii="宋体" w:hAnsi="宋体" w:cs="宋体"/>
          <w:sz w:val="22"/>
          <w:szCs w:val="22"/>
          <w:lang w:eastAsia="zh-CN"/>
        </w:rPr>
        <w:t>前置摄像头采用50M，</w:t>
      </w:r>
      <w:r>
        <w:rPr>
          <w:rFonts w:hint="eastAsia" w:ascii="宋体" w:hAnsi="宋体" w:cs="宋体"/>
          <w:sz w:val="22"/>
          <w:szCs w:val="22"/>
        </w:rPr>
        <w:t>使用</w:t>
      </w:r>
      <w:r>
        <w:rPr>
          <w:rFonts w:hint="eastAsia" w:ascii="宋体" w:hAnsi="宋体" w:cs="宋体"/>
          <w:sz w:val="22"/>
          <w:szCs w:val="22"/>
          <w:lang w:eastAsia="zh-CN"/>
        </w:rPr>
        <w:t>34</w:t>
      </w:r>
      <w:r>
        <w:rPr>
          <w:rFonts w:hint="eastAsia" w:ascii="宋体" w:hAnsi="宋体" w:cs="宋体"/>
          <w:sz w:val="22"/>
          <w:szCs w:val="22"/>
        </w:rPr>
        <w:t>pin BTB连接器，I2C总线控制，数据通信采用</w:t>
      </w:r>
      <w:r>
        <w:rPr>
          <w:rFonts w:hint="eastAsia" w:ascii="宋体" w:hAnsi="宋体" w:cs="宋体"/>
          <w:sz w:val="22"/>
          <w:szCs w:val="22"/>
          <w:lang w:eastAsia="zh-CN"/>
        </w:rPr>
        <w:t>25lane MIPI传输接口</w:t>
      </w:r>
      <w:r>
        <w:rPr>
          <w:rFonts w:hint="eastAsia" w:ascii="宋体" w:hAnsi="宋体"/>
          <w:lang w:eastAsia="zh-CN"/>
        </w:rPr>
        <w:t>。</w:t>
      </w:r>
    </w:p>
    <w:p>
      <w:pPr>
        <w:widowControl/>
        <w:numPr>
          <w:ilvl w:val="0"/>
          <w:numId w:val="16"/>
        </w:numPr>
        <w:tabs>
          <w:tab w:val="left" w:pos="780"/>
        </w:tabs>
        <w:suppressAutoHyphens w:val="0"/>
        <w:snapToGrid w:val="0"/>
        <w:spacing w:line="360" w:lineRule="auto"/>
        <w:rPr>
          <w:rFonts w:ascii="宋体" w:hAnsi="宋体"/>
          <w:sz w:val="24"/>
          <w:szCs w:val="32"/>
        </w:rPr>
      </w:pPr>
      <w:r>
        <w:rPr>
          <w:rFonts w:hint="eastAsia" w:ascii="宋体" w:hAnsi="宋体"/>
          <w:sz w:val="24"/>
          <w:szCs w:val="32"/>
        </w:rPr>
        <w:t>故障分析处理流程：</w:t>
      </w:r>
    </w:p>
    <w:p>
      <w:pPr>
        <w:spacing w:line="360" w:lineRule="auto"/>
        <w:rPr>
          <w:rFonts w:ascii="Arial" w:hAnsi="Arial" w:cs="Arial"/>
          <w:sz w:val="22"/>
          <w:szCs w:val="22"/>
          <w:lang w:eastAsia="zh-CN"/>
        </w:rPr>
      </w:pPr>
      <w:r>
        <w:rPr>
          <w:rFonts w:ascii="Arial" w:hAnsi="Arial" w:cs="Arial"/>
          <w:sz w:val="22"/>
          <w:szCs w:val="22"/>
        </w:rPr>
        <mc:AlternateContent>
          <mc:Choice Requires="wpc">
            <w:drawing>
              <wp:inline distT="0" distB="0" distL="114300" distR="114300">
                <wp:extent cx="5295265" cy="3726815"/>
                <wp:effectExtent l="0" t="0" r="19685" b="6985"/>
                <wp:docPr id="294" name="画布 96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69" name="文本框 9689"/>
                        <wps:cNvSpPr txBox="1"/>
                        <wps:spPr>
                          <a:xfrm>
                            <a:off x="421640"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摄像头无显示</w:t>
                              </w:r>
                            </w:p>
                          </w:txbxContent>
                        </wps:txbx>
                        <wps:bodyPr upright="1"/>
                      </wps:wsp>
                      <wps:wsp>
                        <wps:cNvPr id="270" name="自选图形 9690"/>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271" name="自选图形 9691"/>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272" name="文本框 9692"/>
                        <wps:cNvSpPr txBox="1"/>
                        <wps:spPr>
                          <a:xfrm>
                            <a:off x="420370" y="824230"/>
                            <a:ext cx="1468120" cy="25400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检查摄像头单体是否正常</w:t>
                              </w:r>
                            </w:p>
                          </w:txbxContent>
                        </wps:txbx>
                        <wps:bodyPr upright="1"/>
                      </wps:wsp>
                      <wps:wsp>
                        <wps:cNvPr id="273" name="自选图形 9693"/>
                        <wps:cNvCnPr/>
                        <wps:spPr>
                          <a:xfrm>
                            <a:off x="2173605" y="948690"/>
                            <a:ext cx="698500" cy="635"/>
                          </a:xfrm>
                          <a:prstGeom prst="straightConnector1">
                            <a:avLst/>
                          </a:prstGeom>
                          <a:ln w="9525" cap="flat" cmpd="sng">
                            <a:solidFill>
                              <a:srgbClr val="000000"/>
                            </a:solidFill>
                            <a:prstDash val="solid"/>
                            <a:headEnd type="none" w="sm" len="sm"/>
                            <a:tailEnd type="triangle" w="med" len="med"/>
                          </a:ln>
                        </wps:spPr>
                        <wps:bodyPr/>
                      </wps:wsp>
                      <wps:wsp>
                        <wps:cNvPr id="274" name="文本框 9694"/>
                        <wps:cNvSpPr txBox="1"/>
                        <wps:spPr>
                          <a:xfrm>
                            <a:off x="2872105" y="678815"/>
                            <a:ext cx="1728470" cy="622935"/>
                          </a:xfrm>
                          <a:prstGeom prst="rect">
                            <a:avLst/>
                          </a:prstGeom>
                          <a:solidFill>
                            <a:srgbClr val="FFFFFF"/>
                          </a:solidFill>
                          <a:ln w="9525" cap="flat" cmpd="sng">
                            <a:solidFill>
                              <a:srgbClr val="000000"/>
                            </a:solidFill>
                            <a:prstDash val="solid"/>
                            <a:miter/>
                            <a:headEnd type="none" w="sm" len="sm"/>
                            <a:tailEnd type="none" w="med" len="med"/>
                          </a:ln>
                        </wps:spPr>
                        <wps:txbx>
                          <w:txbxContent>
                            <w:p>
                              <w:pPr>
                                <w:jc w:val="left"/>
                                <w:rPr>
                                  <w:szCs w:val="18"/>
                                </w:rPr>
                              </w:pPr>
                              <w:r>
                                <w:rPr>
                                  <w:rFonts w:hint="eastAsia" w:ascii="宋体" w:hAnsi="宋体"/>
                                  <w:kern w:val="0"/>
                                  <w:sz w:val="18"/>
                                  <w:szCs w:val="18"/>
                                  <w:lang w:eastAsia="zh-CN"/>
                                </w:rPr>
                                <w:t>更换功能OK的摄像头模组后若正常，则为摄像头模组单体问题，更换模组即可</w:t>
                              </w:r>
                            </w:p>
                          </w:txbxContent>
                        </wps:txbx>
                        <wps:bodyPr upright="1"/>
                      </wps:wsp>
                      <wps:wsp>
                        <wps:cNvPr id="275" name="自选图形 9695"/>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276" name="文本框 9696"/>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277" name="自选图形 9697"/>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278" name="文本框 9698"/>
                        <wps:cNvSpPr txBox="1"/>
                        <wps:spPr>
                          <a:xfrm>
                            <a:off x="364490" y="1739265"/>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检查摄像头BTB是否正常</w:t>
                              </w:r>
                            </w:p>
                          </w:txbxContent>
                        </wps:txbx>
                        <wps:bodyPr upright="1"/>
                      </wps:wsp>
                      <wps:wsp>
                        <wps:cNvPr id="279" name="自选图形 9699"/>
                        <wps:cNvCnPr/>
                        <wps:spPr>
                          <a:xfrm flipV="1">
                            <a:off x="2173605" y="1848485"/>
                            <a:ext cx="698500" cy="3175"/>
                          </a:xfrm>
                          <a:prstGeom prst="straightConnector1">
                            <a:avLst/>
                          </a:prstGeom>
                          <a:ln w="9525" cap="flat" cmpd="sng">
                            <a:solidFill>
                              <a:srgbClr val="000000"/>
                            </a:solidFill>
                            <a:prstDash val="solid"/>
                            <a:headEnd type="none" w="sm" len="sm"/>
                            <a:tailEnd type="triangle" w="med" len="med"/>
                          </a:ln>
                        </wps:spPr>
                        <wps:bodyPr/>
                      </wps:wsp>
                      <wps:wsp>
                        <wps:cNvPr id="280" name="文本框 9700"/>
                        <wps:cNvSpPr txBox="1"/>
                        <wps:spPr>
                          <a:xfrm>
                            <a:off x="2872105" y="1649730"/>
                            <a:ext cx="2423160" cy="684530"/>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ascii="宋体" w:hAnsi="宋体"/>
                                  <w:kern w:val="0"/>
                                  <w:sz w:val="18"/>
                                  <w:szCs w:val="18"/>
                                  <w:lang w:eastAsia="zh-CN"/>
                                </w:rPr>
                              </w:pPr>
                              <w:r>
                                <w:rPr>
                                  <w:rFonts w:hint="eastAsia" w:ascii="宋体" w:hAnsi="宋体"/>
                                  <w:kern w:val="0"/>
                                  <w:sz w:val="18"/>
                                  <w:szCs w:val="18"/>
                                  <w:lang w:eastAsia="zh-CN"/>
                                </w:rPr>
                                <w:t>加焊或更换BTB后如果正常，则为</w:t>
                              </w:r>
                              <w:r>
                                <w:rPr>
                                  <w:rFonts w:hint="eastAsia" w:ascii="宋体" w:hAnsi="宋体"/>
                                  <w:kern w:val="0"/>
                                  <w:sz w:val="18"/>
                                  <w:szCs w:val="18"/>
                                  <w:lang w:val="en-US" w:eastAsia="zh-CN"/>
                                </w:rPr>
                                <w:t>摄像头供电IC</w:t>
                              </w:r>
                              <w:r>
                                <w:rPr>
                                  <w:rFonts w:hint="eastAsia" w:ascii="宋体" w:hAnsi="宋体"/>
                                  <w:kern w:val="0"/>
                                  <w:sz w:val="18"/>
                                  <w:szCs w:val="18"/>
                                  <w:lang w:eastAsia="zh-CN"/>
                                </w:rPr>
                                <w:t>本体不良,同时测量PIN脚到CPU是否有虚焊、短路</w:t>
                              </w:r>
                            </w:p>
                            <w:p>
                              <w:pPr>
                                <w:rPr>
                                  <w:rFonts w:ascii="宋体" w:hAnsi="宋体"/>
                                  <w:kern w:val="0"/>
                                  <w:sz w:val="18"/>
                                  <w:szCs w:val="18"/>
                                  <w:lang w:eastAsia="zh-CN"/>
                                </w:rPr>
                              </w:pPr>
                            </w:p>
                          </w:txbxContent>
                        </wps:txbx>
                        <wps:bodyPr upright="1"/>
                      </wps:wsp>
                      <wps:wsp>
                        <wps:cNvPr id="281" name="自选图形 9701"/>
                        <wps:cNvCnPr/>
                        <wps:spPr>
                          <a:xfrm>
                            <a:off x="1164590" y="2204085"/>
                            <a:ext cx="3175" cy="190500"/>
                          </a:xfrm>
                          <a:prstGeom prst="straightConnector1">
                            <a:avLst/>
                          </a:prstGeom>
                          <a:ln w="9525" cap="flat" cmpd="sng">
                            <a:solidFill>
                              <a:srgbClr val="000000"/>
                            </a:solidFill>
                            <a:prstDash val="solid"/>
                            <a:headEnd type="none" w="sm" len="sm"/>
                            <a:tailEnd type="triangle" w="med" len="med"/>
                          </a:ln>
                        </wps:spPr>
                        <wps:bodyPr/>
                      </wps:wsp>
                      <wps:wsp>
                        <wps:cNvPr id="282" name="文本框 9702"/>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283" name="自选图形 9703"/>
                        <wps:cNvSpPr/>
                        <wps:spPr>
                          <a:xfrm>
                            <a:off x="459740" y="3402965"/>
                            <a:ext cx="141859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284" name="文本框 9704"/>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285" name="文本框 9705"/>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286" name="文本框 9706"/>
                        <wps:cNvSpPr txBox="1"/>
                        <wps:spPr>
                          <a:xfrm>
                            <a:off x="565150" y="3450590"/>
                            <a:ext cx="123444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更换CPU芯片</w:t>
                              </w:r>
                            </w:p>
                          </w:txbxContent>
                        </wps:txbx>
                        <wps:bodyPr upright="1"/>
                      </wps:wsp>
                      <wps:wsp>
                        <wps:cNvPr id="287" name="自选图形 9707"/>
                        <wps:cNvSpPr/>
                        <wps:spPr>
                          <a:xfrm>
                            <a:off x="158115" y="239458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288" name="文本框 9708"/>
                        <wps:cNvSpPr txBox="1"/>
                        <wps:spPr>
                          <a:xfrm>
                            <a:off x="364490" y="2615565"/>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检查摄像头的电源是否正常</w:t>
                              </w:r>
                            </w:p>
                          </w:txbxContent>
                        </wps:txbx>
                        <wps:bodyPr upright="1"/>
                      </wps:wsp>
                      <wps:wsp>
                        <wps:cNvPr id="289" name="自选图形 9709"/>
                        <wps:cNvCnPr/>
                        <wps:spPr>
                          <a:xfrm>
                            <a:off x="2176780" y="2747010"/>
                            <a:ext cx="695325" cy="2540"/>
                          </a:xfrm>
                          <a:prstGeom prst="straightConnector1">
                            <a:avLst/>
                          </a:prstGeom>
                          <a:ln w="9525" cap="flat" cmpd="sng">
                            <a:solidFill>
                              <a:srgbClr val="000000"/>
                            </a:solidFill>
                            <a:prstDash val="solid"/>
                            <a:headEnd type="none" w="sm" len="sm"/>
                            <a:tailEnd type="triangle" w="med" len="med"/>
                          </a:ln>
                        </wps:spPr>
                        <wps:bodyPr/>
                      </wps:wsp>
                      <wps:wsp>
                        <wps:cNvPr id="290" name="文本框 9710"/>
                        <wps:cNvSpPr txBox="1"/>
                        <wps:spPr>
                          <a:xfrm>
                            <a:off x="2872105" y="2487295"/>
                            <a:ext cx="2288540" cy="688975"/>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jc w:val="left"/>
                                <w:rPr>
                                  <w:rFonts w:ascii="宋体" w:hAnsi="宋体"/>
                                  <w:kern w:val="0"/>
                                  <w:sz w:val="18"/>
                                  <w:szCs w:val="18"/>
                                  <w:lang w:eastAsia="zh-CN"/>
                                </w:rPr>
                              </w:pPr>
                              <w:r>
                                <w:rPr>
                                  <w:rFonts w:hint="eastAsia" w:ascii="宋体" w:hAnsi="宋体"/>
                                  <w:kern w:val="0"/>
                                  <w:sz w:val="18"/>
                                  <w:szCs w:val="18"/>
                                  <w:lang w:eastAsia="zh-CN"/>
                                </w:rPr>
                                <w:t>检查几路Camera电源是否正常，若不正常请检查电源模块</w:t>
                              </w:r>
                              <w:r>
                                <w:rPr>
                                  <w:rFonts w:ascii="Arial" w:hAnsi="Arial" w:eastAsia="Courier" w:cs="Arial"/>
                                  <w:bCs/>
                                  <w:sz w:val="14"/>
                                </w:rPr>
                                <w:t>VCAM_VDDAF</w:t>
                              </w:r>
                              <w:r>
                                <w:rPr>
                                  <w:rFonts w:ascii="Arial" w:hAnsi="Arial" w:cs="Arial"/>
                                  <w:bCs/>
                                  <w:sz w:val="14"/>
                                  <w:lang w:eastAsia="zh-CN"/>
                                </w:rPr>
                                <w:t>/</w:t>
                              </w:r>
                              <w:r>
                                <w:rPr>
                                  <w:rFonts w:ascii="Arial" w:hAnsi="Arial" w:eastAsia="Courier" w:cs="Arial"/>
                                  <w:bCs/>
                                  <w:sz w:val="14"/>
                                </w:rPr>
                                <w:t>VCAMA_EXT</w:t>
                              </w:r>
                              <w:r>
                                <w:rPr>
                                  <w:rFonts w:ascii="Arial" w:hAnsi="Arial" w:cs="Arial"/>
                                  <w:bCs/>
                                  <w:sz w:val="14"/>
                                  <w:lang w:eastAsia="zh-CN"/>
                                </w:rPr>
                                <w:t>/</w:t>
                              </w:r>
                              <w:r>
                                <w:rPr>
                                  <w:rFonts w:ascii="Arial" w:hAnsi="Arial" w:eastAsia="Courier" w:cs="Arial"/>
                                  <w:bCs/>
                                  <w:sz w:val="14"/>
                                </w:rPr>
                                <w:t>VCAMD_EXT</w:t>
                              </w:r>
                              <w:r>
                                <w:rPr>
                                  <w:rFonts w:ascii="Arial" w:hAnsi="Arial" w:cs="Arial"/>
                                  <w:bCs/>
                                  <w:sz w:val="14"/>
                                  <w:lang w:eastAsia="zh-CN"/>
                                </w:rPr>
                                <w:t>/</w:t>
                              </w:r>
                              <w:r>
                                <w:rPr>
                                  <w:rFonts w:ascii="Arial" w:hAnsi="Arial" w:eastAsia="Courier" w:cs="Arial"/>
                                  <w:bCs/>
                                  <w:sz w:val="14"/>
                                </w:rPr>
                                <w:t>VCAM18_PMU</w:t>
                              </w:r>
                            </w:p>
                          </w:txbxContent>
                        </wps:txbx>
                        <wps:bodyPr upright="1"/>
                      </wps:wsp>
                      <wps:wsp>
                        <wps:cNvPr id="291" name="文本框 9711"/>
                        <wps:cNvSpPr txBox="1"/>
                        <wps:spPr>
                          <a:xfrm>
                            <a:off x="2172335" y="2491740"/>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292" name="文本框 9712"/>
                        <wps:cNvSpPr txBox="1"/>
                        <wps:spPr>
                          <a:xfrm>
                            <a:off x="911225" y="3085465"/>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293" name="自选图形 9713"/>
                        <wps:cNvCnPr/>
                        <wps:spPr>
                          <a:xfrm>
                            <a:off x="1167765" y="3099435"/>
                            <a:ext cx="1270" cy="303530"/>
                          </a:xfrm>
                          <a:prstGeom prst="straightConnector1">
                            <a:avLst/>
                          </a:prstGeom>
                          <a:ln w="9525" cap="flat" cmpd="sng">
                            <a:solidFill>
                              <a:srgbClr val="000000"/>
                            </a:solidFill>
                            <a:prstDash val="solid"/>
                            <a:headEnd type="none" w="sm" len="sm"/>
                            <a:tailEnd type="triangle" w="med" len="med"/>
                          </a:ln>
                        </wps:spPr>
                        <wps:bodyPr/>
                      </wps:wsp>
                    </wpc:wpc>
                  </a:graphicData>
                </a:graphic>
              </wp:inline>
            </w:drawing>
          </mc:Choice>
          <mc:Fallback>
            <w:pict>
              <v:group id="画布 9688" o:spid="_x0000_s1026" o:spt="203" style="height:293.45pt;width:416.95pt;" coordsize="5295265,3726815" editas="canvas" o:gfxdata="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">
                <o:lock v:ext="edit" aspectratio="f"/>
                <v:shape id="画布 9688" o:spid="_x0000_s1026" style="position:absolute;left:0;top:0;height:3726815;width:5295265;" filled="f" stroked="f" coordsize="21600,21600" o:gfxdata="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">
                  <v:fill on="f" focussize="0,0"/>
                  <v:stroke on="f"/>
                  <v:imagedata o:title=""/>
                  <o:lock v:ext="edit" aspectratio="t"/>
                </v:shape>
                <v:shape id="文本框 9689" o:spid="_x0000_s1026" o:spt="202" type="#_x0000_t202" style="position:absolute;left:421640;top:43180;height:354330;width:1492250;" fillcolor="#FFFFFF" filled="t" stroked="t" coordsize="21600,21600" o:gfxdata="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lnSUzVAAAABQEA&#10;AA8AAAAAAAAAAQAgAAAAIgAAAGRycy9kb3ducmV2LnhtbFBLAQIUABQAAAAIAIdO4kCfaU7mHQIA&#10;AEIEAAAOAAAAAAAAAAEAIAAAACQBAABkcnMvZTJvRG9jLnhtbFBLBQYAAAAABgAGAFkBAACzBQAA&#10;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摄像头无显示</w:t>
                        </w:r>
                      </w:p>
                    </w:txbxContent>
                  </v:textbox>
                </v:shape>
                <v:shape id="自选图形 9690" o:spid="_x0000_s1026" o:spt="32" type="#_x0000_t32" style="position:absolute;left:1163955;top:397510;flip:x;height:198120;width:3810;" filled="f" stroked="t" coordsize="21600,21600" o:gfxdata="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hZ9todMAAAAFAQAADwAAAAAA&#10;AAABACAAAAAiAAAAZHJzL2Rvd25yZXYueG1sUEsBAhQAFAAAAAgAh07iQOj83LYYAgAAAQQAAA4A&#10;AAAAAAAAAQAgAAAAIgEAAGRycy9lMm9Eb2MueG1sUEsFBgAAAAAGAAYAWQEAAKwFAAAAAA==&#10;">
                  <v:fill on="f" focussize="0,0"/>
                  <v:stroke color="#000000" joinstyle="round" startarrowwidth="narrow" startarrowlength="short" endarrow="block"/>
                  <v:imagedata o:title=""/>
                  <o:lock v:ext="edit" aspectratio="f"/>
                </v:shape>
                <v:shape id="自选图形 9691" o:spid="_x0000_s1026" o:spt="4" type="#_x0000_t4" style="position:absolute;left:153670;top:595630;height:706120;width:2019935;" fillcolor="#FFFFFF" filled="t" stroked="t" coordsize="21600,21600" o:gfxdata="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2t+3mdUAAAAFAQAA&#10;DwAAAAAAAAABACAAAAAiAAAAZHJzL2Rvd25yZXYueG1sUEsBAhQAFAAAAAgAh07iQImIDu8cAgAA&#10;NAQAAA4AAAAAAAAAAQAgAAAAJAEAAGRycy9lMm9Eb2MueG1sUEsFBgAAAAAGAAYAWQEAALIFAAAA&#10;AA==&#10;">
                  <v:fill on="t" focussize="0,0"/>
                  <v:stroke color="#000000" joinstyle="miter" startarrowwidth="narrow" startarrowlength="short"/>
                  <v:imagedata o:title=""/>
                  <o:lock v:ext="edit" aspectratio="f"/>
                </v:shape>
                <v:shape id="文本框 9692" o:spid="_x0000_s1026" o:spt="202" type="#_x0000_t202" style="position:absolute;left:420370;top:824230;height:254000;width:1468120;" fillcolor="#FFFFFF" filled="t" stroked="f" coordsize="21600,21600" o:gfxdata="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f7OVLWAAAABQEAAA8AAAAAAAAA&#10;AQAgAAAAIgAAAGRycy9kb3ducmV2LnhtbFBLAQIUABQAAAAIAIdO4kDC/szX2gEAAKMDAAAOAAAA&#10;AAAAAAEAIAAAACU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检查摄像头单体是否正常</w:t>
                        </w:r>
                      </w:p>
                    </w:txbxContent>
                  </v:textbox>
                </v:shape>
                <v:shape id="自选图形 9693" o:spid="_x0000_s1026" o:spt="32" type="#_x0000_t32" style="position:absolute;left:2173605;top:948690;height:635;width:698500;" filled="f" stroked="t" coordsize="21600,21600" o:gfxdata="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1oYxPXAAAABQEAAA8AAAAAAAAAAQAg&#10;AAAAIgAAAGRycy9kb3ducmV2LnhtbFBLAQIUABQAAAAIAIdO4kAVq/eKDwIAAPYDAAAOAAAAAAAA&#10;AAEAIAAAACYBAABkcnMvZTJvRG9jLnhtbFBLBQYAAAAABgAGAFkBAACnBQAAAAA=&#10;">
                  <v:fill on="f" focussize="0,0"/>
                  <v:stroke color="#000000" joinstyle="round" startarrowwidth="narrow" startarrowlength="short" endarrow="block"/>
                  <v:imagedata o:title=""/>
                  <o:lock v:ext="edit" aspectratio="f"/>
                </v:shape>
                <v:shape id="文本框 9694" o:spid="_x0000_s1026" o:spt="202" type="#_x0000_t202" style="position:absolute;left:2872105;top:678815;height:622935;width:1728470;" fillcolor="#FFFFFF" filled="t" stroked="t" coordsize="21600,21600" o:gfxdata="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ZZ0lM1QAAAAUB&#10;AAAPAAAAAAAAAAEAIAAAACIAAABkcnMvZG93bnJldi54bWxQSwECFAAUAAAACACHTuJAu+A6bh4C&#10;AABEBAAADgAAAAAAAAABACAAAAAkAQAAZHJzL2Uyb0RvYy54bWxQSwUGAAAAAAYABgBZAQAAtAUA&#10;AAAA&#10;">
                  <v:fill on="t" focussize="0,0"/>
                  <v:stroke color="#000000" joinstyle="miter" startarrowwidth="narrow" startarrowlength="short"/>
                  <v:imagedata o:title=""/>
                  <o:lock v:ext="edit" aspectratio="f"/>
                  <v:textbox>
                    <w:txbxContent>
                      <w:p>
                        <w:pPr>
                          <w:jc w:val="left"/>
                          <w:rPr>
                            <w:szCs w:val="18"/>
                          </w:rPr>
                        </w:pPr>
                        <w:r>
                          <w:rPr>
                            <w:rFonts w:hint="eastAsia" w:ascii="宋体" w:hAnsi="宋体"/>
                            <w:kern w:val="0"/>
                            <w:sz w:val="18"/>
                            <w:szCs w:val="18"/>
                            <w:lang w:eastAsia="zh-CN"/>
                          </w:rPr>
                          <w:t>更换功能OK的摄像头模组后若正常，则为摄像头模组单体问题，更换模组即可</w:t>
                        </w:r>
                      </w:p>
                    </w:txbxContent>
                  </v:textbox>
                </v:shape>
                <v:shape id="自选图形 9695" o:spid="_x0000_s1026" o:spt="32" type="#_x0000_t32" style="position:absolute;left:1163955;top:1301750;height:197485;width:635;" filled="f" stroked="t" coordsize="21600,21600" o:gfxdata="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9aGMT1wAAAAUBAAAPAAAAAAAAAAEA&#10;IAAAACIAAABkcnMvZG93bnJldi54bWxQSwECFAAUAAAACACHTuJACDHAXBACAAD3AwAADgAAAAAA&#10;AAABACAAAAAmAQAAZHJzL2Uyb0RvYy54bWxQSwUGAAAAAAYABgBZAQAAqAUAAAAA&#10;">
                  <v:fill on="f" focussize="0,0"/>
                  <v:stroke color="#000000" joinstyle="round" startarrowwidth="narrow" startarrowlength="short" endarrow="block"/>
                  <v:imagedata o:title=""/>
                  <o:lock v:ext="edit" aspectratio="f"/>
                </v:shape>
                <v:shape id="文本框 9696" o:spid="_x0000_s1026" o:spt="202" type="#_x0000_t202" style="position:absolute;left:911225;top:1240790;height:360045;width:257810;" fillcolor="#FFFFFF" filled="t" stroked="f" coordsize="21600,21600" o:gfxdata="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s5UtYAAAAFAQAADwAAAAAA&#10;AAABACAAAAAiAAAAZHJzL2Rvd25yZXYueG1sUEsBAhQAFAAAAAgAh07iQE0Y4hjcAQAAowMAAA4A&#10;AAAAAAAAAQAgAAAAJQEAAGRycy9lMm9Eb2MueG1sUEsFBgAAAAAGAAYAWQEAAHM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697" o:spid="_x0000_s1026" o:spt="4" type="#_x0000_t4" style="position:absolute;left:154940;top:1499235;height:704850;width:2018665;" fillcolor="#FFFFFF" filled="t" stroked="t" coordsize="21600,21600" o:gfxdata="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a37eZ1QAAAAUB&#10;AAAPAAAAAAAAAAEAIAAAACIAAABkcnMvZG93bnJldi54bWxQSwECFAAUAAAACACHTuJA/m78Sx4C&#10;AAA1BAAADgAAAAAAAAABACAAAAAkAQAAZHJzL2Uyb0RvYy54bWxQSwUGAAAAAAYABgBZAQAAtAUA&#10;AAAA&#10;">
                  <v:fill on="t" focussize="0,0"/>
                  <v:stroke color="#000000" joinstyle="miter" startarrowwidth="narrow" startarrowlength="short"/>
                  <v:imagedata o:title=""/>
                  <o:lock v:ext="edit" aspectratio="f"/>
                </v:shape>
                <v:shape id="文本框 9698" o:spid="_x0000_s1026" o:spt="202" type="#_x0000_t202" style="position:absolute;left:364490;top:1739265;height:251460;width:1648460;" fillcolor="#FFFFFF" filled="t" stroked="f" coordsize="21600,21600" o:gfxdata="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f7OVLWAAAABQEAAA8AAAAAAAAA&#10;AQAgAAAAIgAAAGRycy9kb3ducmV2LnhtbFBLAQIUABQAAAAIAIdO4kD7PwxH2gEAAKQDAAAOAAAA&#10;AAAAAAEAIAAAACU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检查摄像头BTB是否正常</w:t>
                        </w:r>
                      </w:p>
                    </w:txbxContent>
                  </v:textbox>
                </v:shape>
                <v:shape id="自选图形 9699" o:spid="_x0000_s1026" o:spt="32" type="#_x0000_t32" style="position:absolute;left:2173605;top:1848485;flip:y;height:3175;width:698500;" filled="f" stroked="t" coordsize="21600,21600" o:gfxdata="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Z9todMAAAAFAQAADwAA&#10;AAAAAAABACAAAAAiAAAAZHJzL2Rvd25yZXYueG1sUEsBAhQAFAAAAAgAh07iQOJPxS0bAgAAAgQA&#10;AA4AAAAAAAAAAQAgAAAAIgEAAGRycy9lMm9Eb2MueG1sUEsFBgAAAAAGAAYAWQEAAK8FAAAAAA==&#10;">
                  <v:fill on="f" focussize="0,0"/>
                  <v:stroke color="#000000" joinstyle="round" startarrowwidth="narrow" startarrowlength="short" endarrow="block"/>
                  <v:imagedata o:title=""/>
                  <o:lock v:ext="edit" aspectratio="f"/>
                </v:shape>
                <v:shape id="文本框 9700" o:spid="_x0000_s1026" o:spt="202" type="#_x0000_t202" style="position:absolute;left:2872105;top:1649730;height:684530;width:2423160;" fillcolor="#FFFFFF" filled="t" stroked="t" coordsize="21600,21600" o:gfxdata="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WWdJTNUAAAAF&#10;AQAADwAAAAAAAAABACAAAAAiAAAAZHJzL2Rvd25yZXYueG1sUEsBAhQAFAAAAAgAh07iQCpnVFgf&#10;AgAARQQAAA4AAAAAAAAAAQAgAAAAJAEAAGRycy9lMm9Eb2MueG1sUEsFBgAAAAAGAAYAWQEAALUF&#10;AAAAAA==&#10;">
                  <v:fill on="t" focussize="0,0"/>
                  <v:stroke color="#000000" joinstyle="miter" startarrowwidth="narrow" startarrowlength="short"/>
                  <v:imagedata o:title=""/>
                  <o:lock v:ext="edit" aspectratio="f"/>
                  <v:textbox>
                    <w:txbxContent>
                      <w:p>
                        <w:pPr>
                          <w:rPr>
                            <w:rFonts w:ascii="宋体" w:hAnsi="宋体"/>
                            <w:kern w:val="0"/>
                            <w:sz w:val="18"/>
                            <w:szCs w:val="18"/>
                            <w:lang w:eastAsia="zh-CN"/>
                          </w:rPr>
                        </w:pPr>
                        <w:r>
                          <w:rPr>
                            <w:rFonts w:hint="eastAsia" w:ascii="宋体" w:hAnsi="宋体"/>
                            <w:kern w:val="0"/>
                            <w:sz w:val="18"/>
                            <w:szCs w:val="18"/>
                            <w:lang w:eastAsia="zh-CN"/>
                          </w:rPr>
                          <w:t>加焊或更换BTB后如果正常，则为</w:t>
                        </w:r>
                        <w:r>
                          <w:rPr>
                            <w:rFonts w:hint="eastAsia" w:ascii="宋体" w:hAnsi="宋体"/>
                            <w:kern w:val="0"/>
                            <w:sz w:val="18"/>
                            <w:szCs w:val="18"/>
                            <w:lang w:val="en-US" w:eastAsia="zh-CN"/>
                          </w:rPr>
                          <w:t>摄像头供电IC</w:t>
                        </w:r>
                        <w:r>
                          <w:rPr>
                            <w:rFonts w:hint="eastAsia" w:ascii="宋体" w:hAnsi="宋体"/>
                            <w:kern w:val="0"/>
                            <w:sz w:val="18"/>
                            <w:szCs w:val="18"/>
                            <w:lang w:eastAsia="zh-CN"/>
                          </w:rPr>
                          <w:t>本体不良,同时测量PIN脚到CPU是否有虚焊、短路</w:t>
                        </w:r>
                      </w:p>
                      <w:p>
                        <w:pPr>
                          <w:rPr>
                            <w:rFonts w:ascii="宋体" w:hAnsi="宋体"/>
                            <w:kern w:val="0"/>
                            <w:sz w:val="18"/>
                            <w:szCs w:val="18"/>
                            <w:lang w:eastAsia="zh-CN"/>
                          </w:rPr>
                        </w:pPr>
                      </w:p>
                    </w:txbxContent>
                  </v:textbox>
                </v:shape>
                <v:shape id="自选图形 9701" o:spid="_x0000_s1026" o:spt="32" type="#_x0000_t32" style="position:absolute;left:1164590;top:2204085;height:190500;width:3175;" filled="f" stroked="t" coordsize="21600,21600" o:gfxdata="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vWhjE9cAAAAFAQAADwAAAAAA&#10;AAABACAAAAAiAAAAZHJzL2Rvd25yZXYueG1sUEsBAhQAFAAAAAgAh07iQDXBkhsUAgAA+AMAAA4A&#10;AAAAAAAAAQAgAAAAJgEAAGRycy9lMm9Eb2MueG1sUEsFBgAAAAAGAAYAWQEAAKwFAAAAAA==&#10;">
                  <v:fill on="f" focussize="0,0"/>
                  <v:stroke color="#000000" joinstyle="round" startarrowwidth="narrow" startarrowlength="short" endarrow="block"/>
                  <v:imagedata o:title=""/>
                  <o:lock v:ext="edit" aspectratio="f"/>
                </v:shape>
                <v:shape id="文本框 9702" o:spid="_x0000_s1026" o:spt="202" type="#_x0000_t202" style="position:absolute;left:911225;top:2147570;height:360680;width:257810;" fillcolor="#FFFFFF" filled="t" stroked="f" coordsize="21600,21600" o:gfxdata="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f7OVLWAAAABQEAAA8AAAAAAAAA&#10;AQAgAAAAIgAAAGRycy9kb3ducmV2LnhtbFBLAQIUABQAAAAIAIdO4kDHE1LL2gEAAKMDAAAOAAAA&#10;AAAAAAEAIAAAACU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703" o:spid="_x0000_s1026" o:spt="176" type="#_x0000_t176" style="position:absolute;left:459740;top:3402965;height:323850;width:1418590;" fillcolor="#FFFFFF" filled="t" stroked="t" coordsize="21600,21600" o:gfxdata="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IsaYKtUAAAAFAQAADwAAAAAAAAABACAAAAAiAAAAZHJzL2Rvd25yZXYueG1sUEsBAhQAFAAAAAgA&#10;h07iQGCFlwAoAgAASQQAAA4AAAAAAAAAAQAgAAAAJAEAAGRycy9lMm9Eb2MueG1sUEsFBgAAAAAG&#10;AAYAWQEAAL4FAAAAAA==&#10;">
                  <v:fill on="t" focussize="0,0"/>
                  <v:stroke color="#000000" joinstyle="miter"/>
                  <v:imagedata o:title=""/>
                  <o:lock v:ext="edit" aspectratio="f"/>
                </v:shape>
                <v:shape id="文本框 9704" o:spid="_x0000_s1026" o:spt="202" type="#_x0000_t202" style="position:absolute;left:2176780;top:678815;height:241300;width:597535;" fillcolor="#FFFFFF" filled="t" stroked="f" coordsize="21600,21600" o:gfxdata="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s5UtYAAAAFAQAADwAAAAAA&#10;AAABACAAAAAiAAAAZHJzL2Rvd25yZXYueG1sUEsBAhQAFAAAAAgAh07iQPSo5O3cAQAAowMAAA4A&#10;AAAAAAAAAQAgAAAAJQEAAGRycy9lMm9Eb2MueG1sUEsFBgAAAAAGAAYAWQEAAHM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705" o:spid="_x0000_s1026" o:spt="202" type="#_x0000_t202" style="position:absolute;left:2172335;top:1600835;height:241300;width:599440;" fillcolor="#FFFFFF" filled="t" stroked="f" coordsize="21600,21600" o:gfxdata="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3+zlS1gAAAAUBAAAPAAAAAAAA&#10;AAEAIAAAACIAAABkcnMvZG93bnJldi54bWxQSwECFAAUAAAACACHTuJA3YE/E9sBAACk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706" o:spid="_x0000_s1026" o:spt="202" type="#_x0000_t202" style="position:absolute;left:565150;top:3450590;height:224790;width:1234440;" fillcolor="#FFFFFF" filled="t" stroked="f" coordsize="21600,21600" o:gfxdata="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f7OVLWAAAABQEAAA8AAAAA&#10;AAAAAQAgAAAAIgAAAGRycy9kb3ducmV2LnhtbFBLAQIUABQAAAAIAIdO4kD4Ajwu3QEAAKQDAAAO&#10;AAAAAAAAAAEAIAAAACUBAABkcnMvZTJvRG9jLnhtbFBLBQYAAAAABgAGAFkBAAB0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更换CPU芯片</w:t>
                        </w:r>
                      </w:p>
                    </w:txbxContent>
                  </v:textbox>
                </v:shape>
                <v:shape id="自选图形 9707" o:spid="_x0000_s1026" o:spt="4" type="#_x0000_t4" style="position:absolute;left:158115;top:2394585;height:704850;width:2018665;" fillcolor="#FFFFFF" filled="t" stroked="t" coordsize="21600,21600" o:gfxdata="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a37eZ1QAAAAUB&#10;AAAPAAAAAAAAAAEAIAAAACIAAABkcnMvZG93bnJldi54bWxQSwECFAAUAAAACACHTuJAM3MB9B4C&#10;AAA1BAAADgAAAAAAAAABACAAAAAkAQAAZHJzL2Uyb0RvYy54bWxQSwUGAAAAAAYABgBZAQAAtAUA&#10;AAAA&#10;">
                  <v:fill on="t" focussize="0,0"/>
                  <v:stroke color="#000000" joinstyle="miter" startarrowwidth="narrow" startarrowlength="short"/>
                  <v:imagedata o:title=""/>
                  <o:lock v:ext="edit" aspectratio="f"/>
                </v:shape>
                <v:shape id="文本框 9708" o:spid="_x0000_s1026" o:spt="202" type="#_x0000_t202" style="position:absolute;left:364490;top:2615565;height:251460;width:1648460;" fillcolor="#FFFFFF" filled="t" stroked="f" coordsize="21600,21600" o:gfxdata="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3+zlS1gAAAAUBAAAPAAAAAAAAAAEA&#10;IAAAACIAAABkcnMvZG93bnJldi54bWxQSwECFAAUAAAACACHTuJAcb9xztgBAACkAwAADgAAAAAA&#10;AAABACAAAAAl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检查摄像头的电源是否正常</w:t>
                        </w:r>
                      </w:p>
                    </w:txbxContent>
                  </v:textbox>
                </v:shape>
                <v:shape id="自选图形 9709" o:spid="_x0000_s1026" o:spt="32" type="#_x0000_t32" style="position:absolute;left:2176780;top:2747010;height:2540;width:695325;" filled="f" stroked="t" coordsize="21600,21600" o:gfxdata="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9aGMT1wAAAAUBAAAPAAAAAAAAAAEA&#10;IAAAACIAAABkcnMvZG93bnJldi54bWxQSwECFAAUAAAACACHTuJAUCkFUhACAAD4AwAADgAAAAAA&#10;AAABACAAAAAmAQAAZHJzL2Uyb0RvYy54bWxQSwUGAAAAAAYABgBZAQAAqAUAAAAA&#10;">
                  <v:fill on="f" focussize="0,0"/>
                  <v:stroke color="#000000" joinstyle="round" startarrowwidth="narrow" startarrowlength="short" endarrow="block"/>
                  <v:imagedata o:title=""/>
                  <o:lock v:ext="edit" aspectratio="f"/>
                </v:shape>
                <v:shape id="文本框 9710" o:spid="_x0000_s1026" o:spt="202" type="#_x0000_t202" style="position:absolute;left:2872105;top:2487295;height:688975;width:2288540;" fillcolor="#FFFFFF" filled="t" stroked="t" coordsize="21600,21600" o:gfxdata="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ZZ0lM1QAAAAUB&#10;AAAPAAAAAAAAAAEAIAAAACIAAABkcnMvZG93bnJldi54bWxQSwECFAAUAAAACACHTuJATIQ7DB4C&#10;AABFBAAADgAAAAAAAAABACAAAAAkAQAAZHJzL2Uyb0RvYy54bWxQSwUGAAAAAAYABgBZAQAAtAUA&#10;AAAA&#10;">
                  <v:fill on="t" focussize="0,0"/>
                  <v:stroke color="#000000" joinstyle="miter" startarrowwidth="narrow" startarrowlength="short"/>
                  <v:imagedata o:title=""/>
                  <o:lock v:ext="edit" aspectratio="f"/>
                  <v:textbox>
                    <w:txbxContent>
                      <w:p>
                        <w:pPr>
                          <w:spacing w:line="0" w:lineRule="atLeast"/>
                          <w:jc w:val="left"/>
                          <w:rPr>
                            <w:rFonts w:ascii="宋体" w:hAnsi="宋体"/>
                            <w:kern w:val="0"/>
                            <w:sz w:val="18"/>
                            <w:szCs w:val="18"/>
                            <w:lang w:eastAsia="zh-CN"/>
                          </w:rPr>
                        </w:pPr>
                        <w:r>
                          <w:rPr>
                            <w:rFonts w:hint="eastAsia" w:ascii="宋体" w:hAnsi="宋体"/>
                            <w:kern w:val="0"/>
                            <w:sz w:val="18"/>
                            <w:szCs w:val="18"/>
                            <w:lang w:eastAsia="zh-CN"/>
                          </w:rPr>
                          <w:t>检查几路Camera电源是否正常，若不正常请检查电源模块</w:t>
                        </w:r>
                        <w:r>
                          <w:rPr>
                            <w:rFonts w:ascii="Arial" w:hAnsi="Arial" w:eastAsia="Courier" w:cs="Arial"/>
                            <w:bCs/>
                            <w:sz w:val="14"/>
                          </w:rPr>
                          <w:t>VCAM_VDDAF</w:t>
                        </w:r>
                        <w:r>
                          <w:rPr>
                            <w:rFonts w:ascii="Arial" w:hAnsi="Arial" w:cs="Arial"/>
                            <w:bCs/>
                            <w:sz w:val="14"/>
                            <w:lang w:eastAsia="zh-CN"/>
                          </w:rPr>
                          <w:t>/</w:t>
                        </w:r>
                        <w:r>
                          <w:rPr>
                            <w:rFonts w:ascii="Arial" w:hAnsi="Arial" w:eastAsia="Courier" w:cs="Arial"/>
                            <w:bCs/>
                            <w:sz w:val="14"/>
                          </w:rPr>
                          <w:t>VCAMA_EXT</w:t>
                        </w:r>
                        <w:r>
                          <w:rPr>
                            <w:rFonts w:ascii="Arial" w:hAnsi="Arial" w:cs="Arial"/>
                            <w:bCs/>
                            <w:sz w:val="14"/>
                            <w:lang w:eastAsia="zh-CN"/>
                          </w:rPr>
                          <w:t>/</w:t>
                        </w:r>
                        <w:r>
                          <w:rPr>
                            <w:rFonts w:ascii="Arial" w:hAnsi="Arial" w:eastAsia="Courier" w:cs="Arial"/>
                            <w:bCs/>
                            <w:sz w:val="14"/>
                          </w:rPr>
                          <w:t>VCAMD_EXT</w:t>
                        </w:r>
                        <w:r>
                          <w:rPr>
                            <w:rFonts w:ascii="Arial" w:hAnsi="Arial" w:cs="Arial"/>
                            <w:bCs/>
                            <w:sz w:val="14"/>
                            <w:lang w:eastAsia="zh-CN"/>
                          </w:rPr>
                          <w:t>/</w:t>
                        </w:r>
                        <w:r>
                          <w:rPr>
                            <w:rFonts w:ascii="Arial" w:hAnsi="Arial" w:eastAsia="Courier" w:cs="Arial"/>
                            <w:bCs/>
                            <w:sz w:val="14"/>
                          </w:rPr>
                          <w:t>VCAM18_PMU</w:t>
                        </w:r>
                      </w:p>
                    </w:txbxContent>
                  </v:textbox>
                </v:shape>
                <v:shape id="文本框 9711" o:spid="_x0000_s1026" o:spt="202" type="#_x0000_t202" style="position:absolute;left:2172335;top:2491740;height:241300;width:599440;" fillcolor="#FFFFFF" filled="t" stroked="f" coordsize="21600,21600" o:gfxdata="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3+zlS1gAAAAUBAAAPAAAAAAAAAAEA&#10;IAAAACIAAABkcnMvZG93bnJldi54bWxQSwECFAAUAAAACACHTuJA1AO8FtgBAACkAwAADgAAAAAA&#10;AAABACAAAAAlAQAAZHJzL2Uyb0RvYy54bWxQSwUGAAAAAAYABgBZAQAAbw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712" o:spid="_x0000_s1026" o:spt="202" type="#_x0000_t202" style="position:absolute;left:911225;top:3085465;height:360680;width:257810;" fillcolor="#FFFFFF" filled="t" stroked="f" coordsize="21600,21600" o:gfxdata="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3+zlS1gAAAAUBAAAPAAAAAAAA&#10;AAEAIAAAACIAAABkcnMvZG93bnJldi54bWxQSwECFAAUAAAACACHTuJAkpGT7dsBAACj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713" o:spid="_x0000_s1026" o:spt="32" type="#_x0000_t32" style="position:absolute;left:1167765;top:3099435;height:303530;width:1270;" filled="f" stroked="t" coordsize="21600,21600" o:gfxdata="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9aGMT1wAAAAUBAAAPAAAAAAAA&#10;AAEAIAAAACIAAABkcnMvZG93bnJldi54bWxQSwECFAAUAAAACACHTuJAohrL/RMCAAD4AwAADgAA&#10;AAAAAAABACAAAAAmAQAAZHJzL2Uyb0RvYy54bWxQSwUGAAAAAAYABgBZAQAAqwUAAAAA&#10;">
                  <v:fill on="f" focussize="0,0"/>
                  <v:stroke color="#000000" joinstyle="round" startarrowwidth="narrow" startarrowlength="short" endarrow="block"/>
                  <v:imagedata o:title=""/>
                  <o:lock v:ext="edit" aspectratio="f"/>
                </v:shape>
                <w10:wrap type="none"/>
                <w10:anchorlock/>
              </v:group>
            </w:pict>
          </mc:Fallback>
        </mc:AlternateContent>
      </w:r>
    </w:p>
    <w:p>
      <w:pPr>
        <w:spacing w:line="360" w:lineRule="auto"/>
        <w:jc w:val="center"/>
        <w:rPr>
          <w:rFonts w:ascii="宋体" w:hAnsi="宋体"/>
          <w:lang w:eastAsia="zh-CN"/>
        </w:rPr>
      </w:pPr>
    </w:p>
    <w:p>
      <w:pPr>
        <w:spacing w:line="360" w:lineRule="auto"/>
        <w:jc w:val="center"/>
        <w:rPr>
          <w:rFonts w:ascii="宋体" w:hAnsi="宋体"/>
          <w:lang w:eastAsia="zh-CN"/>
        </w:rPr>
      </w:pPr>
    </w:p>
    <w:p>
      <w:pPr>
        <w:spacing w:line="360" w:lineRule="auto"/>
        <w:jc w:val="left"/>
        <w:rPr>
          <w:rFonts w:ascii="宋体" w:hAnsi="宋体"/>
          <w:lang w:eastAsia="zh-CN"/>
        </w:rPr>
      </w:pPr>
    </w:p>
    <w:p>
      <w:pPr>
        <w:widowControl/>
        <w:numPr>
          <w:ilvl w:val="0"/>
          <w:numId w:val="16"/>
        </w:numPr>
        <w:tabs>
          <w:tab w:val="left" w:pos="780"/>
        </w:tabs>
        <w:suppressAutoHyphens w:val="0"/>
        <w:snapToGrid w:val="0"/>
        <w:spacing w:line="360" w:lineRule="auto"/>
        <w:jc w:val="left"/>
        <w:rPr>
          <w:rFonts w:ascii="宋体" w:hAnsi="宋体"/>
          <w:sz w:val="28"/>
          <w:szCs w:val="28"/>
        </w:rPr>
      </w:pPr>
      <w:r>
        <w:rPr>
          <w:rFonts w:hint="eastAsia" w:ascii="宋体" w:hAnsi="宋体"/>
          <w:sz w:val="24"/>
        </w:rPr>
        <w:t>本节电路图信号汇总</w:t>
      </w:r>
    </w:p>
    <w:tbl>
      <w:tblPr>
        <w:tblStyle w:val="33"/>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6"/>
        <w:gridCol w:w="2702"/>
        <w:gridCol w:w="32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56" w:type="dxa"/>
            <w:shd w:val="clear" w:color="auto" w:fill="C0C0C0"/>
          </w:tcPr>
          <w:p>
            <w:pPr>
              <w:snapToGrid w:val="0"/>
              <w:spacing w:before="100" w:after="100" w:line="240" w:lineRule="atLeast"/>
              <w:rPr>
                <w:rFonts w:ascii="宋体" w:hAnsi="宋体" w:cs="宋体"/>
                <w:b/>
                <w:spacing w:val="-4"/>
                <w:sz w:val="22"/>
                <w:szCs w:val="22"/>
              </w:rPr>
            </w:pPr>
            <w:r>
              <w:rPr>
                <w:rFonts w:hint="eastAsia" w:ascii="宋体" w:hAnsi="宋体" w:cs="宋体"/>
                <w:b/>
                <w:spacing w:val="-4"/>
                <w:sz w:val="22"/>
                <w:szCs w:val="22"/>
              </w:rPr>
              <w:t>信号名称</w:t>
            </w:r>
          </w:p>
        </w:tc>
        <w:tc>
          <w:tcPr>
            <w:tcW w:w="2702" w:type="dxa"/>
            <w:shd w:val="clear" w:color="auto" w:fill="C0C0C0"/>
          </w:tcPr>
          <w:p>
            <w:pPr>
              <w:snapToGrid w:val="0"/>
              <w:spacing w:before="100" w:after="100" w:line="240" w:lineRule="atLeast"/>
              <w:rPr>
                <w:rFonts w:ascii="宋体" w:hAnsi="宋体" w:cs="宋体"/>
                <w:b/>
                <w:spacing w:val="-4"/>
                <w:sz w:val="22"/>
                <w:szCs w:val="22"/>
              </w:rPr>
            </w:pPr>
            <w:r>
              <w:rPr>
                <w:rFonts w:hint="eastAsia" w:ascii="宋体" w:hAnsi="宋体" w:cs="宋体"/>
                <w:b/>
                <w:spacing w:val="-4"/>
                <w:sz w:val="22"/>
                <w:szCs w:val="22"/>
              </w:rPr>
              <w:t>功能详细说明</w:t>
            </w:r>
          </w:p>
        </w:tc>
        <w:tc>
          <w:tcPr>
            <w:tcW w:w="3238" w:type="dxa"/>
            <w:shd w:val="clear" w:color="auto" w:fill="C0C0C0"/>
          </w:tcPr>
          <w:p>
            <w:pPr>
              <w:snapToGrid w:val="0"/>
              <w:spacing w:before="100" w:after="100" w:line="240" w:lineRule="atLeast"/>
              <w:rPr>
                <w:rFonts w:ascii="宋体" w:hAnsi="宋体" w:cs="宋体"/>
                <w:b/>
                <w:spacing w:val="-4"/>
                <w:sz w:val="22"/>
                <w:szCs w:val="22"/>
              </w:rPr>
            </w:pPr>
            <w:r>
              <w:rPr>
                <w:rFonts w:hint="eastAsia" w:ascii="宋体" w:hAnsi="宋体" w:cs="宋体"/>
                <w:b/>
                <w:spacing w:val="-4"/>
                <w:sz w:val="22"/>
                <w:szCs w:val="22"/>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6" w:type="dxa"/>
          </w:tcPr>
          <w:p>
            <w:pPr>
              <w:snapToGrid w:val="0"/>
              <w:spacing w:before="100" w:after="100" w:line="240" w:lineRule="atLeast"/>
              <w:rPr>
                <w:rFonts w:ascii="宋体" w:hAnsi="宋体" w:cs="宋体"/>
                <w:spacing w:val="-4"/>
                <w:sz w:val="22"/>
                <w:szCs w:val="22"/>
                <w:lang w:eastAsia="zh-CN"/>
              </w:rPr>
            </w:pPr>
            <w:r>
              <w:rPr>
                <w:rFonts w:ascii="宋体" w:hAnsi="宋体" w:cs="宋体"/>
                <w:spacing w:val="-4"/>
                <w:sz w:val="22"/>
                <w:szCs w:val="22"/>
                <w:lang w:eastAsia="zh-CN"/>
              </w:rPr>
              <w:t>VCAMA_EXT1</w:t>
            </w:r>
          </w:p>
        </w:tc>
        <w:tc>
          <w:tcPr>
            <w:tcW w:w="2702"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摄像头模拟电源</w:t>
            </w:r>
          </w:p>
        </w:tc>
        <w:tc>
          <w:tcPr>
            <w:tcW w:w="3238"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2.8V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356" w:type="dxa"/>
          </w:tcPr>
          <w:p>
            <w:pPr>
              <w:snapToGrid w:val="0"/>
              <w:spacing w:before="100" w:after="100" w:line="240" w:lineRule="atLeast"/>
              <w:rPr>
                <w:rFonts w:ascii="宋体" w:hAnsi="宋体" w:cs="宋体"/>
                <w:spacing w:val="-4"/>
                <w:sz w:val="22"/>
                <w:szCs w:val="22"/>
                <w:lang w:eastAsia="zh-CN"/>
              </w:rPr>
            </w:pPr>
            <w:r>
              <w:rPr>
                <w:rFonts w:ascii="宋体" w:hAnsi="宋体" w:cs="宋体"/>
                <w:spacing w:val="-4"/>
                <w:sz w:val="22"/>
                <w:szCs w:val="22"/>
                <w:lang w:eastAsia="zh-CN"/>
              </w:rPr>
              <w:t>VCAMD_EXT1</w:t>
            </w:r>
          </w:p>
        </w:tc>
        <w:tc>
          <w:tcPr>
            <w:tcW w:w="2702"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摄像头数字电源</w:t>
            </w:r>
          </w:p>
        </w:tc>
        <w:tc>
          <w:tcPr>
            <w:tcW w:w="3238"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1.1V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6" w:type="dxa"/>
          </w:tcPr>
          <w:p>
            <w:pPr>
              <w:snapToGrid w:val="0"/>
              <w:spacing w:before="100" w:after="100" w:line="240" w:lineRule="atLeast"/>
              <w:rPr>
                <w:rFonts w:ascii="宋体" w:hAnsi="宋体" w:cs="宋体"/>
                <w:spacing w:val="-4"/>
                <w:sz w:val="22"/>
                <w:szCs w:val="22"/>
                <w:lang w:eastAsia="zh-CN"/>
              </w:rPr>
            </w:pPr>
            <w:r>
              <w:rPr>
                <w:rFonts w:ascii="宋体" w:hAnsi="宋体" w:cs="宋体"/>
                <w:spacing w:val="-4"/>
                <w:sz w:val="22"/>
                <w:szCs w:val="22"/>
                <w:lang w:eastAsia="zh-CN"/>
              </w:rPr>
              <w:t>VCAM18_PMU</w:t>
            </w:r>
          </w:p>
        </w:tc>
        <w:tc>
          <w:tcPr>
            <w:tcW w:w="2702"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摄像头数字电源</w:t>
            </w:r>
          </w:p>
        </w:tc>
        <w:tc>
          <w:tcPr>
            <w:tcW w:w="3238" w:type="dxa"/>
          </w:tcPr>
          <w:p>
            <w:pPr>
              <w:snapToGrid w:val="0"/>
              <w:spacing w:before="100" w:after="100" w:line="240" w:lineRule="atLeast"/>
              <w:rPr>
                <w:rFonts w:ascii="宋体" w:hAnsi="宋体" w:cs="宋体"/>
                <w:spacing w:val="-4"/>
                <w:sz w:val="22"/>
                <w:szCs w:val="22"/>
              </w:rPr>
            </w:pPr>
            <w:r>
              <w:rPr>
                <w:rFonts w:hint="eastAsia" w:ascii="宋体" w:hAnsi="宋体" w:cs="宋体"/>
                <w:spacing w:val="-4"/>
                <w:sz w:val="22"/>
                <w:szCs w:val="22"/>
                <w:lang w:eastAsia="zh-CN"/>
              </w:rPr>
              <w:t>1.8V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6" w:type="dxa"/>
          </w:tcPr>
          <w:p>
            <w:pPr>
              <w:snapToGrid w:val="0"/>
              <w:spacing w:before="100" w:after="100" w:line="240" w:lineRule="atLeast"/>
              <w:rPr>
                <w:rFonts w:ascii="宋体" w:hAnsi="宋体" w:cs="宋体"/>
                <w:spacing w:val="-4"/>
                <w:sz w:val="22"/>
                <w:szCs w:val="22"/>
                <w:lang w:eastAsia="zh-CN"/>
              </w:rPr>
            </w:pPr>
            <w:r>
              <w:rPr>
                <w:rFonts w:ascii="宋体" w:hAnsi="宋体" w:cs="宋体"/>
                <w:spacing w:val="-4"/>
                <w:sz w:val="22"/>
                <w:szCs w:val="22"/>
                <w:lang w:eastAsia="zh-CN"/>
              </w:rPr>
              <w:t>VCAM_VDDAF1</w:t>
            </w:r>
          </w:p>
        </w:tc>
        <w:tc>
          <w:tcPr>
            <w:tcW w:w="2702"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摄像头马达数字电源</w:t>
            </w:r>
          </w:p>
        </w:tc>
        <w:tc>
          <w:tcPr>
            <w:tcW w:w="3238"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2.8V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6" w:type="dxa"/>
          </w:tcPr>
          <w:p>
            <w:pPr>
              <w:snapToGrid w:val="0"/>
              <w:spacing w:before="100" w:after="100" w:line="240" w:lineRule="atLeast"/>
              <w:rPr>
                <w:rFonts w:ascii="宋体" w:hAnsi="宋体" w:cs="宋体"/>
                <w:spacing w:val="-4"/>
                <w:sz w:val="22"/>
                <w:szCs w:val="22"/>
                <w:lang w:eastAsia="zh-CN"/>
              </w:rPr>
            </w:pPr>
            <w:r>
              <w:rPr>
                <w:rFonts w:ascii="Courier" w:hAnsi="Courier" w:eastAsia="Courier"/>
                <w:b/>
                <w:sz w:val="14"/>
              </w:rPr>
              <w:t>VSYNC</w:t>
            </w:r>
          </w:p>
        </w:tc>
        <w:tc>
          <w:tcPr>
            <w:tcW w:w="2702"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摄像头模组之间同步信号</w:t>
            </w:r>
          </w:p>
        </w:tc>
        <w:tc>
          <w:tcPr>
            <w:tcW w:w="3238"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6" w:type="dxa"/>
          </w:tcPr>
          <w:p>
            <w:pPr>
              <w:snapToGrid w:val="0"/>
              <w:spacing w:before="100" w:after="100" w:line="240" w:lineRule="atLeast"/>
              <w:rPr>
                <w:rFonts w:ascii="宋体" w:hAnsi="宋体" w:cs="宋体"/>
                <w:spacing w:val="-4"/>
                <w:sz w:val="22"/>
                <w:szCs w:val="22"/>
                <w:lang w:eastAsia="zh-CN"/>
              </w:rPr>
            </w:pPr>
            <w:r>
              <w:rPr>
                <w:rFonts w:ascii="Courier" w:hAnsi="Courier" w:eastAsia="Courier"/>
                <w:b/>
                <w:sz w:val="14"/>
              </w:rPr>
              <w:t>CAM_RST1</w:t>
            </w:r>
          </w:p>
        </w:tc>
        <w:tc>
          <w:tcPr>
            <w:tcW w:w="2702"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摄像头模组复位信号</w:t>
            </w:r>
          </w:p>
        </w:tc>
        <w:tc>
          <w:tcPr>
            <w:tcW w:w="3238"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6" w:type="dxa"/>
          </w:tcPr>
          <w:p>
            <w:pPr>
              <w:snapToGrid w:val="0"/>
              <w:spacing w:before="100" w:after="100" w:line="240" w:lineRule="atLeast"/>
              <w:rPr>
                <w:rFonts w:ascii="宋体" w:hAnsi="宋体" w:cs="宋体"/>
                <w:spacing w:val="-4"/>
                <w:sz w:val="22"/>
                <w:szCs w:val="22"/>
                <w:lang w:eastAsia="zh-CN"/>
              </w:rPr>
            </w:pPr>
            <w:r>
              <w:rPr>
                <w:rFonts w:ascii="Courier" w:hAnsi="Courier" w:eastAsia="Courier"/>
                <w:b/>
                <w:sz w:val="14"/>
              </w:rPr>
              <w:t>CAM_CLK1</w:t>
            </w:r>
          </w:p>
        </w:tc>
        <w:tc>
          <w:tcPr>
            <w:tcW w:w="2702"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系统给摄像头模组的基准时钟</w:t>
            </w:r>
          </w:p>
        </w:tc>
        <w:tc>
          <w:tcPr>
            <w:tcW w:w="3238"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数字脉冲信号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6"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SCL1</w:t>
            </w:r>
          </w:p>
        </w:tc>
        <w:tc>
          <w:tcPr>
            <w:tcW w:w="2702" w:type="dxa"/>
            <w:vMerge w:val="restart"/>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摄像头I2C信号，用于传输控制和配置类数据</w:t>
            </w:r>
          </w:p>
        </w:tc>
        <w:tc>
          <w:tcPr>
            <w:tcW w:w="3238"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数字脉冲信号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6"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SDA1</w:t>
            </w:r>
          </w:p>
        </w:tc>
        <w:tc>
          <w:tcPr>
            <w:tcW w:w="2702" w:type="dxa"/>
            <w:vMerge w:val="continue"/>
          </w:tcPr>
          <w:p>
            <w:pPr>
              <w:snapToGrid w:val="0"/>
              <w:spacing w:before="100" w:after="100" w:line="240" w:lineRule="atLeast"/>
              <w:rPr>
                <w:rFonts w:ascii="宋体" w:hAnsi="宋体" w:cs="宋体"/>
                <w:spacing w:val="-4"/>
                <w:sz w:val="22"/>
                <w:szCs w:val="22"/>
                <w:lang w:eastAsia="zh-CN"/>
              </w:rPr>
            </w:pPr>
          </w:p>
        </w:tc>
        <w:tc>
          <w:tcPr>
            <w:tcW w:w="3238"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数字脉冲信号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6"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CSIO_RDN/P(0/1/2/3)</w:t>
            </w:r>
          </w:p>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CSIO_RCN/P</w:t>
            </w:r>
          </w:p>
        </w:tc>
        <w:tc>
          <w:tcPr>
            <w:tcW w:w="2702"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摄像头MIPI差分数据信号</w:t>
            </w:r>
          </w:p>
        </w:tc>
        <w:tc>
          <w:tcPr>
            <w:tcW w:w="3238" w:type="dxa"/>
          </w:tcPr>
          <w:p>
            <w:pPr>
              <w:snapToGrid w:val="0"/>
              <w:spacing w:before="100" w:after="100" w:line="240" w:lineRule="atLeast"/>
              <w:rPr>
                <w:rFonts w:ascii="宋体" w:hAnsi="宋体" w:cs="宋体"/>
                <w:spacing w:val="-4"/>
                <w:sz w:val="22"/>
                <w:szCs w:val="22"/>
                <w:lang w:eastAsia="zh-CN"/>
              </w:rPr>
            </w:pPr>
            <w:r>
              <w:rPr>
                <w:rFonts w:hint="eastAsia" w:ascii="宋体" w:hAnsi="宋体" w:cs="宋体"/>
                <w:spacing w:val="-4"/>
                <w:sz w:val="22"/>
                <w:szCs w:val="22"/>
                <w:lang w:eastAsia="zh-CN"/>
              </w:rPr>
              <w:t>差分数据信号</w:t>
            </w:r>
          </w:p>
        </w:tc>
      </w:tr>
    </w:tbl>
    <w:p>
      <w:pPr>
        <w:rPr>
          <w:rFonts w:ascii="宋体" w:hAnsi="宋体" w:cs="宋体"/>
          <w:b/>
          <w:sz w:val="22"/>
          <w:szCs w:val="22"/>
          <w:lang w:eastAsia="zh-CN"/>
        </w:rPr>
      </w:pPr>
    </w:p>
    <w:p>
      <w:pPr>
        <w:pStyle w:val="4"/>
        <w:numPr>
          <w:ilvl w:val="0"/>
          <w:numId w:val="0"/>
        </w:numPr>
        <w:tabs>
          <w:tab w:val="left" w:pos="0"/>
        </w:tabs>
        <w:spacing w:before="0" w:after="0" w:line="360" w:lineRule="auto"/>
        <w:rPr>
          <w:rFonts w:ascii="宋体" w:hAnsi="宋体" w:eastAsia="宋体"/>
          <w:sz w:val="28"/>
          <w:szCs w:val="28"/>
        </w:rPr>
      </w:pPr>
      <w:bookmarkStart w:id="38" w:name="_Toc375927867"/>
      <w:r>
        <w:rPr>
          <w:rFonts w:hint="eastAsia" w:ascii="宋体" w:hAnsi="宋体" w:eastAsia="宋体"/>
          <w:lang w:eastAsia="zh-CN"/>
        </w:rPr>
        <w:t>3.4.4 后置摄像头</w:t>
      </w:r>
      <w:bookmarkEnd w:id="38"/>
    </w:p>
    <w:p>
      <w:pPr>
        <w:widowControl/>
        <w:numPr>
          <w:ilvl w:val="0"/>
          <w:numId w:val="16"/>
        </w:numPr>
        <w:tabs>
          <w:tab w:val="left" w:pos="780"/>
        </w:tabs>
        <w:suppressAutoHyphens w:val="0"/>
        <w:snapToGrid w:val="0"/>
        <w:spacing w:line="360" w:lineRule="auto"/>
        <w:rPr>
          <w:rFonts w:ascii="宋体" w:hAnsi="宋体"/>
          <w:sz w:val="24"/>
        </w:rPr>
      </w:pPr>
      <w:r>
        <w:rPr>
          <w:rFonts w:hint="eastAsia" w:ascii="宋体" w:hAnsi="宋体"/>
          <w:sz w:val="24"/>
        </w:rPr>
        <w:t>电路原理图：</w:t>
      </w:r>
    </w:p>
    <w:p>
      <w:pPr>
        <w:widowControl/>
        <w:tabs>
          <w:tab w:val="left" w:pos="780"/>
        </w:tabs>
        <w:suppressAutoHyphens w:val="0"/>
        <w:snapToGrid w:val="0"/>
        <w:spacing w:line="360" w:lineRule="auto"/>
        <w:rPr>
          <w:rFonts w:ascii="宋体" w:hAnsi="宋体"/>
        </w:rPr>
      </w:pPr>
      <w:r>
        <w:drawing>
          <wp:inline distT="0" distB="0" distL="0" distR="0">
            <wp:extent cx="2472055" cy="1835150"/>
            <wp:effectExtent l="0" t="0" r="4445" b="6350"/>
            <wp:docPr id="751607230"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07230" name="图片 1" descr="图示, 示意图&#10;&#10;描述已自动生成"/>
                    <pic:cNvPicPr>
                      <a:picLocks noChangeAspect="1"/>
                    </pic:cNvPicPr>
                  </pic:nvPicPr>
                  <pic:blipFill>
                    <a:blip r:embed="rId36"/>
                    <a:stretch>
                      <a:fillRect/>
                    </a:stretch>
                  </pic:blipFill>
                  <pic:spPr>
                    <a:xfrm>
                      <a:off x="0" y="0"/>
                      <a:ext cx="2472055" cy="1835150"/>
                    </a:xfrm>
                    <a:prstGeom prst="rect">
                      <a:avLst/>
                    </a:prstGeom>
                  </pic:spPr>
                </pic:pic>
              </a:graphicData>
            </a:graphic>
          </wp:inline>
        </w:drawing>
      </w:r>
      <w:r>
        <w:t xml:space="preserve"> </w:t>
      </w:r>
      <w:r>
        <w:drawing>
          <wp:inline distT="0" distB="0" distL="0" distR="0">
            <wp:extent cx="2190115" cy="1765300"/>
            <wp:effectExtent l="0" t="0" r="6985" b="0"/>
            <wp:docPr id="443986848"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86848" name="图片 1" descr="图示, 示意图&#10;&#10;描述已自动生成"/>
                    <pic:cNvPicPr>
                      <a:picLocks noChangeAspect="1"/>
                    </pic:cNvPicPr>
                  </pic:nvPicPr>
                  <pic:blipFill>
                    <a:blip r:embed="rId37"/>
                    <a:stretch>
                      <a:fillRect/>
                    </a:stretch>
                  </pic:blipFill>
                  <pic:spPr>
                    <a:xfrm>
                      <a:off x="0" y="0"/>
                      <a:ext cx="2190115" cy="1765300"/>
                    </a:xfrm>
                    <a:prstGeom prst="rect">
                      <a:avLst/>
                    </a:prstGeom>
                  </pic:spPr>
                </pic:pic>
              </a:graphicData>
            </a:graphic>
          </wp:inline>
        </w:drawing>
      </w:r>
    </w:p>
    <w:p>
      <w:pPr>
        <w:spacing w:line="360" w:lineRule="auto"/>
        <w:rPr>
          <w:rFonts w:hint="eastAsia"/>
          <w:lang w:eastAsia="zh-CN"/>
        </w:rPr>
      </w:pPr>
      <w:r>
        <w:drawing>
          <wp:inline distT="0" distB="0" distL="0" distR="0">
            <wp:extent cx="2724150" cy="1428750"/>
            <wp:effectExtent l="0" t="0" r="6350" b="6350"/>
            <wp:docPr id="669674962"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74962" name="图片 1" descr="图示, 示意图&#10;&#10;描述已自动生成"/>
                    <pic:cNvPicPr>
                      <a:picLocks noChangeAspect="1"/>
                    </pic:cNvPicPr>
                  </pic:nvPicPr>
                  <pic:blipFill>
                    <a:blip r:embed="rId38"/>
                    <a:stretch>
                      <a:fillRect/>
                    </a:stretch>
                  </pic:blipFill>
                  <pic:spPr>
                    <a:xfrm>
                      <a:off x="0" y="0"/>
                      <a:ext cx="2724150" cy="1428750"/>
                    </a:xfrm>
                    <a:prstGeom prst="rect">
                      <a:avLst/>
                    </a:prstGeom>
                  </pic:spPr>
                </pic:pic>
              </a:graphicData>
            </a:graphic>
          </wp:inline>
        </w:drawing>
      </w:r>
    </w:p>
    <w:p>
      <w:pPr>
        <w:widowControl/>
        <w:numPr>
          <w:ilvl w:val="0"/>
          <w:numId w:val="16"/>
        </w:numPr>
        <w:tabs>
          <w:tab w:val="left" w:pos="780"/>
        </w:tabs>
        <w:suppressAutoHyphens w:val="0"/>
        <w:snapToGrid w:val="0"/>
        <w:spacing w:line="360" w:lineRule="auto"/>
        <w:rPr>
          <w:rFonts w:ascii="宋体" w:hAnsi="宋体"/>
          <w:sz w:val="24"/>
        </w:rPr>
      </w:pPr>
      <w:r>
        <w:rPr>
          <w:rFonts w:hint="eastAsia" w:ascii="宋体" w:hAnsi="宋体"/>
          <w:sz w:val="24"/>
        </w:rPr>
        <w:t>电路原理分析：</w:t>
      </w:r>
    </w:p>
    <w:p>
      <w:pPr>
        <w:spacing w:line="360" w:lineRule="auto"/>
        <w:ind w:firstLine="440" w:firstLineChars="200"/>
        <w:rPr>
          <w:rFonts w:ascii="宋体" w:hAnsi="宋体" w:cs="宋体"/>
          <w:sz w:val="22"/>
          <w:szCs w:val="22"/>
        </w:rPr>
      </w:pPr>
      <w:r>
        <w:rPr>
          <w:rFonts w:hint="eastAsia" w:ascii="宋体" w:hAnsi="宋体" w:cs="宋体"/>
          <w:sz w:val="22"/>
          <w:szCs w:val="22"/>
          <w:lang w:eastAsia="zh-CN"/>
        </w:rPr>
        <w:t>后置摄像头采用108M OIS主摄像头防抖+50M广角＋2M潜望摄像，</w:t>
      </w:r>
      <w:r>
        <w:rPr>
          <w:rFonts w:hint="eastAsia" w:ascii="宋体" w:hAnsi="宋体" w:cs="宋体"/>
          <w:sz w:val="22"/>
          <w:szCs w:val="22"/>
        </w:rPr>
        <w:t>I2C总线控制，数据通信采用MIPI</w:t>
      </w:r>
      <w:r>
        <w:rPr>
          <w:rFonts w:hint="eastAsia" w:ascii="宋体" w:hAnsi="宋体" w:cs="宋体"/>
          <w:sz w:val="22"/>
          <w:szCs w:val="22"/>
          <w:lang w:eastAsia="zh-CN"/>
        </w:rPr>
        <w:t>传输接口</w:t>
      </w:r>
      <w:r>
        <w:rPr>
          <w:rFonts w:hint="eastAsia" w:ascii="宋体" w:hAnsi="宋体" w:cs="宋体"/>
          <w:sz w:val="22"/>
          <w:szCs w:val="22"/>
        </w:rPr>
        <w:t>。</w:t>
      </w:r>
    </w:p>
    <w:p>
      <w:pPr>
        <w:widowControl/>
        <w:numPr>
          <w:ilvl w:val="0"/>
          <w:numId w:val="16"/>
        </w:numPr>
        <w:tabs>
          <w:tab w:val="left" w:pos="780"/>
        </w:tabs>
        <w:suppressAutoHyphens w:val="0"/>
        <w:snapToGrid w:val="0"/>
        <w:spacing w:line="360" w:lineRule="auto"/>
        <w:rPr>
          <w:rFonts w:ascii="宋体" w:hAnsi="宋体"/>
          <w:sz w:val="24"/>
          <w:szCs w:val="32"/>
        </w:rPr>
      </w:pPr>
      <w:r>
        <w:rPr>
          <w:rFonts w:hint="eastAsia" w:ascii="宋体" w:hAnsi="宋体"/>
          <w:sz w:val="24"/>
        </w:rPr>
        <w:t>故障分析处理流程</w:t>
      </w:r>
      <w:r>
        <w:rPr>
          <w:rFonts w:hint="eastAsia" w:ascii="宋体" w:hAnsi="宋体"/>
          <w:sz w:val="24"/>
          <w:szCs w:val="32"/>
        </w:rPr>
        <w:t>：</w:t>
      </w:r>
    </w:p>
    <w:p>
      <w:pPr>
        <w:spacing w:line="360" w:lineRule="auto"/>
        <w:ind w:firstLine="440" w:firstLineChars="200"/>
        <w:rPr>
          <w:rFonts w:ascii="Arial" w:hAnsi="Arial" w:cs="Arial"/>
          <w:sz w:val="22"/>
          <w:szCs w:val="22"/>
          <w:lang w:eastAsia="zh-CN"/>
        </w:rPr>
      </w:pPr>
      <w:r>
        <w:rPr>
          <w:rFonts w:ascii="Arial" w:hAnsi="Arial" w:cs="Arial"/>
          <w:sz w:val="22"/>
          <w:szCs w:val="22"/>
        </w:rPr>
        <mc:AlternateContent>
          <mc:Choice Requires="wpc">
            <w:drawing>
              <wp:inline distT="0" distB="0" distL="114300" distR="114300">
                <wp:extent cx="6144895" cy="4167505"/>
                <wp:effectExtent l="0" t="0" r="0" b="0"/>
                <wp:docPr id="320" name="画布 944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95" name="文本框 9444"/>
                        <wps:cNvSpPr txBox="1"/>
                        <wps:spPr>
                          <a:xfrm>
                            <a:off x="421684" y="191164"/>
                            <a:ext cx="1492404" cy="274997"/>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摄像头无显示</w:t>
                              </w:r>
                            </w:p>
                          </w:txbxContent>
                        </wps:txbx>
                        <wps:bodyPr upright="1"/>
                      </wps:wsp>
                      <wps:wsp>
                        <wps:cNvPr id="296" name="自选图形 9445"/>
                        <wps:cNvCnPr/>
                        <wps:spPr>
                          <a:xfrm flipH="1">
                            <a:off x="1164075" y="466161"/>
                            <a:ext cx="3810" cy="198150"/>
                          </a:xfrm>
                          <a:prstGeom prst="straightConnector1">
                            <a:avLst/>
                          </a:prstGeom>
                          <a:ln w="9525" cap="flat" cmpd="sng">
                            <a:solidFill>
                              <a:srgbClr val="000000"/>
                            </a:solidFill>
                            <a:prstDash val="solid"/>
                            <a:headEnd type="none" w="sm" len="sm"/>
                            <a:tailEnd type="triangle" w="med" len="med"/>
                          </a:ln>
                        </wps:spPr>
                        <wps:bodyPr/>
                      </wps:wsp>
                      <wps:wsp>
                        <wps:cNvPr id="297" name="自选图形 9446"/>
                        <wps:cNvSpPr/>
                        <wps:spPr>
                          <a:xfrm>
                            <a:off x="153686" y="674473"/>
                            <a:ext cx="2020144" cy="627476"/>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298" name="文本框 9447"/>
                        <wps:cNvSpPr txBox="1"/>
                        <wps:spPr>
                          <a:xfrm>
                            <a:off x="420413" y="824356"/>
                            <a:ext cx="1468272" cy="254039"/>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检查摄像头单体是否正常</w:t>
                              </w:r>
                            </w:p>
                          </w:txbxContent>
                        </wps:txbx>
                        <wps:bodyPr upright="1"/>
                      </wps:wsp>
                      <wps:wsp>
                        <wps:cNvPr id="299" name="自选图形 9448"/>
                        <wps:cNvCnPr/>
                        <wps:spPr>
                          <a:xfrm>
                            <a:off x="2173830" y="948835"/>
                            <a:ext cx="698572" cy="635"/>
                          </a:xfrm>
                          <a:prstGeom prst="straightConnector1">
                            <a:avLst/>
                          </a:prstGeom>
                          <a:ln w="9525" cap="flat" cmpd="sng">
                            <a:solidFill>
                              <a:srgbClr val="000000"/>
                            </a:solidFill>
                            <a:prstDash val="solid"/>
                            <a:headEnd type="none" w="sm" len="sm"/>
                            <a:tailEnd type="triangle" w="med" len="med"/>
                          </a:ln>
                        </wps:spPr>
                        <wps:bodyPr/>
                      </wps:wsp>
                      <wps:wsp>
                        <wps:cNvPr id="300" name="文本框 9449"/>
                        <wps:cNvSpPr txBox="1"/>
                        <wps:spPr>
                          <a:xfrm>
                            <a:off x="2872402" y="678918"/>
                            <a:ext cx="1684194" cy="539832"/>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szCs w:val="18"/>
                                </w:rPr>
                              </w:pPr>
                              <w:r>
                                <w:rPr>
                                  <w:rFonts w:hint="eastAsia" w:ascii="宋体" w:hAnsi="宋体"/>
                                  <w:kern w:val="0"/>
                                  <w:sz w:val="18"/>
                                  <w:szCs w:val="18"/>
                                  <w:lang w:eastAsia="zh-CN"/>
                                </w:rPr>
                                <w:t>更换功能OK的摄像头模组后若正常，则为摄像头模组单体问题，更换模组即可</w:t>
                              </w:r>
                            </w:p>
                          </w:txbxContent>
                        </wps:txbx>
                        <wps:bodyPr upright="1"/>
                      </wps:wsp>
                      <wps:wsp>
                        <wps:cNvPr id="301" name="自选图形 9450"/>
                        <wps:cNvCnPr/>
                        <wps:spPr>
                          <a:xfrm>
                            <a:off x="1164075" y="1301948"/>
                            <a:ext cx="635" cy="197515"/>
                          </a:xfrm>
                          <a:prstGeom prst="straightConnector1">
                            <a:avLst/>
                          </a:prstGeom>
                          <a:ln w="9525" cap="flat" cmpd="sng">
                            <a:solidFill>
                              <a:srgbClr val="000000"/>
                            </a:solidFill>
                            <a:prstDash val="solid"/>
                            <a:headEnd type="none" w="sm" len="sm"/>
                            <a:tailEnd type="triangle" w="med" len="med"/>
                          </a:ln>
                        </wps:spPr>
                        <wps:bodyPr/>
                      </wps:wsp>
                      <wps:wsp>
                        <wps:cNvPr id="302" name="文本框 9451"/>
                        <wps:cNvSpPr txBox="1"/>
                        <wps:spPr>
                          <a:xfrm>
                            <a:off x="911319" y="1240979"/>
                            <a:ext cx="257837" cy="3601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03" name="自选图形 9452"/>
                        <wps:cNvSpPr/>
                        <wps:spPr>
                          <a:xfrm>
                            <a:off x="154956" y="1499463"/>
                            <a:ext cx="2018874" cy="704957"/>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04" name="文本框 9453"/>
                        <wps:cNvSpPr txBox="1"/>
                        <wps:spPr>
                          <a:xfrm>
                            <a:off x="364528" y="1739530"/>
                            <a:ext cx="1648630" cy="251498"/>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检查摄像头BTB是否正常</w:t>
                              </w:r>
                            </w:p>
                          </w:txbxContent>
                        </wps:txbx>
                        <wps:bodyPr upright="1"/>
                      </wps:wsp>
                      <wps:wsp>
                        <wps:cNvPr id="305" name="自选图形 9454"/>
                        <wps:cNvCnPr/>
                        <wps:spPr>
                          <a:xfrm flipV="1">
                            <a:off x="2173830" y="1848767"/>
                            <a:ext cx="698572" cy="3175"/>
                          </a:xfrm>
                          <a:prstGeom prst="straightConnector1">
                            <a:avLst/>
                          </a:prstGeom>
                          <a:ln w="9525" cap="flat" cmpd="sng">
                            <a:solidFill>
                              <a:srgbClr val="000000"/>
                            </a:solidFill>
                            <a:prstDash val="solid"/>
                            <a:headEnd type="none" w="sm" len="sm"/>
                            <a:tailEnd type="triangle" w="med" len="med"/>
                          </a:ln>
                        </wps:spPr>
                        <wps:bodyPr/>
                      </wps:wsp>
                      <wps:wsp>
                        <wps:cNvPr id="306" name="文本框 9455"/>
                        <wps:cNvSpPr txBox="1"/>
                        <wps:spPr>
                          <a:xfrm>
                            <a:off x="2872402" y="1649981"/>
                            <a:ext cx="1684194" cy="397571"/>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ascii="宋体" w:hAnsi="宋体"/>
                                  <w:kern w:val="0"/>
                                  <w:sz w:val="18"/>
                                  <w:szCs w:val="18"/>
                                  <w:lang w:eastAsia="zh-CN"/>
                                </w:rPr>
                              </w:pPr>
                              <w:r>
                                <w:rPr>
                                  <w:rFonts w:hint="eastAsia" w:ascii="宋体" w:hAnsi="宋体"/>
                                  <w:kern w:val="0"/>
                                  <w:sz w:val="18"/>
                                  <w:szCs w:val="18"/>
                                  <w:lang w:eastAsia="zh-CN"/>
                                </w:rPr>
                                <w:t>加焊或更换BTB后如果正常，则为BTB本体不良</w:t>
                              </w:r>
                            </w:p>
                          </w:txbxContent>
                        </wps:txbx>
                        <wps:bodyPr upright="1"/>
                      </wps:wsp>
                      <wps:wsp>
                        <wps:cNvPr id="307" name="自选图形 9456"/>
                        <wps:cNvCnPr/>
                        <wps:spPr>
                          <a:xfrm>
                            <a:off x="1164710" y="2204421"/>
                            <a:ext cx="3175" cy="190529"/>
                          </a:xfrm>
                          <a:prstGeom prst="straightConnector1">
                            <a:avLst/>
                          </a:prstGeom>
                          <a:ln w="9525" cap="flat" cmpd="sng">
                            <a:solidFill>
                              <a:srgbClr val="000000"/>
                            </a:solidFill>
                            <a:prstDash val="solid"/>
                            <a:headEnd type="none" w="sm" len="sm"/>
                            <a:tailEnd type="triangle" w="med" len="med"/>
                          </a:ln>
                        </wps:spPr>
                        <wps:bodyPr/>
                      </wps:wsp>
                      <wps:wsp>
                        <wps:cNvPr id="308" name="文本框 9457"/>
                        <wps:cNvSpPr txBox="1"/>
                        <wps:spPr>
                          <a:xfrm>
                            <a:off x="911319" y="2147897"/>
                            <a:ext cx="257837" cy="36073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09" name="自选图形 9458"/>
                        <wps:cNvSpPr/>
                        <wps:spPr>
                          <a:xfrm>
                            <a:off x="459788" y="3294882"/>
                            <a:ext cx="1418737" cy="323899"/>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310" name="文本框 9459"/>
                        <wps:cNvSpPr txBox="1"/>
                        <wps:spPr>
                          <a:xfrm>
                            <a:off x="2177005" y="678918"/>
                            <a:ext cx="597597" cy="241337"/>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311" name="文本框 9460"/>
                        <wps:cNvSpPr txBox="1"/>
                        <wps:spPr>
                          <a:xfrm>
                            <a:off x="2172560" y="1601079"/>
                            <a:ext cx="599502" cy="241337"/>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312" name="文本框 9461"/>
                        <wps:cNvSpPr txBox="1"/>
                        <wps:spPr>
                          <a:xfrm>
                            <a:off x="565208" y="3336798"/>
                            <a:ext cx="1400320" cy="398841"/>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更换CPU</w:t>
                              </w:r>
                            </w:p>
                          </w:txbxContent>
                        </wps:txbx>
                        <wps:bodyPr upright="1"/>
                      </wps:wsp>
                      <wps:wsp>
                        <wps:cNvPr id="313" name="自选图形 9462"/>
                        <wps:cNvSpPr/>
                        <wps:spPr>
                          <a:xfrm>
                            <a:off x="158131" y="2394950"/>
                            <a:ext cx="2018874" cy="704957"/>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14" name="文本框 9463"/>
                        <wps:cNvSpPr txBox="1"/>
                        <wps:spPr>
                          <a:xfrm>
                            <a:off x="364528" y="2615964"/>
                            <a:ext cx="1648630" cy="251498"/>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检查摄像头的供电是否正常</w:t>
                              </w:r>
                            </w:p>
                          </w:txbxContent>
                        </wps:txbx>
                        <wps:bodyPr upright="1"/>
                      </wps:wsp>
                      <wps:wsp>
                        <wps:cNvPr id="315" name="自选图形 9464"/>
                        <wps:cNvCnPr/>
                        <wps:spPr>
                          <a:xfrm>
                            <a:off x="2177005" y="2747429"/>
                            <a:ext cx="695397" cy="2540"/>
                          </a:xfrm>
                          <a:prstGeom prst="straightConnector1">
                            <a:avLst/>
                          </a:prstGeom>
                          <a:ln w="9525" cap="flat" cmpd="sng">
                            <a:solidFill>
                              <a:srgbClr val="000000"/>
                            </a:solidFill>
                            <a:prstDash val="solid"/>
                            <a:headEnd type="none" w="sm" len="sm"/>
                            <a:tailEnd type="triangle" w="med" len="med"/>
                          </a:ln>
                        </wps:spPr>
                        <wps:bodyPr/>
                      </wps:wsp>
                      <wps:wsp>
                        <wps:cNvPr id="316" name="文本框 9465"/>
                        <wps:cNvSpPr txBox="1"/>
                        <wps:spPr>
                          <a:xfrm>
                            <a:off x="2872402" y="2414003"/>
                            <a:ext cx="1684194" cy="671932"/>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检查连接器附近的Camera电压是否正常，若不正常请检查相关电压的输出的IC</w:t>
                              </w:r>
                            </w:p>
                          </w:txbxContent>
                        </wps:txbx>
                        <wps:bodyPr upright="1"/>
                      </wps:wsp>
                      <wps:wsp>
                        <wps:cNvPr id="317" name="文本框 9466"/>
                        <wps:cNvSpPr txBox="1"/>
                        <wps:spPr>
                          <a:xfrm>
                            <a:off x="2172560" y="2492120"/>
                            <a:ext cx="599502" cy="241337"/>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318" name="文本框 9467"/>
                        <wps:cNvSpPr txBox="1"/>
                        <wps:spPr>
                          <a:xfrm>
                            <a:off x="911319" y="3085935"/>
                            <a:ext cx="257837" cy="36073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19" name="自选图形 9468"/>
                        <wps:cNvCnPr/>
                        <wps:spPr>
                          <a:xfrm flipH="1">
                            <a:off x="1146293" y="3086570"/>
                            <a:ext cx="7621" cy="190529"/>
                          </a:xfrm>
                          <a:prstGeom prst="straightConnector1">
                            <a:avLst/>
                          </a:prstGeom>
                          <a:ln w="9525" cap="flat" cmpd="sng">
                            <a:solidFill>
                              <a:srgbClr val="000000"/>
                            </a:solidFill>
                            <a:prstDash val="solid"/>
                            <a:headEnd type="none" w="sm" len="sm"/>
                            <a:tailEnd type="triangle" w="med" len="med"/>
                          </a:ln>
                        </wps:spPr>
                        <wps:bodyPr/>
                      </wps:wsp>
                    </wpc:wpc>
                  </a:graphicData>
                </a:graphic>
              </wp:inline>
            </w:drawing>
          </mc:Choice>
          <mc:Fallback>
            <w:pict>
              <v:group id="画布 9443" o:spid="_x0000_s1026" o:spt="203" style="height:328.15pt;width:483.85pt;" coordsize="6144895,4167505" editas="canvas" o:gfxdata="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">
                <o:lock v:ext="edit" aspectratio="f"/>
                <v:shape id="画布 9443" o:spid="_x0000_s1026" style="position:absolute;left:0;top:0;height:4167505;width:6144895;" filled="f" stroked="f" coordsize="21600,21600" o:gfxdata="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">
                  <v:fill on="f" focussize="0,0"/>
                  <v:stroke on="f"/>
                  <v:imagedata o:title=""/>
                  <o:lock v:ext="edit" aspectratio="t"/>
                </v:shape>
                <v:shape id="文本框 9444" o:spid="_x0000_s1026" o:spt="202" type="#_x0000_t202" style="position:absolute;left:421684;top:191164;height:274997;width:1492404;" fillcolor="#FFFFFF" filled="t" stroked="t" coordsize="21600,21600" o:gfxdata="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wXIw81AAAAAUBAAAP&#10;AAAAAAAAAAEAIAAAACIAAABkcnMvZG93bnJldi54bWxQSwECFAAUAAAACACHTuJAV6qWWhwCAABD&#10;BAAADgAAAAAAAAABACAAAAAjAQAAZHJzL2Uyb0RvYy54bWxQSwUGAAAAAAYABgBZAQAAsQU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摄像头无显示</w:t>
                        </w:r>
                      </w:p>
                    </w:txbxContent>
                  </v:textbox>
                </v:shape>
                <v:shape id="自选图形 9445" o:spid="_x0000_s1026" o:spt="32" type="#_x0000_t32" style="position:absolute;left:1164075;top:466161;flip:x;height:198150;width:3810;" filled="f" stroked="t" coordsize="21600,21600" o:gfxdata="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spKjR0gAAAAUBAAAPAAAA&#10;AAAAAAEAIAAAACIAAABkcnMvZG93bnJldi54bWxQSwECFAAUAAAACACHTuJAQBwUcBsCAAABBAAA&#10;DgAAAAAAAAABACAAAAAhAQAAZHJzL2Uyb0RvYy54bWxQSwUGAAAAAAYABgBZAQAArgUAAAAA&#10;">
                  <v:fill on="f" focussize="0,0"/>
                  <v:stroke color="#000000" joinstyle="round" startarrowwidth="narrow" startarrowlength="short" endarrow="block"/>
                  <v:imagedata o:title=""/>
                  <o:lock v:ext="edit" aspectratio="f"/>
                </v:shape>
                <v:shape id="自选图形 9446" o:spid="_x0000_s1026" o:spt="4" type="#_x0000_t4" style="position:absolute;left:153686;top:674473;height:627476;width:2020144;" fillcolor="#FFFFFF" filled="t" stroked="t" coordsize="21600,21600" o:gfxdata="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Ry6dUAAAAF&#10;AQAADwAAAAAAAAABACAAAAAiAAAAZHJzL2Rvd25yZXYueG1sUEsBAhQAFAAAAAgAh07iQDQKf6Ef&#10;AgAANAQAAA4AAAAAAAAAAQAgAAAAJAEAAGRycy9lMm9Eb2MueG1sUEsFBgAAAAAGAAYAWQEAALUF&#10;AAAAAA==&#10;">
                  <v:fill on="t" focussize="0,0"/>
                  <v:stroke color="#000000" joinstyle="miter" startarrowwidth="narrow" startarrowlength="short"/>
                  <v:imagedata o:title=""/>
                  <o:lock v:ext="edit" aspectratio="f"/>
                </v:shape>
                <v:shape id="文本框 9447" o:spid="_x0000_s1026" o:spt="202" type="#_x0000_t202" style="position:absolute;left:420413;top:824356;height:254039;width:1468272;" fillcolor="#FFFFFF" filled="t" stroked="f" coordsize="21600,21600" o:gfxdata="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nsD8ItUAAAAFAQAADwAAAAAA&#10;AAABACAAAAAiAAAAZHJzL2Rvd25yZXYueG1sUEsBAhQAFAAAAAgAh07iQAbgFGbdAQAAowMAAA4A&#10;AAAAAAAAAQAgAAAAJA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检查摄像头单体是否正常</w:t>
                        </w:r>
                      </w:p>
                    </w:txbxContent>
                  </v:textbox>
                </v:shape>
                <v:shape id="自选图形 9448" o:spid="_x0000_s1026" o:spt="32" type="#_x0000_t32" style="position:absolute;left:2173830;top:948835;height:635;width:698572;" filled="f" stroked="t" coordsize="21600,21600" o:gfxdata="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FOmY9cAAAAFAQAADwAAAAAAAAAB&#10;ACAAAAAiAAAAZHJzL2Rvd25yZXYueG1sUEsBAhQAFAAAAAgAh07iQBPSaRwRAgAA9gMAAA4AAAAA&#10;AAAAAQAgAAAAJgEAAGRycy9lMm9Eb2MueG1sUEsFBgAAAAAGAAYAWQEAAKkFAAAAAA==&#10;">
                  <v:fill on="f" focussize="0,0"/>
                  <v:stroke color="#000000" joinstyle="round" startarrowwidth="narrow" startarrowlength="short" endarrow="block"/>
                  <v:imagedata o:title=""/>
                  <o:lock v:ext="edit" aspectratio="f"/>
                </v:shape>
                <v:shape id="文本框 9449" o:spid="_x0000_s1026" o:spt="202" type="#_x0000_t202" style="position:absolute;left:2872402;top:678918;height:539832;width:1684194;" fillcolor="#FFFFFF" filled="t" stroked="t" coordsize="21600,21600" o:gfxdata="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BcjDzUAAAABQEA&#10;AA8AAAAAAAAAAQAgAAAAIgAAAGRycy9kb3ducmV2LnhtbFBLAQIUABQAAAAIAIdO4kCnY6VnHgIA&#10;AEQEAAAOAAAAAAAAAAEAIAAAACMBAABkcnMvZTJvRG9jLnhtbFBLBQYAAAAABgAGAFkBAACzBQAA&#10;AAA=&#10;">
                  <v:fill on="t" focussize="0,0"/>
                  <v:stroke color="#000000" joinstyle="miter" startarrowwidth="narrow" startarrowlength="short"/>
                  <v:imagedata o:title=""/>
                  <o:lock v:ext="edit" aspectratio="f"/>
                  <v:textbox>
                    <w:txbxContent>
                      <w:p>
                        <w:pPr>
                          <w:rPr>
                            <w:szCs w:val="18"/>
                          </w:rPr>
                        </w:pPr>
                        <w:r>
                          <w:rPr>
                            <w:rFonts w:hint="eastAsia" w:ascii="宋体" w:hAnsi="宋体"/>
                            <w:kern w:val="0"/>
                            <w:sz w:val="18"/>
                            <w:szCs w:val="18"/>
                            <w:lang w:eastAsia="zh-CN"/>
                          </w:rPr>
                          <w:t>更换功能OK的摄像头模组后若正常，则为摄像头模组单体问题，更换模组即可</w:t>
                        </w:r>
                      </w:p>
                    </w:txbxContent>
                  </v:textbox>
                </v:shape>
                <v:shape id="自选图形 9450" o:spid="_x0000_s1026" o:spt="32" type="#_x0000_t32" style="position:absolute;left:1164075;top:1301948;height:197515;width:635;" filled="f" stroked="t" coordsize="21600,21600" o:gfxdata="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UU6Zj1wAAAAUBAAAPAAAAAAAAAAEAIAAA&#10;ACIAAABkcnMvZG93bnJldi54bWxQSwECFAAUAAAACACHTuJAwxqS+A0CAAD3AwAADgAAAAAAAAAB&#10;ACAAAAAmAQAAZHJzL2Uyb0RvYy54bWxQSwUGAAAAAAYABgBZAQAApQUAAAAA&#10;">
                  <v:fill on="f" focussize="0,0"/>
                  <v:stroke color="#000000" joinstyle="round" startarrowwidth="narrow" startarrowlength="short" endarrow="block"/>
                  <v:imagedata o:title=""/>
                  <o:lock v:ext="edit" aspectratio="f"/>
                </v:shape>
                <v:shape id="文本框 9451" o:spid="_x0000_s1026" o:spt="202" type="#_x0000_t202" style="position:absolute;left:911319;top:1240979;height:360100;width:257837;" fillcolor="#FFFFFF" filled="t" stroked="f" coordsize="21600,21600" o:gfxdata="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7A/CLVAAAABQEAAA8AAAAAAAAA&#10;AQAgAAAAIgAAAGRycy9kb3ducmV2LnhtbFBLAQIUABQAAAAIAIdO4kCU5Eft2wEAAKM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452" o:spid="_x0000_s1026" o:spt="4" type="#_x0000_t4" style="position:absolute;left:154956;top:1499463;height:704957;width:2018874;" fillcolor="#FFFFFF" filled="t" stroked="t" coordsize="21600,21600" o:gfxdata="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z5HLp1QAAAAUBAAAP&#10;AAAAAAAAAAEAIAAAACIAAABkcnMvZG93bnJldi54bWxQSwECFAAUAAAACACHTuJAN6mJrhsCAAA1&#10;BAAADgAAAAAAAAABACAAAAAkAQAAZHJzL2Uyb0RvYy54bWxQSwUGAAAAAAYABgBZAQAAsQUAAAAA&#10;">
                  <v:fill on="t" focussize="0,0"/>
                  <v:stroke color="#000000" joinstyle="miter" startarrowwidth="narrow" startarrowlength="short"/>
                  <v:imagedata o:title=""/>
                  <o:lock v:ext="edit" aspectratio="f"/>
                </v:shape>
                <v:shape id="文本框 9453" o:spid="_x0000_s1026" o:spt="202" type="#_x0000_t202" style="position:absolute;left:364528;top:1739530;height:251498;width:1648630;" fillcolor="#FFFFFF" filled="t" stroked="f" coordsize="21600,21600" o:gfxdata="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ewPwi1QAAAAUBAAAPAAAAAAAA&#10;AAEAIAAAACIAAABkcnMvZG93bnJldi54bWxQSwECFAAUAAAACACHTuJAYxcKitwBAACkAwAADgAA&#10;AAAAAAABACAAAAAk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检查摄像头BTB是否正常</w:t>
                        </w:r>
                      </w:p>
                    </w:txbxContent>
                  </v:textbox>
                </v:shape>
                <v:shape id="自选图形 9454" o:spid="_x0000_s1026" o:spt="32" type="#_x0000_t32" style="position:absolute;left:2173830;top:1848767;flip:y;height:3175;width:698572;" filled="f" stroked="t" coordsize="21600,21600" o:gfxdata="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spKjR0gAAAAUBAAAPAAAAAAAA&#10;AAEAIAAAACIAAABkcnMvZG93bnJldi54bWxQSwECFAAUAAAACACHTuJA+3QMQRgCAAACBAAADgAA&#10;AAAAAAABACAAAAAhAQAAZHJzL2Uyb0RvYy54bWxQSwUGAAAAAAYABgBZAQAAqwUAAAAA&#10;">
                  <v:fill on="f" focussize="0,0"/>
                  <v:stroke color="#000000" joinstyle="round" startarrowwidth="narrow" startarrowlength="short" endarrow="block"/>
                  <v:imagedata o:title=""/>
                  <o:lock v:ext="edit" aspectratio="f"/>
                </v:shape>
                <v:shape id="文本框 9455" o:spid="_x0000_s1026" o:spt="202" type="#_x0000_t202" style="position:absolute;left:2872402;top:1649981;height:397571;width:1684194;" fillcolor="#FFFFFF" filled="t" stroked="t" coordsize="21600,21600" o:gfxdata="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BcjDzUAAAA&#10;BQEAAA8AAAAAAAAAAQAgAAAAIgAAAGRycy9kb3ducmV2LnhtbFBLAQIUABQAAAAIAIdO4kBq5V5H&#10;IQIAAEUEAAAOAAAAAAAAAAEAIAAAACMBAABkcnMvZTJvRG9jLnhtbFBLBQYAAAAABgAGAFkBAAC2&#10;BQAAAAA=&#10;">
                  <v:fill on="t" focussize="0,0"/>
                  <v:stroke color="#000000" joinstyle="miter" startarrowwidth="narrow" startarrowlength="short"/>
                  <v:imagedata o:title=""/>
                  <o:lock v:ext="edit" aspectratio="f"/>
                  <v:textbox>
                    <w:txbxContent>
                      <w:p>
                        <w:pPr>
                          <w:rPr>
                            <w:rFonts w:ascii="宋体" w:hAnsi="宋体"/>
                            <w:kern w:val="0"/>
                            <w:sz w:val="18"/>
                            <w:szCs w:val="18"/>
                            <w:lang w:eastAsia="zh-CN"/>
                          </w:rPr>
                        </w:pPr>
                        <w:r>
                          <w:rPr>
                            <w:rFonts w:hint="eastAsia" w:ascii="宋体" w:hAnsi="宋体"/>
                            <w:kern w:val="0"/>
                            <w:sz w:val="18"/>
                            <w:szCs w:val="18"/>
                            <w:lang w:eastAsia="zh-CN"/>
                          </w:rPr>
                          <w:t>加焊或更换BTB后如果正常，则为BTB本体不良</w:t>
                        </w:r>
                      </w:p>
                    </w:txbxContent>
                  </v:textbox>
                </v:shape>
                <v:shape id="自选图形 9456" o:spid="_x0000_s1026" o:spt="32" type="#_x0000_t32" style="position:absolute;left:1164710;top:2204421;height:190529;width:3175;" filled="f" stroked="t" coordsize="21600,21600" o:gfxdata="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RTpmPXAAAABQEAAA8AAAAAAAAA&#10;AQAgAAAAIgAAAGRycy9kb3ducmV2LnhtbFBLAQIUABQAAAAIAIdO4kBy3NmtEgIAAPgDAAAOAAAA&#10;AAAAAAEAIAAAACYBAABkcnMvZTJvRG9jLnhtbFBLBQYAAAAABgAGAFkBAACqBQAAAAA=&#10;">
                  <v:fill on="f" focussize="0,0"/>
                  <v:stroke color="#000000" joinstyle="round" startarrowwidth="narrow" startarrowlength="short" endarrow="block"/>
                  <v:imagedata o:title=""/>
                  <o:lock v:ext="edit" aspectratio="f"/>
                </v:shape>
                <v:shape id="文本框 9457" o:spid="_x0000_s1026" o:spt="202" type="#_x0000_t202" style="position:absolute;left:911319;top:2147897;height:360735;width:257837;" fillcolor="#FFFFFF" filled="t" stroked="f" coordsize="21600,21600" o:gfxdata="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ewPwi1QAAAAUBAAAPAAAA&#10;AAAAAAEAIAAAACIAAABkcnMvZG93bnJldi54bWxQSwECFAAUAAAACACHTuJA3EuVu98BAACjAwAA&#10;DgAAAAAAAAABACAAAAAkAQAAZHJzL2Uyb0RvYy54bWxQSwUGAAAAAAYABgBZAQAAdQ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458" o:spid="_x0000_s1026" o:spt="176" type="#_x0000_t176" style="position:absolute;left:459788;top:3294882;height:323899;width:1418737;" fillcolor="#FFFFFF" filled="t" stroked="t" coordsize="21600,21600" o:gfxdata="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y/1d&#10;WtUAAAAFAQAADwAAAAAAAAABACAAAAAiAAAAZHJzL2Rvd25yZXYueG1sUEsBAhQAFAAAAAgAh07i&#10;QHlv1rMlAgAASQQAAA4AAAAAAAAAAQAgAAAAJAEAAGRycy9lMm9Eb2MueG1sUEsFBgAAAAAGAAYA&#10;WQEAALsFAAAAAA==&#10;">
                  <v:fill on="t" focussize="0,0"/>
                  <v:stroke color="#000000" joinstyle="miter"/>
                  <v:imagedata o:title=""/>
                  <o:lock v:ext="edit" aspectratio="f"/>
                </v:shape>
                <v:shape id="文本框 9459" o:spid="_x0000_s1026" o:spt="202" type="#_x0000_t202" style="position:absolute;left:2177005;top:678918;height:241337;width:597597;" fillcolor="#FFFFFF" filled="t" stroked="f" coordsize="21600,21600" o:gfxdata="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nsD8ItUAAAAFAQAADwAAAAAA&#10;AAABACAAAAAiAAAAZHJzL2Rvd25yZXYueG1sUEsBAhQAFAAAAAgAh07iQGT3JqfdAQAAowMAAA4A&#10;AAAAAAAAAQAgAAAAJAEAAGRycy9lMm9Eb2MueG1sUEsFBgAAAAAGAAYAWQEAAHM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460" o:spid="_x0000_s1026" o:spt="202" type="#_x0000_t202" style="position:absolute;left:2172560;top:1601079;height:241337;width:599502;" fillcolor="#FFFFFF" filled="t" stroked="f" coordsize="21600,21600" o:gfxdata="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7A/CLVAAAABQEAAA8AAAAAAAAA&#10;AQAgAAAAIgAAAGRycy9kb3ducmV2LnhtbFBLAQIUABQAAAAIAIdO4kCfd8Ma2wEAAKQ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461" o:spid="_x0000_s1026" o:spt="202" type="#_x0000_t202" style="position:absolute;left:565208;top:3336798;height:398841;width:1400320;" fillcolor="#FFFFFF" filled="t" stroked="f" coordsize="21600,21600" o:gfxdata="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ewPwi1QAAAAUBAAAPAAAAAAAA&#10;AAEAIAAAACIAAABkcnMvZG93bnJldi54bWxQSwECFAAUAAAACACHTuJAUobIz9wBAACkAwAADgAA&#10;AAAAAAABACAAAAAk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更换CPU</w:t>
                        </w:r>
                      </w:p>
                    </w:txbxContent>
                  </v:textbox>
                </v:shape>
                <v:shape id="自选图形 9462" o:spid="_x0000_s1026" o:spt="4" type="#_x0000_t4" style="position:absolute;left:158131;top:2394950;height:704957;width:2018874;" fillcolor="#FFFFFF" filled="t" stroked="t" coordsize="21600,21600" o:gfxdata="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z5HLp1QAAAAUBAAAP&#10;AAAAAAAAAAEAIAAAACIAAABkcnMvZG93bnJldi54bWxQSwECFAAUAAAACACHTuJATARFLxsCAAA1&#10;BAAADgAAAAAAAAABACAAAAAkAQAAZHJzL2Uyb0RvYy54bWxQSwUGAAAAAAYABgBZAQAAsQUAAAAA&#10;">
                  <v:fill on="t" focussize="0,0"/>
                  <v:stroke color="#000000" joinstyle="miter" startarrowwidth="narrow" startarrowlength="short"/>
                  <v:imagedata o:title=""/>
                  <o:lock v:ext="edit" aspectratio="f"/>
                </v:shape>
                <v:shape id="文本框 9463" o:spid="_x0000_s1026" o:spt="202" type="#_x0000_t202" style="position:absolute;left:364528;top:2615964;height:251498;width:1648630;" fillcolor="#FFFFFF" filled="t" stroked="f" coordsize="21600,21600" o:gfxdata="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nsD8ItUAAAAFAQAADwAAAAAA&#10;AAABACAAAAAiAAAAZHJzL2Rvd25yZXYueG1sUEsBAhQAFAAAAAgAh07iQA5qecHdAQAApAMAAA4A&#10;AAAAAAAAAQAgAAAAJA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检查摄像头的供电是否正常</w:t>
                        </w:r>
                      </w:p>
                    </w:txbxContent>
                  </v:textbox>
                </v:shape>
                <v:shape id="自选图形 9464" o:spid="_x0000_s1026" o:spt="32" type="#_x0000_t32" style="position:absolute;left:2177005;top:2747429;height:2540;width:695397;" filled="f" stroked="t" coordsize="21600,21600" o:gfxdata="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VFOmY9cAAAAFAQAADwAAAAAA&#10;AAABACAAAAAiAAAAZHJzL2Rvd25yZXYueG1sUEsBAhQAFAAAAAgAh07iQNHv0tIUAgAA+AMAAA4A&#10;AAAAAAAAAQAgAAAAJgEAAGRycy9lMm9Eb2MueG1sUEsFBgAAAAAGAAYAWQEAAKwFAAAAAA==&#10;">
                  <v:fill on="f" focussize="0,0"/>
                  <v:stroke color="#000000" joinstyle="round" startarrowwidth="narrow" startarrowlength="short" endarrow="block"/>
                  <v:imagedata o:title=""/>
                  <o:lock v:ext="edit" aspectratio="f"/>
                </v:shape>
                <v:shape id="文本框 9465" o:spid="_x0000_s1026" o:spt="202" type="#_x0000_t202" style="position:absolute;left:2872402;top:2414003;height:671932;width:1684194;" fillcolor="#FFFFFF" filled="t" stroked="t" coordsize="21600,21600" o:gfxdata="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BcjDzUAAAABQEA&#10;AA8AAAAAAAAAAQAgAAAAIgAAAGRycy9kb3ducmV2LnhtbFBLAQIUABQAAAAIAIdO4kDWTewJHgIA&#10;AEUEAAAOAAAAAAAAAAEAIAAAACMBAABkcnMvZTJvRG9jLnhtbFBLBQYAAAAABgAGAFkBAACzBQAA&#10;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检查连接器附近的Camera电压是否正常，若不正常请检查相关电压的输出的IC</w:t>
                        </w:r>
                      </w:p>
                    </w:txbxContent>
                  </v:textbox>
                </v:shape>
                <v:shape id="文本框 9466" o:spid="_x0000_s1026" o:spt="202" type="#_x0000_t202" style="position:absolute;left:2172560;top:2492120;height:241337;width:599502;" fillcolor="#FFFFFF" filled="t" stroked="f" coordsize="21600,21600" o:gfxdata="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sD8ItUAAAAFAQAADwAAAAAAAAAB&#10;ACAAAAAiAAAAZHJzL2Rvd25yZXYueG1sUEsBAhQAFAAAAAgAh07iQF76dCraAQAApAMAAA4AAAAA&#10;AAAAAQAgAAAAJA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467" o:spid="_x0000_s1026" o:spt="202" type="#_x0000_t202" style="position:absolute;left:911319;top:3085935;height:360735;width:257837;" fillcolor="#FFFFFF" filled="t" stroked="f" coordsize="21600,21600" o:gfxdata="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ewPwi1QAAAAUBAAAPAAAAAAAA&#10;AAEAIAAAACIAAABkcnMvZG93bnJldi54bWxQSwECFAAUAAAACACHTuJAD1Pr+9wBAACjAwAADgAA&#10;AAAAAAABACAAAAAk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468" o:spid="_x0000_s1026" o:spt="32" type="#_x0000_t32" style="position:absolute;left:1146293;top:3086570;flip:x;height:190529;width:7621;" filled="f" stroked="t" coordsize="21600,21600" o:gfxdata="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ykqNHSAAAABQEAAA8AAAAA&#10;AAAAAQAgAAAAIgAAAGRycy9kb3ducmV2LnhtbFBLAQIUABQAAAAIAIdO4kBo40rvGgIAAAIEAAAO&#10;AAAAAAAAAAEAIAAAACEBAABkcnMvZTJvRG9jLnhtbFBLBQYAAAAABgAGAFkBAACtBQAAAAA=&#10;">
                  <v:fill on="f" focussize="0,0"/>
                  <v:stroke color="#000000" joinstyle="round" startarrowwidth="narrow" startarrowlength="short" endarrow="block"/>
                  <v:imagedata o:title=""/>
                  <o:lock v:ext="edit" aspectratio="f"/>
                </v:shape>
                <w10:wrap type="none"/>
                <w10:anchorlock/>
              </v:group>
            </w:pict>
          </mc:Fallback>
        </mc:AlternateContent>
      </w:r>
    </w:p>
    <w:p>
      <w:pPr>
        <w:spacing w:line="360" w:lineRule="auto"/>
        <w:jc w:val="center"/>
        <w:rPr>
          <w:rFonts w:ascii="Arial" w:hAnsi="Arial" w:cs="Arial"/>
          <w:sz w:val="22"/>
          <w:szCs w:val="22"/>
          <w:lang w:eastAsia="zh-CN"/>
        </w:rPr>
      </w:pPr>
    </w:p>
    <w:p>
      <w:pPr>
        <w:spacing w:line="360" w:lineRule="auto"/>
        <w:jc w:val="center"/>
        <w:rPr>
          <w:rFonts w:ascii="Arial" w:hAnsi="Arial" w:cs="Arial"/>
          <w:sz w:val="28"/>
          <w:szCs w:val="28"/>
          <w:lang w:eastAsia="zh-CN"/>
        </w:rPr>
      </w:pPr>
    </w:p>
    <w:p>
      <w:pPr>
        <w:widowControl/>
        <w:numPr>
          <w:ilvl w:val="0"/>
          <w:numId w:val="16"/>
        </w:numPr>
        <w:tabs>
          <w:tab w:val="left" w:pos="780"/>
        </w:tabs>
        <w:suppressAutoHyphens w:val="0"/>
        <w:snapToGrid w:val="0"/>
        <w:spacing w:line="360" w:lineRule="auto"/>
        <w:rPr>
          <w:rFonts w:ascii="宋体" w:hAnsi="宋体"/>
          <w:sz w:val="28"/>
          <w:szCs w:val="28"/>
        </w:rPr>
      </w:pPr>
      <w:r>
        <w:rPr>
          <w:rFonts w:hint="eastAsia" w:ascii="宋体" w:hAnsi="宋体"/>
          <w:sz w:val="24"/>
        </w:rPr>
        <w:t>本节电路图信号汇总：</w:t>
      </w:r>
    </w:p>
    <w:tbl>
      <w:tblPr>
        <w:tblStyle w:val="33"/>
        <w:tblW w:w="90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0"/>
        <w:gridCol w:w="2672"/>
        <w:gridCol w:w="4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30"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信号名称</w:t>
            </w:r>
          </w:p>
        </w:tc>
        <w:tc>
          <w:tcPr>
            <w:tcW w:w="2672"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功能详细说明</w:t>
            </w:r>
          </w:p>
        </w:tc>
        <w:tc>
          <w:tcPr>
            <w:tcW w:w="4875"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VCAMD_EXT</w:t>
            </w:r>
            <w:r>
              <w:rPr>
                <w:rFonts w:hint="eastAsia" w:ascii="宋体" w:hAnsi="宋体" w:cs="Arial"/>
                <w:spacing w:val="-4"/>
                <w:szCs w:val="21"/>
                <w:lang w:eastAsia="zh-CN"/>
              </w:rPr>
              <w:t>1</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主摄像头数字电源</w:t>
            </w:r>
          </w:p>
        </w:tc>
        <w:tc>
          <w:tcPr>
            <w:tcW w:w="487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0.92V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VCAM_OIS_VDD1</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潜望摄像头防抖数字电源</w:t>
            </w:r>
          </w:p>
        </w:tc>
        <w:tc>
          <w:tcPr>
            <w:tcW w:w="487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3.3V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VCAM_OIS_VDD0</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主摄像头防抖数字电源</w:t>
            </w:r>
          </w:p>
        </w:tc>
        <w:tc>
          <w:tcPr>
            <w:tcW w:w="4875"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3.3V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VCAM_VDDAF0</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摄像头对焦马达电源</w:t>
            </w:r>
          </w:p>
        </w:tc>
        <w:tc>
          <w:tcPr>
            <w:tcW w:w="487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3.3V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CAM_CLK0</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系统给主摄像头模组的基准时钟</w:t>
            </w:r>
          </w:p>
        </w:tc>
        <w:tc>
          <w:tcPr>
            <w:tcW w:w="4875"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数字脉冲信号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CSI1_T2</w:t>
            </w:r>
            <w:r>
              <w:rPr>
                <w:rFonts w:hint="eastAsia" w:ascii="宋体" w:hAnsi="宋体" w:cs="Arial"/>
                <w:spacing w:val="-4"/>
                <w:szCs w:val="21"/>
                <w:lang w:eastAsia="zh-CN"/>
              </w:rPr>
              <w:t>A/B/C</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MIPI</w:t>
            </w:r>
            <w:r>
              <w:rPr>
                <w:rFonts w:ascii="宋体" w:hAnsi="宋体" w:cs="Arial"/>
                <w:spacing w:val="-4"/>
                <w:szCs w:val="21"/>
                <w:lang w:eastAsia="zh-CN"/>
              </w:rPr>
              <w:t>时钟</w:t>
            </w:r>
            <w:r>
              <w:rPr>
                <w:rFonts w:hint="eastAsia" w:ascii="宋体" w:hAnsi="宋体" w:cs="Arial"/>
                <w:spacing w:val="-4"/>
                <w:szCs w:val="21"/>
                <w:lang w:eastAsia="zh-CN"/>
              </w:rPr>
              <w:t>信号</w:t>
            </w:r>
          </w:p>
        </w:tc>
        <w:tc>
          <w:tcPr>
            <w:tcW w:w="487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高速数字脉冲信号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CSI1_T</w:t>
            </w:r>
            <w:r>
              <w:rPr>
                <w:rFonts w:hint="eastAsia" w:ascii="宋体" w:hAnsi="宋体" w:cs="Arial"/>
                <w:spacing w:val="-4"/>
                <w:szCs w:val="21"/>
                <w:lang w:eastAsia="zh-CN"/>
              </w:rPr>
              <w:t>1A/B/C</w:t>
            </w:r>
          </w:p>
        </w:tc>
        <w:tc>
          <w:tcPr>
            <w:tcW w:w="2672"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MIPI时钟</w:t>
            </w:r>
            <w:r>
              <w:rPr>
                <w:rFonts w:hint="eastAsia" w:ascii="宋体" w:hAnsi="宋体" w:cs="Arial"/>
                <w:spacing w:val="-4"/>
                <w:szCs w:val="21"/>
                <w:lang w:eastAsia="zh-CN"/>
              </w:rPr>
              <w:t>信号</w:t>
            </w:r>
          </w:p>
        </w:tc>
        <w:tc>
          <w:tcPr>
            <w:tcW w:w="4875"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高速数字脉冲信号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CSI1_T</w:t>
            </w:r>
            <w:r>
              <w:rPr>
                <w:rFonts w:hint="eastAsia" w:ascii="宋体" w:hAnsi="宋体" w:cs="Arial"/>
                <w:spacing w:val="-4"/>
                <w:szCs w:val="21"/>
                <w:lang w:eastAsia="zh-CN"/>
              </w:rPr>
              <w:t>0A/B/C</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MIPI</w:t>
            </w:r>
            <w:r>
              <w:rPr>
                <w:rFonts w:ascii="宋体" w:hAnsi="宋体" w:cs="Arial"/>
                <w:spacing w:val="-4"/>
                <w:szCs w:val="21"/>
                <w:lang w:eastAsia="zh-CN"/>
              </w:rPr>
              <w:t>数据信号</w:t>
            </w:r>
          </w:p>
        </w:tc>
        <w:tc>
          <w:tcPr>
            <w:tcW w:w="4875"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高速数字脉冲信号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VSYNC</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摄像头之间同步信号</w:t>
            </w:r>
          </w:p>
        </w:tc>
        <w:tc>
          <w:tcPr>
            <w:tcW w:w="4875"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SCL</w:t>
            </w:r>
            <w:r>
              <w:rPr>
                <w:rFonts w:hint="eastAsia" w:ascii="宋体" w:hAnsi="宋体" w:cs="Arial"/>
                <w:spacing w:val="-4"/>
                <w:szCs w:val="21"/>
                <w:lang w:eastAsia="zh-CN"/>
              </w:rPr>
              <w:t>9</w:t>
            </w:r>
          </w:p>
        </w:tc>
        <w:tc>
          <w:tcPr>
            <w:tcW w:w="2672" w:type="dxa"/>
            <w:vAlign w:val="center"/>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I2C</w:t>
            </w:r>
            <w:r>
              <w:rPr>
                <w:rFonts w:hint="eastAsia" w:ascii="宋体" w:hAnsi="宋体" w:cs="Arial"/>
                <w:spacing w:val="-4"/>
                <w:szCs w:val="21"/>
                <w:lang w:eastAsia="zh-CN"/>
              </w:rPr>
              <w:t>控制信号</w:t>
            </w:r>
          </w:p>
        </w:tc>
        <w:tc>
          <w:tcPr>
            <w:tcW w:w="4875"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数字脉冲信号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SDA</w:t>
            </w:r>
            <w:r>
              <w:rPr>
                <w:rFonts w:hint="eastAsia" w:ascii="宋体" w:hAnsi="宋体" w:cs="Arial"/>
                <w:spacing w:val="-4"/>
                <w:szCs w:val="21"/>
                <w:lang w:eastAsia="zh-CN"/>
              </w:rPr>
              <w:t>9</w:t>
            </w:r>
          </w:p>
        </w:tc>
        <w:tc>
          <w:tcPr>
            <w:tcW w:w="2672" w:type="dxa"/>
            <w:vAlign w:val="center"/>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I2C</w:t>
            </w:r>
            <w:r>
              <w:rPr>
                <w:rFonts w:hint="eastAsia" w:ascii="宋体" w:hAnsi="宋体" w:cs="Arial"/>
                <w:spacing w:val="-4"/>
                <w:szCs w:val="21"/>
                <w:lang w:eastAsia="zh-CN"/>
              </w:rPr>
              <w:t>控制信号</w:t>
            </w:r>
          </w:p>
        </w:tc>
        <w:tc>
          <w:tcPr>
            <w:tcW w:w="4875"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数字脉冲信号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CAM_RST0</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摄像头模组初始化信号</w:t>
            </w:r>
          </w:p>
        </w:tc>
        <w:tc>
          <w:tcPr>
            <w:tcW w:w="487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低电平有效，正常工作时为高电平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0"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OISEN</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摄像头防抖使能信号</w:t>
            </w:r>
          </w:p>
        </w:tc>
        <w:tc>
          <w:tcPr>
            <w:tcW w:w="4875"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默认为低电平，对焦时为高电平</w:t>
            </w:r>
          </w:p>
        </w:tc>
      </w:tr>
    </w:tbl>
    <w:p>
      <w:pPr>
        <w:rPr>
          <w:rFonts w:ascii="宋体" w:hAnsi="宋体"/>
          <w:b/>
          <w:lang w:eastAsia="zh-CN"/>
        </w:rPr>
      </w:pPr>
    </w:p>
    <w:p>
      <w:pPr>
        <w:pStyle w:val="4"/>
        <w:numPr>
          <w:ilvl w:val="0"/>
          <w:numId w:val="0"/>
        </w:numPr>
        <w:tabs>
          <w:tab w:val="left" w:pos="0"/>
        </w:tabs>
        <w:spacing w:before="0" w:after="0" w:line="240" w:lineRule="auto"/>
        <w:rPr>
          <w:rFonts w:ascii="宋体" w:hAnsi="宋体" w:eastAsia="宋体"/>
        </w:rPr>
      </w:pPr>
      <w:bookmarkStart w:id="39" w:name="_Toc375927868"/>
      <w:r>
        <w:rPr>
          <w:rFonts w:hint="eastAsia" w:ascii="宋体" w:hAnsi="宋体" w:eastAsia="宋体"/>
          <w:lang w:eastAsia="zh-CN"/>
        </w:rPr>
        <w:t>3.4.5 重力传感器</w:t>
      </w:r>
      <w:bookmarkEnd w:id="39"/>
    </w:p>
    <w:p>
      <w:pPr>
        <w:widowControl/>
        <w:numPr>
          <w:ilvl w:val="0"/>
          <w:numId w:val="16"/>
        </w:numPr>
        <w:tabs>
          <w:tab w:val="left" w:pos="780"/>
        </w:tabs>
        <w:suppressAutoHyphens w:val="0"/>
        <w:snapToGrid w:val="0"/>
        <w:spacing w:line="360" w:lineRule="auto"/>
        <w:rPr>
          <w:rFonts w:hint="eastAsia" w:ascii="宋体" w:hAnsi="宋体"/>
          <w:sz w:val="24"/>
        </w:rPr>
      </w:pPr>
      <w:r>
        <w:rPr>
          <w:rFonts w:hint="eastAsia" w:ascii="宋体" w:hAnsi="宋体"/>
          <w:sz w:val="24"/>
        </w:rPr>
        <w:t>电路原理图：</w:t>
      </w:r>
      <w:r>
        <w:rPr>
          <w:rFonts w:hint="eastAsia" w:ascii="宋体" w:hAnsi="宋体"/>
          <w:sz w:val="24"/>
        </w:rPr>
        <w:br w:type="textWrapping"/>
      </w:r>
      <w:r>
        <w:drawing>
          <wp:inline distT="0" distB="0" distL="114300" distR="114300">
            <wp:extent cx="6800215" cy="3432810"/>
            <wp:effectExtent l="0" t="0" r="6985" b="889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39"/>
                    <a:stretch>
                      <a:fillRect/>
                    </a:stretch>
                  </pic:blipFill>
                  <pic:spPr>
                    <a:xfrm>
                      <a:off x="0" y="0"/>
                      <a:ext cx="6800215" cy="3432810"/>
                    </a:xfrm>
                    <a:prstGeom prst="rect">
                      <a:avLst/>
                    </a:prstGeom>
                    <a:noFill/>
                    <a:ln>
                      <a:noFill/>
                    </a:ln>
                  </pic:spPr>
                </pic:pic>
              </a:graphicData>
            </a:graphic>
          </wp:inline>
        </w:drawing>
      </w:r>
    </w:p>
    <w:p>
      <w:pPr>
        <w:widowControl/>
        <w:numPr>
          <w:ilvl w:val="0"/>
          <w:numId w:val="16"/>
        </w:numPr>
        <w:tabs>
          <w:tab w:val="left" w:pos="780"/>
        </w:tabs>
        <w:suppressAutoHyphens w:val="0"/>
        <w:snapToGrid w:val="0"/>
        <w:spacing w:line="360" w:lineRule="auto"/>
        <w:rPr>
          <w:rFonts w:ascii="宋体" w:hAnsi="宋体"/>
          <w:sz w:val="28"/>
          <w:szCs w:val="28"/>
        </w:rPr>
      </w:pPr>
      <w:r>
        <w:rPr>
          <w:rFonts w:hint="eastAsia" w:ascii="宋体" w:hAnsi="宋体"/>
          <w:sz w:val="24"/>
        </w:rPr>
        <w:t>电路原理分析：</w:t>
      </w:r>
    </w:p>
    <w:p>
      <w:pPr>
        <w:spacing w:line="360" w:lineRule="auto"/>
        <w:ind w:firstLine="440" w:firstLineChars="200"/>
        <w:rPr>
          <w:rFonts w:ascii="宋体" w:hAnsi="宋体" w:cs="宋体"/>
          <w:sz w:val="22"/>
          <w:szCs w:val="22"/>
          <w:lang w:eastAsia="zh-CN"/>
        </w:rPr>
      </w:pPr>
      <w:r>
        <w:rPr>
          <w:rFonts w:hint="eastAsia" w:ascii="宋体" w:hAnsi="宋体" w:cs="宋体"/>
          <w:sz w:val="22"/>
          <w:szCs w:val="22"/>
          <w:lang w:eastAsia="zh-CN"/>
        </w:rPr>
        <w:t>重力传感器通过SPI总线与CPU进行通信，实时传输信息。SCP_EINT_A/GYRO1为中断请求信号。</w:t>
      </w:r>
    </w:p>
    <w:p>
      <w:pPr>
        <w:spacing w:line="360" w:lineRule="auto"/>
        <w:ind w:firstLine="440" w:firstLineChars="200"/>
        <w:rPr>
          <w:rFonts w:hint="eastAsia" w:ascii="宋体" w:hAnsi="宋体" w:cs="宋体"/>
          <w:sz w:val="22"/>
          <w:szCs w:val="22"/>
          <w:lang w:eastAsia="zh-CN"/>
        </w:rPr>
      </w:pPr>
      <w:r>
        <w:rPr>
          <w:rFonts w:hint="eastAsia" w:ascii="宋体" w:hAnsi="宋体" w:cs="宋体"/>
          <w:sz w:val="22"/>
          <w:szCs w:val="22"/>
          <w:lang w:eastAsia="zh-CN"/>
        </w:rPr>
        <w:t>SCP_OIS_SPI信号是摄像头防抖信号，通过陀螺仪侦测摄像头抖动的位移做镜头成像信号补偿。</w:t>
      </w:r>
    </w:p>
    <w:p>
      <w:pPr>
        <w:widowControl/>
        <w:numPr>
          <w:ilvl w:val="0"/>
          <w:numId w:val="16"/>
        </w:numPr>
        <w:tabs>
          <w:tab w:val="left" w:pos="780"/>
        </w:tabs>
        <w:suppressAutoHyphens w:val="0"/>
        <w:snapToGrid w:val="0"/>
        <w:spacing w:line="360" w:lineRule="auto"/>
        <w:rPr>
          <w:rFonts w:ascii="宋体" w:hAnsi="宋体"/>
          <w:sz w:val="28"/>
          <w:szCs w:val="28"/>
        </w:rPr>
      </w:pPr>
      <w:r>
        <w:rPr>
          <w:rFonts w:hint="eastAsia" w:ascii="宋体" w:hAnsi="宋体"/>
          <w:sz w:val="24"/>
        </w:rPr>
        <w:t>故障分析处理流程：</w:t>
      </w:r>
    </w:p>
    <w:p>
      <w:pPr>
        <w:spacing w:line="360" w:lineRule="auto"/>
        <w:ind w:firstLine="440" w:firstLineChars="200"/>
        <w:rPr>
          <w:rFonts w:ascii="Arial" w:hAnsi="Arial" w:cs="Arial"/>
          <w:sz w:val="22"/>
          <w:szCs w:val="22"/>
          <w:lang w:eastAsia="zh-CN"/>
        </w:rPr>
      </w:pPr>
      <w:r>
        <w:rPr>
          <w:rFonts w:ascii="Arial" w:hAnsi="Arial" w:cs="Arial"/>
          <w:sz w:val="22"/>
          <w:szCs w:val="22"/>
        </w:rPr>
        <mc:AlternateContent>
          <mc:Choice Requires="wpc">
            <w:drawing>
              <wp:inline distT="0" distB="0" distL="114300" distR="114300">
                <wp:extent cx="5129530" cy="2893695"/>
                <wp:effectExtent l="0" t="4445" r="0" b="16510"/>
                <wp:docPr id="339" name="画布 946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21" name="文本框 9470"/>
                        <wps:cNvSpPr txBox="1"/>
                        <wps:spPr>
                          <a:xfrm>
                            <a:off x="434340" y="0"/>
                            <a:ext cx="1492250" cy="457835"/>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主板故障影响重力</w:t>
                              </w:r>
                            </w:p>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感应无法工作</w:t>
                              </w:r>
                            </w:p>
                            <w:p>
                              <w:pPr>
                                <w:rPr>
                                  <w:lang w:eastAsia="zh-CN"/>
                                </w:rPr>
                              </w:pPr>
                            </w:p>
                          </w:txbxContent>
                        </wps:txbx>
                        <wps:bodyPr upright="1"/>
                      </wps:wsp>
                      <wps:wsp>
                        <wps:cNvPr id="322" name="自选图形 9471"/>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323" name="自选图形 9472"/>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24" name="文本框 9473"/>
                        <wps:cNvSpPr txBox="1"/>
                        <wps:spPr>
                          <a:xfrm>
                            <a:off x="538480" y="789940"/>
                            <a:ext cx="1283335" cy="32893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检查供电是否正常</w:t>
                              </w:r>
                            </w:p>
                          </w:txbxContent>
                        </wps:txbx>
                        <wps:bodyPr upright="1"/>
                      </wps:wsp>
                      <wps:wsp>
                        <wps:cNvPr id="325" name="自选图形 9474"/>
                        <wps:cNvCnPr/>
                        <wps:spPr>
                          <a:xfrm>
                            <a:off x="2173605" y="948690"/>
                            <a:ext cx="698500" cy="635"/>
                          </a:xfrm>
                          <a:prstGeom prst="straightConnector1">
                            <a:avLst/>
                          </a:prstGeom>
                          <a:ln w="9525" cap="flat" cmpd="sng">
                            <a:solidFill>
                              <a:srgbClr val="000000"/>
                            </a:solidFill>
                            <a:prstDash val="solid"/>
                            <a:headEnd type="none" w="sm" len="sm"/>
                            <a:tailEnd type="triangle" w="med" len="med"/>
                          </a:ln>
                        </wps:spPr>
                        <wps:bodyPr/>
                      </wps:wsp>
                      <wps:wsp>
                        <wps:cNvPr id="326" name="文本框 9475"/>
                        <wps:cNvSpPr txBox="1"/>
                        <wps:spPr>
                          <a:xfrm>
                            <a:off x="2910205" y="645160"/>
                            <a:ext cx="1684020" cy="625475"/>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检查VIO18_PMU是否正常，若不正常请检查电源模块PMU.</w:t>
                              </w:r>
                            </w:p>
                          </w:txbxContent>
                        </wps:txbx>
                        <wps:bodyPr upright="1"/>
                      </wps:wsp>
                      <wps:wsp>
                        <wps:cNvPr id="327" name="自选图形 9476"/>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328" name="文本框 9477"/>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29" name="自选图形 9478"/>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30" name="文本框 9479"/>
                        <wps:cNvSpPr txBox="1"/>
                        <wps:spPr>
                          <a:xfrm>
                            <a:off x="391160" y="1694815"/>
                            <a:ext cx="1549400" cy="408305"/>
                          </a:xfrm>
                          <a:prstGeom prst="rect">
                            <a:avLst/>
                          </a:prstGeom>
                          <a:solidFill>
                            <a:srgbClr val="FFFFFF">
                              <a:alpha val="0"/>
                            </a:srgbClr>
                          </a:solidFill>
                          <a:ln>
                            <a:noFill/>
                          </a:ln>
                        </wps:spPr>
                        <wps:txbx>
                          <w:txbxContent>
                            <w:p>
                              <w:pPr>
                                <w:jc w:val="center"/>
                                <w:rPr>
                                  <w:sz w:val="18"/>
                                  <w:szCs w:val="18"/>
                                </w:rPr>
                              </w:pPr>
                              <w:r>
                                <w:rPr>
                                  <w:rFonts w:hint="eastAsia"/>
                                  <w:sz w:val="18"/>
                                  <w:szCs w:val="18"/>
                                  <w:lang w:eastAsia="zh-CN"/>
                                </w:rPr>
                                <w:t>检查SPI信号，中断请求信号是否正常</w:t>
                              </w:r>
                            </w:p>
                            <w:p>
                              <w:pPr>
                                <w:jc w:val="center"/>
                                <w:rPr>
                                  <w:sz w:val="18"/>
                                  <w:szCs w:val="18"/>
                                  <w:lang w:eastAsia="zh-CN"/>
                                </w:rPr>
                              </w:pPr>
                            </w:p>
                          </w:txbxContent>
                        </wps:txbx>
                        <wps:bodyPr upright="1"/>
                      </wps:wsp>
                      <wps:wsp>
                        <wps:cNvPr id="331" name="自选图形 9480"/>
                        <wps:cNvCnPr/>
                        <wps:spPr>
                          <a:xfrm>
                            <a:off x="2173605" y="1851660"/>
                            <a:ext cx="698500" cy="635"/>
                          </a:xfrm>
                          <a:prstGeom prst="straightConnector1">
                            <a:avLst/>
                          </a:prstGeom>
                          <a:ln w="9525" cap="flat" cmpd="sng">
                            <a:solidFill>
                              <a:srgbClr val="000000"/>
                            </a:solidFill>
                            <a:prstDash val="solid"/>
                            <a:headEnd type="none" w="sm" len="sm"/>
                            <a:tailEnd type="triangle" w="med" len="med"/>
                          </a:ln>
                        </wps:spPr>
                        <wps:bodyPr/>
                      </wps:wsp>
                      <wps:wsp>
                        <wps:cNvPr id="332" name="文本框 9481"/>
                        <wps:cNvSpPr txBox="1"/>
                        <wps:spPr>
                          <a:xfrm>
                            <a:off x="2872105" y="1713230"/>
                            <a:ext cx="1684020" cy="633730"/>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hint="default" w:ascii="宋体" w:hAnsi="宋体"/>
                                  <w:kern w:val="0"/>
                                  <w:sz w:val="18"/>
                                  <w:szCs w:val="18"/>
                                  <w:lang w:val="en-US" w:eastAsia="zh-CN"/>
                                </w:rPr>
                              </w:pPr>
                              <w:r>
                                <w:rPr>
                                  <w:rFonts w:hint="eastAsia" w:ascii="宋体" w:hAnsi="宋体"/>
                                  <w:kern w:val="0"/>
                                  <w:sz w:val="18"/>
                                  <w:szCs w:val="18"/>
                                  <w:lang w:eastAsia="zh-CN"/>
                                </w:rPr>
                                <w:t>检查SPI线路是否正常，加焊或更换</w:t>
                              </w:r>
                              <w:r>
                                <w:rPr>
                                  <w:rFonts w:hint="eastAsia" w:ascii="宋体" w:hAnsi="宋体"/>
                                  <w:kern w:val="0"/>
                                  <w:sz w:val="18"/>
                                  <w:szCs w:val="18"/>
                                  <w:lang w:val="en-US" w:eastAsia="zh-CN"/>
                                </w:rPr>
                                <w:t>重力IC</w:t>
                              </w:r>
                            </w:p>
                          </w:txbxContent>
                        </wps:txbx>
                        <wps:bodyPr upright="1"/>
                      </wps:wsp>
                      <wps:wsp>
                        <wps:cNvPr id="333" name="自选图形 9482"/>
                        <wps:cNvCnPr/>
                        <wps:spPr>
                          <a:xfrm>
                            <a:off x="1164590" y="2204085"/>
                            <a:ext cx="4445" cy="304165"/>
                          </a:xfrm>
                          <a:prstGeom prst="straightConnector1">
                            <a:avLst/>
                          </a:prstGeom>
                          <a:ln w="9525" cap="flat" cmpd="sng">
                            <a:solidFill>
                              <a:srgbClr val="000000"/>
                            </a:solidFill>
                            <a:prstDash val="solid"/>
                            <a:headEnd type="none" w="sm" len="sm"/>
                            <a:tailEnd type="triangle" w="med" len="med"/>
                          </a:ln>
                        </wps:spPr>
                        <wps:bodyPr/>
                      </wps:wsp>
                      <wps:wsp>
                        <wps:cNvPr id="334" name="文本框 9483"/>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35" name="自选图形 9484"/>
                        <wps:cNvSpPr/>
                        <wps:spPr>
                          <a:xfrm>
                            <a:off x="459740" y="2508250"/>
                            <a:ext cx="141859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336" name="文本框 9485"/>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337" name="文本框 9486"/>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338" name="文本框 9487"/>
                        <wps:cNvSpPr txBox="1"/>
                        <wps:spPr>
                          <a:xfrm>
                            <a:off x="544830" y="2557145"/>
                            <a:ext cx="123444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加焊或更换CPU</w:t>
                              </w:r>
                            </w:p>
                          </w:txbxContent>
                        </wps:txbx>
                        <wps:bodyPr upright="1"/>
                      </wps:wsp>
                    </wpc:wpc>
                  </a:graphicData>
                </a:graphic>
              </wp:inline>
            </w:drawing>
          </mc:Choice>
          <mc:Fallback>
            <w:pict>
              <v:group id="画布 9469" o:spid="_x0000_s1026" o:spt="203" style="height:227.85pt;width:403.9pt;" coordsize="5129530,2893695" editas="canvas" o:gfxdata="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">
                <o:lock v:ext="edit" aspectratio="f"/>
                <v:shape id="画布 9469" o:spid="_x0000_s1026" style="position:absolute;left:0;top:0;height:2893695;width:5129530;" filled="f" stroked="f" coordsize="21600,21600" o:gfxdata="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">
                  <v:fill on="f" focussize="0,0"/>
                  <v:stroke on="f"/>
                  <v:imagedata o:title=""/>
                  <o:lock v:ext="edit" aspectratio="t"/>
                </v:shape>
                <v:shape id="文本框 9470" o:spid="_x0000_s1026" o:spt="202" type="#_x0000_t202" style="position:absolute;left:434340;top:0;height:457835;width:149225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CbB7a1AAAAAUBAAAPAAAAAAAA&#10;AAEAIAAAACIAAABkcnMvZG93bnJldi54bWxQSwECFAAUAAAACACHTuJA5pSHrBYCAAA+BAAADgAA&#10;AAAAAAABACAAAAAjAQAAZHJzL2Uyb0RvYy54bWxQSwUGAAAAAAYABgBZAQAAqwU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主板故障影响重力</w:t>
                        </w:r>
                      </w:p>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感应无法工作</w:t>
                        </w:r>
                      </w:p>
                      <w:p>
                        <w:pPr>
                          <w:rPr>
                            <w:lang w:eastAsia="zh-CN"/>
                          </w:rPr>
                        </w:pPr>
                      </w:p>
                    </w:txbxContent>
                  </v:textbox>
                </v:shape>
                <v:shape id="自选图形 9471" o:spid="_x0000_s1026" o:spt="32" type="#_x0000_t32" style="position:absolute;left:1163955;top:397510;flip:x;height:198120;width:3810;" filled="f" stroked="t" coordsize="21600,21600" o:gfxdata="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lDo30wAAAAUBAAAPAAAA&#10;AAAAAAEAIAAAACIAAABkcnMvZG93bnJldi54bWxQSwECFAAUAAAACACHTuJA2zJj5xoCAAABBAAA&#10;DgAAAAAAAAABACAAAAAiAQAAZHJzL2Uyb0RvYy54bWxQSwUGAAAAAAYABgBZAQAArgUAAAAA&#10;">
                  <v:fill on="f" focussize="0,0"/>
                  <v:stroke color="#000000" joinstyle="round" startarrowwidth="narrow" startarrowlength="short" endarrow="block"/>
                  <v:imagedata o:title=""/>
                  <o:lock v:ext="edit" aspectratio="f"/>
                </v:shape>
                <v:shape id="自选图形 9472" o:spid="_x0000_s1026" o:spt="4" type="#_x0000_t4" style="position:absolute;left:153670;top:595630;height:706120;width:2019935;" fillcolor="#FFFFFF" filled="t" stroked="t" coordsize="21600,21600" o:gfxdata="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B1OAP1QAAAAUB&#10;AAAPAAAAAAAAAAEAIAAAACIAAABkcnMvZG93bnJldi54bWxQSwECFAAUAAAACACHTuJAzeei2R4C&#10;AAA0BAAADgAAAAAAAAABACAAAAAkAQAAZHJzL2Uyb0RvYy54bWxQSwUGAAAAAAYABgBZAQAAtAUA&#10;AAAA&#10;">
                  <v:fill on="t" focussize="0,0"/>
                  <v:stroke color="#000000" joinstyle="miter" startarrowwidth="narrow" startarrowlength="short"/>
                  <v:imagedata o:title=""/>
                  <o:lock v:ext="edit" aspectratio="f"/>
                </v:shape>
                <v:shape id="文本框 9473" o:spid="_x0000_s1026" o:spt="202" type="#_x0000_t202" style="position:absolute;left:538480;top:789940;height:328930;width:1283335;"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DMRgf9sBAACjAwAADgAA&#10;AAAAAAABACAAAAAl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检查供电是否正常</w:t>
                        </w:r>
                      </w:p>
                    </w:txbxContent>
                  </v:textbox>
                </v:shape>
                <v:shape id="自选图形 9474" o:spid="_x0000_s1026" o:spt="32" type="#_x0000_t32" style="position:absolute;left:2173605;top:948690;height:635;width:698500;"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KZjNIXVAAAABQEAAA8AAAAAAAAAAQAgAAAA&#10;IgAAAGRycy9kb3ducmV2LnhtbFBLAQIUABQAAAAIAIdO4kAi9A2jDgIAAPYDAAAOAAAAAAAAAAEA&#10;IAAAACQBAABkcnMvZTJvRG9jLnhtbFBLBQYAAAAABgAGAFkBAACkBQAAAAA=&#10;">
                  <v:fill on="f" focussize="0,0"/>
                  <v:stroke color="#000000" joinstyle="round" startarrowwidth="narrow" startarrowlength="short" endarrow="block"/>
                  <v:imagedata o:title=""/>
                  <o:lock v:ext="edit" aspectratio="f"/>
                </v:shape>
                <v:shape id="文本框 9475" o:spid="_x0000_s1026" o:spt="202" type="#_x0000_t202" style="position:absolute;left:2910205;top:645160;height:625475;width:168402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mwe2tQAAAAFAQAA&#10;DwAAAAAAAAABACAAAAAiAAAAZHJzL2Rvd25yZXYueG1sUEsBAhQAFAAAAAgAh07iQOYmtQYdAgAA&#10;RAQAAA4AAAAAAAAAAQAgAAAAIwEAAGRycy9lMm9Eb2MueG1sUEsFBgAAAAAGAAYAWQEAALIFAAAA&#10;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检查VIO18_PMU是否正常，若不正常请检查电源模块PMU.</w:t>
                        </w:r>
                      </w:p>
                    </w:txbxContent>
                  </v:textbox>
                </v:shape>
                <v:shape id="自选图形 9476" o:spid="_x0000_s1026" o:spt="32" type="#_x0000_t32" style="position:absolute;left:1163955;top:1301750;height:197485;width:635;"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mYzSF1QAAAAUBAAAPAAAAAAAAAAEAIAAA&#10;ACIAAABkcnMvZG93bnJldi54bWxQSwECFAAUAAAACACHTuJAgMF05A8CAAD3AwAADgAAAAAAAAAB&#10;ACAAAAAkAQAAZHJzL2Uyb0RvYy54bWxQSwUGAAAAAAYABgBZAQAApQUAAAAA&#10;">
                  <v:fill on="f" focussize="0,0"/>
                  <v:stroke color="#000000" joinstyle="round" startarrowwidth="narrow" startarrowlength="short" endarrow="block"/>
                  <v:imagedata o:title=""/>
                  <o:lock v:ext="edit" aspectratio="f"/>
                </v:shape>
                <v:shape id="文本框 9477" o:spid="_x0000_s1026" o:spt="202" type="#_x0000_t202" style="position:absolute;left:911225;top:1240790;height:360045;width:25781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r4KM8NsBAACj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478" o:spid="_x0000_s1026" o:spt="4" type="#_x0000_t4" style="position:absolute;left:154940;top:1499235;height:704850;width:2018665;" fillcolor="#FFFFFF" filled="t" stroked="t" coordsize="21600,21600" o:gfxdata="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wdTgD9UAAAAF&#10;AQAADwAAAAAAAAABACAAAAAiAAAAZHJzL2Rvd25yZXYueG1sUEsBAhQAFAAAAAgAh07iQEPfDRgf&#10;AgAANQQAAA4AAAAAAAAAAQAgAAAAJAEAAGRycy9lMm9Eb2MueG1sUEsFBgAAAAAGAAYAWQEAALUF&#10;AAAAAA==&#10;">
                  <v:fill on="t" focussize="0,0"/>
                  <v:stroke color="#000000" joinstyle="miter" startarrowwidth="narrow" startarrowlength="short"/>
                  <v:imagedata o:title=""/>
                  <o:lock v:ext="edit" aspectratio="f"/>
                </v:shape>
                <v:shape id="文本框 9479" o:spid="_x0000_s1026" o:spt="202" type="#_x0000_t202" style="position:absolute;left:391160;top:1694815;height:408305;width:154940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PBuxNYAAAAFAQAADwAAAAAA&#10;AAABACAAAAAiAAAAZHJzL2Rvd25yZXYueG1sUEsBAhQAFAAAAAgAh07iQLvqFafcAQAApAMAAA4A&#10;AAAAAAAAAQAgAAAAJQEAAGRycy9lMm9Eb2MueG1sUEsFBgAAAAAGAAYAWQEAAHMFAAAAAA==&#10;">
                  <v:fill on="t" opacity="0f" focussize="0,0"/>
                  <v:stroke on="f"/>
                  <v:imagedata o:title=""/>
                  <o:lock v:ext="edit" aspectratio="f"/>
                  <v:textbox>
                    <w:txbxContent>
                      <w:p>
                        <w:pPr>
                          <w:jc w:val="center"/>
                          <w:rPr>
                            <w:sz w:val="18"/>
                            <w:szCs w:val="18"/>
                          </w:rPr>
                        </w:pPr>
                        <w:r>
                          <w:rPr>
                            <w:rFonts w:hint="eastAsia"/>
                            <w:sz w:val="18"/>
                            <w:szCs w:val="18"/>
                            <w:lang w:eastAsia="zh-CN"/>
                          </w:rPr>
                          <w:t>检查SPI信号，中断请求信号是否正常</w:t>
                        </w:r>
                      </w:p>
                      <w:p>
                        <w:pPr>
                          <w:jc w:val="center"/>
                          <w:rPr>
                            <w:sz w:val="18"/>
                            <w:szCs w:val="18"/>
                            <w:lang w:eastAsia="zh-CN"/>
                          </w:rPr>
                        </w:pPr>
                      </w:p>
                    </w:txbxContent>
                  </v:textbox>
                </v:shape>
                <v:shape id="自选图形 9480" o:spid="_x0000_s1026" o:spt="32" type="#_x0000_t32" style="position:absolute;left:2173605;top:1851660;height:635;width:698500;"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pmM0hdUAAAAFAQAADwAAAAAAAAABACAA&#10;AAAiAAAAZHJzL2Rvd25yZXYueG1sUEsBAhQAFAAAAAgAh07iQGZR1tAQAgAA9wMAAA4AAAAAAAAA&#10;AQAgAAAAJAEAAGRycy9lMm9Eb2MueG1sUEsFBgAAAAAGAAYAWQEAAKYFAAAAAA==&#10;">
                  <v:fill on="f" focussize="0,0"/>
                  <v:stroke color="#000000" joinstyle="round" startarrowwidth="narrow" startarrowlength="short" endarrow="block"/>
                  <v:imagedata o:title=""/>
                  <o:lock v:ext="edit" aspectratio="f"/>
                </v:shape>
                <v:shape id="文本框 9481" o:spid="_x0000_s1026" o:spt="202" type="#_x0000_t202" style="position:absolute;left:2872105;top:1713230;height:633730;width:168402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CbB7a1AAAAAUB&#10;AAAPAAAAAAAAAAEAIAAAACIAAABkcnMvZG93bnJldi54bWxQSwECFAAUAAAACACHTuJAM/ZDZB8C&#10;AABFBAAADgAAAAAAAAABACAAAAAjAQAAZHJzL2Uyb0RvYy54bWxQSwUGAAAAAAYABgBZAQAAtAUA&#10;AAAA&#10;">
                  <v:fill on="t" focussize="0,0"/>
                  <v:stroke color="#000000" joinstyle="miter" startarrowwidth="narrow" startarrowlength="short"/>
                  <v:imagedata o:title=""/>
                  <o:lock v:ext="edit" aspectratio="f"/>
                  <v:textbox>
                    <w:txbxContent>
                      <w:p>
                        <w:pPr>
                          <w:rPr>
                            <w:rFonts w:hint="default" w:ascii="宋体" w:hAnsi="宋体"/>
                            <w:kern w:val="0"/>
                            <w:sz w:val="18"/>
                            <w:szCs w:val="18"/>
                            <w:lang w:val="en-US" w:eastAsia="zh-CN"/>
                          </w:rPr>
                        </w:pPr>
                        <w:r>
                          <w:rPr>
                            <w:rFonts w:hint="eastAsia" w:ascii="宋体" w:hAnsi="宋体"/>
                            <w:kern w:val="0"/>
                            <w:sz w:val="18"/>
                            <w:szCs w:val="18"/>
                            <w:lang w:eastAsia="zh-CN"/>
                          </w:rPr>
                          <w:t>检查SPI线路是否正常，加焊或更换</w:t>
                        </w:r>
                        <w:r>
                          <w:rPr>
                            <w:rFonts w:hint="eastAsia" w:ascii="宋体" w:hAnsi="宋体"/>
                            <w:kern w:val="0"/>
                            <w:sz w:val="18"/>
                            <w:szCs w:val="18"/>
                            <w:lang w:val="en-US" w:eastAsia="zh-CN"/>
                          </w:rPr>
                          <w:t>重力IC</w:t>
                        </w:r>
                      </w:p>
                    </w:txbxContent>
                  </v:textbox>
                </v:shape>
                <v:shape id="自选图形 9482" o:spid="_x0000_s1026" o:spt="32" type="#_x0000_t32" style="position:absolute;left:1164590;top:2204085;height:304165;width:4445;"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ZjNIXVAAAABQEAAA8AAAAAAAAA&#10;AQAgAAAAIgAAAGRycy9kb3ducmV2LnhtbFBLAQIUABQAAAAIAIdO4kDfbiNsFAIAAPgDAAAOAAAA&#10;AAAAAAEAIAAAACQBAABkcnMvZTJvRG9jLnhtbFBLBQYAAAAABgAGAFkBAACqBQAAAAA=&#10;">
                  <v:fill on="f" focussize="0,0"/>
                  <v:stroke color="#000000" joinstyle="round" startarrowwidth="narrow" startarrowlength="short" endarrow="block"/>
                  <v:imagedata o:title=""/>
                  <o:lock v:ext="edit" aspectratio="f"/>
                </v:shape>
                <v:shape id="文本框 9483" o:spid="_x0000_s1026" o:spt="202" type="#_x0000_t202" style="position:absolute;left:911225;top:2147570;height:360680;width:25781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GfSbc9sBAACj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484" o:spid="_x0000_s1026" o:spt="176" type="#_x0000_t176" style="position:absolute;left:459740;top:2508250;height:323850;width:1418590;" fillcolor="#FFFFFF" filled="t" stroked="t" coordsize="21600,21600" o:gfxdata="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Oc3P&#10;vNQAAAAFAQAADwAAAAAAAAABACAAAAAiAAAAZHJzL2Rvd25yZXYueG1sUEsBAhQAFAAAAAgAh07i&#10;QNQ4JDgmAgAASQQAAA4AAAAAAAAAAQAgAAAAIwEAAGRycy9lMm9Eb2MueG1sUEsFBgAAAAAGAAYA&#10;WQEAALsFAAAAAA==&#10;">
                  <v:fill on="t" focussize="0,0"/>
                  <v:stroke color="#000000" joinstyle="miter"/>
                  <v:imagedata o:title=""/>
                  <o:lock v:ext="edit" aspectratio="f"/>
                </v:shape>
                <v:shape id="文本框 9485" o:spid="_x0000_s1026" o:spt="202" type="#_x0000_t202" style="position:absolute;left:2176780;top:678815;height:241300;width:597535;"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PBuxNYAAAAFAQAADwAAAAAA&#10;AAABACAAAAAiAAAAZHJzL2Rvd25yZXYueG1sUEsBAhQAFAAAAAgAh07iQHv4np/cAQAAowMAAA4A&#10;AAAAAAAAAQAgAAAAJQEAAGRycy9lMm9Eb2MueG1sUEsFBgAAAAAGAAYAWQEAAHM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文本框 9486" o:spid="_x0000_s1026" o:spt="202" type="#_x0000_t202" style="position:absolute;left:2172335;top:1600835;height:241300;width:59944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PBuxNYAAAAFAQAADwAAAAAA&#10;AAABACAAAAAiAAAAZHJzL2Rvd25yZXYueG1sUEsBAhQAFAAAAAgAh07iQP+zMpDcAQAApAMAAA4A&#10;AAAAAAAAAQAgAAAAJQEAAGRycy9lMm9Eb2MueG1sUEsFBgAAAAAGAAYAWQEAAHM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文本框 9487" o:spid="_x0000_s1026" o:spt="202" type="#_x0000_t202" style="position:absolute;left:544830;top:2557145;height:224790;width:123444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0U1w4dsBAACkAwAADgAA&#10;AAAAAAABACAAAAAl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加焊或更换CPU</w:t>
                        </w:r>
                      </w:p>
                    </w:txbxContent>
                  </v:textbox>
                </v:shape>
                <w10:wrap type="none"/>
                <w10:anchorlock/>
              </v:group>
            </w:pict>
          </mc:Fallback>
        </mc:AlternateContent>
      </w:r>
    </w:p>
    <w:p>
      <w:pPr>
        <w:widowControl/>
        <w:numPr>
          <w:ilvl w:val="0"/>
          <w:numId w:val="16"/>
        </w:numPr>
        <w:tabs>
          <w:tab w:val="left" w:pos="780"/>
        </w:tabs>
        <w:suppressAutoHyphens w:val="0"/>
        <w:snapToGrid w:val="0"/>
        <w:spacing w:line="360" w:lineRule="auto"/>
        <w:rPr>
          <w:rFonts w:ascii="宋体" w:hAnsi="宋体"/>
          <w:sz w:val="28"/>
          <w:szCs w:val="28"/>
        </w:rPr>
      </w:pPr>
      <w:r>
        <w:rPr>
          <w:rFonts w:hint="eastAsia" w:ascii="宋体" w:hAnsi="宋体"/>
          <w:sz w:val="24"/>
        </w:rPr>
        <w:t>本节电路图信号汇总：</w:t>
      </w:r>
    </w:p>
    <w:tbl>
      <w:tblPr>
        <w:tblStyle w:val="33"/>
        <w:tblW w:w="8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2988"/>
        <w:gridCol w:w="33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blHeader/>
          <w:jc w:val="center"/>
        </w:trPr>
        <w:tc>
          <w:tcPr>
            <w:tcW w:w="2200" w:type="dxa"/>
            <w:shd w:val="clear" w:color="auto" w:fill="C0C0C0"/>
          </w:tcPr>
          <w:p>
            <w:pPr>
              <w:snapToGrid w:val="0"/>
              <w:spacing w:before="100" w:after="100" w:line="240" w:lineRule="atLeast"/>
              <w:rPr>
                <w:rFonts w:ascii="宋体" w:hAnsi="宋体" w:cs="宋体"/>
                <w:b/>
                <w:spacing w:val="-4"/>
                <w:szCs w:val="21"/>
              </w:rPr>
            </w:pPr>
            <w:r>
              <w:rPr>
                <w:rFonts w:hint="eastAsia" w:ascii="宋体" w:hAnsi="宋体" w:cs="宋体"/>
                <w:b/>
                <w:spacing w:val="-4"/>
                <w:szCs w:val="21"/>
              </w:rPr>
              <w:t>信号名称</w:t>
            </w:r>
          </w:p>
        </w:tc>
        <w:tc>
          <w:tcPr>
            <w:tcW w:w="2988" w:type="dxa"/>
            <w:shd w:val="clear" w:color="auto" w:fill="C0C0C0"/>
          </w:tcPr>
          <w:p>
            <w:pPr>
              <w:snapToGrid w:val="0"/>
              <w:spacing w:before="100" w:after="100" w:line="240" w:lineRule="atLeast"/>
              <w:rPr>
                <w:rFonts w:ascii="宋体" w:hAnsi="宋体" w:cs="宋体"/>
                <w:b/>
                <w:spacing w:val="-4"/>
                <w:szCs w:val="21"/>
              </w:rPr>
            </w:pPr>
            <w:r>
              <w:rPr>
                <w:rFonts w:hint="eastAsia" w:ascii="宋体" w:hAnsi="宋体" w:cs="宋体"/>
                <w:b/>
                <w:spacing w:val="-4"/>
                <w:szCs w:val="21"/>
              </w:rPr>
              <w:t>功能详细说明</w:t>
            </w:r>
          </w:p>
        </w:tc>
        <w:tc>
          <w:tcPr>
            <w:tcW w:w="3392" w:type="dxa"/>
            <w:shd w:val="clear" w:color="auto" w:fill="C0C0C0"/>
          </w:tcPr>
          <w:p>
            <w:pPr>
              <w:snapToGrid w:val="0"/>
              <w:spacing w:before="100" w:after="100" w:line="240" w:lineRule="atLeast"/>
              <w:rPr>
                <w:rFonts w:ascii="宋体" w:hAnsi="宋体" w:cs="宋体"/>
                <w:b/>
                <w:spacing w:val="-4"/>
                <w:szCs w:val="21"/>
              </w:rPr>
            </w:pPr>
            <w:r>
              <w:rPr>
                <w:rFonts w:hint="eastAsia" w:ascii="宋体" w:hAnsi="宋体" w:cs="宋体"/>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200" w:type="dxa"/>
          </w:tcPr>
          <w:p>
            <w:pPr>
              <w:snapToGrid w:val="0"/>
              <w:spacing w:before="100" w:after="100" w:line="240" w:lineRule="atLeast"/>
              <w:rPr>
                <w:rFonts w:ascii="宋体" w:hAnsi="宋体" w:cs="宋体"/>
                <w:spacing w:val="-4"/>
                <w:szCs w:val="21"/>
              </w:rPr>
            </w:pPr>
            <w:r>
              <w:rPr>
                <w:rFonts w:hint="eastAsia" w:ascii="宋体" w:hAnsi="宋体" w:cs="宋体"/>
                <w:lang w:eastAsia="zh-CN"/>
              </w:rPr>
              <w:t>VIO18_PMU</w:t>
            </w:r>
          </w:p>
        </w:tc>
        <w:tc>
          <w:tcPr>
            <w:tcW w:w="2988" w:type="dxa"/>
          </w:tcPr>
          <w:p>
            <w:pPr>
              <w:snapToGrid w:val="0"/>
              <w:spacing w:before="100" w:after="100" w:line="240" w:lineRule="atLeast"/>
              <w:rPr>
                <w:rFonts w:ascii="宋体" w:hAnsi="宋体" w:cs="宋体"/>
                <w:spacing w:val="-4"/>
                <w:szCs w:val="21"/>
                <w:lang w:eastAsia="zh-CN"/>
              </w:rPr>
            </w:pPr>
            <w:r>
              <w:rPr>
                <w:rFonts w:hint="eastAsia" w:ascii="宋体" w:hAnsi="宋体" w:cs="宋体"/>
                <w:spacing w:val="-4"/>
                <w:szCs w:val="21"/>
                <w:lang w:eastAsia="zh-CN"/>
              </w:rPr>
              <w:t>传感器供电电源</w:t>
            </w:r>
          </w:p>
        </w:tc>
        <w:tc>
          <w:tcPr>
            <w:tcW w:w="3392" w:type="dxa"/>
          </w:tcPr>
          <w:p>
            <w:pPr>
              <w:snapToGrid w:val="0"/>
              <w:spacing w:before="100" w:after="100" w:line="240" w:lineRule="atLeast"/>
              <w:rPr>
                <w:rFonts w:ascii="宋体" w:hAnsi="宋体" w:cs="宋体"/>
                <w:spacing w:val="-4"/>
                <w:szCs w:val="21"/>
                <w:lang w:eastAsia="zh-CN"/>
              </w:rPr>
            </w:pPr>
            <w:r>
              <w:rPr>
                <w:rFonts w:hint="eastAsia" w:ascii="宋体" w:hAnsi="宋体" w:cs="宋体"/>
                <w:spacing w:val="-4"/>
                <w:szCs w:val="21"/>
                <w:lang w:eastAsia="zh-CN"/>
              </w:rPr>
              <w:t>1.8V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200" w:type="dxa"/>
          </w:tcPr>
          <w:p>
            <w:pPr>
              <w:snapToGrid w:val="0"/>
              <w:spacing w:before="100" w:after="100" w:line="240" w:lineRule="atLeast"/>
              <w:rPr>
                <w:rFonts w:ascii="宋体" w:hAnsi="宋体" w:cs="宋体"/>
                <w:spacing w:val="-4"/>
                <w:szCs w:val="21"/>
              </w:rPr>
            </w:pPr>
            <w:r>
              <w:rPr>
                <w:rFonts w:hint="eastAsia" w:ascii="宋体" w:hAnsi="宋体" w:cs="宋体"/>
                <w:sz w:val="22"/>
                <w:szCs w:val="22"/>
                <w:lang w:eastAsia="zh-CN"/>
              </w:rPr>
              <w:t>SCP_EINT_A/GYRO1</w:t>
            </w:r>
          </w:p>
        </w:tc>
        <w:tc>
          <w:tcPr>
            <w:tcW w:w="2988" w:type="dxa"/>
          </w:tcPr>
          <w:p>
            <w:pPr>
              <w:snapToGrid w:val="0"/>
              <w:spacing w:before="100" w:after="100" w:line="240" w:lineRule="atLeast"/>
              <w:rPr>
                <w:rFonts w:ascii="宋体" w:hAnsi="宋体" w:cs="宋体"/>
                <w:spacing w:val="-4"/>
                <w:szCs w:val="21"/>
              </w:rPr>
            </w:pPr>
            <w:r>
              <w:rPr>
                <w:rFonts w:hint="eastAsia" w:ascii="宋体" w:hAnsi="宋体" w:cs="宋体"/>
                <w:spacing w:val="-4"/>
                <w:szCs w:val="21"/>
                <w:lang w:eastAsia="zh-CN"/>
              </w:rPr>
              <w:t>加速度传感器中断请求信号</w:t>
            </w:r>
          </w:p>
        </w:tc>
        <w:tc>
          <w:tcPr>
            <w:tcW w:w="3392" w:type="dxa"/>
          </w:tcPr>
          <w:p>
            <w:pPr>
              <w:snapToGrid w:val="0"/>
              <w:spacing w:before="100" w:after="100" w:line="240" w:lineRule="atLeast"/>
              <w:rPr>
                <w:rFonts w:ascii="宋体" w:hAnsi="宋体" w:cs="宋体"/>
                <w:spacing w:val="-4"/>
                <w:szCs w:val="21"/>
                <w:lang w:eastAsia="zh-CN"/>
              </w:rPr>
            </w:pPr>
            <w:r>
              <w:rPr>
                <w:rFonts w:hint="eastAsia" w:ascii="宋体" w:hAnsi="宋体" w:cs="宋体"/>
                <w:spacing w:val="-4"/>
                <w:szCs w:val="21"/>
                <w:lang w:eastAsia="zh-CN"/>
              </w:rPr>
              <w:t>低电平有效，无传输时为高电平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2200" w:type="dxa"/>
          </w:tcPr>
          <w:p>
            <w:pPr>
              <w:snapToGrid w:val="0"/>
              <w:spacing w:before="100" w:after="100" w:line="240" w:lineRule="atLeast"/>
              <w:rPr>
                <w:rFonts w:ascii="宋体" w:hAnsi="宋体" w:cs="Arial"/>
                <w:spacing w:val="-4"/>
                <w:szCs w:val="21"/>
              </w:rPr>
            </w:pPr>
            <w:r>
              <w:rPr>
                <w:rFonts w:ascii="宋体" w:hAnsi="宋体" w:cs="宋体"/>
                <w:lang w:eastAsia="zh-CN"/>
              </w:rPr>
              <w:t>SPI2_CLK</w:t>
            </w:r>
          </w:p>
        </w:tc>
        <w:tc>
          <w:tcPr>
            <w:tcW w:w="2988"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SPI信号_时钟</w:t>
            </w:r>
          </w:p>
        </w:tc>
        <w:tc>
          <w:tcPr>
            <w:tcW w:w="3392"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200" w:type="dxa"/>
          </w:tcPr>
          <w:p>
            <w:pPr>
              <w:snapToGrid w:val="0"/>
              <w:spacing w:before="100" w:after="100" w:line="240" w:lineRule="atLeast"/>
              <w:rPr>
                <w:rFonts w:ascii="Arial" w:hAnsi="宋体" w:cs="Arial"/>
                <w:lang w:eastAsia="zh-CN"/>
              </w:rPr>
            </w:pPr>
            <w:r>
              <w:rPr>
                <w:rFonts w:ascii="宋体" w:hAnsi="宋体" w:cs="宋体"/>
                <w:lang w:eastAsia="zh-CN"/>
              </w:rPr>
              <w:t>SPI2_MO</w:t>
            </w:r>
          </w:p>
        </w:tc>
        <w:tc>
          <w:tcPr>
            <w:tcW w:w="2988"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SPI信号_主输出从输入</w:t>
            </w:r>
          </w:p>
        </w:tc>
        <w:tc>
          <w:tcPr>
            <w:tcW w:w="339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200" w:type="dxa"/>
          </w:tcPr>
          <w:p>
            <w:pPr>
              <w:snapToGrid w:val="0"/>
              <w:spacing w:before="100" w:after="100" w:line="240" w:lineRule="atLeast"/>
              <w:rPr>
                <w:rFonts w:ascii="Arial" w:hAnsi="宋体" w:cs="Arial"/>
                <w:lang w:eastAsia="zh-CN"/>
              </w:rPr>
            </w:pPr>
            <w:r>
              <w:rPr>
                <w:rFonts w:ascii="宋体" w:hAnsi="宋体" w:cs="宋体"/>
                <w:lang w:eastAsia="zh-CN"/>
              </w:rPr>
              <w:t>SPI2_MI</w:t>
            </w:r>
          </w:p>
        </w:tc>
        <w:tc>
          <w:tcPr>
            <w:tcW w:w="2988"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SPI信号_主输入从输出</w:t>
            </w:r>
          </w:p>
        </w:tc>
        <w:tc>
          <w:tcPr>
            <w:tcW w:w="339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200" w:type="dxa"/>
          </w:tcPr>
          <w:p>
            <w:pPr>
              <w:snapToGrid w:val="0"/>
              <w:spacing w:before="100" w:after="100" w:line="240" w:lineRule="atLeast"/>
              <w:rPr>
                <w:rFonts w:ascii="Arial" w:hAnsi="宋体" w:cs="Arial"/>
                <w:lang w:eastAsia="zh-CN"/>
              </w:rPr>
            </w:pPr>
            <w:r>
              <w:rPr>
                <w:rFonts w:ascii="宋体" w:hAnsi="宋体" w:cs="宋体"/>
                <w:lang w:eastAsia="zh-CN"/>
              </w:rPr>
              <w:t>SPI2_CSB</w:t>
            </w:r>
          </w:p>
        </w:tc>
        <w:tc>
          <w:tcPr>
            <w:tcW w:w="2988"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SPI信号_片选</w:t>
            </w:r>
          </w:p>
        </w:tc>
        <w:tc>
          <w:tcPr>
            <w:tcW w:w="339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200" w:type="dxa"/>
          </w:tcPr>
          <w:p>
            <w:pPr>
              <w:snapToGrid w:val="0"/>
              <w:spacing w:before="100" w:after="100" w:line="240" w:lineRule="atLeast"/>
              <w:rPr>
                <w:rFonts w:ascii="Arial" w:hAnsi="宋体" w:cs="Arial"/>
                <w:lang w:eastAsia="zh-CN"/>
              </w:rPr>
            </w:pPr>
            <w:r>
              <w:rPr>
                <w:rFonts w:ascii="宋体" w:hAnsi="宋体" w:cs="宋体"/>
                <w:lang w:eastAsia="zh-CN"/>
              </w:rPr>
              <w:t>SCP_OIS_SPI_MOSI</w:t>
            </w:r>
          </w:p>
        </w:tc>
        <w:tc>
          <w:tcPr>
            <w:tcW w:w="2988"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防抖SPI信号_主输出从输入</w:t>
            </w:r>
          </w:p>
        </w:tc>
        <w:tc>
          <w:tcPr>
            <w:tcW w:w="339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200" w:type="dxa"/>
          </w:tcPr>
          <w:p>
            <w:pPr>
              <w:snapToGrid w:val="0"/>
              <w:spacing w:before="100" w:after="100" w:line="240" w:lineRule="atLeast"/>
              <w:rPr>
                <w:rFonts w:ascii="Courier" w:hAnsi="Courier" w:eastAsia="Courier"/>
                <w:b/>
                <w:sz w:val="14"/>
              </w:rPr>
            </w:pPr>
            <w:r>
              <w:rPr>
                <w:rFonts w:ascii="宋体" w:hAnsi="宋体" w:cs="宋体"/>
                <w:lang w:eastAsia="zh-CN"/>
              </w:rPr>
              <w:t>SCP_OIS_SPI_</w:t>
            </w:r>
            <w:r>
              <w:rPr>
                <w:rFonts w:hint="eastAsia" w:ascii="宋体" w:hAnsi="宋体" w:cs="宋体"/>
                <w:lang w:eastAsia="zh-CN"/>
              </w:rPr>
              <w:t>MISO</w:t>
            </w:r>
          </w:p>
        </w:tc>
        <w:tc>
          <w:tcPr>
            <w:tcW w:w="2988"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防抖SPI信号_主输入从输出</w:t>
            </w:r>
          </w:p>
        </w:tc>
        <w:tc>
          <w:tcPr>
            <w:tcW w:w="339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200" w:type="dxa"/>
          </w:tcPr>
          <w:p>
            <w:pPr>
              <w:snapToGrid w:val="0"/>
              <w:spacing w:before="100" w:after="100" w:line="240" w:lineRule="atLeast"/>
              <w:rPr>
                <w:rFonts w:ascii="Arial" w:hAnsi="宋体" w:cs="Arial"/>
                <w:lang w:eastAsia="zh-CN"/>
              </w:rPr>
            </w:pPr>
            <w:r>
              <w:rPr>
                <w:rFonts w:ascii="宋体" w:hAnsi="宋体" w:cs="宋体"/>
                <w:lang w:eastAsia="zh-CN"/>
              </w:rPr>
              <w:t>SCP_OIS_SPI_CS</w:t>
            </w:r>
          </w:p>
        </w:tc>
        <w:tc>
          <w:tcPr>
            <w:tcW w:w="2988"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防抖SPI信号_片选</w:t>
            </w:r>
          </w:p>
        </w:tc>
        <w:tc>
          <w:tcPr>
            <w:tcW w:w="339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200" w:type="dxa"/>
          </w:tcPr>
          <w:p>
            <w:pPr>
              <w:snapToGrid w:val="0"/>
              <w:spacing w:before="100" w:after="100" w:line="240" w:lineRule="atLeast"/>
              <w:rPr>
                <w:rFonts w:ascii="Arial" w:hAnsi="宋体" w:cs="Arial"/>
                <w:lang w:eastAsia="zh-CN"/>
              </w:rPr>
            </w:pPr>
            <w:r>
              <w:rPr>
                <w:rFonts w:ascii="宋体" w:hAnsi="宋体" w:cs="宋体"/>
                <w:lang w:eastAsia="zh-CN"/>
              </w:rPr>
              <w:t>SCP_OIS_SPI_CLK</w:t>
            </w:r>
          </w:p>
        </w:tc>
        <w:tc>
          <w:tcPr>
            <w:tcW w:w="2988"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防抖SPI信号_时钟</w:t>
            </w:r>
          </w:p>
        </w:tc>
        <w:tc>
          <w:tcPr>
            <w:tcW w:w="339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高低脉冲</w:t>
            </w:r>
          </w:p>
        </w:tc>
      </w:tr>
    </w:tbl>
    <w:p>
      <w:pPr>
        <w:pStyle w:val="4"/>
        <w:numPr>
          <w:ilvl w:val="0"/>
          <w:numId w:val="0"/>
        </w:numPr>
        <w:tabs>
          <w:tab w:val="left" w:pos="0"/>
        </w:tabs>
        <w:spacing w:before="0" w:after="0" w:line="240" w:lineRule="auto"/>
        <w:rPr>
          <w:rFonts w:ascii="宋体" w:hAnsi="宋体" w:eastAsia="宋体"/>
          <w:sz w:val="28"/>
          <w:szCs w:val="28"/>
          <w:lang w:eastAsia="zh-CN"/>
        </w:rPr>
      </w:pPr>
      <w:r>
        <w:rPr>
          <w:rFonts w:hint="eastAsia" w:ascii="宋体" w:hAnsi="宋体" w:eastAsia="宋体"/>
          <w:sz w:val="28"/>
          <w:szCs w:val="28"/>
          <w:lang w:eastAsia="zh-CN"/>
        </w:rPr>
        <w:br w:type="textWrapping"/>
      </w:r>
      <w:r>
        <w:rPr>
          <w:rFonts w:hint="eastAsia" w:ascii="宋体" w:hAnsi="宋体" w:eastAsia="宋体"/>
          <w:bCs/>
          <w:lang w:eastAsia="zh-CN"/>
        </w:rPr>
        <w:t>3.4.6 电子指南针</w:t>
      </w:r>
    </w:p>
    <w:p>
      <w:pPr>
        <w:widowControl/>
        <w:numPr>
          <w:ilvl w:val="0"/>
          <w:numId w:val="17"/>
        </w:numPr>
        <w:tabs>
          <w:tab w:val="left" w:pos="780"/>
        </w:tabs>
        <w:suppressAutoHyphens w:val="0"/>
        <w:snapToGrid w:val="0"/>
        <w:spacing w:line="360" w:lineRule="auto"/>
        <w:ind w:left="0" w:firstLine="420"/>
        <w:jc w:val="left"/>
        <w:rPr>
          <w:rFonts w:ascii="宋体" w:hAnsi="宋体"/>
          <w:sz w:val="28"/>
          <w:szCs w:val="28"/>
        </w:rPr>
      </w:pPr>
      <w:bookmarkStart w:id="40" w:name="_Toc375927869"/>
      <w:r>
        <w:rPr>
          <w:rFonts w:hint="eastAsia" w:ascii="宋体" w:hAnsi="宋体" w:cs="宋体"/>
          <w:bCs/>
          <w:sz w:val="24"/>
        </w:rPr>
        <w:t>电路原理图：</w:t>
      </w:r>
      <w:r>
        <w:rPr>
          <w:rFonts w:hint="eastAsia" w:ascii="宋体" w:hAnsi="宋体"/>
          <w:sz w:val="32"/>
          <w:szCs w:val="32"/>
          <w:lang w:eastAsia="zh-CN"/>
        </w:rPr>
        <w:br w:type="textWrapping"/>
      </w:r>
      <w:r>
        <w:rPr>
          <w:rFonts w:hint="eastAsia" w:ascii="宋体" w:hAnsi="宋体"/>
          <w:sz w:val="32"/>
          <w:szCs w:val="32"/>
          <w:lang w:eastAsia="zh-CN"/>
        </w:rPr>
        <w:t xml:space="preserve">  </w:t>
      </w:r>
      <w:r>
        <w:drawing>
          <wp:inline distT="0" distB="0" distL="114300" distR="114300">
            <wp:extent cx="4641850" cy="2489200"/>
            <wp:effectExtent l="0" t="0" r="6350" b="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40"/>
                    <a:stretch>
                      <a:fillRect/>
                    </a:stretch>
                  </pic:blipFill>
                  <pic:spPr>
                    <a:xfrm>
                      <a:off x="0" y="0"/>
                      <a:ext cx="4641850" cy="2489200"/>
                    </a:xfrm>
                    <a:prstGeom prst="rect">
                      <a:avLst/>
                    </a:prstGeom>
                    <a:noFill/>
                    <a:ln>
                      <a:noFill/>
                    </a:ln>
                  </pic:spPr>
                </pic:pic>
              </a:graphicData>
            </a:graphic>
          </wp:inline>
        </w:drawing>
      </w:r>
      <w:r>
        <w:rPr>
          <w:rFonts w:hint="eastAsia" w:ascii="宋体" w:hAnsi="宋体"/>
          <w:sz w:val="32"/>
          <w:szCs w:val="32"/>
          <w:lang w:eastAsia="zh-CN"/>
        </w:rPr>
        <w:br w:type="textWrapping"/>
      </w:r>
      <w:r>
        <w:rPr>
          <w:rFonts w:hint="eastAsia" w:ascii="宋体" w:hAnsi="宋体"/>
          <w:sz w:val="24"/>
        </w:rPr>
        <w:t>电路原理分析：</w:t>
      </w:r>
    </w:p>
    <w:p>
      <w:pPr>
        <w:spacing w:line="360" w:lineRule="auto"/>
        <w:ind w:firstLine="440" w:firstLineChars="200"/>
        <w:rPr>
          <w:rFonts w:ascii="宋体" w:hAnsi="宋体" w:cs="宋体"/>
          <w:sz w:val="22"/>
          <w:szCs w:val="22"/>
        </w:rPr>
      </w:pPr>
      <w:r>
        <w:rPr>
          <w:rFonts w:hint="eastAsia" w:ascii="宋体" w:hAnsi="宋体" w:cs="宋体"/>
          <w:sz w:val="22"/>
          <w:szCs w:val="22"/>
          <w:lang w:eastAsia="zh-CN"/>
        </w:rPr>
        <w:t>电子指南针U63</w:t>
      </w:r>
      <w:r>
        <w:rPr>
          <w:rFonts w:hint="eastAsia" w:ascii="宋体" w:hAnsi="宋体" w:cs="宋体"/>
          <w:sz w:val="22"/>
          <w:szCs w:val="22"/>
          <w:lang w:val="en-US" w:eastAsia="zh-CN"/>
        </w:rPr>
        <w:t>1</w:t>
      </w:r>
      <w:r>
        <w:rPr>
          <w:rFonts w:hint="eastAsia" w:ascii="宋体" w:hAnsi="宋体" w:cs="宋体"/>
          <w:sz w:val="22"/>
          <w:szCs w:val="22"/>
          <w:lang w:eastAsia="zh-CN"/>
        </w:rPr>
        <w:t>1通过I2C总线与CPU进行通信，实时传输目前的地磁信息，通过地磁场来感应方向。</w:t>
      </w:r>
    </w:p>
    <w:p>
      <w:pPr>
        <w:widowControl/>
        <w:numPr>
          <w:ilvl w:val="0"/>
          <w:numId w:val="18"/>
        </w:numPr>
        <w:tabs>
          <w:tab w:val="left" w:pos="780"/>
        </w:tabs>
        <w:suppressAutoHyphens w:val="0"/>
        <w:snapToGrid w:val="0"/>
        <w:spacing w:line="360" w:lineRule="auto"/>
        <w:ind w:left="630" w:firstLine="0"/>
        <w:rPr>
          <w:rFonts w:ascii="宋体" w:hAnsi="宋体"/>
          <w:sz w:val="28"/>
          <w:szCs w:val="28"/>
        </w:rPr>
      </w:pPr>
      <w:r>
        <w:rPr>
          <w:rFonts w:hint="eastAsia" w:ascii="宋体" w:hAnsi="宋体" w:cs="宋体"/>
          <w:bCs/>
          <w:sz w:val="22"/>
          <w:szCs w:val="22"/>
        </w:rPr>
        <w:t>故障分析处理流程</w:t>
      </w:r>
      <w:r>
        <w:rPr>
          <w:rFonts w:hint="eastAsia" w:ascii="宋体" w:hAnsi="宋体" w:cs="宋体"/>
          <w:bCs/>
          <w:sz w:val="22"/>
          <w:szCs w:val="22"/>
          <w:lang w:eastAsia="zh-CN"/>
        </w:rPr>
        <w:t>：</w:t>
      </w:r>
      <w:r>
        <w:rPr>
          <w:rFonts w:hint="eastAsia" w:ascii="宋体" w:hAnsi="宋体" w:cs="宋体"/>
          <w:bCs/>
          <w:sz w:val="22"/>
          <w:szCs w:val="22"/>
          <w:lang w:eastAsia="zh-CN"/>
        </w:rPr>
        <w:br w:type="textWrapping"/>
      </w:r>
      <w:r>
        <w:rPr>
          <w:rFonts w:ascii="Arial" w:hAnsi="Arial" w:cs="Arial"/>
          <w:sz w:val="22"/>
          <w:szCs w:val="22"/>
        </w:rPr>
        <mc:AlternateContent>
          <mc:Choice Requires="wpc">
            <w:drawing>
              <wp:inline distT="0" distB="0" distL="114300" distR="114300">
                <wp:extent cx="5222240" cy="2871470"/>
                <wp:effectExtent l="0" t="4445" r="0" b="635"/>
                <wp:docPr id="358" name="画布 94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40" name="文本框 9489"/>
                        <wps:cNvSpPr txBox="1"/>
                        <wps:spPr>
                          <a:xfrm>
                            <a:off x="421691" y="0"/>
                            <a:ext cx="1492431" cy="452855"/>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主板故障影响电子指南针无法工作</w:t>
                              </w:r>
                            </w:p>
                          </w:txbxContent>
                        </wps:txbx>
                        <wps:bodyPr upright="1"/>
                      </wps:wsp>
                      <wps:wsp>
                        <wps:cNvPr id="341" name="自选图形 9490"/>
                        <wps:cNvCnPr/>
                        <wps:spPr>
                          <a:xfrm flipH="1">
                            <a:off x="1164097" y="423004"/>
                            <a:ext cx="3810" cy="198164"/>
                          </a:xfrm>
                          <a:prstGeom prst="straightConnector1">
                            <a:avLst/>
                          </a:prstGeom>
                          <a:ln w="9525" cap="flat" cmpd="sng">
                            <a:solidFill>
                              <a:srgbClr val="000000"/>
                            </a:solidFill>
                            <a:prstDash val="solid"/>
                            <a:headEnd type="none" w="sm" len="sm"/>
                            <a:tailEnd type="triangle" w="med" len="med"/>
                          </a:ln>
                        </wps:spPr>
                        <wps:bodyPr/>
                      </wps:wsp>
                      <wps:wsp>
                        <wps:cNvPr id="342" name="自选图形 9491"/>
                        <wps:cNvSpPr/>
                        <wps:spPr>
                          <a:xfrm>
                            <a:off x="153689" y="595762"/>
                            <a:ext cx="2020181" cy="706276"/>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43" name="文本框 9492"/>
                        <wps:cNvSpPr txBox="1"/>
                        <wps:spPr>
                          <a:xfrm>
                            <a:off x="544896" y="753277"/>
                            <a:ext cx="1283491" cy="487788"/>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检查供电是否正常</w:t>
                              </w:r>
                            </w:p>
                          </w:txbxContent>
                        </wps:txbx>
                        <wps:bodyPr upright="1"/>
                      </wps:wsp>
                      <wps:wsp>
                        <wps:cNvPr id="344" name="自选图形 9493"/>
                        <wps:cNvCnPr/>
                        <wps:spPr>
                          <a:xfrm>
                            <a:off x="2173869" y="948900"/>
                            <a:ext cx="698585" cy="635"/>
                          </a:xfrm>
                          <a:prstGeom prst="straightConnector1">
                            <a:avLst/>
                          </a:prstGeom>
                          <a:ln w="9525" cap="flat" cmpd="sng">
                            <a:solidFill>
                              <a:srgbClr val="000000"/>
                            </a:solidFill>
                            <a:prstDash val="solid"/>
                            <a:headEnd type="none" w="sm" len="sm"/>
                            <a:tailEnd type="triangle" w="med" len="med"/>
                          </a:ln>
                        </wps:spPr>
                        <wps:bodyPr/>
                      </wps:wsp>
                      <wps:wsp>
                        <wps:cNvPr id="345" name="文本框 9494"/>
                        <wps:cNvSpPr txBox="1"/>
                        <wps:spPr>
                          <a:xfrm>
                            <a:off x="2872454" y="397598"/>
                            <a:ext cx="1684225" cy="1101969"/>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检查VIO 18_PMU电源是否正常，若不正常请检查电源模块PMU</w:t>
                              </w:r>
                              <w:r>
                                <w:rPr>
                                  <w:rFonts w:ascii="宋体" w:hAnsi="宋体"/>
                                  <w:kern w:val="0"/>
                                  <w:sz w:val="18"/>
                                  <w:szCs w:val="18"/>
                                  <w:lang w:eastAsia="zh-CN"/>
                                </w:rPr>
                                <w:t xml:space="preserve"> </w:t>
                              </w:r>
                              <w:r>
                                <w:rPr>
                                  <w:rFonts w:hint="eastAsia" w:ascii="宋体" w:hAnsi="宋体"/>
                                  <w:kern w:val="0"/>
                                  <w:sz w:val="18"/>
                                  <w:szCs w:val="18"/>
                                  <w:lang w:eastAsia="zh-CN"/>
                                </w:rPr>
                                <w:t>,另外,在看下器件上是否有胶,如果有胶,器件工作也会异常,需要除胶.</w:t>
                              </w:r>
                            </w:p>
                          </w:txbxContent>
                        </wps:txbx>
                        <wps:bodyPr upright="1"/>
                      </wps:wsp>
                      <wps:wsp>
                        <wps:cNvPr id="346" name="自选图形 9495"/>
                        <wps:cNvCnPr/>
                        <wps:spPr>
                          <a:xfrm>
                            <a:off x="1164097" y="1302038"/>
                            <a:ext cx="635" cy="197529"/>
                          </a:xfrm>
                          <a:prstGeom prst="straightConnector1">
                            <a:avLst/>
                          </a:prstGeom>
                          <a:ln w="9525" cap="flat" cmpd="sng">
                            <a:solidFill>
                              <a:srgbClr val="000000"/>
                            </a:solidFill>
                            <a:prstDash val="solid"/>
                            <a:headEnd type="none" w="sm" len="sm"/>
                            <a:tailEnd type="triangle" w="med" len="med"/>
                          </a:ln>
                        </wps:spPr>
                        <wps:bodyPr/>
                      </wps:wsp>
                      <wps:wsp>
                        <wps:cNvPr id="347" name="文本框 9496"/>
                        <wps:cNvSpPr txBox="1"/>
                        <wps:spPr>
                          <a:xfrm>
                            <a:off x="911336" y="1241064"/>
                            <a:ext cx="257841" cy="36012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48" name="自选图形 9497"/>
                        <wps:cNvSpPr/>
                        <wps:spPr>
                          <a:xfrm>
                            <a:off x="154959" y="1499567"/>
                            <a:ext cx="2018910" cy="705006"/>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49" name="文本框 9498"/>
                        <wps:cNvSpPr txBox="1"/>
                        <wps:spPr>
                          <a:xfrm>
                            <a:off x="391208" y="1695190"/>
                            <a:ext cx="1549588" cy="408395"/>
                          </a:xfrm>
                          <a:prstGeom prst="rect">
                            <a:avLst/>
                          </a:prstGeom>
                          <a:solidFill>
                            <a:srgbClr val="FFFFFF">
                              <a:alpha val="0"/>
                            </a:srgbClr>
                          </a:solidFill>
                          <a:ln>
                            <a:noFill/>
                          </a:ln>
                        </wps:spPr>
                        <wps:txbx>
                          <w:txbxContent>
                            <w:p>
                              <w:pPr>
                                <w:jc w:val="center"/>
                                <w:rPr>
                                  <w:sz w:val="18"/>
                                  <w:szCs w:val="18"/>
                                </w:rPr>
                              </w:pPr>
                              <w:r>
                                <w:rPr>
                                  <w:rFonts w:hint="eastAsia"/>
                                  <w:sz w:val="18"/>
                                  <w:szCs w:val="18"/>
                                  <w:lang w:eastAsia="zh-CN"/>
                                </w:rPr>
                                <w:t>检查指南针</w:t>
                              </w:r>
                              <w:r>
                                <w:rPr>
                                  <w:rFonts w:hint="eastAsia"/>
                                  <w:sz w:val="18"/>
                                  <w:szCs w:val="18"/>
                                </w:rPr>
                                <w:t>传感器芯是否正常</w:t>
                              </w:r>
                            </w:p>
                            <w:p>
                              <w:pPr>
                                <w:jc w:val="center"/>
                                <w:rPr>
                                  <w:sz w:val="18"/>
                                  <w:szCs w:val="18"/>
                                  <w:lang w:eastAsia="zh-CN"/>
                                </w:rPr>
                              </w:pPr>
                            </w:p>
                          </w:txbxContent>
                        </wps:txbx>
                        <wps:bodyPr upright="1"/>
                      </wps:wsp>
                      <wps:wsp>
                        <wps:cNvPr id="350" name="自选图形 9499"/>
                        <wps:cNvCnPr/>
                        <wps:spPr>
                          <a:xfrm>
                            <a:off x="2173869" y="1852070"/>
                            <a:ext cx="698585" cy="635"/>
                          </a:xfrm>
                          <a:prstGeom prst="straightConnector1">
                            <a:avLst/>
                          </a:prstGeom>
                          <a:ln w="9525" cap="flat" cmpd="sng">
                            <a:solidFill>
                              <a:srgbClr val="000000"/>
                            </a:solidFill>
                            <a:prstDash val="solid"/>
                            <a:headEnd type="none" w="sm" len="sm"/>
                            <a:tailEnd type="triangle" w="med" len="med"/>
                          </a:ln>
                        </wps:spPr>
                        <wps:bodyPr/>
                      </wps:wsp>
                      <wps:wsp>
                        <wps:cNvPr id="351" name="文本框 9500"/>
                        <wps:cNvSpPr txBox="1"/>
                        <wps:spPr>
                          <a:xfrm>
                            <a:off x="2872454" y="1713609"/>
                            <a:ext cx="1684225" cy="278192"/>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hint="default" w:ascii="宋体" w:hAnsi="宋体"/>
                                  <w:kern w:val="0"/>
                                  <w:sz w:val="18"/>
                                  <w:szCs w:val="18"/>
                                  <w:lang w:val="en-US" w:eastAsia="zh-CN"/>
                                </w:rPr>
                              </w:pPr>
                              <w:r>
                                <w:rPr>
                                  <w:rFonts w:hint="eastAsia" w:ascii="宋体" w:hAnsi="宋体"/>
                                  <w:kern w:val="0"/>
                                  <w:sz w:val="18"/>
                                  <w:szCs w:val="18"/>
                                  <w:lang w:eastAsia="zh-CN"/>
                                </w:rPr>
                                <w:t>加焊或更换</w:t>
                              </w:r>
                              <w:r>
                                <w:rPr>
                                  <w:rFonts w:hint="eastAsia" w:ascii="宋体" w:hAnsi="宋体"/>
                                  <w:kern w:val="0"/>
                                  <w:sz w:val="18"/>
                                  <w:szCs w:val="18"/>
                                  <w:lang w:val="en-US" w:eastAsia="zh-CN"/>
                                </w:rPr>
                                <w:t>M-sensor</w:t>
                              </w:r>
                            </w:p>
                          </w:txbxContent>
                        </wps:txbx>
                        <wps:bodyPr upright="1"/>
                      </wps:wsp>
                      <wps:wsp>
                        <wps:cNvPr id="352" name="自选图形 9501"/>
                        <wps:cNvCnPr/>
                        <wps:spPr>
                          <a:xfrm>
                            <a:off x="1164732" y="2204573"/>
                            <a:ext cx="4446" cy="304232"/>
                          </a:xfrm>
                          <a:prstGeom prst="straightConnector1">
                            <a:avLst/>
                          </a:prstGeom>
                          <a:ln w="9525" cap="flat" cmpd="sng">
                            <a:solidFill>
                              <a:srgbClr val="000000"/>
                            </a:solidFill>
                            <a:prstDash val="solid"/>
                            <a:headEnd type="none" w="sm" len="sm"/>
                            <a:tailEnd type="triangle" w="med" len="med"/>
                          </a:ln>
                        </wps:spPr>
                        <wps:bodyPr/>
                      </wps:wsp>
                      <wps:wsp>
                        <wps:cNvPr id="353" name="文本框 9502"/>
                        <wps:cNvSpPr txBox="1"/>
                        <wps:spPr>
                          <a:xfrm>
                            <a:off x="911336" y="2148045"/>
                            <a:ext cx="257841" cy="36076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54" name="自选图形 9503"/>
                        <wps:cNvSpPr/>
                        <wps:spPr>
                          <a:xfrm>
                            <a:off x="459796" y="2508805"/>
                            <a:ext cx="1418763" cy="323922"/>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355" name="文本框 9504"/>
                        <wps:cNvSpPr txBox="1"/>
                        <wps:spPr>
                          <a:xfrm>
                            <a:off x="2177045" y="678965"/>
                            <a:ext cx="597608" cy="241353"/>
                          </a:xfrm>
                          <a:prstGeom prst="rect">
                            <a:avLst/>
                          </a:prstGeom>
                          <a:solidFill>
                            <a:srgbClr val="FFFFFF">
                              <a:alpha val="0"/>
                            </a:srgbClr>
                          </a:solidFill>
                          <a:ln>
                            <a:noFill/>
                          </a:ln>
                        </wps:spPr>
                        <wps:txbx>
                          <w:txbxContent>
                            <w:p>
                              <w:pPr>
                                <w:rPr>
                                  <w:rFonts w:hint="eastAsia" w:ascii="宋体" w:hAnsi="宋体"/>
                                  <w:sz w:val="18"/>
                                  <w:szCs w:val="18"/>
                                  <w:lang w:eastAsia="zh-CN"/>
                                </w:rPr>
                              </w:pPr>
                              <w:r>
                                <w:rPr>
                                  <w:rFonts w:hint="eastAsia" w:ascii="宋体" w:hAnsi="宋体"/>
                                  <w:sz w:val="18"/>
                                  <w:szCs w:val="18"/>
                                  <w:lang w:eastAsia="zh-CN"/>
                                </w:rPr>
                                <w:t>NO</w:t>
                              </w:r>
                            </w:p>
                          </w:txbxContent>
                        </wps:txbx>
                        <wps:bodyPr upright="1"/>
                      </wps:wsp>
                      <wps:wsp>
                        <wps:cNvPr id="356" name="文本框 9505"/>
                        <wps:cNvSpPr txBox="1"/>
                        <wps:spPr>
                          <a:xfrm>
                            <a:off x="2172599" y="1601189"/>
                            <a:ext cx="599513" cy="241353"/>
                          </a:xfrm>
                          <a:prstGeom prst="rect">
                            <a:avLst/>
                          </a:prstGeom>
                          <a:solidFill>
                            <a:srgbClr val="FFFFFF">
                              <a:alpha val="0"/>
                            </a:srgbClr>
                          </a:solidFill>
                          <a:ln>
                            <a:noFill/>
                          </a:ln>
                        </wps:spPr>
                        <wps:txbx>
                          <w:txbxContent>
                            <w:p>
                              <w:pPr>
                                <w:rPr>
                                  <w:rFonts w:hint="eastAsia" w:ascii="宋体" w:hAnsi="宋体"/>
                                  <w:sz w:val="18"/>
                                  <w:szCs w:val="18"/>
                                  <w:lang w:eastAsia="zh-CN"/>
                                </w:rPr>
                              </w:pPr>
                              <w:r>
                                <w:rPr>
                                  <w:rFonts w:hint="eastAsia" w:ascii="宋体" w:hAnsi="宋体"/>
                                  <w:sz w:val="18"/>
                                  <w:szCs w:val="18"/>
                                  <w:lang w:eastAsia="zh-CN"/>
                                </w:rPr>
                                <w:t>NO</w:t>
                              </w:r>
                            </w:p>
                          </w:txbxContent>
                        </wps:txbx>
                        <wps:bodyPr upright="1"/>
                      </wps:wsp>
                      <wps:wsp>
                        <wps:cNvPr id="357" name="文本框 9506"/>
                        <wps:cNvSpPr txBox="1"/>
                        <wps:spPr>
                          <a:xfrm>
                            <a:off x="544896" y="2557711"/>
                            <a:ext cx="1234590" cy="22484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加焊或更换CPU</w:t>
                              </w:r>
                            </w:p>
                          </w:txbxContent>
                        </wps:txbx>
                        <wps:bodyPr upright="1"/>
                      </wps:wsp>
                    </wpc:wpc>
                  </a:graphicData>
                </a:graphic>
              </wp:inline>
            </w:drawing>
          </mc:Choice>
          <mc:Fallback>
            <w:pict>
              <v:group id="画布 9488" o:spid="_x0000_s1026" o:spt="203" style="height:226.1pt;width:411.2pt;" coordsize="5222240,2871470" editas="canvas" o:gfxdata="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">
                <o:lock v:ext="edit" aspectratio="f"/>
                <v:shape id="画布 9488" o:spid="_x0000_s1026" style="position:absolute;left:0;top:0;height:2871470;width:5222240;" filled="f" stroked="f" coordsize="21600,21600" o:gfxdata="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">
                  <v:fill on="f" focussize="0,0"/>
                  <v:stroke on="f"/>
                  <v:imagedata o:title=""/>
                  <o:lock v:ext="edit" aspectratio="t"/>
                </v:shape>
                <v:shape id="文本框 9489" o:spid="_x0000_s1026" o:spt="202" type="#_x0000_t202" style="position:absolute;left:421691;top:0;height:452855;width:1492431;" fillcolor="#FFFFFF" filled="t" stroked="t" coordsize="21600,21600" o:gfxdata="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SJgBC1QAAAAUBAAAPAAAA&#10;AAAAAAEAIAAAACIAAABkcnMvZG93bnJldi54bWxQSwECFAAUAAAACACHTuJABNPHZhgCAAA+BAAA&#10;DgAAAAAAAAABACAAAAAkAQAAZHJzL2Uyb0RvYy54bWxQSwUGAAAAAAYABgBZAQAArgU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主板故障影响电子指南针无法工作</w:t>
                        </w:r>
                      </w:p>
                    </w:txbxContent>
                  </v:textbox>
                </v:shape>
                <v:shape id="自选图形 9490" o:spid="_x0000_s1026" o:spt="32" type="#_x0000_t32" style="position:absolute;left:1164097;top:423004;flip:x;height:198164;width:3810;" filled="f" stroked="t" coordsize="21600,21600" o:gfxdata="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7eJK/SAAAABQEAAA8AAAAAAAAA&#10;AQAgAAAAIgAAAGRycy9kb3ducmV2LnhtbFBLAQIUABQAAAAIAIdO4kBXyVygFwIAAAEEAAAOAAAA&#10;AAAAAAEAIAAAACEBAABkcnMvZTJvRG9jLnhtbFBLBQYAAAAABgAGAFkBAACqBQAAAAA=&#10;">
                  <v:fill on="f" focussize="0,0"/>
                  <v:stroke color="#000000" joinstyle="round" startarrowwidth="narrow" startarrowlength="short" endarrow="block"/>
                  <v:imagedata o:title=""/>
                  <o:lock v:ext="edit" aspectratio="f"/>
                </v:shape>
                <v:shape id="自选图形 9491" o:spid="_x0000_s1026" o:spt="4" type="#_x0000_t4" style="position:absolute;left:153689;top:595762;height:706276;width:2020181;" fillcolor="#FFFFFF" filled="t" stroked="t" coordsize="21600,21600" o:gfxdata="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Ge/pfVAAAABQEA&#10;AA8AAAAAAAAAAQAgAAAAIgAAAGRycy9kb3ducmV2LnhtbFBLAQIUABQAAAAIAIdO4kDfI3XfHQIA&#10;ADQEAAAOAAAAAAAAAAEAIAAAACQBAABkcnMvZTJvRG9jLnhtbFBLBQYAAAAABgAGAFkBAACzBQAA&#10;AAA=&#10;">
                  <v:fill on="t" focussize="0,0"/>
                  <v:stroke color="#000000" joinstyle="miter" startarrowwidth="narrow" startarrowlength="short"/>
                  <v:imagedata o:title=""/>
                  <o:lock v:ext="edit" aspectratio="f"/>
                </v:shape>
                <v:shape id="文本框 9492" o:spid="_x0000_s1026" o:spt="202" type="#_x0000_t202" style="position:absolute;left:544896;top:753277;height:487788;width:1283491;" fillcolor="#FFFFFF" filled="t" stroked="f" coordsize="21600,21600" o:gfxdata="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PLpwXNUAAAAFAQAADwAAAAAA&#10;AAABACAAAAAiAAAAZHJzL2Rvd25yZXYueG1sUEsBAhQAFAAAAAgAh07iQITvf0TdAQAAowMAAA4A&#10;AAAAAAAAAQAgAAAAJA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检查供电是否正常</w:t>
                        </w:r>
                      </w:p>
                    </w:txbxContent>
                  </v:textbox>
                </v:shape>
                <v:shape id="自选图形 9493" o:spid="_x0000_s1026" o:spt="32" type="#_x0000_t32" style="position:absolute;left:2173869;top:948900;height:635;width:698585;" filled="f" stroked="t" coordsize="21600,21600" o:gfxdata="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9ikqHdYAAAAFAQAADwAAAAAAAAABACAA&#10;AAAiAAAAZHJzL2Rvd25yZXYueG1sUEsBAhQAFAAAAAgAh07iQMdWXwEPAgAA9gMAAA4AAAAAAAAA&#10;AQAgAAAAJQEAAGRycy9lMm9Eb2MueG1sUEsFBgAAAAAGAAYAWQEAAKYFAAAAAA==&#10;">
                  <v:fill on="f" focussize="0,0"/>
                  <v:stroke color="#000000" joinstyle="round" startarrowwidth="narrow" startarrowlength="short" endarrow="block"/>
                  <v:imagedata o:title=""/>
                  <o:lock v:ext="edit" aspectratio="f"/>
                </v:shape>
                <v:shape id="文本框 9494" o:spid="_x0000_s1026" o:spt="202" type="#_x0000_t202" style="position:absolute;left:2872454;top:397598;height:1101969;width:1684225;" fillcolor="#FFFFFF" filled="t" stroked="t" coordsize="21600,21600" o:gfxdata="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SJgBC1QAAAAUB&#10;AAAPAAAAAAAAAAEAIAAAACIAAABkcnMvZG93bnJldi54bWxQSwECFAAUAAAACACHTuJAuYxOix4C&#10;AABFBAAADgAAAAAAAAABACAAAAAkAQAAZHJzL2Uyb0RvYy54bWxQSwUGAAAAAAYABgBZAQAAtAUA&#10;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检查VIO 18_PMU电源是否正常，若不正常请检查电源模块PMU</w:t>
                        </w:r>
                        <w:r>
                          <w:rPr>
                            <w:rFonts w:ascii="宋体" w:hAnsi="宋体"/>
                            <w:kern w:val="0"/>
                            <w:sz w:val="18"/>
                            <w:szCs w:val="18"/>
                            <w:lang w:eastAsia="zh-CN"/>
                          </w:rPr>
                          <w:t xml:space="preserve"> </w:t>
                        </w:r>
                        <w:r>
                          <w:rPr>
                            <w:rFonts w:hint="eastAsia" w:ascii="宋体" w:hAnsi="宋体"/>
                            <w:kern w:val="0"/>
                            <w:sz w:val="18"/>
                            <w:szCs w:val="18"/>
                            <w:lang w:eastAsia="zh-CN"/>
                          </w:rPr>
                          <w:t>,另外,在看下器件上是否有胶,如果有胶,器件工作也会异常,需要除胶.</w:t>
                        </w:r>
                      </w:p>
                    </w:txbxContent>
                  </v:textbox>
                </v:shape>
                <v:shape id="自选图形 9495" o:spid="_x0000_s1026" o:spt="32" type="#_x0000_t32" style="position:absolute;left:1164097;top:1302038;height:197529;width:635;" filled="f" stroked="t" coordsize="21600,21600" o:gfxdata="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YpKh3WAAAABQEAAA8AAAAAAAAAAQAg&#10;AAAAIgAAAGRycy9kb3ducmV2LnhtbFBLAQIUABQAAAAIAIdO4kDrEPeNEAIAAPcDAAAOAAAAAAAA&#10;AAEAIAAAACUBAABkcnMvZTJvRG9jLnhtbFBLBQYAAAAABgAGAFkBAACnBQAAAAA=&#10;">
                  <v:fill on="f" focussize="0,0"/>
                  <v:stroke color="#000000" joinstyle="round" startarrowwidth="narrow" startarrowlength="short" endarrow="block"/>
                  <v:imagedata o:title=""/>
                  <o:lock v:ext="edit" aspectratio="f"/>
                </v:shape>
                <v:shape id="文本框 9496" o:spid="_x0000_s1026" o:spt="202" type="#_x0000_t202" style="position:absolute;left:911336;top:1241064;height:360125;width:257841;" fillcolor="#FFFFFF" filled="t" stroked="f" coordsize="21600,21600" o:gfxdata="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PLpwXNUAAAAFAQAADwAAAAAA&#10;AAABACAAAAAiAAAAZHJzL2Rvd25yZXYueG1sUEsBAhQAFAAAAAgAh07iQEPTsyfdAQAAowMAAA4A&#10;AAAAAAAAAQAgAAAAJAEAAGRycy9lMm9Eb2MueG1sUEsFBgAAAAAGAAYAWQEAAHM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497" o:spid="_x0000_s1026" o:spt="4" type="#_x0000_t4" style="position:absolute;left:154959;top:1499567;height:705006;width:2018910;" fillcolor="#FFFFFF" filled="t" stroked="t" coordsize="21600,21600" o:gfxdata="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Rnv6X1QAAAAUBAAAP&#10;AAAAAAAAAAEAIAAAACIAAABkcnMvZG93bnJldi54bWxQSwECFAAUAAAACACHTuJAtiaofhsCAAA1&#10;BAAADgAAAAAAAAABACAAAAAkAQAAZHJzL2Uyb0RvYy54bWxQSwUGAAAAAAYABgBZAQAAsQUAAAAA&#10;">
                  <v:fill on="t" focussize="0,0"/>
                  <v:stroke color="#000000" joinstyle="miter" startarrowwidth="narrow" startarrowlength="short"/>
                  <v:imagedata o:title=""/>
                  <o:lock v:ext="edit" aspectratio="f"/>
                </v:shape>
                <v:shape id="文本框 9498" o:spid="_x0000_s1026" o:spt="202" type="#_x0000_t202" style="position:absolute;left:391208;top:1695190;height:408395;width:1549588;" fillcolor="#FFFFFF" filled="t" stroked="f" coordsize="21600,21600" o:gfxdata="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PLpwXNUAAAAFAQAADwAAAAAAAAAB&#10;ACAAAAAiAAAAZHJzL2Rvd25yZXYueG1sUEsBAhQAFAAAAAgAh07iQDJijlLaAQAApAMAAA4AAAAA&#10;AAAAAQAgAAAAJAEAAGRycy9lMm9Eb2MueG1sUEsFBgAAAAAGAAYAWQEAAHAFAAAAAA==&#10;">
                  <v:fill on="t" opacity="0f" focussize="0,0"/>
                  <v:stroke on="f"/>
                  <v:imagedata o:title=""/>
                  <o:lock v:ext="edit" aspectratio="f"/>
                  <v:textbox>
                    <w:txbxContent>
                      <w:p>
                        <w:pPr>
                          <w:jc w:val="center"/>
                          <w:rPr>
                            <w:sz w:val="18"/>
                            <w:szCs w:val="18"/>
                          </w:rPr>
                        </w:pPr>
                        <w:r>
                          <w:rPr>
                            <w:rFonts w:hint="eastAsia"/>
                            <w:sz w:val="18"/>
                            <w:szCs w:val="18"/>
                            <w:lang w:eastAsia="zh-CN"/>
                          </w:rPr>
                          <w:t>检查指南针</w:t>
                        </w:r>
                        <w:r>
                          <w:rPr>
                            <w:rFonts w:hint="eastAsia"/>
                            <w:sz w:val="18"/>
                            <w:szCs w:val="18"/>
                          </w:rPr>
                          <w:t>传感器芯是否正常</w:t>
                        </w:r>
                      </w:p>
                      <w:p>
                        <w:pPr>
                          <w:jc w:val="center"/>
                          <w:rPr>
                            <w:sz w:val="18"/>
                            <w:szCs w:val="18"/>
                            <w:lang w:eastAsia="zh-CN"/>
                          </w:rPr>
                        </w:pPr>
                      </w:p>
                    </w:txbxContent>
                  </v:textbox>
                </v:shape>
                <v:shape id="自选图形 9499" o:spid="_x0000_s1026" o:spt="32" type="#_x0000_t32" style="position:absolute;left:2173869;top:1852070;height:635;width:698585;" filled="f" stroked="t" coordsize="21600,21600" o:gfxdata="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YpKh3WAAAABQEAAA8AAAAAAAAAAQAg&#10;AAAAIgAAAGRycy9kb3ducmV2LnhtbFBLAQIUABQAAAAIAIdO4kAcBp84EAIAAPcDAAAOAAAAAAAA&#10;AAEAIAAAACUBAABkcnMvZTJvRG9jLnhtbFBLBQYAAAAABgAGAFkBAACnBQAAAAA=&#10;">
                  <v:fill on="f" focussize="0,0"/>
                  <v:stroke color="#000000" joinstyle="round" startarrowwidth="narrow" startarrowlength="short" endarrow="block"/>
                  <v:imagedata o:title=""/>
                  <o:lock v:ext="edit" aspectratio="f"/>
                </v:shape>
                <v:shape id="文本框 9500" o:spid="_x0000_s1026" o:spt="202" type="#_x0000_t202" style="position:absolute;left:2872454;top:1713609;height:278192;width:1684225;" fillcolor="#FFFFFF" filled="t" stroked="t" coordsize="21600,21600" o:gfxdata="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SJgBC1QAAAAUB&#10;AAAPAAAAAAAAAAEAIAAAACIAAABkcnMvZG93bnJldi54bWxQSwECFAAUAAAACACHTuJAHnrqZR4C&#10;AABFBAAADgAAAAAAAAABACAAAAAkAQAAZHJzL2Uyb0RvYy54bWxQSwUGAAAAAAYABgBZAQAAtAUA&#10;AAAA&#10;">
                  <v:fill on="t" focussize="0,0"/>
                  <v:stroke color="#000000" joinstyle="miter" startarrowwidth="narrow" startarrowlength="short"/>
                  <v:imagedata o:title=""/>
                  <o:lock v:ext="edit" aspectratio="f"/>
                  <v:textbox>
                    <w:txbxContent>
                      <w:p>
                        <w:pPr>
                          <w:rPr>
                            <w:rFonts w:hint="default" w:ascii="宋体" w:hAnsi="宋体"/>
                            <w:kern w:val="0"/>
                            <w:sz w:val="18"/>
                            <w:szCs w:val="18"/>
                            <w:lang w:val="en-US" w:eastAsia="zh-CN"/>
                          </w:rPr>
                        </w:pPr>
                        <w:r>
                          <w:rPr>
                            <w:rFonts w:hint="eastAsia" w:ascii="宋体" w:hAnsi="宋体"/>
                            <w:kern w:val="0"/>
                            <w:sz w:val="18"/>
                            <w:szCs w:val="18"/>
                            <w:lang w:eastAsia="zh-CN"/>
                          </w:rPr>
                          <w:t>加焊或更换</w:t>
                        </w:r>
                        <w:r>
                          <w:rPr>
                            <w:rFonts w:hint="eastAsia" w:ascii="宋体" w:hAnsi="宋体"/>
                            <w:kern w:val="0"/>
                            <w:sz w:val="18"/>
                            <w:szCs w:val="18"/>
                            <w:lang w:val="en-US" w:eastAsia="zh-CN"/>
                          </w:rPr>
                          <w:t>M-sensor</w:t>
                        </w:r>
                      </w:p>
                    </w:txbxContent>
                  </v:textbox>
                </v:shape>
                <v:shape id="自选图形 9501" o:spid="_x0000_s1026" o:spt="32" type="#_x0000_t32" style="position:absolute;left:1164732;top:2204573;height:304232;width:4446;" filled="f" stroked="t" coordsize="21600,21600" o:gfxdata="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YpKh3WAAAABQEAAA8AAAAAAAAA&#10;AQAgAAAAIgAAAGRycy9kb3ducmV2LnhtbFBLAQIUABQAAAAIAIdO4kC4Jrl9EwIAAPgDAAAOAAAA&#10;AAAAAAEAIAAAACUBAABkcnMvZTJvRG9jLnhtbFBLBQYAAAAABgAGAFkBAACqBQAAAAA=&#10;">
                  <v:fill on="f" focussize="0,0"/>
                  <v:stroke color="#000000" joinstyle="round" startarrowwidth="narrow" startarrowlength="short" endarrow="block"/>
                  <v:imagedata o:title=""/>
                  <o:lock v:ext="edit" aspectratio="f"/>
                </v:shape>
                <v:shape id="文本框 9502" o:spid="_x0000_s1026" o:spt="202" type="#_x0000_t202" style="position:absolute;left:911336;top:2148045;height:360760;width:257841;" fillcolor="#FFFFFF" filled="t" stroked="f" coordsize="21600,21600" o:gfxdata="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PLpwXNUAAAAFAQAADwAAAAAA&#10;AAABACAAAAAiAAAAZHJzL2Rvd25yZXYueG1sUEsBAhQAFAAAAAgAh07iQAweLWPdAQAAowMAAA4A&#10;AAAAAAAAAQAgAAAAJAEAAGRycy9lMm9Eb2MueG1sUEsFBgAAAAAGAAYAWQEAAHM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503" o:spid="_x0000_s1026" o:spt="176" type="#_x0000_t176" style="position:absolute;left:459796;top:2508805;height:323922;width:1418763;" fillcolor="#FFFFFF" filled="t" stroked="t" coordsize="21600,21600" o:gfxdata="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YfRJNUAAAAFAQAADwAAAAAAAAABACAAAAAiAAAAZHJzL2Rvd25yZXYueG1sUEsBAhQAFAAAAAgA&#10;h07iQONjef0oAgAASQQAAA4AAAAAAAAAAQAgAAAAJAEAAGRycy9lMm9Eb2MueG1sUEsFBgAAAAAG&#10;AAYAWQEAAL4FAAAAAA==&#10;">
                  <v:fill on="t" focussize="0,0"/>
                  <v:stroke color="#000000" joinstyle="miter"/>
                  <v:imagedata o:title=""/>
                  <o:lock v:ext="edit" aspectratio="f"/>
                </v:shape>
                <v:shape id="文本框 9504" o:spid="_x0000_s1026" o:spt="202" type="#_x0000_t202" style="position:absolute;left:2177045;top:678965;height:241353;width:597608;" fillcolor="#FFFFFF" filled="t" stroked="f" coordsize="21600,21600" o:gfxdata="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PLpwXNUAAAAFAQAADwAAAAAA&#10;AAABACAAAAAiAAAAZHJzL2Rvd25yZXYueG1sUEsBAhQAFAAAAAgAh07iQK2cx4jdAQAAowMAAA4A&#10;AAAAAAAAAQAgAAAAJAEAAGRycy9lMm9Eb2MueG1sUEsFBgAAAAAGAAYAWQEAAHMFAAAAAA==&#10;">
                  <v:fill on="t" opacity="0f" focussize="0,0"/>
                  <v:stroke on="f"/>
                  <v:imagedata o:title=""/>
                  <o:lock v:ext="edit" aspectratio="f"/>
                  <v:textbox>
                    <w:txbxContent>
                      <w:p>
                        <w:pPr>
                          <w:rPr>
                            <w:rFonts w:hint="eastAsia" w:ascii="宋体" w:hAnsi="宋体"/>
                            <w:sz w:val="18"/>
                            <w:szCs w:val="18"/>
                            <w:lang w:eastAsia="zh-CN"/>
                          </w:rPr>
                        </w:pPr>
                        <w:r>
                          <w:rPr>
                            <w:rFonts w:hint="eastAsia" w:ascii="宋体" w:hAnsi="宋体"/>
                            <w:sz w:val="18"/>
                            <w:szCs w:val="18"/>
                            <w:lang w:eastAsia="zh-CN"/>
                          </w:rPr>
                          <w:t>NO</w:t>
                        </w:r>
                      </w:p>
                    </w:txbxContent>
                  </v:textbox>
                </v:shape>
                <v:shape id="文本框 9505" o:spid="_x0000_s1026" o:spt="202" type="#_x0000_t202" style="position:absolute;left:2172599;top:1601189;height:241353;width:599513;" fillcolor="#FFFFFF" filled="t" stroked="f" coordsize="21600,21600" o:gfxdata="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8unBc1QAAAAUBAAAPAAAAAAAA&#10;AAEAIAAAACIAAABkcnMvZG93bnJldi54bWxQSwECFAAUAAAACACHTuJA0gNDPdwBAACkAwAADgAA&#10;AAAAAAABACAAAAAkAQAAZHJzL2Uyb0RvYy54bWxQSwUGAAAAAAYABgBZAQAAcgUAAAAA&#10;">
                  <v:fill on="t" opacity="0f" focussize="0,0"/>
                  <v:stroke on="f"/>
                  <v:imagedata o:title=""/>
                  <o:lock v:ext="edit" aspectratio="f"/>
                  <v:textbox>
                    <w:txbxContent>
                      <w:p>
                        <w:pPr>
                          <w:rPr>
                            <w:rFonts w:hint="eastAsia" w:ascii="宋体" w:hAnsi="宋体"/>
                            <w:sz w:val="18"/>
                            <w:szCs w:val="18"/>
                            <w:lang w:eastAsia="zh-CN"/>
                          </w:rPr>
                        </w:pPr>
                        <w:r>
                          <w:rPr>
                            <w:rFonts w:hint="eastAsia" w:ascii="宋体" w:hAnsi="宋体"/>
                            <w:sz w:val="18"/>
                            <w:szCs w:val="18"/>
                            <w:lang w:eastAsia="zh-CN"/>
                          </w:rPr>
                          <w:t>NO</w:t>
                        </w:r>
                      </w:p>
                    </w:txbxContent>
                  </v:textbox>
                </v:shape>
                <v:shape id="文本框 9506" o:spid="_x0000_s1026" o:spt="202" type="#_x0000_t202" style="position:absolute;left:544896;top:2557711;height:224840;width:1234590;" fillcolor="#FFFFFF" filled="t" stroked="f" coordsize="21600,21600" o:gfxdata="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PLpwXNUAAAAFAQAADwAAAAAA&#10;AAABACAAAAAiAAAAZHJzL2Rvd25yZXYueG1sUEsBAhQAFAAAAAgAh07iQEExXR7dAQAApAMAAA4A&#10;AAAAAAAAAQAgAAAAJA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加焊或更换CPU</w:t>
                        </w:r>
                      </w:p>
                    </w:txbxContent>
                  </v:textbox>
                </v:shape>
                <w10:wrap type="none"/>
                <w10:anchorlock/>
              </v:group>
            </w:pict>
          </mc:Fallback>
        </mc:AlternateContent>
      </w:r>
    </w:p>
    <w:p>
      <w:pPr>
        <w:widowControl/>
        <w:numPr>
          <w:ilvl w:val="0"/>
          <w:numId w:val="18"/>
        </w:numPr>
        <w:tabs>
          <w:tab w:val="left" w:pos="780"/>
        </w:tabs>
        <w:suppressAutoHyphens w:val="0"/>
        <w:snapToGrid w:val="0"/>
        <w:spacing w:line="360" w:lineRule="auto"/>
        <w:ind w:left="630" w:firstLine="0"/>
        <w:rPr>
          <w:rFonts w:ascii="宋体" w:hAnsi="宋体"/>
          <w:sz w:val="28"/>
          <w:szCs w:val="28"/>
        </w:rPr>
      </w:pPr>
      <w:r>
        <w:rPr>
          <w:rFonts w:hint="eastAsia" w:ascii="宋体" w:hAnsi="宋体"/>
          <w:sz w:val="24"/>
        </w:rPr>
        <w:t>本节电路图信号汇总：</w:t>
      </w:r>
    </w:p>
    <w:tbl>
      <w:tblPr>
        <w:tblStyle w:val="33"/>
        <w:tblW w:w="85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2601"/>
        <w:gridCol w:w="39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blHeader/>
          <w:jc w:val="center"/>
        </w:trPr>
        <w:tc>
          <w:tcPr>
            <w:tcW w:w="1980" w:type="dxa"/>
            <w:shd w:val="clear" w:color="auto" w:fill="C0C0C0"/>
          </w:tcPr>
          <w:p>
            <w:pPr>
              <w:snapToGrid w:val="0"/>
              <w:spacing w:before="100" w:after="100" w:line="240" w:lineRule="atLeast"/>
              <w:rPr>
                <w:rFonts w:ascii="宋体" w:hAnsi="宋体" w:cs="宋体"/>
                <w:b/>
                <w:spacing w:val="-4"/>
                <w:szCs w:val="21"/>
              </w:rPr>
            </w:pPr>
            <w:r>
              <w:rPr>
                <w:rFonts w:hint="eastAsia" w:ascii="宋体" w:hAnsi="宋体" w:cs="宋体"/>
                <w:b/>
                <w:spacing w:val="-4"/>
                <w:szCs w:val="21"/>
              </w:rPr>
              <w:br w:type="textWrapping"/>
            </w:r>
            <w:r>
              <w:rPr>
                <w:rFonts w:hint="eastAsia" w:ascii="宋体" w:hAnsi="宋体" w:cs="宋体"/>
                <w:b/>
                <w:spacing w:val="-4"/>
                <w:szCs w:val="21"/>
              </w:rPr>
              <w:t>信号名称</w:t>
            </w:r>
          </w:p>
        </w:tc>
        <w:tc>
          <w:tcPr>
            <w:tcW w:w="2601" w:type="dxa"/>
            <w:shd w:val="clear" w:color="auto" w:fill="C0C0C0"/>
          </w:tcPr>
          <w:p>
            <w:pPr>
              <w:snapToGrid w:val="0"/>
              <w:spacing w:before="100" w:after="100" w:line="240" w:lineRule="atLeast"/>
              <w:rPr>
                <w:rFonts w:ascii="宋体" w:hAnsi="宋体" w:cs="宋体"/>
                <w:b/>
                <w:spacing w:val="-4"/>
                <w:szCs w:val="21"/>
              </w:rPr>
            </w:pPr>
            <w:r>
              <w:rPr>
                <w:rFonts w:hint="eastAsia" w:ascii="宋体" w:hAnsi="宋体" w:cs="宋体"/>
                <w:b/>
                <w:spacing w:val="-4"/>
                <w:szCs w:val="21"/>
              </w:rPr>
              <w:t>功能详细说明</w:t>
            </w:r>
          </w:p>
        </w:tc>
        <w:tc>
          <w:tcPr>
            <w:tcW w:w="3999" w:type="dxa"/>
            <w:shd w:val="clear" w:color="auto" w:fill="C0C0C0"/>
          </w:tcPr>
          <w:p>
            <w:pPr>
              <w:snapToGrid w:val="0"/>
              <w:spacing w:before="100" w:after="100" w:line="240" w:lineRule="atLeast"/>
              <w:rPr>
                <w:rFonts w:ascii="宋体" w:hAnsi="宋体" w:cs="宋体"/>
                <w:b/>
                <w:spacing w:val="-4"/>
                <w:szCs w:val="21"/>
              </w:rPr>
            </w:pPr>
            <w:r>
              <w:rPr>
                <w:rFonts w:hint="eastAsia" w:ascii="宋体" w:hAnsi="宋体" w:cs="宋体"/>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980" w:type="dxa"/>
          </w:tcPr>
          <w:p>
            <w:pPr>
              <w:snapToGrid w:val="0"/>
              <w:spacing w:before="100" w:after="100" w:line="240" w:lineRule="atLeast"/>
              <w:rPr>
                <w:rFonts w:ascii="宋体" w:hAnsi="宋体" w:cs="宋体"/>
                <w:spacing w:val="-4"/>
                <w:szCs w:val="21"/>
              </w:rPr>
            </w:pPr>
            <w:r>
              <w:rPr>
                <w:rFonts w:hint="eastAsia" w:ascii="宋体" w:hAnsi="宋体" w:cs="宋体"/>
                <w:lang w:eastAsia="zh-CN"/>
              </w:rPr>
              <w:t>VIO18_PMU</w:t>
            </w:r>
          </w:p>
        </w:tc>
        <w:tc>
          <w:tcPr>
            <w:tcW w:w="2601" w:type="dxa"/>
          </w:tcPr>
          <w:p>
            <w:pPr>
              <w:snapToGrid w:val="0"/>
              <w:spacing w:before="100" w:after="100" w:line="240" w:lineRule="atLeast"/>
              <w:rPr>
                <w:rFonts w:ascii="宋体" w:hAnsi="宋体" w:cs="宋体"/>
                <w:spacing w:val="-4"/>
                <w:szCs w:val="21"/>
                <w:lang w:eastAsia="zh-CN"/>
              </w:rPr>
            </w:pPr>
            <w:r>
              <w:rPr>
                <w:rFonts w:hint="eastAsia" w:ascii="宋体" w:hAnsi="宋体" w:cs="宋体"/>
                <w:spacing w:val="-4"/>
                <w:szCs w:val="21"/>
                <w:lang w:eastAsia="zh-CN"/>
              </w:rPr>
              <w:t>传感器电源</w:t>
            </w:r>
          </w:p>
        </w:tc>
        <w:tc>
          <w:tcPr>
            <w:tcW w:w="3999" w:type="dxa"/>
          </w:tcPr>
          <w:p>
            <w:pPr>
              <w:snapToGrid w:val="0"/>
              <w:spacing w:before="100" w:after="100" w:line="240" w:lineRule="atLeast"/>
              <w:rPr>
                <w:rFonts w:ascii="宋体" w:hAnsi="宋体" w:cs="宋体"/>
                <w:spacing w:val="-4"/>
                <w:szCs w:val="21"/>
                <w:lang w:eastAsia="zh-CN"/>
              </w:rPr>
            </w:pPr>
            <w:r>
              <w:rPr>
                <w:rFonts w:hint="eastAsia" w:ascii="宋体" w:hAnsi="宋体" w:cs="宋体"/>
                <w:spacing w:val="-4"/>
                <w:szCs w:val="21"/>
                <w:lang w:eastAsia="zh-CN"/>
              </w:rPr>
              <w:t>1.8V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1980" w:type="dxa"/>
          </w:tcPr>
          <w:p>
            <w:pPr>
              <w:snapToGrid w:val="0"/>
              <w:spacing w:before="100" w:after="100" w:line="240" w:lineRule="atLeast"/>
              <w:rPr>
                <w:rFonts w:ascii="宋体" w:hAnsi="宋体" w:cs="Arial"/>
                <w:spacing w:val="-4"/>
                <w:szCs w:val="21"/>
              </w:rPr>
            </w:pPr>
            <w:r>
              <w:rPr>
                <w:rFonts w:hint="eastAsia" w:ascii="宋体" w:hAnsi="宋体" w:cs="宋体"/>
                <w:lang w:eastAsia="zh-CN"/>
              </w:rPr>
              <w:t>SCP_SDA0</w:t>
            </w:r>
          </w:p>
        </w:tc>
        <w:tc>
          <w:tcPr>
            <w:tcW w:w="2601"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I2C数据信号，用于读取加速度信息</w:t>
            </w:r>
          </w:p>
        </w:tc>
        <w:tc>
          <w:tcPr>
            <w:tcW w:w="3999"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980" w:type="dxa"/>
          </w:tcPr>
          <w:p>
            <w:pPr>
              <w:snapToGrid w:val="0"/>
              <w:spacing w:before="100" w:after="100" w:line="240" w:lineRule="atLeast"/>
              <w:rPr>
                <w:rFonts w:ascii="Arial" w:hAnsi="宋体" w:cs="Arial"/>
                <w:lang w:eastAsia="zh-CN"/>
              </w:rPr>
            </w:pPr>
            <w:r>
              <w:rPr>
                <w:rFonts w:hint="eastAsia" w:ascii="宋体" w:hAnsi="宋体" w:cs="宋体"/>
                <w:lang w:eastAsia="zh-CN"/>
              </w:rPr>
              <w:t>SCP_SCL0</w:t>
            </w:r>
          </w:p>
        </w:tc>
        <w:tc>
          <w:tcPr>
            <w:tcW w:w="260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I2C时钟信号，用于读取加速度信息</w:t>
            </w:r>
          </w:p>
        </w:tc>
        <w:tc>
          <w:tcPr>
            <w:tcW w:w="3999"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高低脉冲</w:t>
            </w:r>
          </w:p>
        </w:tc>
      </w:tr>
    </w:tbl>
    <w:p>
      <w:pPr>
        <w:pStyle w:val="4"/>
        <w:numPr>
          <w:ilvl w:val="2"/>
          <w:numId w:val="0"/>
        </w:numPr>
        <w:tabs>
          <w:tab w:val="left" w:pos="0"/>
        </w:tabs>
        <w:spacing w:before="0" w:after="0" w:line="360" w:lineRule="auto"/>
        <w:ind w:left="1182" w:leftChars="104" w:hanging="964" w:hangingChars="300"/>
        <w:rPr>
          <w:rFonts w:ascii="宋体" w:hAnsi="宋体" w:eastAsia="宋体"/>
        </w:rPr>
      </w:pPr>
      <w:r>
        <w:rPr>
          <w:rFonts w:hint="eastAsia" w:ascii="宋体" w:hAnsi="宋体" w:eastAsia="宋体"/>
          <w:lang w:eastAsia="zh-CN"/>
        </w:rPr>
        <w:t xml:space="preserve">3.4.7 </w:t>
      </w:r>
      <w:bookmarkEnd w:id="40"/>
      <w:r>
        <w:rPr>
          <w:rFonts w:hint="eastAsia" w:ascii="宋体" w:hAnsi="宋体" w:eastAsia="宋体"/>
          <w:lang w:eastAsia="zh-CN"/>
        </w:rPr>
        <w:t>光距感传感器</w:t>
      </w:r>
    </w:p>
    <w:p>
      <w:pPr>
        <w:widowControl/>
        <w:numPr>
          <w:ilvl w:val="0"/>
          <w:numId w:val="16"/>
        </w:numPr>
        <w:tabs>
          <w:tab w:val="left" w:pos="780"/>
        </w:tabs>
        <w:suppressAutoHyphens w:val="0"/>
        <w:snapToGrid w:val="0"/>
        <w:spacing w:line="360" w:lineRule="auto"/>
        <w:rPr>
          <w:rFonts w:ascii="宋体" w:hAnsi="宋体"/>
          <w:sz w:val="24"/>
        </w:rPr>
      </w:pPr>
      <w:r>
        <w:rPr>
          <w:rFonts w:hint="eastAsia" w:ascii="宋体" w:hAnsi="宋体"/>
          <w:sz w:val="24"/>
        </w:rPr>
        <w:t>电路原理图：</w:t>
      </w:r>
    </w:p>
    <w:p>
      <w:pPr>
        <w:widowControl/>
        <w:tabs>
          <w:tab w:val="left" w:pos="780"/>
        </w:tabs>
        <w:suppressAutoHyphens w:val="0"/>
        <w:snapToGrid w:val="0"/>
        <w:spacing w:line="360" w:lineRule="auto"/>
        <w:ind w:left="200"/>
        <w:rPr>
          <w:rFonts w:hint="eastAsia" w:ascii="宋体" w:hAnsi="宋体"/>
          <w:lang w:eastAsia="zh-CN"/>
        </w:rPr>
      </w:pPr>
      <w:r>
        <w:drawing>
          <wp:inline distT="0" distB="0" distL="114300" distR="114300">
            <wp:extent cx="4648200" cy="4089400"/>
            <wp:effectExtent l="0" t="0" r="0" b="0"/>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41"/>
                    <a:stretch>
                      <a:fillRect/>
                    </a:stretch>
                  </pic:blipFill>
                  <pic:spPr>
                    <a:xfrm>
                      <a:off x="0" y="0"/>
                      <a:ext cx="4648200" cy="4089400"/>
                    </a:xfrm>
                    <a:prstGeom prst="rect">
                      <a:avLst/>
                    </a:prstGeom>
                    <a:noFill/>
                    <a:ln>
                      <a:noFill/>
                    </a:ln>
                  </pic:spPr>
                </pic:pic>
              </a:graphicData>
            </a:graphic>
          </wp:inline>
        </w:drawing>
      </w:r>
    </w:p>
    <w:p>
      <w:pPr>
        <w:widowControl/>
        <w:numPr>
          <w:ilvl w:val="0"/>
          <w:numId w:val="16"/>
        </w:numPr>
        <w:tabs>
          <w:tab w:val="left" w:pos="780"/>
        </w:tabs>
        <w:suppressAutoHyphens w:val="0"/>
        <w:snapToGrid w:val="0"/>
        <w:spacing w:line="360" w:lineRule="auto"/>
        <w:rPr>
          <w:rFonts w:ascii="宋体" w:hAnsi="宋体"/>
          <w:sz w:val="20"/>
          <w:szCs w:val="22"/>
        </w:rPr>
      </w:pPr>
      <w:r>
        <w:rPr>
          <w:rFonts w:hint="eastAsia" w:ascii="宋体" w:hAnsi="宋体"/>
          <w:sz w:val="24"/>
        </w:rPr>
        <w:t>电路原理分析：</w:t>
      </w:r>
    </w:p>
    <w:p>
      <w:pPr>
        <w:spacing w:line="360" w:lineRule="auto"/>
        <w:ind w:firstLine="440" w:firstLineChars="200"/>
        <w:rPr>
          <w:rFonts w:ascii="宋体" w:hAnsi="宋体" w:cs="宋体"/>
          <w:sz w:val="22"/>
          <w:szCs w:val="22"/>
          <w:lang w:eastAsia="zh-CN"/>
        </w:rPr>
      </w:pPr>
      <w:r>
        <w:rPr>
          <w:rFonts w:hint="eastAsia" w:ascii="宋体" w:hAnsi="宋体" w:cs="宋体"/>
          <w:sz w:val="22"/>
          <w:szCs w:val="22"/>
          <w:lang w:eastAsia="zh-CN"/>
        </w:rPr>
        <w:t>ALS光照传感器贴在垫高板上，垫高板贴在主板上，通过I2C总线与CPU进行通信，实时传输目前的光感信息。EINT5_ALPS为中断请求信号。</w:t>
      </w:r>
    </w:p>
    <w:p>
      <w:pPr>
        <w:spacing w:line="360" w:lineRule="auto"/>
        <w:ind w:firstLine="440" w:firstLineChars="200"/>
        <w:rPr>
          <w:rFonts w:ascii="宋体" w:hAnsi="宋体" w:cs="宋体"/>
          <w:sz w:val="22"/>
          <w:szCs w:val="22"/>
          <w:lang w:eastAsia="zh-CN"/>
        </w:rPr>
      </w:pPr>
      <w:r>
        <w:rPr>
          <w:rFonts w:hint="eastAsia" w:ascii="宋体" w:hAnsi="宋体" w:cs="宋体"/>
          <w:sz w:val="22"/>
          <w:szCs w:val="22"/>
          <w:lang w:eastAsia="zh-CN"/>
        </w:rPr>
        <w:t xml:space="preserve"> PS距离传感器，采用听筒超声传感器配合抬手动作做距离传感，当拿起手机放到耳边听筒发出超声波，副麦用于接收反射回来的超声。音频工位测试OK，陀螺仪功能OK，则重新升级排查软件问题。</w:t>
      </w:r>
    </w:p>
    <w:p>
      <w:pPr>
        <w:widowControl/>
        <w:numPr>
          <w:ilvl w:val="0"/>
          <w:numId w:val="16"/>
        </w:numPr>
        <w:tabs>
          <w:tab w:val="left" w:pos="780"/>
        </w:tabs>
        <w:suppressAutoHyphens w:val="0"/>
        <w:snapToGrid w:val="0"/>
        <w:spacing w:line="360" w:lineRule="auto"/>
        <w:rPr>
          <w:rFonts w:ascii="宋体" w:hAnsi="宋体"/>
          <w:sz w:val="28"/>
          <w:szCs w:val="28"/>
        </w:rPr>
      </w:pPr>
      <w:r>
        <w:rPr>
          <w:rFonts w:hint="eastAsia" w:ascii="宋体" w:hAnsi="宋体"/>
          <w:sz w:val="24"/>
        </w:rPr>
        <w:t>故障分析处理流程：</w:t>
      </w:r>
    </w:p>
    <w:p>
      <w:pPr>
        <w:spacing w:line="360" w:lineRule="auto"/>
        <w:ind w:firstLine="440" w:firstLineChars="200"/>
        <w:rPr>
          <w:rFonts w:hint="eastAsia" w:ascii="Arial" w:hAnsi="Arial" w:cs="Arial"/>
          <w:sz w:val="22"/>
          <w:szCs w:val="22"/>
          <w:lang w:eastAsia="zh-CN"/>
        </w:rPr>
      </w:pPr>
      <w:r>
        <w:rPr>
          <w:rFonts w:ascii="Arial" w:hAnsi="Arial" w:cs="Arial"/>
          <w:sz w:val="22"/>
          <w:szCs w:val="22"/>
        </w:rPr>
        <mc:AlternateContent>
          <mc:Choice Requires="wpc">
            <w:drawing>
              <wp:inline distT="0" distB="0" distL="114300" distR="114300">
                <wp:extent cx="5129530" cy="3289935"/>
                <wp:effectExtent l="0" t="0" r="0" b="0"/>
                <wp:docPr id="377" name="画布 950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59" name="文本框 9508"/>
                        <wps:cNvSpPr txBox="1"/>
                        <wps:spPr>
                          <a:xfrm>
                            <a:off x="421640" y="43188"/>
                            <a:ext cx="1492250" cy="354398"/>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主板故障影响光感失败</w:t>
                              </w:r>
                            </w:p>
                          </w:txbxContent>
                        </wps:txbx>
                        <wps:bodyPr upright="1"/>
                      </wps:wsp>
                      <wps:wsp>
                        <wps:cNvPr id="360" name="自选图形 9509"/>
                        <wps:cNvCnPr/>
                        <wps:spPr>
                          <a:xfrm flipH="1">
                            <a:off x="1163955" y="397587"/>
                            <a:ext cx="3810" cy="198158"/>
                          </a:xfrm>
                          <a:prstGeom prst="straightConnector1">
                            <a:avLst/>
                          </a:prstGeom>
                          <a:ln w="9525" cap="flat" cmpd="sng">
                            <a:solidFill>
                              <a:srgbClr val="000000"/>
                            </a:solidFill>
                            <a:prstDash val="solid"/>
                            <a:headEnd type="none" w="sm" len="sm"/>
                            <a:tailEnd type="triangle" w="med" len="med"/>
                          </a:ln>
                        </wps:spPr>
                        <wps:bodyPr/>
                      </wps:wsp>
                      <wps:wsp>
                        <wps:cNvPr id="361" name="自选图形 9510"/>
                        <wps:cNvSpPr/>
                        <wps:spPr>
                          <a:xfrm>
                            <a:off x="153670" y="595745"/>
                            <a:ext cx="2019935" cy="706256"/>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62" name="文本框 9511"/>
                        <wps:cNvSpPr txBox="1"/>
                        <wps:spPr>
                          <a:xfrm>
                            <a:off x="574040" y="724675"/>
                            <a:ext cx="1283335" cy="604637"/>
                          </a:xfrm>
                          <a:prstGeom prst="rect">
                            <a:avLst/>
                          </a:prstGeom>
                          <a:solidFill>
                            <a:srgbClr val="FFFFFF">
                              <a:alpha val="0"/>
                            </a:srgbClr>
                          </a:solidFill>
                          <a:ln>
                            <a:noFill/>
                          </a:ln>
                        </wps:spPr>
                        <wps:txbx>
                          <w:txbxContent>
                            <w:p>
                              <w:pPr>
                                <w:rPr>
                                  <w:sz w:val="15"/>
                                  <w:szCs w:val="15"/>
                                  <w:lang w:eastAsia="zh-CN"/>
                                </w:rPr>
                              </w:pPr>
                              <w:r>
                                <w:rPr>
                                  <w:rFonts w:hint="eastAsia"/>
                                  <w:sz w:val="15"/>
                                  <w:szCs w:val="15"/>
                                  <w:lang w:eastAsia="zh-CN"/>
                                </w:rPr>
                                <w:t>检查U101光感未遮挡，检测各pin脚焊接正常</w:t>
                              </w:r>
                            </w:p>
                          </w:txbxContent>
                        </wps:txbx>
                        <wps:bodyPr upright="1"/>
                      </wps:wsp>
                      <wps:wsp>
                        <wps:cNvPr id="363" name="自选图形 9512"/>
                        <wps:cNvCnPr/>
                        <wps:spPr>
                          <a:xfrm>
                            <a:off x="2173605" y="948873"/>
                            <a:ext cx="698500" cy="2540"/>
                          </a:xfrm>
                          <a:prstGeom prst="straightConnector1">
                            <a:avLst/>
                          </a:prstGeom>
                          <a:ln w="9525" cap="flat" cmpd="sng">
                            <a:solidFill>
                              <a:srgbClr val="000000"/>
                            </a:solidFill>
                            <a:prstDash val="solid"/>
                            <a:headEnd type="none" w="sm" len="sm"/>
                            <a:tailEnd type="triangle" w="med" len="med"/>
                          </a:ln>
                        </wps:spPr>
                        <wps:bodyPr/>
                      </wps:wsp>
                      <wps:wsp>
                        <wps:cNvPr id="364" name="文本框 9513"/>
                        <wps:cNvSpPr txBox="1"/>
                        <wps:spPr>
                          <a:xfrm>
                            <a:off x="2872105" y="687838"/>
                            <a:ext cx="1684020" cy="729756"/>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ascii="宋体" w:hAnsi="宋体"/>
                                  <w:kern w:val="0"/>
                                  <w:sz w:val="18"/>
                                  <w:szCs w:val="18"/>
                                  <w:lang w:eastAsia="zh-CN"/>
                                </w:rPr>
                              </w:pPr>
                              <w:r>
                                <w:rPr>
                                  <w:rFonts w:hint="eastAsia" w:ascii="宋体" w:hAnsi="宋体"/>
                                  <w:kern w:val="0"/>
                                  <w:sz w:val="18"/>
                                  <w:szCs w:val="18"/>
                                  <w:lang w:eastAsia="zh-CN"/>
                                </w:rPr>
                                <w:t>测量跟外观检查相应PIN脚，或是加焊垫高板和CPU，更换垫高板和CPU验证</w:t>
                              </w:r>
                            </w:p>
                          </w:txbxContent>
                        </wps:txbx>
                        <wps:bodyPr upright="1"/>
                      </wps:wsp>
                      <wps:wsp>
                        <wps:cNvPr id="365" name="自选图形 9514"/>
                        <wps:cNvCnPr/>
                        <wps:spPr>
                          <a:xfrm>
                            <a:off x="1163955" y="1302001"/>
                            <a:ext cx="635" cy="197523"/>
                          </a:xfrm>
                          <a:prstGeom prst="straightConnector1">
                            <a:avLst/>
                          </a:prstGeom>
                          <a:ln w="9525" cap="flat" cmpd="sng">
                            <a:solidFill>
                              <a:srgbClr val="000000"/>
                            </a:solidFill>
                            <a:prstDash val="solid"/>
                            <a:headEnd type="none" w="sm" len="sm"/>
                            <a:tailEnd type="triangle" w="med" len="med"/>
                          </a:ln>
                        </wps:spPr>
                        <wps:bodyPr/>
                      </wps:wsp>
                      <wps:wsp>
                        <wps:cNvPr id="366" name="文本框 9515"/>
                        <wps:cNvSpPr txBox="1"/>
                        <wps:spPr>
                          <a:xfrm>
                            <a:off x="911225" y="1241030"/>
                            <a:ext cx="257810" cy="36011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67" name="自选图形 9516"/>
                        <wps:cNvSpPr/>
                        <wps:spPr>
                          <a:xfrm>
                            <a:off x="154940" y="1499524"/>
                            <a:ext cx="2018665" cy="704986"/>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68" name="文本框 9517"/>
                        <wps:cNvSpPr txBox="1"/>
                        <wps:spPr>
                          <a:xfrm>
                            <a:off x="391160" y="1718007"/>
                            <a:ext cx="1549400" cy="407749"/>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检查供电是否正常</w:t>
                              </w:r>
                            </w:p>
                            <w:p>
                              <w:pPr>
                                <w:rPr>
                                  <w:lang w:eastAsia="zh-CN"/>
                                </w:rPr>
                              </w:pPr>
                            </w:p>
                          </w:txbxContent>
                        </wps:txbx>
                        <wps:bodyPr upright="1"/>
                      </wps:wsp>
                      <wps:wsp>
                        <wps:cNvPr id="369" name="自选图形 9518"/>
                        <wps:cNvCnPr/>
                        <wps:spPr>
                          <a:xfrm>
                            <a:off x="2173605" y="1852017"/>
                            <a:ext cx="698500" cy="635"/>
                          </a:xfrm>
                          <a:prstGeom prst="straightConnector1">
                            <a:avLst/>
                          </a:prstGeom>
                          <a:ln w="9525" cap="flat" cmpd="sng">
                            <a:solidFill>
                              <a:srgbClr val="000000"/>
                            </a:solidFill>
                            <a:prstDash val="solid"/>
                            <a:headEnd type="none" w="sm" len="sm"/>
                            <a:tailEnd type="triangle" w="med" len="med"/>
                          </a:ln>
                        </wps:spPr>
                        <wps:bodyPr/>
                      </wps:wsp>
                      <wps:wsp>
                        <wps:cNvPr id="370" name="文本框 9519"/>
                        <wps:cNvSpPr txBox="1"/>
                        <wps:spPr>
                          <a:xfrm>
                            <a:off x="2872105" y="1713561"/>
                            <a:ext cx="1684020" cy="617339"/>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检查VIO18-PMU、VSYS电源是否正常，若不正常请检查电源模块PMU</w:t>
                              </w:r>
                            </w:p>
                            <w:p>
                              <w:pPr>
                                <w:rPr>
                                  <w:lang w:eastAsia="zh-CN"/>
                                </w:rPr>
                              </w:pPr>
                            </w:p>
                          </w:txbxContent>
                        </wps:txbx>
                        <wps:bodyPr upright="1"/>
                      </wps:wsp>
                      <wps:wsp>
                        <wps:cNvPr id="371" name="自选图形 9520"/>
                        <wps:cNvCnPr/>
                        <wps:spPr>
                          <a:xfrm>
                            <a:off x="1164590" y="2204510"/>
                            <a:ext cx="4445" cy="304224"/>
                          </a:xfrm>
                          <a:prstGeom prst="straightConnector1">
                            <a:avLst/>
                          </a:prstGeom>
                          <a:ln w="9525" cap="flat" cmpd="sng">
                            <a:solidFill>
                              <a:srgbClr val="000000"/>
                            </a:solidFill>
                            <a:prstDash val="solid"/>
                            <a:headEnd type="none" w="sm" len="sm"/>
                            <a:tailEnd type="triangle" w="med" len="med"/>
                          </a:ln>
                        </wps:spPr>
                        <wps:bodyPr/>
                      </wps:wsp>
                      <wps:wsp>
                        <wps:cNvPr id="372" name="文本框 9521"/>
                        <wps:cNvSpPr txBox="1"/>
                        <wps:spPr>
                          <a:xfrm>
                            <a:off x="911225" y="2147985"/>
                            <a:ext cx="257810" cy="36075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73" name="自选图形 9522"/>
                        <wps:cNvSpPr/>
                        <wps:spPr>
                          <a:xfrm>
                            <a:off x="459740" y="2508734"/>
                            <a:ext cx="1418590" cy="323913"/>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374" name="文本框 9523"/>
                        <wps:cNvSpPr txBox="1"/>
                        <wps:spPr>
                          <a:xfrm>
                            <a:off x="2176780" y="678946"/>
                            <a:ext cx="597535" cy="241347"/>
                          </a:xfrm>
                          <a:prstGeom prst="rect">
                            <a:avLst/>
                          </a:prstGeom>
                          <a:solidFill>
                            <a:srgbClr val="FFFFFF">
                              <a:alpha val="0"/>
                            </a:srgbClr>
                          </a:solidFill>
                          <a:ln>
                            <a:noFill/>
                          </a:ln>
                        </wps:spPr>
                        <wps:txbx>
                          <w:txbxContent>
                            <w:p>
                              <w:pPr>
                                <w:rPr>
                                  <w:rFonts w:hint="eastAsia" w:ascii="宋体" w:hAnsi="宋体"/>
                                  <w:sz w:val="18"/>
                                  <w:szCs w:val="18"/>
                                  <w:lang w:eastAsia="zh-CN"/>
                                </w:rPr>
                              </w:pPr>
                              <w:r>
                                <w:rPr>
                                  <w:rFonts w:hint="eastAsia" w:ascii="宋体" w:hAnsi="宋体"/>
                                  <w:sz w:val="18"/>
                                  <w:szCs w:val="18"/>
                                  <w:lang w:eastAsia="zh-CN"/>
                                </w:rPr>
                                <w:t>NO</w:t>
                              </w:r>
                            </w:p>
                          </w:txbxContent>
                        </wps:txbx>
                        <wps:bodyPr upright="1"/>
                      </wps:wsp>
                      <wps:wsp>
                        <wps:cNvPr id="375" name="文本框 9524"/>
                        <wps:cNvSpPr txBox="1"/>
                        <wps:spPr>
                          <a:xfrm>
                            <a:off x="2172335" y="1601144"/>
                            <a:ext cx="599440" cy="241347"/>
                          </a:xfrm>
                          <a:prstGeom prst="rect">
                            <a:avLst/>
                          </a:prstGeom>
                          <a:solidFill>
                            <a:srgbClr val="FFFFFF">
                              <a:alpha val="0"/>
                            </a:srgbClr>
                          </a:solidFill>
                          <a:ln>
                            <a:noFill/>
                          </a:ln>
                        </wps:spPr>
                        <wps:txbx>
                          <w:txbxContent>
                            <w:p>
                              <w:pPr>
                                <w:rPr>
                                  <w:rFonts w:hint="eastAsia" w:ascii="宋体" w:hAnsi="宋体"/>
                                  <w:sz w:val="18"/>
                                  <w:szCs w:val="18"/>
                                  <w:lang w:eastAsia="zh-CN"/>
                                </w:rPr>
                              </w:pPr>
                              <w:r>
                                <w:rPr>
                                  <w:rFonts w:hint="eastAsia" w:ascii="宋体" w:hAnsi="宋体"/>
                                  <w:sz w:val="18"/>
                                  <w:szCs w:val="18"/>
                                  <w:lang w:eastAsia="zh-CN"/>
                                </w:rPr>
                                <w:t>NO</w:t>
                              </w:r>
                            </w:p>
                          </w:txbxContent>
                        </wps:txbx>
                        <wps:bodyPr upright="1"/>
                      </wps:wsp>
                      <wps:wsp>
                        <wps:cNvPr id="376" name="文本框 9525"/>
                        <wps:cNvSpPr txBox="1"/>
                        <wps:spPr>
                          <a:xfrm>
                            <a:off x="544830" y="2557639"/>
                            <a:ext cx="1234440" cy="224833"/>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加焊或更换CPU</w:t>
                              </w:r>
                            </w:p>
                          </w:txbxContent>
                        </wps:txbx>
                        <wps:bodyPr upright="1"/>
                      </wps:wsp>
                    </wpc:wpc>
                  </a:graphicData>
                </a:graphic>
              </wp:inline>
            </w:drawing>
          </mc:Choice>
          <mc:Fallback>
            <w:pict>
              <v:group id="画布 9507" o:spid="_x0000_s1026" o:spt="203" style="height:259.05pt;width:403.9pt;" coordsize="5129530,3289935" editas="canvas" o:gfxdata="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">
                <o:lock v:ext="edit" aspectratio="f"/>
                <v:shape id="画布 9507" o:spid="_x0000_s1026" style="position:absolute;left:0;top:0;height:3289935;width:5129530;" filled="f" stroked="f" coordsize="21600,21600" o:gfxdata="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">
                  <v:fill on="f" focussize="0,0"/>
                  <v:stroke on="f"/>
                  <v:imagedata o:title=""/>
                  <o:lock v:ext="edit" aspectratio="t"/>
                </v:shape>
                <v:shape id="文本框 9508" o:spid="_x0000_s1026" o:spt="202" type="#_x0000_t202" style="position:absolute;left:421640;top:43188;height:354398;width:1492250;" fillcolor="#FFFFFF" filled="t" stroked="t" coordsize="21600,21600" o:gfxdata="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HAUL01QAAAAUB&#10;AAAPAAAAAAAAAAEAIAAAACIAAABkcnMvZG93bnJldi54bWxQSwECFAAUAAAACACHTuJAZr0hGB4C&#10;AABCBAAADgAAAAAAAAABACAAAAAkAQAAZHJzL2Uyb0RvYy54bWxQSwUGAAAAAAYABgBZAQAAtAUA&#10;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主板故障影响光感失败</w:t>
                        </w:r>
                      </w:p>
                    </w:txbxContent>
                  </v:textbox>
                </v:shape>
                <v:shape id="自选图形 9509" o:spid="_x0000_s1026" o:spt="32" type="#_x0000_t32" style="position:absolute;left:1163955;top:397587;flip:x;height:198158;width:3810;" filled="f" stroked="t" coordsize="21600,21600" o:gfxdata="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b+WYZ0gAAAAUBAAAPAAAAAAAA&#10;AAEAIAAAACIAAABkcnMvZG93bnJldi54bWxQSwECFAAUAAAACACHTuJAM5TqUhgCAAABBAAADgAA&#10;AAAAAAABACAAAAAhAQAAZHJzL2Uyb0RvYy54bWxQSwUGAAAAAAYABgBZAQAAqwUAAAAA&#10;">
                  <v:fill on="f" focussize="0,0"/>
                  <v:stroke color="#000000" joinstyle="round" startarrowwidth="narrow" startarrowlength="short" endarrow="block"/>
                  <v:imagedata o:title=""/>
                  <o:lock v:ext="edit" aspectratio="f"/>
                </v:shape>
                <v:shape id="自选图形 9510" o:spid="_x0000_s1026" o:spt="4" type="#_x0000_t4" style="position:absolute;left:153670;top:595745;height:706256;width:2019935;" fillcolor="#FFFFFF" filled="t" stroked="t" coordsize="21600,21600" o:gfxdata="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S5vCHVAAAABQEAAA8A&#10;AAAAAAAAAQAgAAAAIgAAAGRycy9kb3ducmV2LnhtbFBLAQIUABQAAAAIAIdO4kBc5Yo5GgIAADQE&#10;AAAOAAAAAAAAAAEAIAAAACQBAABkcnMvZTJvRG9jLnhtbFBLBQYAAAAABgAGAFkBAACwBQAAAAA=&#10;">
                  <v:fill on="t" focussize="0,0"/>
                  <v:stroke color="#000000" joinstyle="miter" startarrowwidth="narrow" startarrowlength="short"/>
                  <v:imagedata o:title=""/>
                  <o:lock v:ext="edit" aspectratio="f"/>
                </v:shape>
                <v:shape id="文本框 9511" o:spid="_x0000_s1026" o:spt="202" type="#_x0000_t202" style="position:absolute;left:574040;top:724675;height:604637;width:1283335;" fillcolor="#FFFFFF" filled="t" stroked="f" coordsize="21600,21600" o:gfxdata="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pnTLq1QAAAAUBAAAPAAAAAAAA&#10;AAEAIAAAACIAAABkcnMvZG93bnJldi54bWxQSwECFAAUAAAACACHTuJAkEg4/dwBAACjAwAADgAA&#10;AAAAAAABACAAAAAkAQAAZHJzL2Uyb0RvYy54bWxQSwUGAAAAAAYABgBZAQAAcgUAAAAA&#10;">
                  <v:fill on="t" opacity="0f" focussize="0,0"/>
                  <v:stroke on="f"/>
                  <v:imagedata o:title=""/>
                  <o:lock v:ext="edit" aspectratio="f"/>
                  <v:textbox>
                    <w:txbxContent>
                      <w:p>
                        <w:pPr>
                          <w:rPr>
                            <w:sz w:val="15"/>
                            <w:szCs w:val="15"/>
                            <w:lang w:eastAsia="zh-CN"/>
                          </w:rPr>
                        </w:pPr>
                        <w:r>
                          <w:rPr>
                            <w:rFonts w:hint="eastAsia"/>
                            <w:sz w:val="15"/>
                            <w:szCs w:val="15"/>
                            <w:lang w:eastAsia="zh-CN"/>
                          </w:rPr>
                          <w:t>检查U101光感未遮挡，检测各pin脚焊接正常</w:t>
                        </w:r>
                      </w:p>
                    </w:txbxContent>
                  </v:textbox>
                </v:shape>
                <v:shape id="自选图形 9512" o:spid="_x0000_s1026" o:spt="32" type="#_x0000_t32" style="position:absolute;left:2173605;top:948873;height:2540;width:698500;" filled="f" stroked="t" coordsize="21600,21600" o:gfxdata="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w5oq9YAAAAFAQAADwAAAAAA&#10;AAABACAAAAAiAAAAZHJzL2Rvd25yZXYueG1sUEsBAhQAFAAAAAgAh07iQK9j8RMVAgAA9wMAAA4A&#10;AAAAAAAAAQAgAAAAJQEAAGRycy9lMm9Eb2MueG1sUEsFBgAAAAAGAAYAWQEAAKwFAAAAAA==&#10;">
                  <v:fill on="f" focussize="0,0"/>
                  <v:stroke color="#000000" joinstyle="round" startarrowwidth="narrow" startarrowlength="short" endarrow="block"/>
                  <v:imagedata o:title=""/>
                  <o:lock v:ext="edit" aspectratio="f"/>
                </v:shape>
                <v:shape id="文本框 9513" o:spid="_x0000_s1026" o:spt="202" type="#_x0000_t202" style="position:absolute;left:2872105;top:687838;height:729756;width:1684020;" fillcolor="#FFFFFF" filled="t" stroked="t" coordsize="21600,21600" o:gfxdata="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wFC9NUAAAAF&#10;AQAADwAAAAAAAAABACAAAAAiAAAAZHJzL2Rvd25yZXYueG1sUEsBAhQAFAAAAAgAh07iQFxlvcEf&#10;AgAARAQAAA4AAAAAAAAAAQAgAAAAJAEAAGRycy9lMm9Eb2MueG1sUEsFBgAAAAAGAAYAWQEAALUF&#10;AAAAAA==&#10;">
                  <v:fill on="t" focussize="0,0"/>
                  <v:stroke color="#000000" joinstyle="miter" startarrowwidth="narrow" startarrowlength="short"/>
                  <v:imagedata o:title=""/>
                  <o:lock v:ext="edit" aspectratio="f"/>
                  <v:textbox>
                    <w:txbxContent>
                      <w:p>
                        <w:pPr>
                          <w:rPr>
                            <w:rFonts w:ascii="宋体" w:hAnsi="宋体"/>
                            <w:kern w:val="0"/>
                            <w:sz w:val="18"/>
                            <w:szCs w:val="18"/>
                            <w:lang w:eastAsia="zh-CN"/>
                          </w:rPr>
                        </w:pPr>
                        <w:r>
                          <w:rPr>
                            <w:rFonts w:hint="eastAsia" w:ascii="宋体" w:hAnsi="宋体"/>
                            <w:kern w:val="0"/>
                            <w:sz w:val="18"/>
                            <w:szCs w:val="18"/>
                            <w:lang w:eastAsia="zh-CN"/>
                          </w:rPr>
                          <w:t>测量跟外观检查相应PIN脚，或是加焊垫高板和CPU，更换垫高板和CPU验证</w:t>
                        </w:r>
                      </w:p>
                    </w:txbxContent>
                  </v:textbox>
                </v:shape>
                <v:shape id="自选图形 9514" o:spid="_x0000_s1026" o:spt="32" type="#_x0000_t32" style="position:absolute;left:1163955;top:1302001;height:197523;width:635;" filled="f" stroked="t" coordsize="21600,21600" o:gfxdata="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jDmir1gAAAAUBAAAPAAAAAAAAAAEAIAAA&#10;ACIAAABkcnMvZG93bnJldi54bWxQSwECFAAUAAAACACHTuJAOao4cA4CAAD3AwAADgAAAAAAAAAB&#10;ACAAAAAlAQAAZHJzL2Uyb0RvYy54bWxQSwUGAAAAAAYABgBZAQAApQUAAAAA&#10;">
                  <v:fill on="f" focussize="0,0"/>
                  <v:stroke color="#000000" joinstyle="round" startarrowwidth="narrow" startarrowlength="short" endarrow="block"/>
                  <v:imagedata o:title=""/>
                  <o:lock v:ext="edit" aspectratio="f"/>
                </v:shape>
                <v:shape id="文本框 9515" o:spid="_x0000_s1026" o:spt="202" type="#_x0000_t202" style="position:absolute;left:911225;top:1241030;height:360115;width:257810;" fillcolor="#FFFFFF" filled="t" stroked="f" coordsize="21600,21600" o:gfxdata="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mdMurVAAAABQEAAA8AAAAAAAAA&#10;AQAgAAAAIgAAAGRycy9kb3ducmV2LnhtbFBLAQIUABQAAAAIAIdO4kDAIr3D2wEAAKM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516" o:spid="_x0000_s1026" o:spt="4" type="#_x0000_t4" style="position:absolute;left:154940;top:1499524;height:704986;width:2018665;" fillcolor="#FFFFFF" filled="t" stroked="t" coordsize="21600,21600" o:gfxdata="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AS5vCHVAAAABQEA&#10;AA8AAAAAAAAAAQAgAAAAIgAAAGRycy9kb3ducmV2LnhtbFBLAQIUABQAAAAIAIdO4kB5iPtKHQIA&#10;ADUEAAAOAAAAAAAAAAEAIAAAACQBAABkcnMvZTJvRG9jLnhtbFBLBQYAAAAABgAGAFkBAACzBQAA&#10;AAA=&#10;">
                  <v:fill on="t" focussize="0,0"/>
                  <v:stroke color="#000000" joinstyle="miter" startarrowwidth="narrow" startarrowlength="short"/>
                  <v:imagedata o:title=""/>
                  <o:lock v:ext="edit" aspectratio="f"/>
                </v:shape>
                <v:shape id="文本框 9517" o:spid="_x0000_s1026" o:spt="202" type="#_x0000_t202" style="position:absolute;left:391160;top:1718007;height:407749;width:1549400;" fillcolor="#FFFFFF" filled="t" stroked="f" coordsize="21600,21600" o:gfxdata="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mdMurVAAAABQEAAA8AAAAAAAAA&#10;AQAgAAAAIgAAAGRycy9kb3ducmV2LnhtbFBLAQIUABQAAAAIAIdO4kBuNJzd2wEAAKQDAAAOAAAA&#10;AAAAAAEAIAAAACQ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检查供电是否正常</w:t>
                        </w:r>
                      </w:p>
                      <w:p>
                        <w:pPr>
                          <w:rPr>
                            <w:lang w:eastAsia="zh-CN"/>
                          </w:rPr>
                        </w:pPr>
                      </w:p>
                    </w:txbxContent>
                  </v:textbox>
                </v:shape>
                <v:shape id="自选图形 9518" o:spid="_x0000_s1026" o:spt="32" type="#_x0000_t32" style="position:absolute;left:2173605;top:1852017;height:635;width:698500;" filled="f" stroked="t" coordsize="21600,21600" o:gfxdata="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Yw5oq9YAAAAFAQAADwAAAAAAAAAB&#10;ACAAAAAiAAAAZHJzL2Rvd25yZXYueG1sUEsBAhQAFAAAAAgAh07iQAHz/4ISAgAA9wMAAA4AAAAA&#10;AAAAAQAgAAAAJQEAAGRycy9lMm9Eb2MueG1sUEsFBgAAAAAGAAYAWQEAAKkFAAAAAA==&#10;">
                  <v:fill on="f" focussize="0,0"/>
                  <v:stroke color="#000000" joinstyle="round" startarrowwidth="narrow" startarrowlength="short" endarrow="block"/>
                  <v:imagedata o:title=""/>
                  <o:lock v:ext="edit" aspectratio="f"/>
                </v:shape>
                <v:shape id="文本框 9519" o:spid="_x0000_s1026" o:spt="202" type="#_x0000_t202" style="position:absolute;left:2872105;top:1713561;height:617339;width:1684020;" fillcolor="#FFFFFF" filled="t" stroked="t" coordsize="21600,21600" o:gfxdata="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cBQvTVAAAA&#10;BQEAAA8AAAAAAAAAAQAgAAAAIgAAAGRycy9kb3ducmV2LnhtbFBLAQIUABQAAAAIAIdO4kBOXS6l&#10;IAIAAEUEAAAOAAAAAAAAAAEAIAAAACQBAABkcnMvZTJvRG9jLnhtbFBLBQYAAAAABgAGAFkBAAC2&#10;BQA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检查VIO18-PMU、VSYS电源是否正常，若不正常请检查电源模块PMU</w:t>
                        </w:r>
                      </w:p>
                      <w:p>
                        <w:pPr>
                          <w:rPr>
                            <w:lang w:eastAsia="zh-CN"/>
                          </w:rPr>
                        </w:pPr>
                      </w:p>
                    </w:txbxContent>
                  </v:textbox>
                </v:shape>
                <v:shape id="自选图形 9520" o:spid="_x0000_s1026" o:spt="32" type="#_x0000_t32" style="position:absolute;left:1164590;top:2204510;height:304224;width:4445;" filled="f" stroked="t" coordsize="21600,21600" o:gfxdata="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MOaKvWAAAABQEAAA8AAAAAAAAAAQAg&#10;AAAAIgAAAGRycy9kb3ducmV2LnhtbFBLAQIUABQAAAAIAIdO4kB5kf4GEAIAAPgDAAAOAAAAAAAA&#10;AAEAIAAAACUBAABkcnMvZTJvRG9jLnhtbFBLBQYAAAAABgAGAFkBAACnBQAAAAA=&#10;">
                  <v:fill on="f" focussize="0,0"/>
                  <v:stroke color="#000000" joinstyle="round" startarrowwidth="narrow" startarrowlength="short" endarrow="block"/>
                  <v:imagedata o:title=""/>
                  <o:lock v:ext="edit" aspectratio="f"/>
                </v:shape>
                <v:shape id="文本框 9521" o:spid="_x0000_s1026" o:spt="202" type="#_x0000_t202" style="position:absolute;left:911225;top:2147985;height:360750;width:257810;" fillcolor="#FFFFFF" filled="t" stroked="f" coordsize="21600,21600" o:gfxdata="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pnTLq1QAAAAUBAAAPAAAAAAAA&#10;AAEAIAAAACIAAABkcnMvZG93bnJldi54bWxQSwECFAAUAAAACACHTuJAtJdQdtwBAACjAwAADgAA&#10;AAAAAAABACAAAAAk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522" o:spid="_x0000_s1026" o:spt="176" type="#_x0000_t176" style="position:absolute;left:459740;top:2508734;height:323913;width:1418590;" fillcolor="#FFFFFF" filled="t" stroked="t" coordsize="21600,21600" o:gfxdata="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KCT&#10;ktQAAAAFAQAADwAAAAAAAAABACAAAAAiAAAAZHJzL2Rvd25yZXYueG1sUEsBAhQAFAAAAAgAh07i&#10;QA8fAt0mAgAASQQAAA4AAAAAAAAAAQAgAAAAIwEAAGRycy9lMm9Eb2MueG1sUEsFBgAAAAAGAAYA&#10;WQEAALsFAAAAAA==&#10;">
                  <v:fill on="t" focussize="0,0"/>
                  <v:stroke color="#000000" joinstyle="miter"/>
                  <v:imagedata o:title=""/>
                  <o:lock v:ext="edit" aspectratio="f"/>
                </v:shape>
                <v:shape id="文本框 9523" o:spid="_x0000_s1026" o:spt="202" type="#_x0000_t202" style="position:absolute;left:2176780;top:678946;height:241347;width:597535;" fillcolor="#FFFFFF" filled="t" stroked="f" coordsize="21600,21600" o:gfxdata="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pnTLq1QAAAAUBAAAPAAAAAAAA&#10;AAEAIAAAACIAAABkcnMvZG93bnJldi54bWxQSwECFAAUAAAACACHTuJADgi5F9wBAACjAwAADgAA&#10;AAAAAAABACAAAAAkAQAAZHJzL2Uyb0RvYy54bWxQSwUGAAAAAAYABgBZAQAAcgUAAAAA&#10;">
                  <v:fill on="t" opacity="0f" focussize="0,0"/>
                  <v:stroke on="f"/>
                  <v:imagedata o:title=""/>
                  <o:lock v:ext="edit" aspectratio="f"/>
                  <v:textbox>
                    <w:txbxContent>
                      <w:p>
                        <w:pPr>
                          <w:rPr>
                            <w:rFonts w:hint="eastAsia" w:ascii="宋体" w:hAnsi="宋体"/>
                            <w:sz w:val="18"/>
                            <w:szCs w:val="18"/>
                            <w:lang w:eastAsia="zh-CN"/>
                          </w:rPr>
                        </w:pPr>
                        <w:r>
                          <w:rPr>
                            <w:rFonts w:hint="eastAsia" w:ascii="宋体" w:hAnsi="宋体"/>
                            <w:sz w:val="18"/>
                            <w:szCs w:val="18"/>
                            <w:lang w:eastAsia="zh-CN"/>
                          </w:rPr>
                          <w:t>NO</w:t>
                        </w:r>
                      </w:p>
                    </w:txbxContent>
                  </v:textbox>
                </v:shape>
                <v:shape id="文本框 9524" o:spid="_x0000_s1026" o:spt="202" type="#_x0000_t202" style="position:absolute;left:2172335;top:1601144;height:241347;width:599440;" fillcolor="#FFFFFF" filled="t" stroked="f" coordsize="21600,21600" o:gfxdata="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Z0y6tUAAAAFAQAADwAAAAAA&#10;AAABACAAAAAiAAAAZHJzL2Rvd25yZXYueG1sUEsBAhQAFAAAAAgAh07iQPfrfF3dAQAApAMAAA4A&#10;AAAAAAAAAQAgAAAAJAEAAGRycy9lMm9Eb2MueG1sUEsFBgAAAAAGAAYAWQEAAHMFAAAAAA==&#10;">
                  <v:fill on="t" opacity="0f" focussize="0,0"/>
                  <v:stroke on="f"/>
                  <v:imagedata o:title=""/>
                  <o:lock v:ext="edit" aspectratio="f"/>
                  <v:textbox>
                    <w:txbxContent>
                      <w:p>
                        <w:pPr>
                          <w:rPr>
                            <w:rFonts w:hint="eastAsia" w:ascii="宋体" w:hAnsi="宋体"/>
                            <w:sz w:val="18"/>
                            <w:szCs w:val="18"/>
                            <w:lang w:eastAsia="zh-CN"/>
                          </w:rPr>
                        </w:pPr>
                        <w:r>
                          <w:rPr>
                            <w:rFonts w:hint="eastAsia" w:ascii="宋体" w:hAnsi="宋体"/>
                            <w:sz w:val="18"/>
                            <w:szCs w:val="18"/>
                            <w:lang w:eastAsia="zh-CN"/>
                          </w:rPr>
                          <w:t>NO</w:t>
                        </w:r>
                      </w:p>
                    </w:txbxContent>
                  </v:textbox>
                </v:shape>
                <v:shape id="文本框 9525" o:spid="_x0000_s1026" o:spt="202" type="#_x0000_t202" style="position:absolute;left:544830;top:2557639;height:224833;width:1234440;" fillcolor="#FFFFFF" filled="t" stroked="f" coordsize="21600,21600" o:gfxdata="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mdMurVAAAABQEAAA8AAAAAAAAA&#10;AQAgAAAAIgAAAGRycy9kb3ducmV2LnhtbFBLAQIUABQAAAAIAIdO4kCQDvIj2wEAAKQDAAAOAAAA&#10;AAAAAAEAIAAAACQ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加焊或更换CPU</w:t>
                        </w:r>
                      </w:p>
                    </w:txbxContent>
                  </v:textbox>
                </v:shape>
                <w10:wrap type="none"/>
                <w10:anchorlock/>
              </v:group>
            </w:pict>
          </mc:Fallback>
        </mc:AlternateContent>
      </w:r>
    </w:p>
    <w:p>
      <w:pPr>
        <w:widowControl/>
        <w:numPr>
          <w:ilvl w:val="0"/>
          <w:numId w:val="16"/>
        </w:numPr>
        <w:tabs>
          <w:tab w:val="left" w:pos="780"/>
        </w:tabs>
        <w:suppressAutoHyphens w:val="0"/>
        <w:snapToGrid w:val="0"/>
        <w:spacing w:line="360" w:lineRule="auto"/>
        <w:rPr>
          <w:rFonts w:ascii="宋体" w:hAnsi="宋体"/>
          <w:sz w:val="24"/>
          <w:szCs w:val="32"/>
        </w:rPr>
      </w:pPr>
      <w:r>
        <w:rPr>
          <w:rFonts w:hint="eastAsia" w:ascii="宋体" w:hAnsi="宋体"/>
          <w:sz w:val="24"/>
        </w:rPr>
        <w:t>本节电路图信号汇总</w:t>
      </w:r>
      <w:r>
        <w:rPr>
          <w:rFonts w:hint="eastAsia" w:ascii="宋体" w:hAnsi="宋体"/>
          <w:sz w:val="24"/>
          <w:szCs w:val="32"/>
        </w:rPr>
        <w:t>：</w:t>
      </w:r>
    </w:p>
    <w:tbl>
      <w:tblPr>
        <w:tblStyle w:val="33"/>
        <w:tblW w:w="90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8"/>
        <w:gridCol w:w="4321"/>
        <w:gridCol w:w="3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28"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信号名称</w:t>
            </w:r>
          </w:p>
        </w:tc>
        <w:tc>
          <w:tcPr>
            <w:tcW w:w="4321"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功能详细说明</w:t>
            </w:r>
          </w:p>
        </w:tc>
        <w:tc>
          <w:tcPr>
            <w:tcW w:w="3128"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628" w:type="dxa"/>
          </w:tcPr>
          <w:p>
            <w:pPr>
              <w:snapToGrid w:val="0"/>
              <w:spacing w:before="100" w:after="100" w:line="240" w:lineRule="atLeast"/>
              <w:rPr>
                <w:rFonts w:ascii="宋体" w:hAnsi="宋体" w:cs="Arial"/>
                <w:spacing w:val="-4"/>
                <w:szCs w:val="21"/>
              </w:rPr>
            </w:pPr>
            <w:r>
              <w:rPr>
                <w:rFonts w:hint="eastAsia" w:ascii="Arial" w:hAnsi="宋体" w:cs="Arial"/>
                <w:lang w:eastAsia="zh-CN"/>
              </w:rPr>
              <w:t>VIO18_PMU</w:t>
            </w:r>
          </w:p>
        </w:tc>
        <w:tc>
          <w:tcPr>
            <w:tcW w:w="4321"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传感器电源</w:t>
            </w:r>
          </w:p>
        </w:tc>
        <w:tc>
          <w:tcPr>
            <w:tcW w:w="3128"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1.8V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Pr>
          <w:p>
            <w:pPr>
              <w:snapToGrid w:val="0"/>
              <w:spacing w:before="100" w:after="100" w:line="240" w:lineRule="atLeast"/>
              <w:rPr>
                <w:rFonts w:ascii="宋体" w:hAnsi="宋体" w:cs="Arial"/>
                <w:spacing w:val="-4"/>
                <w:szCs w:val="21"/>
              </w:rPr>
            </w:pPr>
            <w:r>
              <w:rPr>
                <w:rFonts w:hint="eastAsia" w:ascii="Arial" w:hAnsi="宋体" w:cs="Arial"/>
                <w:lang w:eastAsia="zh-CN"/>
              </w:rPr>
              <w:t>EINT_ALPS</w:t>
            </w:r>
          </w:p>
        </w:tc>
        <w:tc>
          <w:tcPr>
            <w:tcW w:w="4321"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光传感器中断请求信号</w:t>
            </w:r>
          </w:p>
        </w:tc>
        <w:tc>
          <w:tcPr>
            <w:tcW w:w="3128"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低电平有效，无传输时为高电平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1628" w:type="dxa"/>
          </w:tcPr>
          <w:p>
            <w:pPr>
              <w:snapToGrid w:val="0"/>
              <w:spacing w:before="100" w:after="100" w:line="240" w:lineRule="atLeast"/>
              <w:rPr>
                <w:rFonts w:ascii="Arial" w:hAnsi="宋体" w:cs="Arial"/>
                <w:lang w:eastAsia="zh-CN"/>
              </w:rPr>
            </w:pPr>
            <w:r>
              <w:rPr>
                <w:rFonts w:hint="eastAsia" w:ascii="Arial" w:hAnsi="宋体" w:cs="Arial"/>
                <w:lang w:eastAsia="zh-CN"/>
              </w:rPr>
              <w:t>DSI_TE_IN</w:t>
            </w:r>
          </w:p>
        </w:tc>
        <w:tc>
          <w:tcPr>
            <w:tcW w:w="432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监测屏幕帧率，在屏幕刷新的间隙做光感检测</w:t>
            </w:r>
          </w:p>
        </w:tc>
        <w:tc>
          <w:tcPr>
            <w:tcW w:w="3128"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Pr>
          <w:p>
            <w:pPr>
              <w:snapToGrid w:val="0"/>
              <w:spacing w:before="100" w:after="100" w:line="240" w:lineRule="atLeast"/>
              <w:rPr>
                <w:rFonts w:ascii="Arial" w:hAnsi="宋体" w:cs="Arial"/>
                <w:lang w:eastAsia="zh-CN"/>
              </w:rPr>
            </w:pPr>
            <w:r>
              <w:rPr>
                <w:rFonts w:ascii="Arial" w:hAnsi="宋体" w:cs="Arial"/>
                <w:lang w:eastAsia="zh-CN"/>
              </w:rPr>
              <w:t>RST_ALSPS</w:t>
            </w:r>
          </w:p>
        </w:tc>
        <w:tc>
          <w:tcPr>
            <w:tcW w:w="432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光感初始化信号</w:t>
            </w:r>
          </w:p>
        </w:tc>
        <w:tc>
          <w:tcPr>
            <w:tcW w:w="3128"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低电平有效，正常工作时为高电平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Pr>
          <w:p>
            <w:pPr>
              <w:snapToGrid w:val="0"/>
              <w:spacing w:before="100" w:after="100" w:line="240" w:lineRule="atLeast"/>
              <w:rPr>
                <w:rFonts w:ascii="Arial" w:hAnsi="宋体" w:cs="Arial"/>
                <w:lang w:eastAsia="zh-CN"/>
              </w:rPr>
            </w:pPr>
            <w:r>
              <w:rPr>
                <w:rFonts w:hint="eastAsia" w:ascii="Arial" w:hAnsi="宋体" w:cs="Arial"/>
                <w:lang w:eastAsia="zh-CN"/>
              </w:rPr>
              <w:t>SCP_SCL0</w:t>
            </w:r>
          </w:p>
        </w:tc>
        <w:tc>
          <w:tcPr>
            <w:tcW w:w="4321" w:type="dxa"/>
            <w:vMerge w:val="restart"/>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I2C信号，用于读取光照强度信息</w:t>
            </w:r>
          </w:p>
        </w:tc>
        <w:tc>
          <w:tcPr>
            <w:tcW w:w="3128"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Pr>
          <w:p>
            <w:pPr>
              <w:snapToGrid w:val="0"/>
              <w:spacing w:before="100" w:after="100" w:line="240" w:lineRule="atLeast"/>
              <w:rPr>
                <w:rFonts w:ascii="Arial" w:hAnsi="宋体" w:cs="Arial"/>
                <w:lang w:eastAsia="zh-CN"/>
              </w:rPr>
            </w:pPr>
            <w:r>
              <w:rPr>
                <w:rFonts w:hint="eastAsia" w:ascii="Arial" w:hAnsi="宋体" w:cs="Arial"/>
                <w:lang w:eastAsia="zh-CN"/>
              </w:rPr>
              <w:t>SCP_SDA0</w:t>
            </w:r>
          </w:p>
        </w:tc>
        <w:tc>
          <w:tcPr>
            <w:tcW w:w="4321" w:type="dxa"/>
            <w:vMerge w:val="continue"/>
          </w:tcPr>
          <w:p>
            <w:pPr>
              <w:snapToGrid w:val="0"/>
              <w:spacing w:before="100" w:after="100" w:line="240" w:lineRule="atLeast"/>
              <w:rPr>
                <w:rFonts w:ascii="宋体" w:hAnsi="宋体" w:cs="Arial"/>
                <w:spacing w:val="-4"/>
                <w:szCs w:val="21"/>
              </w:rPr>
            </w:pPr>
          </w:p>
        </w:tc>
        <w:tc>
          <w:tcPr>
            <w:tcW w:w="3128"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高低脉冲</w:t>
            </w:r>
          </w:p>
        </w:tc>
      </w:tr>
    </w:tbl>
    <w:p>
      <w:pPr>
        <w:pStyle w:val="4"/>
        <w:numPr>
          <w:ilvl w:val="0"/>
          <w:numId w:val="0"/>
        </w:numPr>
        <w:tabs>
          <w:tab w:val="left" w:pos="0"/>
        </w:tabs>
        <w:spacing w:before="0" w:after="0" w:line="360" w:lineRule="auto"/>
        <w:rPr>
          <w:rFonts w:ascii="宋体" w:hAnsi="宋体" w:eastAsia="宋体"/>
        </w:rPr>
      </w:pPr>
      <w:bookmarkStart w:id="41" w:name="_Toc375927871"/>
      <w:r>
        <w:rPr>
          <w:rFonts w:hint="eastAsia" w:ascii="宋体" w:hAnsi="宋体" w:eastAsia="宋体"/>
          <w:sz w:val="28"/>
          <w:szCs w:val="28"/>
          <w:lang w:eastAsia="zh-CN"/>
        </w:rPr>
        <w:br w:type="textWrapping"/>
      </w:r>
      <w:r>
        <w:rPr>
          <w:rFonts w:hint="eastAsia" w:ascii="宋体" w:hAnsi="宋体" w:eastAsia="宋体"/>
          <w:sz w:val="28"/>
          <w:szCs w:val="28"/>
          <w:lang w:eastAsia="zh-CN"/>
        </w:rPr>
        <w:t>3</w:t>
      </w:r>
      <w:r>
        <w:rPr>
          <w:rFonts w:hint="eastAsia" w:ascii="宋体" w:hAnsi="宋体" w:eastAsia="宋体"/>
          <w:lang w:eastAsia="zh-CN"/>
        </w:rPr>
        <w:t>.4.8按键</w:t>
      </w:r>
      <w:bookmarkEnd w:id="41"/>
    </w:p>
    <w:p>
      <w:pPr>
        <w:widowControl/>
        <w:numPr>
          <w:ilvl w:val="0"/>
          <w:numId w:val="16"/>
        </w:numPr>
        <w:tabs>
          <w:tab w:val="left" w:pos="780"/>
        </w:tabs>
        <w:suppressAutoHyphens w:val="0"/>
        <w:snapToGrid w:val="0"/>
        <w:spacing w:line="360" w:lineRule="auto"/>
        <w:rPr>
          <w:rFonts w:ascii="宋体" w:hAnsi="宋体"/>
          <w:sz w:val="24"/>
        </w:rPr>
      </w:pPr>
      <w:r>
        <w:rPr>
          <w:rFonts w:hint="eastAsia" w:ascii="宋体" w:hAnsi="宋体"/>
          <w:sz w:val="24"/>
        </w:rPr>
        <w:t>电路原理图：</w:t>
      </w:r>
    </w:p>
    <w:p>
      <w:pPr>
        <w:widowControl/>
        <w:tabs>
          <w:tab w:val="left" w:pos="780"/>
        </w:tabs>
        <w:suppressAutoHyphens w:val="0"/>
        <w:snapToGrid w:val="0"/>
        <w:spacing w:line="360" w:lineRule="auto"/>
        <w:ind w:left="200"/>
        <w:rPr>
          <w:rFonts w:ascii="宋体" w:hAnsi="宋体"/>
        </w:rPr>
      </w:pPr>
      <w:r>
        <w:drawing>
          <wp:inline distT="0" distB="0" distL="114300" distR="114300">
            <wp:extent cx="3225800" cy="1719580"/>
            <wp:effectExtent l="0" t="0" r="0" b="0"/>
            <wp:docPr id="11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43"/>
                    <pic:cNvPicPr>
                      <a:picLocks noChangeAspect="1"/>
                    </pic:cNvPicPr>
                  </pic:nvPicPr>
                  <pic:blipFill>
                    <a:blip r:embed="rId42"/>
                    <a:stretch>
                      <a:fillRect/>
                    </a:stretch>
                  </pic:blipFill>
                  <pic:spPr>
                    <a:xfrm>
                      <a:off x="0" y="0"/>
                      <a:ext cx="3239250" cy="1727222"/>
                    </a:xfrm>
                    <a:prstGeom prst="rect">
                      <a:avLst/>
                    </a:prstGeom>
                    <a:noFill/>
                    <a:ln>
                      <a:noFill/>
                    </a:ln>
                  </pic:spPr>
                </pic:pic>
              </a:graphicData>
            </a:graphic>
          </wp:inline>
        </w:drawing>
      </w:r>
    </w:p>
    <w:p>
      <w:pPr>
        <w:widowControl/>
        <w:suppressAutoHyphens w:val="0"/>
        <w:snapToGrid w:val="0"/>
        <w:spacing w:line="360" w:lineRule="auto"/>
        <w:jc w:val="center"/>
        <w:rPr>
          <w:rFonts w:ascii="宋体" w:hAnsi="宋体"/>
          <w:lang w:eastAsia="zh-CN"/>
        </w:rPr>
      </w:pPr>
    </w:p>
    <w:p>
      <w:pPr>
        <w:widowControl/>
        <w:numPr>
          <w:ilvl w:val="0"/>
          <w:numId w:val="16"/>
        </w:numPr>
        <w:tabs>
          <w:tab w:val="left" w:pos="780"/>
        </w:tabs>
        <w:suppressAutoHyphens w:val="0"/>
        <w:snapToGrid w:val="0"/>
        <w:spacing w:line="360" w:lineRule="auto"/>
        <w:rPr>
          <w:rFonts w:ascii="宋体" w:hAnsi="宋体"/>
          <w:sz w:val="24"/>
          <w:szCs w:val="32"/>
        </w:rPr>
      </w:pPr>
      <w:r>
        <w:rPr>
          <w:rFonts w:hint="eastAsia" w:ascii="宋体" w:hAnsi="宋体"/>
          <w:sz w:val="24"/>
        </w:rPr>
        <w:t>电路原理分析</w:t>
      </w:r>
      <w:r>
        <w:rPr>
          <w:rFonts w:hint="eastAsia" w:ascii="宋体" w:hAnsi="宋体"/>
          <w:sz w:val="24"/>
          <w:szCs w:val="32"/>
        </w:rPr>
        <w:t>：</w:t>
      </w:r>
    </w:p>
    <w:p>
      <w:pPr>
        <w:spacing w:line="360" w:lineRule="auto"/>
        <w:ind w:firstLine="440" w:firstLineChars="200"/>
        <w:rPr>
          <w:rFonts w:ascii="宋体" w:hAnsi="宋体"/>
          <w:lang w:eastAsia="zh-CN"/>
        </w:rPr>
      </w:pPr>
      <w:r>
        <w:rPr>
          <w:rFonts w:hint="eastAsia" w:ascii="宋体" w:hAnsi="宋体"/>
          <w:sz w:val="22"/>
          <w:szCs w:val="22"/>
          <w:lang w:eastAsia="zh-CN"/>
        </w:rPr>
        <w:t>按键电路较为简单，有4个按键，分别是开机键、音量+键、音量-键每个键由一个信号进行控制。当按键未按下时，信号为高电平；当按键按下时，按键会短路到GND，变为低电平。侧键FPC为物理按键的载体，通过主板弹片连接到</w:t>
      </w:r>
      <w:r>
        <w:rPr>
          <w:rFonts w:hint="eastAsia" w:ascii="宋体" w:hAnsi="宋体"/>
          <w:sz w:val="22"/>
          <w:szCs w:val="22"/>
          <w:lang w:val="en-US" w:eastAsia="zh-CN"/>
        </w:rPr>
        <w:t>PMU</w:t>
      </w:r>
      <w:r>
        <w:rPr>
          <w:rFonts w:hint="eastAsia" w:ascii="宋体" w:hAnsi="宋体"/>
          <w:sz w:val="22"/>
          <w:szCs w:val="22"/>
          <w:lang w:eastAsia="zh-CN"/>
        </w:rPr>
        <w:t>（电源、音量下）</w:t>
      </w:r>
      <w:r>
        <w:rPr>
          <w:rFonts w:hint="eastAsia" w:ascii="宋体" w:hAnsi="宋体"/>
          <w:sz w:val="22"/>
          <w:szCs w:val="22"/>
          <w:lang w:val="en-US" w:eastAsia="zh-CN"/>
        </w:rPr>
        <w:t xml:space="preserve">CPU  </w:t>
      </w:r>
      <w:r>
        <w:rPr>
          <w:rFonts w:hint="eastAsia" w:ascii="宋体" w:hAnsi="宋体"/>
          <w:sz w:val="22"/>
          <w:szCs w:val="22"/>
          <w:lang w:eastAsia="zh-CN"/>
        </w:rPr>
        <w:t>上音量键)</w:t>
      </w:r>
      <w:r>
        <w:rPr>
          <w:rFonts w:hint="eastAsia" w:ascii="宋体" w:hAnsi="宋体"/>
          <w:lang w:eastAsia="zh-CN"/>
        </w:rPr>
        <w:t>。</w:t>
      </w:r>
    </w:p>
    <w:p>
      <w:pPr>
        <w:widowControl/>
        <w:numPr>
          <w:ilvl w:val="0"/>
          <w:numId w:val="16"/>
        </w:numPr>
        <w:tabs>
          <w:tab w:val="left" w:pos="780"/>
        </w:tabs>
        <w:suppressAutoHyphens w:val="0"/>
        <w:snapToGrid w:val="0"/>
        <w:spacing w:line="360" w:lineRule="auto"/>
        <w:rPr>
          <w:rFonts w:ascii="宋体" w:hAnsi="宋体"/>
          <w:sz w:val="28"/>
          <w:szCs w:val="36"/>
        </w:rPr>
      </w:pPr>
      <w:r>
        <w:rPr>
          <w:rFonts w:hint="eastAsia" w:ascii="宋体" w:hAnsi="宋体"/>
          <w:sz w:val="24"/>
        </w:rPr>
        <w:t>故障分析处理流程</w:t>
      </w:r>
      <w:r>
        <w:rPr>
          <w:rFonts w:hint="eastAsia" w:ascii="宋体" w:hAnsi="宋体"/>
          <w:sz w:val="24"/>
          <w:szCs w:val="32"/>
        </w:rPr>
        <w:t>：</w:t>
      </w:r>
    </w:p>
    <w:p>
      <w:pPr>
        <w:spacing w:line="360" w:lineRule="auto"/>
        <w:ind w:firstLine="440" w:firstLineChars="200"/>
        <w:rPr>
          <w:rFonts w:ascii="Arial" w:hAnsi="Arial" w:cs="Arial"/>
          <w:sz w:val="22"/>
          <w:szCs w:val="22"/>
          <w:lang w:eastAsia="zh-CN"/>
        </w:rPr>
      </w:pPr>
      <w:r>
        <w:rPr>
          <w:rFonts w:ascii="Arial" w:hAnsi="Arial" w:cs="Arial"/>
          <w:sz w:val="22"/>
          <w:szCs w:val="22"/>
        </w:rPr>
        <mc:AlternateContent>
          <mc:Choice Requires="wpc">
            <w:drawing>
              <wp:inline distT="0" distB="0" distL="114300" distR="114300">
                <wp:extent cx="5129530" cy="2893695"/>
                <wp:effectExtent l="0" t="0" r="0" b="1905"/>
                <wp:docPr id="396" name="画布 97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78" name="文本框 9715"/>
                        <wps:cNvSpPr txBox="1"/>
                        <wps:spPr>
                          <a:xfrm>
                            <a:off x="421640"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按键无响应</w:t>
                              </w:r>
                            </w:p>
                          </w:txbxContent>
                        </wps:txbx>
                        <wps:bodyPr upright="1"/>
                      </wps:wsp>
                      <wps:wsp>
                        <wps:cNvPr id="379" name="自选图形 9716"/>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380" name="自选图形 9717"/>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81" name="文本框 9718"/>
                        <wps:cNvSpPr txBox="1"/>
                        <wps:spPr>
                          <a:xfrm>
                            <a:off x="544830" y="806450"/>
                            <a:ext cx="1283335" cy="27241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侧键FPC单体是否正常</w:t>
                              </w:r>
                            </w:p>
                          </w:txbxContent>
                        </wps:txbx>
                        <wps:bodyPr upright="1"/>
                      </wps:wsp>
                      <wps:wsp>
                        <wps:cNvPr id="382" name="自选图形 9719"/>
                        <wps:cNvCnPr/>
                        <wps:spPr>
                          <a:xfrm>
                            <a:off x="2173605" y="948690"/>
                            <a:ext cx="698500" cy="2540"/>
                          </a:xfrm>
                          <a:prstGeom prst="straightConnector1">
                            <a:avLst/>
                          </a:prstGeom>
                          <a:ln w="9525" cap="flat" cmpd="sng">
                            <a:solidFill>
                              <a:srgbClr val="000000"/>
                            </a:solidFill>
                            <a:prstDash val="solid"/>
                            <a:headEnd type="none" w="sm" len="sm"/>
                            <a:tailEnd type="triangle" w="med" len="med"/>
                          </a:ln>
                        </wps:spPr>
                        <wps:bodyPr/>
                      </wps:wsp>
                      <wps:wsp>
                        <wps:cNvPr id="383" name="文本框 9720"/>
                        <wps:cNvSpPr txBox="1"/>
                        <wps:spPr>
                          <a:xfrm>
                            <a:off x="2872105" y="687705"/>
                            <a:ext cx="1684020" cy="52705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更换侧键FPC若正常，则为侧键FPC单体不良</w:t>
                              </w:r>
                              <w:r>
                                <w:rPr>
                                  <w:rFonts w:ascii="宋体" w:hAnsi="宋体"/>
                                  <w:kern w:val="0"/>
                                  <w:sz w:val="18"/>
                                  <w:szCs w:val="18"/>
                                  <w:lang w:eastAsia="zh-CN"/>
                                </w:rPr>
                                <w:t xml:space="preserve"> </w:t>
                              </w:r>
                            </w:p>
                          </w:txbxContent>
                        </wps:txbx>
                        <wps:bodyPr upright="1"/>
                      </wps:wsp>
                      <wps:wsp>
                        <wps:cNvPr id="384" name="自选图形 9721"/>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385" name="文本框 9722"/>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86" name="自选图形 9723"/>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387" name="文本框 9724"/>
                        <wps:cNvSpPr txBox="1"/>
                        <wps:spPr>
                          <a:xfrm>
                            <a:off x="391160" y="1717675"/>
                            <a:ext cx="1549400" cy="260985"/>
                          </a:xfrm>
                          <a:prstGeom prst="rect">
                            <a:avLst/>
                          </a:prstGeom>
                          <a:solidFill>
                            <a:srgbClr val="FFFFFF">
                              <a:alpha val="0"/>
                            </a:srgbClr>
                          </a:solidFill>
                          <a:ln>
                            <a:noFill/>
                          </a:ln>
                        </wps:spPr>
                        <wps:txbx>
                          <w:txbxContent>
                            <w:p>
                              <w:pPr>
                                <w:jc w:val="center"/>
                                <w:rPr>
                                  <w:sz w:val="18"/>
                                  <w:szCs w:val="18"/>
                                  <w:lang w:eastAsia="zh-CN"/>
                                </w:rPr>
                              </w:pPr>
                              <w:r>
                                <w:rPr>
                                  <w:rFonts w:hint="eastAsia"/>
                                  <w:sz w:val="18"/>
                                  <w:szCs w:val="18"/>
                                  <w:lang w:eastAsia="zh-CN"/>
                                </w:rPr>
                                <w:t>检查弹片</w:t>
                              </w:r>
                              <w:r>
                                <w:rPr>
                                  <w:rFonts w:hint="eastAsia"/>
                                  <w:sz w:val="18"/>
                                  <w:szCs w:val="18"/>
                                </w:rPr>
                                <w:t>是否正常</w:t>
                              </w:r>
                            </w:p>
                          </w:txbxContent>
                        </wps:txbx>
                        <wps:bodyPr upright="1"/>
                      </wps:wsp>
                      <wps:wsp>
                        <wps:cNvPr id="388" name="自选图形 9725"/>
                        <wps:cNvCnPr/>
                        <wps:spPr>
                          <a:xfrm>
                            <a:off x="2173605" y="1851660"/>
                            <a:ext cx="698500" cy="635"/>
                          </a:xfrm>
                          <a:prstGeom prst="straightConnector1">
                            <a:avLst/>
                          </a:prstGeom>
                          <a:ln w="9525" cap="flat" cmpd="sng">
                            <a:solidFill>
                              <a:srgbClr val="000000"/>
                            </a:solidFill>
                            <a:prstDash val="solid"/>
                            <a:headEnd type="none" w="sm" len="sm"/>
                            <a:tailEnd type="triangle" w="med" len="med"/>
                          </a:ln>
                        </wps:spPr>
                        <wps:bodyPr/>
                      </wps:wsp>
                      <wps:wsp>
                        <wps:cNvPr id="389" name="文本框 9726"/>
                        <wps:cNvSpPr txBox="1"/>
                        <wps:spPr>
                          <a:xfrm>
                            <a:off x="2872105" y="1713230"/>
                            <a:ext cx="1684020" cy="278130"/>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ascii="宋体" w:hAnsi="宋体"/>
                                  <w:kern w:val="0"/>
                                  <w:sz w:val="18"/>
                                  <w:szCs w:val="18"/>
                                  <w:lang w:eastAsia="zh-CN"/>
                                </w:rPr>
                              </w:pPr>
                              <w:r>
                                <w:rPr>
                                  <w:rFonts w:hint="eastAsia" w:ascii="宋体" w:hAnsi="宋体"/>
                                  <w:kern w:val="0"/>
                                  <w:sz w:val="18"/>
                                  <w:szCs w:val="18"/>
                                  <w:lang w:eastAsia="zh-CN"/>
                                </w:rPr>
                                <w:t>是否有弹片下陷、脏污，偏位</w:t>
                              </w:r>
                            </w:p>
                          </w:txbxContent>
                        </wps:txbx>
                        <wps:bodyPr upright="1"/>
                      </wps:wsp>
                      <wps:wsp>
                        <wps:cNvPr id="390" name="自选图形 9727"/>
                        <wps:cNvCnPr/>
                        <wps:spPr>
                          <a:xfrm>
                            <a:off x="1164590" y="2204085"/>
                            <a:ext cx="4445" cy="304165"/>
                          </a:xfrm>
                          <a:prstGeom prst="straightConnector1">
                            <a:avLst/>
                          </a:prstGeom>
                          <a:ln w="9525" cap="flat" cmpd="sng">
                            <a:solidFill>
                              <a:srgbClr val="000000"/>
                            </a:solidFill>
                            <a:prstDash val="solid"/>
                            <a:headEnd type="none" w="sm" len="sm"/>
                            <a:tailEnd type="triangle" w="med" len="med"/>
                          </a:ln>
                        </wps:spPr>
                        <wps:bodyPr/>
                      </wps:wsp>
                      <wps:wsp>
                        <wps:cNvPr id="391" name="文本框 9728"/>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392" name="自选图形 9729"/>
                        <wps:cNvSpPr/>
                        <wps:spPr>
                          <a:xfrm>
                            <a:off x="459740" y="2508250"/>
                            <a:ext cx="141859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393" name="文本框 9730"/>
                        <wps:cNvSpPr txBox="1"/>
                        <wps:spPr>
                          <a:xfrm>
                            <a:off x="2176780" y="678815"/>
                            <a:ext cx="597535" cy="241300"/>
                          </a:xfrm>
                          <a:prstGeom prst="rect">
                            <a:avLst/>
                          </a:prstGeom>
                          <a:solidFill>
                            <a:srgbClr val="FFFFFF">
                              <a:alpha val="0"/>
                            </a:srgbClr>
                          </a:solidFill>
                          <a:ln>
                            <a:noFill/>
                          </a:ln>
                        </wps:spPr>
                        <wps:txbx>
                          <w:txbxContent>
                            <w:p>
                              <w:pPr>
                                <w:rPr>
                                  <w:rFonts w:hint="eastAsia" w:ascii="宋体" w:hAnsi="宋体"/>
                                  <w:sz w:val="18"/>
                                  <w:szCs w:val="18"/>
                                  <w:lang w:eastAsia="zh-CN"/>
                                </w:rPr>
                              </w:pPr>
                              <w:r>
                                <w:rPr>
                                  <w:rFonts w:hint="eastAsia" w:ascii="宋体" w:hAnsi="宋体"/>
                                  <w:sz w:val="18"/>
                                  <w:szCs w:val="18"/>
                                  <w:lang w:eastAsia="zh-CN"/>
                                </w:rPr>
                                <w:t>NO</w:t>
                              </w:r>
                            </w:p>
                          </w:txbxContent>
                        </wps:txbx>
                        <wps:bodyPr upright="1"/>
                      </wps:wsp>
                      <wps:wsp>
                        <wps:cNvPr id="394" name="文本框 9731"/>
                        <wps:cNvSpPr txBox="1"/>
                        <wps:spPr>
                          <a:xfrm>
                            <a:off x="2172335" y="1600835"/>
                            <a:ext cx="599440" cy="241300"/>
                          </a:xfrm>
                          <a:prstGeom prst="rect">
                            <a:avLst/>
                          </a:prstGeom>
                          <a:solidFill>
                            <a:srgbClr val="FFFFFF">
                              <a:alpha val="0"/>
                            </a:srgbClr>
                          </a:solidFill>
                          <a:ln>
                            <a:noFill/>
                          </a:ln>
                        </wps:spPr>
                        <wps:txbx>
                          <w:txbxContent>
                            <w:p>
                              <w:pPr>
                                <w:rPr>
                                  <w:rFonts w:hint="eastAsia" w:ascii="宋体" w:hAnsi="宋体"/>
                                  <w:sz w:val="18"/>
                                  <w:szCs w:val="18"/>
                                  <w:lang w:eastAsia="zh-CN"/>
                                </w:rPr>
                              </w:pPr>
                              <w:r>
                                <w:rPr>
                                  <w:rFonts w:hint="eastAsia" w:ascii="宋体" w:hAnsi="宋体"/>
                                  <w:sz w:val="18"/>
                                  <w:szCs w:val="18"/>
                                  <w:lang w:eastAsia="zh-CN"/>
                                </w:rPr>
                                <w:t>NO</w:t>
                              </w:r>
                            </w:p>
                          </w:txbxContent>
                        </wps:txbx>
                        <wps:bodyPr upright="1"/>
                      </wps:wsp>
                      <wps:wsp>
                        <wps:cNvPr id="395" name="文本框 9732"/>
                        <wps:cNvSpPr txBox="1"/>
                        <wps:spPr>
                          <a:xfrm>
                            <a:off x="386080" y="2564765"/>
                            <a:ext cx="162814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加焊或更换PMU、CPU</w:t>
                              </w:r>
                            </w:p>
                          </w:txbxContent>
                        </wps:txbx>
                        <wps:bodyPr upright="1"/>
                      </wps:wsp>
                    </wpc:wpc>
                  </a:graphicData>
                </a:graphic>
              </wp:inline>
            </w:drawing>
          </mc:Choice>
          <mc:Fallback>
            <w:pict>
              <v:group id="画布 9714" o:spid="_x0000_s1026" o:spt="203" style="height:227.85pt;width:403.9pt;" coordsize="5129530,2893695" editas="canvas" o:gfxdata="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">
                <o:lock v:ext="edit" aspectratio="f"/>
                <v:shape id="画布 9714" o:spid="_x0000_s1026" style="position:absolute;left:0;top:0;height:2893695;width:5129530;" filled="f" stroked="f" coordsize="21600,21600" o:gfxdata="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">
                  <v:fill on="f" focussize="0,0"/>
                  <v:stroke on="f"/>
                  <v:imagedata o:title=""/>
                  <o:lock v:ext="edit" aspectratio="t"/>
                </v:shape>
                <v:shape id="文本框 9715" o:spid="_x0000_s1026" o:spt="202" type="#_x0000_t202" style="position:absolute;left:421640;top:43180;height:354330;width:149225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mwe2tQAAAAFAQAA&#10;DwAAAAAAAAABACAAAAAiAAAAZHJzL2Rvd25yZXYueG1sUEsBAhQAFAAAAAgAh07iQNaSFXQdAgAA&#10;QgQAAA4AAAAAAAAAAQAgAAAAIwEAAGRycy9lMm9Eb2MueG1sUEsFBgAAAAAGAAYAWQEAALIFAAAA&#10;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按键无响应</w:t>
                        </w:r>
                      </w:p>
                    </w:txbxContent>
                  </v:textbox>
                </v:shape>
                <v:shape id="自选图形 9716" o:spid="_x0000_s1026" o:spt="32" type="#_x0000_t32" style="position:absolute;left:1163955;top:397510;flip:x;height:198120;width:3810;" filled="f" stroked="t" coordsize="21600,21600" o:gfxdata="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6UOjfTAAAABQEAAA8AAAAA&#10;AAAAAQAgAAAAIgAAAGRycy9kb3ducmV2LnhtbFBLAQIUABQAAAAIAIdO4kBStAIJGQIAAAEEAAAO&#10;AAAAAAAAAAEAIAAAACIBAABkcnMvZTJvRG9jLnhtbFBLBQYAAAAABgAGAFkBAACtBQAAAAA=&#10;">
                  <v:fill on="f" focussize="0,0"/>
                  <v:stroke color="#000000" joinstyle="round" startarrowwidth="narrow" startarrowlength="short" endarrow="block"/>
                  <v:imagedata o:title=""/>
                  <o:lock v:ext="edit" aspectratio="f"/>
                </v:shape>
                <v:shape id="自选图形 9717" o:spid="_x0000_s1026" o:spt="4" type="#_x0000_t4" style="position:absolute;left:153670;top:595630;height:706120;width:2019935;" fillcolor="#FFFFFF" filled="t" stroked="t" coordsize="21600,21600" o:gfxdata="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HU4A/VAAAABQEA&#10;AA8AAAAAAAAAAQAgAAAAIgAAAGRycy9kb3ducmV2LnhtbFBLAQIUABQAAAAIAIdO4kCnMM/iHQIA&#10;ADQEAAAOAAAAAAAAAAEAIAAAACQBAABkcnMvZTJvRG9jLnhtbFBLBQYAAAAABgAGAFkBAACzBQAA&#10;AAA=&#10;">
                  <v:fill on="t" focussize="0,0"/>
                  <v:stroke color="#000000" joinstyle="miter" startarrowwidth="narrow" startarrowlength="short"/>
                  <v:imagedata o:title=""/>
                  <o:lock v:ext="edit" aspectratio="f"/>
                </v:shape>
                <v:shape id="文本框 9718" o:spid="_x0000_s1026" o:spt="202" type="#_x0000_t202" style="position:absolute;left:544830;top:806450;height:272415;width:1283335;"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RWXhZdsBAACjAwAADgAA&#10;AAAAAAABACAAAAAl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侧键FPC单体是否正常</w:t>
                        </w:r>
                      </w:p>
                    </w:txbxContent>
                  </v:textbox>
                </v:shape>
                <v:shape id="自选图形 9719" o:spid="_x0000_s1026" o:spt="32" type="#_x0000_t32" style="position:absolute;left:2173605;top:948690;height:2540;width:698500;"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ZjNIXVAAAABQEAAA8AAAAAAAAA&#10;AQAgAAAAIgAAAGRycy9kb3ducmV2LnhtbFBLAQIUABQAAAAIAIdO4kCitFeHFAIAAPcDAAAOAAAA&#10;AAAAAAEAIAAAACQBAABkcnMvZTJvRG9jLnhtbFBLBQYAAAAABgAGAFkBAACqBQAAAAA=&#10;">
                  <v:fill on="f" focussize="0,0"/>
                  <v:stroke color="#000000" joinstyle="round" startarrowwidth="narrow" startarrowlength="short" endarrow="block"/>
                  <v:imagedata o:title=""/>
                  <o:lock v:ext="edit" aspectratio="f"/>
                </v:shape>
                <v:shape id="文本框 9720" o:spid="_x0000_s1026" o:spt="202" type="#_x0000_t202" style="position:absolute;left:2872105;top:687705;height:527050;width:168402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JsHtrUAAAABQEA&#10;AA8AAAAAAAAAAQAgAAAAIgAAAGRycy9kb3ducmV2LnhtbFBLAQIUABQAAAAIAIdO4kDrcSklHgIA&#10;AEQEAAAOAAAAAAAAAAEAIAAAACMBAABkcnMvZTJvRG9jLnhtbFBLBQYAAAAABgAGAFkBAACzBQAA&#10;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更换侧键FPC若正常，则为侧键FPC单体不良</w:t>
                        </w:r>
                        <w:r>
                          <w:rPr>
                            <w:rFonts w:ascii="宋体" w:hAnsi="宋体"/>
                            <w:kern w:val="0"/>
                            <w:sz w:val="18"/>
                            <w:szCs w:val="18"/>
                            <w:lang w:eastAsia="zh-CN"/>
                          </w:rPr>
                          <w:t xml:space="preserve"> </w:t>
                        </w:r>
                      </w:p>
                    </w:txbxContent>
                  </v:textbox>
                </v:shape>
                <v:shape id="自选图形 9721" o:spid="_x0000_s1026" o:spt="32" type="#_x0000_t32" style="position:absolute;left:1163955;top:1301750;height:197485;width:635;"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mYzSF1QAAAAUBAAAPAAAAAAAAAAEAIAAA&#10;ACIAAABkcnMvZG93bnJldi54bWxQSwECFAAUAAAACACHTuJAa/U3Ww8CAAD3AwAADgAAAAAAAAAB&#10;ACAAAAAkAQAAZHJzL2Uyb0RvYy54bWxQSwUGAAAAAAYABgBZAQAApQUAAAAA&#10;">
                  <v:fill on="f" focussize="0,0"/>
                  <v:stroke color="#000000" joinstyle="round" startarrowwidth="narrow" startarrowlength="short" endarrow="block"/>
                  <v:imagedata o:title=""/>
                  <o:lock v:ext="edit" aspectratio="f"/>
                </v:shape>
                <v:shape id="文本框 9722" o:spid="_x0000_s1026" o:spt="202" type="#_x0000_t202" style="position:absolute;left:911225;top:1240790;height:360045;width:25781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sFStiNsBAACj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723" o:spid="_x0000_s1026" o:spt="4" type="#_x0000_t4" style="position:absolute;left:154940;top:1499235;height:704850;width:2018665;" fillcolor="#FFFFFF" filled="t" stroked="t" coordsize="21600,21600" o:gfxdata="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B1OAP1QAAAAUB&#10;AAAPAAAAAAAAAAEAIAAAACIAAABkcnMvZG93bnJldi54bWxQSwECFAAUAAAACACHTuJAR8iJKB4C&#10;AAA1BAAADgAAAAAAAAABACAAAAAkAQAAZHJzL2Uyb0RvYy54bWxQSwUGAAAAAAYABgBZAQAAtAUA&#10;AAAA&#10;">
                  <v:fill on="t" focussize="0,0"/>
                  <v:stroke color="#000000" joinstyle="miter" startarrowwidth="narrow" startarrowlength="short"/>
                  <v:imagedata o:title=""/>
                  <o:lock v:ext="edit" aspectratio="f"/>
                </v:shape>
                <v:shape id="文本框 9724" o:spid="_x0000_s1026" o:spt="202" type="#_x0000_t202" style="position:absolute;left:391160;top:1717675;height:260985;width:154940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zwbsTWAAAABQEAAA8AAAAA&#10;AAAAAQAgAAAAIgAAAGRycy9kb3ducmV2LnhtbFBLAQIUABQAAAAIAIdO4kCCcDq/3QEAAKQDAAAO&#10;AAAAAAAAAAEAIAAAACUBAABkcnMvZTJvRG9jLnhtbFBLBQYAAAAABgAGAFkBAAB0BQAAAAA=&#10;">
                  <v:fill on="t" opacity="0f" focussize="0,0"/>
                  <v:stroke on="f"/>
                  <v:imagedata o:title=""/>
                  <o:lock v:ext="edit" aspectratio="f"/>
                  <v:textbox>
                    <w:txbxContent>
                      <w:p>
                        <w:pPr>
                          <w:jc w:val="center"/>
                          <w:rPr>
                            <w:sz w:val="18"/>
                            <w:szCs w:val="18"/>
                            <w:lang w:eastAsia="zh-CN"/>
                          </w:rPr>
                        </w:pPr>
                        <w:r>
                          <w:rPr>
                            <w:rFonts w:hint="eastAsia"/>
                            <w:sz w:val="18"/>
                            <w:szCs w:val="18"/>
                            <w:lang w:eastAsia="zh-CN"/>
                          </w:rPr>
                          <w:t>检查弹片</w:t>
                        </w:r>
                        <w:r>
                          <w:rPr>
                            <w:rFonts w:hint="eastAsia"/>
                            <w:sz w:val="18"/>
                            <w:szCs w:val="18"/>
                          </w:rPr>
                          <w:t>是否正常</w:t>
                        </w:r>
                      </w:p>
                    </w:txbxContent>
                  </v:textbox>
                </v:shape>
                <v:shape id="自选图形 9725" o:spid="_x0000_s1026" o:spt="32" type="#_x0000_t32" style="position:absolute;left:2173605;top:1851660;height:635;width:698500;"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pmM0hdUAAAAFAQAADwAAAAAAAAAB&#10;ACAAAAAiAAAAZHJzL2Rvd25yZXYueG1sUEsBAhQAFAAAAAgAh07iQNo4HSITAgAA9wMAAA4AAAAA&#10;AAAAAQAgAAAAJAEAAGRycy9lMm9Eb2MueG1sUEsFBgAAAAAGAAYAWQEAAKkFAAAAAA==&#10;">
                  <v:fill on="f" focussize="0,0"/>
                  <v:stroke color="#000000" joinstyle="round" startarrowwidth="narrow" startarrowlength="short" endarrow="block"/>
                  <v:imagedata o:title=""/>
                  <o:lock v:ext="edit" aspectratio="f"/>
                </v:shape>
                <v:shape id="文本框 9726" o:spid="_x0000_s1026" o:spt="202" type="#_x0000_t202" style="position:absolute;left:2872105;top:1713230;height:278130;width:168402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CbB7a1AAAAAUB&#10;AAAPAAAAAAAAAAEAIAAAACIAAABkcnMvZG93bnJldi54bWxQSwECFAAUAAAACACHTuJA+ka+XB8C&#10;AABFBAAADgAAAAAAAAABACAAAAAjAQAAZHJzL2Uyb0RvYy54bWxQSwUGAAAAAAYABgBZAQAAtAUA&#10;AAAA&#10;">
                  <v:fill on="t" focussize="0,0"/>
                  <v:stroke color="#000000" joinstyle="miter" startarrowwidth="narrow" startarrowlength="short"/>
                  <v:imagedata o:title=""/>
                  <o:lock v:ext="edit" aspectratio="f"/>
                  <v:textbox>
                    <w:txbxContent>
                      <w:p>
                        <w:pPr>
                          <w:rPr>
                            <w:rFonts w:ascii="宋体" w:hAnsi="宋体"/>
                            <w:kern w:val="0"/>
                            <w:sz w:val="18"/>
                            <w:szCs w:val="18"/>
                            <w:lang w:eastAsia="zh-CN"/>
                          </w:rPr>
                        </w:pPr>
                        <w:r>
                          <w:rPr>
                            <w:rFonts w:hint="eastAsia" w:ascii="宋体" w:hAnsi="宋体"/>
                            <w:kern w:val="0"/>
                            <w:sz w:val="18"/>
                            <w:szCs w:val="18"/>
                            <w:lang w:eastAsia="zh-CN"/>
                          </w:rPr>
                          <w:t>是否有弹片下陷、脏污，偏位</w:t>
                        </w:r>
                      </w:p>
                    </w:txbxContent>
                  </v:textbox>
                </v:shape>
                <v:shape id="自选图形 9727" o:spid="_x0000_s1026" o:spt="32" type="#_x0000_t32" style="position:absolute;left:1164590;top:2204085;height:304165;width:4445;"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ZjNIXVAAAABQEAAA8AAAAAAAAA&#10;AQAgAAAAIgAAAGRycy9kb3ducmV2LnhtbFBLAQIUABQAAAAIAIdO4kCe9JLkFAIAAPgDAAAOAAAA&#10;AAAAAAEAIAAAACQBAABkcnMvZTJvRG9jLnhtbFBLBQYAAAAABgAGAFkBAACqBQAAAAA=&#10;">
                  <v:fill on="f" focussize="0,0"/>
                  <v:stroke color="#000000" joinstyle="round" startarrowwidth="narrow" startarrowlength="short" endarrow="block"/>
                  <v:imagedata o:title=""/>
                  <o:lock v:ext="edit" aspectratio="f"/>
                </v:shape>
                <v:shape id="文本框 9728" o:spid="_x0000_s1026" o:spt="202" type="#_x0000_t202" style="position:absolute;left:911225;top:2147570;height:360680;width:25781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ZIxTsdsBAACj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729" o:spid="_x0000_s1026" o:spt="176" type="#_x0000_t176" style="position:absolute;left:459740;top:2508250;height:323850;width:1418590;" fillcolor="#FFFFFF" filled="t" stroked="t" coordsize="21600,21600" o:gfxdata="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nN&#10;z7zUAAAABQEAAA8AAAAAAAAAAQAgAAAAIgAAAGRycy9kb3ducmV2LnhtbFBLAQIUABQAAAAIAIdO&#10;4kBaTyyqJwIAAEkEAAAOAAAAAAAAAAEAIAAAACMBAABkcnMvZTJvRG9jLnhtbFBLBQYAAAAABgAG&#10;AFkBAAC8BQAAAAA=&#10;">
                  <v:fill on="t" focussize="0,0"/>
                  <v:stroke color="#000000" joinstyle="miter"/>
                  <v:imagedata o:title=""/>
                  <o:lock v:ext="edit" aspectratio="f"/>
                </v:shape>
                <v:shape id="文本框 9730" o:spid="_x0000_s1026" o:spt="202" type="#_x0000_t202" style="position:absolute;left:2176780;top:678815;height:241300;width:597535;"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zwbsTWAAAABQEAAA8AAAAAAAAA&#10;AQAgAAAAIgAAAGRycy9kb3ducmV2LnhtbFBLAQIUABQAAAAIAIdO4kANbFA/2gEAAKMDAAAOAAAA&#10;AAAAAAEAIAAAACUBAABkcnMvZTJvRG9jLnhtbFBLBQYAAAAABgAGAFkBAABxBQAAAAA=&#10;">
                  <v:fill on="t" opacity="0f" focussize="0,0"/>
                  <v:stroke on="f"/>
                  <v:imagedata o:title=""/>
                  <o:lock v:ext="edit" aspectratio="f"/>
                  <v:textbox>
                    <w:txbxContent>
                      <w:p>
                        <w:pPr>
                          <w:rPr>
                            <w:rFonts w:hint="eastAsia" w:ascii="宋体" w:hAnsi="宋体"/>
                            <w:sz w:val="18"/>
                            <w:szCs w:val="18"/>
                            <w:lang w:eastAsia="zh-CN"/>
                          </w:rPr>
                        </w:pPr>
                        <w:r>
                          <w:rPr>
                            <w:rFonts w:hint="eastAsia" w:ascii="宋体" w:hAnsi="宋体"/>
                            <w:sz w:val="18"/>
                            <w:szCs w:val="18"/>
                            <w:lang w:eastAsia="zh-CN"/>
                          </w:rPr>
                          <w:t>NO</w:t>
                        </w:r>
                      </w:p>
                    </w:txbxContent>
                  </v:textbox>
                </v:shape>
                <v:shape id="文本框 9731" o:spid="_x0000_s1026" o:spt="202" type="#_x0000_t202" style="position:absolute;left:2172335;top:1600835;height:241300;width:59944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PkfBKNsBAACkAwAADgAA&#10;AAAAAAABACAAAAAlAQAAZHJzL2Uyb0RvYy54bWxQSwUGAAAAAAYABgBZAQAAcgUAAAAA&#10;">
                  <v:fill on="t" opacity="0f" focussize="0,0"/>
                  <v:stroke on="f"/>
                  <v:imagedata o:title=""/>
                  <o:lock v:ext="edit" aspectratio="f"/>
                  <v:textbox>
                    <w:txbxContent>
                      <w:p>
                        <w:pPr>
                          <w:rPr>
                            <w:rFonts w:hint="eastAsia" w:ascii="宋体" w:hAnsi="宋体"/>
                            <w:sz w:val="18"/>
                            <w:szCs w:val="18"/>
                            <w:lang w:eastAsia="zh-CN"/>
                          </w:rPr>
                        </w:pPr>
                        <w:r>
                          <w:rPr>
                            <w:rFonts w:hint="eastAsia" w:ascii="宋体" w:hAnsi="宋体"/>
                            <w:sz w:val="18"/>
                            <w:szCs w:val="18"/>
                            <w:lang w:eastAsia="zh-CN"/>
                          </w:rPr>
                          <w:t>NO</w:t>
                        </w:r>
                      </w:p>
                    </w:txbxContent>
                  </v:textbox>
                </v:shape>
                <v:shape id="文本框 9732" o:spid="_x0000_s1026" o:spt="202" type="#_x0000_t202" style="position:absolute;left:386080;top:2564765;height:224790;width:162814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zwbsTWAAAABQEAAA8AAAAAAAAA&#10;AQAgAAAAIgAAAGRycy9kb3ducmV2LnhtbFBLAQIUABQAAAAIAIdO4kBxd7rN2gEAAKQDAAAOAAAA&#10;AAAAAAEAIAAAACU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加焊或更换PMU、CPU</w:t>
                        </w:r>
                      </w:p>
                    </w:txbxContent>
                  </v:textbox>
                </v:shape>
                <w10:wrap type="none"/>
                <w10:anchorlock/>
              </v:group>
            </w:pict>
          </mc:Fallback>
        </mc:AlternateContent>
      </w:r>
      <w:r>
        <w:rPr>
          <w:rFonts w:hint="eastAsia" w:ascii="Arial" w:hAnsi="Arial" w:cs="Arial"/>
          <w:sz w:val="22"/>
          <w:szCs w:val="22"/>
          <w:lang w:eastAsia="zh-CN"/>
        </w:rPr>
        <w:tab/>
      </w:r>
    </w:p>
    <w:p>
      <w:pPr>
        <w:spacing w:line="360" w:lineRule="auto"/>
        <w:ind w:firstLine="440" w:firstLineChars="200"/>
        <w:rPr>
          <w:rFonts w:ascii="Arial" w:hAnsi="Arial" w:cs="Arial"/>
          <w:sz w:val="22"/>
          <w:szCs w:val="22"/>
          <w:lang w:eastAsia="zh-CN"/>
        </w:rPr>
      </w:pPr>
    </w:p>
    <w:p>
      <w:pPr>
        <w:widowControl/>
        <w:numPr>
          <w:ilvl w:val="0"/>
          <w:numId w:val="16"/>
        </w:numPr>
        <w:tabs>
          <w:tab w:val="left" w:pos="780"/>
        </w:tabs>
        <w:suppressAutoHyphens w:val="0"/>
        <w:snapToGrid w:val="0"/>
        <w:spacing w:line="360" w:lineRule="auto"/>
        <w:rPr>
          <w:rFonts w:ascii="宋体" w:hAnsi="宋体"/>
          <w:sz w:val="24"/>
        </w:rPr>
      </w:pPr>
      <w:r>
        <w:rPr>
          <w:rFonts w:hint="eastAsia" w:ascii="宋体" w:hAnsi="宋体"/>
          <w:sz w:val="24"/>
        </w:rPr>
        <w:t>本节电路图信号汇总：</w:t>
      </w:r>
    </w:p>
    <w:tbl>
      <w:tblPr>
        <w:tblStyle w:val="33"/>
        <w:tblW w:w="90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0"/>
        <w:gridCol w:w="2672"/>
        <w:gridCol w:w="48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30"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信号名称</w:t>
            </w:r>
          </w:p>
        </w:tc>
        <w:tc>
          <w:tcPr>
            <w:tcW w:w="2672"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功能详细说明</w:t>
            </w:r>
          </w:p>
        </w:tc>
        <w:tc>
          <w:tcPr>
            <w:tcW w:w="4875"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PWRKEY</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开机和关机</w:t>
            </w:r>
          </w:p>
        </w:tc>
        <w:tc>
          <w:tcPr>
            <w:tcW w:w="487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默认为高电平，按下为低电平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KCOL1</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音量增大</w:t>
            </w:r>
          </w:p>
        </w:tc>
        <w:tc>
          <w:tcPr>
            <w:tcW w:w="4875"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默认为高电平，按下为低电平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0"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KCOL0</w:t>
            </w:r>
          </w:p>
        </w:tc>
        <w:tc>
          <w:tcPr>
            <w:tcW w:w="267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音量减小</w:t>
            </w:r>
          </w:p>
        </w:tc>
        <w:tc>
          <w:tcPr>
            <w:tcW w:w="4875"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默认为高电平，按下为低电平</w:t>
            </w:r>
          </w:p>
        </w:tc>
      </w:tr>
    </w:tbl>
    <w:p>
      <w:pPr>
        <w:rPr>
          <w:rFonts w:ascii="宋体" w:hAnsi="宋体"/>
          <w:b/>
          <w:lang w:eastAsia="zh-CN"/>
        </w:rPr>
      </w:pPr>
    </w:p>
    <w:p>
      <w:pPr>
        <w:pStyle w:val="4"/>
        <w:numPr>
          <w:ilvl w:val="0"/>
          <w:numId w:val="0"/>
        </w:numPr>
        <w:tabs>
          <w:tab w:val="left" w:pos="0"/>
        </w:tabs>
        <w:spacing w:before="0" w:after="0" w:line="360" w:lineRule="auto"/>
        <w:rPr>
          <w:rFonts w:ascii="宋体" w:hAnsi="宋体" w:eastAsia="宋体"/>
        </w:rPr>
      </w:pPr>
      <w:bookmarkStart w:id="42" w:name="_Toc375927872"/>
      <w:r>
        <w:rPr>
          <w:rFonts w:hint="eastAsia" w:ascii="宋体" w:hAnsi="宋体" w:eastAsia="宋体"/>
          <w:lang w:eastAsia="zh-CN"/>
        </w:rPr>
        <w:t xml:space="preserve">3.4.9 </w:t>
      </w:r>
      <w:bookmarkEnd w:id="42"/>
      <w:r>
        <w:rPr>
          <w:rFonts w:hint="eastAsia" w:ascii="宋体" w:hAnsi="宋体" w:eastAsia="宋体"/>
          <w:lang w:eastAsia="zh-CN"/>
        </w:rPr>
        <w:t>马达</w:t>
      </w:r>
    </w:p>
    <w:p>
      <w:pPr>
        <w:widowControl/>
        <w:numPr>
          <w:ilvl w:val="0"/>
          <w:numId w:val="16"/>
        </w:numPr>
        <w:tabs>
          <w:tab w:val="left" w:pos="780"/>
        </w:tabs>
        <w:suppressAutoHyphens w:val="0"/>
        <w:snapToGrid w:val="0"/>
        <w:spacing w:line="360" w:lineRule="auto"/>
        <w:rPr>
          <w:rFonts w:ascii="宋体" w:hAnsi="宋体"/>
          <w:sz w:val="20"/>
          <w:szCs w:val="22"/>
        </w:rPr>
      </w:pPr>
      <w:r>
        <w:rPr>
          <w:rFonts w:hint="eastAsia" w:ascii="宋体" w:hAnsi="宋体"/>
          <w:sz w:val="24"/>
        </w:rPr>
        <w:t>电路原理图：</w:t>
      </w:r>
    </w:p>
    <w:p>
      <w:pPr>
        <w:widowControl/>
        <w:snapToGrid w:val="0"/>
        <w:spacing w:before="80" w:after="80" w:line="300" w:lineRule="auto"/>
        <w:rPr>
          <w:rFonts w:ascii="宋体" w:hAnsi="宋体"/>
          <w:lang w:eastAsia="zh-CN"/>
        </w:rPr>
      </w:pPr>
    </w:p>
    <w:p>
      <w:pPr>
        <w:widowControl/>
        <w:snapToGrid w:val="0"/>
        <w:spacing w:before="80" w:after="80" w:line="300" w:lineRule="auto"/>
        <w:jc w:val="center"/>
        <w:rPr>
          <w:rFonts w:ascii="宋体" w:hAnsi="宋体"/>
          <w:sz w:val="28"/>
          <w:szCs w:val="28"/>
          <w:lang w:eastAsia="zh-CN"/>
        </w:rPr>
      </w:pPr>
    </w:p>
    <w:p>
      <w:pPr>
        <w:widowControl/>
        <w:numPr>
          <w:ilvl w:val="0"/>
          <w:numId w:val="16"/>
        </w:numPr>
        <w:tabs>
          <w:tab w:val="left" w:pos="780"/>
        </w:tabs>
        <w:suppressAutoHyphens w:val="0"/>
        <w:snapToGrid w:val="0"/>
        <w:spacing w:line="360" w:lineRule="auto"/>
        <w:rPr>
          <w:rFonts w:ascii="宋体" w:hAnsi="宋体"/>
          <w:sz w:val="28"/>
          <w:szCs w:val="28"/>
        </w:rPr>
      </w:pPr>
      <w:r>
        <w:rPr>
          <w:rFonts w:hint="eastAsia" w:ascii="宋体" w:hAnsi="宋体"/>
          <w:sz w:val="24"/>
        </w:rPr>
        <w:t>电路原理分析：</w:t>
      </w:r>
    </w:p>
    <w:p>
      <w:pPr>
        <w:spacing w:line="360" w:lineRule="auto"/>
        <w:ind w:left="178" w:leftChars="85" w:firstLine="376" w:firstLineChars="171"/>
        <w:rPr>
          <w:rFonts w:hint="eastAsia" w:ascii="宋体" w:hAnsi="宋体"/>
          <w:sz w:val="22"/>
          <w:szCs w:val="22"/>
          <w:lang w:eastAsia="zh-CN"/>
        </w:rPr>
      </w:pPr>
      <w:r>
        <w:rPr>
          <w:rFonts w:hint="eastAsia" w:ascii="宋体" w:hAnsi="宋体"/>
          <w:sz w:val="22"/>
          <w:szCs w:val="22"/>
          <w:lang w:eastAsia="zh-CN"/>
        </w:rPr>
        <w:t>振动马达由主板上的</w:t>
      </w:r>
      <w:r>
        <w:rPr>
          <w:rFonts w:hint="eastAsia" w:ascii="宋体" w:hAnsi="宋体"/>
          <w:sz w:val="22"/>
          <w:szCs w:val="22"/>
          <w:lang w:val="en-US" w:eastAsia="zh-CN"/>
        </w:rPr>
        <w:t>CPU</w:t>
      </w:r>
      <w:r>
        <w:rPr>
          <w:rFonts w:hint="eastAsia" w:ascii="宋体" w:hAnsi="宋体"/>
          <w:sz w:val="22"/>
          <w:szCs w:val="22"/>
          <w:lang w:eastAsia="zh-CN"/>
        </w:rPr>
        <w:t>输出GPIO191 VIB_TRI/</w:t>
      </w:r>
      <w:r>
        <w:rPr>
          <w:rFonts w:ascii="宋体" w:hAnsi="宋体"/>
          <w:sz w:val="22"/>
          <w:szCs w:val="22"/>
          <w:lang w:eastAsia="zh-CN"/>
        </w:rPr>
        <w:t>EINT15_VIB</w:t>
      </w:r>
      <w:r>
        <w:rPr>
          <w:rFonts w:hint="eastAsia" w:ascii="宋体" w:hAnsi="宋体"/>
          <w:sz w:val="22"/>
          <w:szCs w:val="22"/>
          <w:lang w:eastAsia="zh-CN"/>
        </w:rPr>
        <w:t>/</w:t>
      </w:r>
      <w:r>
        <w:rPr>
          <w:rFonts w:ascii="宋体" w:hAnsi="宋体"/>
          <w:sz w:val="22"/>
          <w:szCs w:val="22"/>
          <w:lang w:eastAsia="zh-CN"/>
        </w:rPr>
        <w:t>GPIO192_VIB_RSTB</w:t>
      </w:r>
      <w:r>
        <w:rPr>
          <w:rFonts w:hint="eastAsia" w:ascii="宋体" w:hAnsi="宋体"/>
          <w:sz w:val="22"/>
          <w:szCs w:val="22"/>
          <w:lang w:eastAsia="zh-CN"/>
        </w:rPr>
        <w:t>的信号控制马达驱动芯片U6308，并通过I2C信号与</w:t>
      </w:r>
      <w:r>
        <w:rPr>
          <w:rFonts w:hint="eastAsia" w:ascii="宋体" w:hAnsi="宋体"/>
          <w:sz w:val="22"/>
          <w:szCs w:val="22"/>
          <w:lang w:val="en-US" w:eastAsia="zh-CN"/>
        </w:rPr>
        <w:t>CPU</w:t>
      </w:r>
      <w:r>
        <w:rPr>
          <w:rFonts w:hint="eastAsia" w:ascii="宋体" w:hAnsi="宋体"/>
          <w:sz w:val="22"/>
          <w:szCs w:val="22"/>
          <w:lang w:eastAsia="zh-CN"/>
        </w:rPr>
        <w:t>进行通信。VIB_P/N通过副板上的弹片和马达本体相连。</w:t>
      </w:r>
      <w:r>
        <w:drawing>
          <wp:inline distT="0" distB="0" distL="114300" distR="114300">
            <wp:extent cx="5970270" cy="3908425"/>
            <wp:effectExtent l="0" t="0" r="1905" b="6350"/>
            <wp:docPr id="3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5"/>
                    <pic:cNvPicPr>
                      <a:picLocks noChangeAspect="1"/>
                    </pic:cNvPicPr>
                  </pic:nvPicPr>
                  <pic:blipFill>
                    <a:blip r:embed="rId43"/>
                    <a:stretch>
                      <a:fillRect/>
                    </a:stretch>
                  </pic:blipFill>
                  <pic:spPr>
                    <a:xfrm>
                      <a:off x="0" y="0"/>
                      <a:ext cx="5970270" cy="3908425"/>
                    </a:xfrm>
                    <a:prstGeom prst="rect">
                      <a:avLst/>
                    </a:prstGeom>
                    <a:noFill/>
                    <a:ln>
                      <a:noFill/>
                    </a:ln>
                  </pic:spPr>
                </pic:pic>
              </a:graphicData>
            </a:graphic>
          </wp:inline>
        </w:drawing>
      </w:r>
    </w:p>
    <w:p>
      <w:pPr>
        <w:widowControl/>
        <w:numPr>
          <w:ilvl w:val="0"/>
          <w:numId w:val="16"/>
        </w:numPr>
        <w:tabs>
          <w:tab w:val="left" w:pos="780"/>
        </w:tabs>
        <w:suppressAutoHyphens w:val="0"/>
        <w:snapToGrid w:val="0"/>
        <w:spacing w:line="360" w:lineRule="auto"/>
        <w:rPr>
          <w:rFonts w:ascii="宋体" w:hAnsi="宋体"/>
        </w:rPr>
      </w:pPr>
      <w:r>
        <w:rPr>
          <w:rFonts w:hint="eastAsia" w:ascii="宋体" w:hAnsi="宋体"/>
          <w:sz w:val="24"/>
        </w:rPr>
        <w:t>故障分析处理流程</w:t>
      </w:r>
      <w:r>
        <w:rPr>
          <w:rFonts w:hint="eastAsia" w:ascii="宋体" w:hAnsi="宋体"/>
        </w:rPr>
        <w:t>：</w:t>
      </w:r>
    </w:p>
    <w:p>
      <w:pPr>
        <w:widowControl/>
        <w:tabs>
          <w:tab w:val="left" w:pos="780"/>
        </w:tabs>
        <w:suppressAutoHyphens w:val="0"/>
        <w:snapToGrid w:val="0"/>
        <w:spacing w:line="360" w:lineRule="auto"/>
        <w:ind w:left="630"/>
        <w:rPr>
          <w:rFonts w:hint="eastAsia" w:ascii="宋体" w:hAnsi="宋体"/>
          <w:lang w:eastAsia="zh-CN"/>
        </w:rPr>
      </w:pPr>
      <w:r>
        <w:rPr>
          <w:rFonts w:ascii="Arial" w:hAnsi="Arial" w:cs="Arial"/>
          <w:sz w:val="22"/>
          <w:szCs w:val="22"/>
        </w:rPr>
        <mc:AlternateContent>
          <mc:Choice Requires="wpc">
            <w:drawing>
              <wp:inline distT="0" distB="0" distL="114300" distR="114300">
                <wp:extent cx="5129530" cy="2893695"/>
                <wp:effectExtent l="0" t="0" r="0" b="1905"/>
                <wp:docPr id="415" name="画布 95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97" name="文本框 9579"/>
                        <wps:cNvSpPr txBox="1"/>
                        <wps:spPr>
                          <a:xfrm>
                            <a:off x="421640"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马达不振动</w:t>
                              </w:r>
                            </w:p>
                          </w:txbxContent>
                        </wps:txbx>
                        <wps:bodyPr upright="1"/>
                      </wps:wsp>
                      <wps:wsp>
                        <wps:cNvPr id="398" name="自选图形 9580"/>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399" name="自选图形 9581"/>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00" name="文本框 9582"/>
                        <wps:cNvSpPr txBox="1"/>
                        <wps:spPr>
                          <a:xfrm>
                            <a:off x="544830" y="756285"/>
                            <a:ext cx="1283335" cy="45021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检查马达焊接是否正常</w:t>
                              </w:r>
                            </w:p>
                          </w:txbxContent>
                        </wps:txbx>
                        <wps:bodyPr upright="1"/>
                      </wps:wsp>
                      <wps:wsp>
                        <wps:cNvPr id="401" name="自选图形 9583"/>
                        <wps:cNvCnPr/>
                        <wps:spPr>
                          <a:xfrm flipV="1">
                            <a:off x="2173605" y="942975"/>
                            <a:ext cx="698500" cy="5715"/>
                          </a:xfrm>
                          <a:prstGeom prst="straightConnector1">
                            <a:avLst/>
                          </a:prstGeom>
                          <a:ln w="9525" cap="flat" cmpd="sng">
                            <a:solidFill>
                              <a:srgbClr val="000000"/>
                            </a:solidFill>
                            <a:prstDash val="solid"/>
                            <a:headEnd type="none" w="sm" len="sm"/>
                            <a:tailEnd type="triangle" w="med" len="med"/>
                          </a:ln>
                        </wps:spPr>
                        <wps:bodyPr/>
                      </wps:wsp>
                      <wps:wsp>
                        <wps:cNvPr id="402" name="文本框 9584"/>
                        <wps:cNvSpPr txBox="1"/>
                        <wps:spPr>
                          <a:xfrm>
                            <a:off x="2872105" y="679450"/>
                            <a:ext cx="1684020" cy="52705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加焊马达焊接处，若正常则为焊接不良</w:t>
                              </w:r>
                              <w:r>
                                <w:rPr>
                                  <w:rFonts w:ascii="宋体" w:hAnsi="宋体"/>
                                  <w:kern w:val="0"/>
                                  <w:sz w:val="18"/>
                                  <w:szCs w:val="18"/>
                                  <w:lang w:eastAsia="zh-CN"/>
                                </w:rPr>
                                <w:t xml:space="preserve"> </w:t>
                              </w:r>
                            </w:p>
                          </w:txbxContent>
                        </wps:txbx>
                        <wps:bodyPr upright="1"/>
                      </wps:wsp>
                      <wps:wsp>
                        <wps:cNvPr id="403" name="自选图形 9585"/>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404" name="文本框 9586"/>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05" name="自选图形 9587"/>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06" name="文本框 9588"/>
                        <wps:cNvSpPr txBox="1"/>
                        <wps:spPr>
                          <a:xfrm>
                            <a:off x="391160" y="1717675"/>
                            <a:ext cx="1549400" cy="26098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检查FPC的接口是否正常</w:t>
                              </w:r>
                            </w:p>
                            <w:p>
                              <w:pPr>
                                <w:rPr>
                                  <w:szCs w:val="18"/>
                                </w:rPr>
                              </w:pPr>
                            </w:p>
                          </w:txbxContent>
                        </wps:txbx>
                        <wps:bodyPr upright="1"/>
                      </wps:wsp>
                      <wps:wsp>
                        <wps:cNvPr id="407" name="自选图形 9589"/>
                        <wps:cNvCnPr/>
                        <wps:spPr>
                          <a:xfrm flipV="1">
                            <a:off x="2173605" y="1847850"/>
                            <a:ext cx="698500" cy="3810"/>
                          </a:xfrm>
                          <a:prstGeom prst="straightConnector1">
                            <a:avLst/>
                          </a:prstGeom>
                          <a:ln w="9525" cap="flat" cmpd="sng">
                            <a:solidFill>
                              <a:srgbClr val="000000"/>
                            </a:solidFill>
                            <a:prstDash val="solid"/>
                            <a:headEnd type="none" w="sm" len="sm"/>
                            <a:tailEnd type="triangle" w="med" len="med"/>
                          </a:ln>
                        </wps:spPr>
                        <wps:bodyPr/>
                      </wps:wsp>
                      <wps:wsp>
                        <wps:cNvPr id="408" name="文本框 9590"/>
                        <wps:cNvSpPr txBox="1"/>
                        <wps:spPr>
                          <a:xfrm>
                            <a:off x="2872105" y="1630680"/>
                            <a:ext cx="1684020" cy="43434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测量主板J6405及副板J101  PIN有无连锡、虚焊</w:t>
                              </w:r>
                            </w:p>
                          </w:txbxContent>
                        </wps:txbx>
                        <wps:bodyPr upright="1"/>
                      </wps:wsp>
                      <wps:wsp>
                        <wps:cNvPr id="409" name="自选图形 9591"/>
                        <wps:cNvCnPr/>
                        <wps:spPr>
                          <a:xfrm>
                            <a:off x="1164590" y="2204085"/>
                            <a:ext cx="4445" cy="304165"/>
                          </a:xfrm>
                          <a:prstGeom prst="straightConnector1">
                            <a:avLst/>
                          </a:prstGeom>
                          <a:ln w="9525" cap="flat" cmpd="sng">
                            <a:solidFill>
                              <a:srgbClr val="000000"/>
                            </a:solidFill>
                            <a:prstDash val="solid"/>
                            <a:headEnd type="none" w="sm" len="sm"/>
                            <a:tailEnd type="triangle" w="med" len="med"/>
                          </a:ln>
                        </wps:spPr>
                        <wps:bodyPr/>
                      </wps:wsp>
                      <wps:wsp>
                        <wps:cNvPr id="410" name="文本框 9592"/>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11" name="自选图形 9593"/>
                        <wps:cNvSpPr/>
                        <wps:spPr>
                          <a:xfrm>
                            <a:off x="459740" y="2508250"/>
                            <a:ext cx="141859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412" name="文本框 9594"/>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413" name="文本框 9595"/>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414" name="文本框 9596"/>
                        <wps:cNvSpPr txBox="1"/>
                        <wps:spPr>
                          <a:xfrm>
                            <a:off x="544830" y="2557145"/>
                            <a:ext cx="123444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hint="eastAsia" w:ascii="宋体" w:hAnsi="宋体"/>
                                  <w:kern w:val="0"/>
                                  <w:sz w:val="18"/>
                                  <w:szCs w:val="18"/>
                                  <w:lang w:eastAsia="zh-CN"/>
                                </w:rPr>
                              </w:pPr>
                              <w:r>
                                <w:rPr>
                                  <w:rFonts w:hint="eastAsia" w:ascii="宋体" w:hAnsi="宋体"/>
                                  <w:kern w:val="0"/>
                                  <w:sz w:val="18"/>
                                  <w:szCs w:val="18"/>
                                  <w:lang w:eastAsia="zh-CN"/>
                                </w:rPr>
                                <w:t>加焊或更换PMU、U6308</w:t>
                              </w:r>
                            </w:p>
                          </w:txbxContent>
                        </wps:txbx>
                        <wps:bodyPr upright="1"/>
                      </wps:wsp>
                    </wpc:wpc>
                  </a:graphicData>
                </a:graphic>
              </wp:inline>
            </w:drawing>
          </mc:Choice>
          <mc:Fallback>
            <w:pict>
              <v:group id="画布 9577" o:spid="_x0000_s1026" o:spt="203" style="height:227.85pt;width:403.9pt;" coordsize="5129530,2893695" editas="canvas" o:gfxdata="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">
                <o:lock v:ext="edit" aspectratio="f"/>
                <v:shape id="画布 9577" o:spid="_x0000_s1026" style="position:absolute;left:0;top:0;height:2893695;width:5129530;" filled="f" stroked="f" coordsize="21600,21600" o:gfxdata="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">
                  <v:fill on="f" focussize="0,0"/>
                  <v:stroke on="f"/>
                  <v:imagedata o:title=""/>
                  <o:lock v:ext="edit" aspectratio="t"/>
                </v:shape>
                <v:shape id="文本框 9579" o:spid="_x0000_s1026" o:spt="202" type="#_x0000_t202" style="position:absolute;left:421640;top:43180;height:354330;width:149225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JsHtrUAAAABQEA&#10;AA8AAAAAAAAAAQAgAAAAIgAAAGRycy9kb3ducmV2LnhtbFBLAQIUABQAAAAIAIdO4kCU9nEIHgIA&#10;AEIEAAAOAAAAAAAAAAEAIAAAACMBAABkcnMvZTJvRG9jLnhtbFBLBQYAAAAABgAGAFkBAACzBQAA&#10;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马达不振动</w:t>
                        </w:r>
                      </w:p>
                    </w:txbxContent>
                  </v:textbox>
                </v:shape>
                <v:shape id="自选图形 9580" o:spid="_x0000_s1026" o:spt="32" type="#_x0000_t32" style="position:absolute;left:1163955;top:397510;flip:x;height:198120;width:3810;" filled="f" stroked="t" coordsize="21600,21600" o:gfxdata="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6UOjfTAAAABQEAAA8AAAAAAAAA&#10;AQAgAAAAIgAAAGRycy9kb3ducmV2LnhtbFBLAQIUABQAAAAIAIdO4kBlSNS9FgIAAAEEAAAOAAAA&#10;AAAAAAEAIAAAACIBAABkcnMvZTJvRG9jLnhtbFBLBQYAAAAABgAGAFkBAACqBQAAAAA=&#10;">
                  <v:fill on="f" focussize="0,0"/>
                  <v:stroke color="#000000" joinstyle="round" startarrowwidth="narrow" startarrowlength="short" endarrow="block"/>
                  <v:imagedata o:title=""/>
                  <o:lock v:ext="edit" aspectratio="f"/>
                </v:shape>
                <v:shape id="自选图形 9581" o:spid="_x0000_s1026" o:spt="4" type="#_x0000_t4" style="position:absolute;left:153670;top:595630;height:706120;width:2019935;" fillcolor="#FFFFFF" filled="t" stroked="t" coordsize="21600,21600" o:gfxdata="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HU4A/VAAAABQEA&#10;AA8AAAAAAAAAAQAgAAAAIgAAAGRycy9kb3ducmV2LnhtbFBLAQIUABQAAAAIAIdO4kBDIjaHHQIA&#10;ADQEAAAOAAAAAAAAAAEAIAAAACQBAABkcnMvZTJvRG9jLnhtbFBLBQYAAAAABgAGAFkBAACzBQAA&#10;AAA=&#10;">
                  <v:fill on="t" focussize="0,0"/>
                  <v:stroke color="#000000" joinstyle="miter" startarrowwidth="narrow" startarrowlength="short"/>
                  <v:imagedata o:title=""/>
                  <o:lock v:ext="edit" aspectratio="f"/>
                </v:shape>
                <v:shape id="文本框 9582" o:spid="_x0000_s1026" o:spt="202" type="#_x0000_t202" style="position:absolute;left:544830;top:756285;height:450215;width:1283335;"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zwbsTWAAAABQEAAA8AAAAA&#10;AAAAAQAgAAAAIgAAAGRycy9kb3ducmV2LnhtbFBLAQIUABQAAAAIAIdO4kDHa5O+3QEAAKMDAAAO&#10;AAAAAAAAAAEAIAAAACUBAABkcnMvZTJvRG9jLnhtbFBLBQYAAAAABgAGAFkBAAB0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检查马达焊接是否正常</w:t>
                        </w:r>
                      </w:p>
                    </w:txbxContent>
                  </v:textbox>
                </v:shape>
                <v:shape id="自选图形 9583" o:spid="_x0000_s1026" o:spt="32" type="#_x0000_t32" style="position:absolute;left:2173605;top:942975;flip:y;height:5715;width:698500;" filled="f" stroked="t" coordsize="21600,21600" o:gfxdata="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6UOjfTAAAABQEAAA8A&#10;AAAAAAAAAQAgAAAAIgAAAGRycy9kb3ducmV2LnhtbFBLAQIUABQAAAAIAIdO4kCQCEKKHAIAAAEE&#10;AAAOAAAAAAAAAAEAIAAAACIBAABkcnMvZTJvRG9jLnhtbFBLBQYAAAAABgAGAFkBAACwBQAAAAA=&#10;">
                  <v:fill on="f" focussize="0,0"/>
                  <v:stroke color="#000000" joinstyle="round" startarrowwidth="narrow" startarrowlength="short" endarrow="block"/>
                  <v:imagedata o:title=""/>
                  <o:lock v:ext="edit" aspectratio="f"/>
                </v:shape>
                <v:shape id="文本框 9584" o:spid="_x0000_s1026" o:spt="202" type="#_x0000_t202" style="position:absolute;left:2872105;top:679450;height:527050;width:168402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Qmwe2tQAAAAFAQAA&#10;DwAAAAAAAAABACAAAAAiAAAAZHJzL2Rvd25yZXYueG1sUEsBAhQAFAAAAAgAh07iQJX/RbYdAgAA&#10;RAQAAA4AAAAAAAAAAQAgAAAAIwEAAGRycy9lMm9Eb2MueG1sUEsFBgAAAAAGAAYAWQEAALIFAAAA&#10;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加焊马达焊接处，若正常则为焊接不良</w:t>
                        </w:r>
                        <w:r>
                          <w:rPr>
                            <w:rFonts w:ascii="宋体" w:hAnsi="宋体"/>
                            <w:kern w:val="0"/>
                            <w:sz w:val="18"/>
                            <w:szCs w:val="18"/>
                            <w:lang w:eastAsia="zh-CN"/>
                          </w:rPr>
                          <w:t xml:space="preserve"> </w:t>
                        </w:r>
                      </w:p>
                    </w:txbxContent>
                  </v:textbox>
                </v:shape>
                <v:shape id="自选图形 9585" o:spid="_x0000_s1026" o:spt="32" type="#_x0000_t32" style="position:absolute;left:1163955;top:1301750;height:197485;width:635;"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ZjNIXVAAAABQEAAA8AAAAAAAAAAQAg&#10;AAAAIgAAAGRycy9kb3ducmV2LnhtbFBLAQIUABQAAAAIAIdO4kC1q1AuEQIAAPcDAAAOAAAAAAAA&#10;AAEAIAAAACQBAABkcnMvZTJvRG9jLnhtbFBLBQYAAAAABgAGAFkBAACnBQAAAAA=&#10;">
                  <v:fill on="f" focussize="0,0"/>
                  <v:stroke color="#000000" joinstyle="round" startarrowwidth="narrow" startarrowlength="short" endarrow="block"/>
                  <v:imagedata o:title=""/>
                  <o:lock v:ext="edit" aspectratio="f"/>
                </v:shape>
                <v:shape id="文本框 9586" o:spid="_x0000_s1026" o:spt="202" type="#_x0000_t202" style="position:absolute;left:911225;top:1240790;height:360045;width:25781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4biq79sBAACj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587" o:spid="_x0000_s1026" o:spt="4" type="#_x0000_t4" style="position:absolute;left:154940;top:1499235;height:704850;width:2018665;" fillcolor="#FFFFFF" filled="t" stroked="t" coordsize="21600,21600" o:gfxdata="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B1OAP1QAAAAUB&#10;AAAPAAAAAAAAAAEAIAAAACIAAABkcnMvZG93bnJldi54bWxQSwECFAAUAAAACACHTuJAKqpJJR4C&#10;AAA1BAAADgAAAAAAAAABACAAAAAkAQAAZHJzL2Uyb0RvYy54bWxQSwUGAAAAAAYABgBZAQAAtAUA&#10;AAAA&#10;">
                  <v:fill on="t" focussize="0,0"/>
                  <v:stroke color="#000000" joinstyle="miter" startarrowwidth="narrow" startarrowlength="short"/>
                  <v:imagedata o:title=""/>
                  <o:lock v:ext="edit" aspectratio="f"/>
                </v:shape>
                <v:shape id="文本框 9588" o:spid="_x0000_s1026" o:spt="202" type="#_x0000_t202" style="position:absolute;left:391160;top:1717675;height:260985;width:154940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PBuxNYAAAAFAQAADwAAAAAA&#10;AAABACAAAAAiAAAAZHJzL2Rvd25yZXYueG1sUEsBAhQAFAAAAAgAh07iQIJBMOzcAQAApAMAAA4A&#10;AAAAAAAAAQAgAAAAJQ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检查FPC的接口是否正常</w:t>
                        </w:r>
                      </w:p>
                      <w:p>
                        <w:pPr>
                          <w:rPr>
                            <w:szCs w:val="18"/>
                          </w:rPr>
                        </w:pPr>
                      </w:p>
                    </w:txbxContent>
                  </v:textbox>
                </v:shape>
                <v:shape id="自选图形 9589" o:spid="_x0000_s1026" o:spt="32" type="#_x0000_t32" style="position:absolute;left:2173605;top:1847850;flip:y;height:3810;width:698500;" filled="f" stroked="t" coordsize="21600,21600" o:gfxdata="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pQ6N9MAAAAFAQAADwAA&#10;AAAAAAABACAAAAAiAAAAZHJzL2Rvd25yZXYueG1sUEsBAhQAFAAAAAgAh07iQHUYzjkbAgAAAgQA&#10;AA4AAAAAAAAAAQAgAAAAIgEAAGRycy9lMm9Eb2MueG1sUEsFBgAAAAAGAAYAWQEAAK8FAAAAAA==&#10;">
                  <v:fill on="f" focussize="0,0"/>
                  <v:stroke color="#000000" joinstyle="round" startarrowwidth="narrow" startarrowlength="short" endarrow="block"/>
                  <v:imagedata o:title=""/>
                  <o:lock v:ext="edit" aspectratio="f"/>
                </v:shape>
                <v:shape id="文本框 9590" o:spid="_x0000_s1026" o:spt="202" type="#_x0000_t202" style="position:absolute;left:2872105;top:1630680;height:434340;width:1684020;" fillcolor="#FFFFFF" filled="t" stroked="t" coordsize="21600,21600" o:gfxdata="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JsHtrUAAAABQEA&#10;AA8AAAAAAAAAAQAgAAAAIgAAAGRycy9kb3ducmV2LnhtbFBLAQIUABQAAAAIAIdO4kCvbLXIHgIA&#10;AEUEAAAOAAAAAAAAAAEAIAAAACMBAABkcnMvZTJvRG9jLnhtbFBLBQYAAAAABgAGAFkBAACzBQAA&#10;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测量主板J6405及副板J101  PIN有无连锡、虚焊</w:t>
                        </w:r>
                      </w:p>
                    </w:txbxContent>
                  </v:textbox>
                </v:shape>
                <v:shape id="自选图形 9591" o:spid="_x0000_s1026" o:spt="32" type="#_x0000_t32" style="position:absolute;left:1164590;top:2204085;height:304165;width:4445;" filled="f" stroked="t" coordsize="21600,21600" o:gfxdata="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pmM0hdUAAAAFAQAADwAAAAAAAAAB&#10;ACAAAAAiAAAAZHJzL2Rvd25yZXYueG1sUEsBAhQAFAAAAAgAh07iQNuySLgTAgAA+AMAAA4AAAAA&#10;AAAAAQAgAAAAJAEAAGRycy9lMm9Eb2MueG1sUEsFBgAAAAAGAAYAWQEAAKkFAAAAAA==&#10;">
                  <v:fill on="f" focussize="0,0"/>
                  <v:stroke color="#000000" joinstyle="round" startarrowwidth="narrow" startarrowlength="short" endarrow="block"/>
                  <v:imagedata o:title=""/>
                  <o:lock v:ext="edit" aspectratio="f"/>
                </v:shape>
                <v:shape id="文本框 9592" o:spid="_x0000_s1026" o:spt="202" type="#_x0000_t202" style="position:absolute;left:911225;top:2147570;height:360680;width:25781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zwbsTWAAAABQEAAA8AAAAAAAAA&#10;AQAgAAAAIgAAAGRycy9kb3ducmV2LnhtbFBLAQIUABQAAAAIAIdO4kA+jFK02gEAAKMDAAAOAAAA&#10;AAAAAAEAIAAAACU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593" o:spid="_x0000_s1026" o:spt="176" type="#_x0000_t176" style="position:absolute;left:459740;top:2508250;height:323850;width:1418590;" fillcolor="#FFFFFF" filled="t" stroked="t" coordsize="21600,21600" o:gfxdata="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5zc+8&#10;1AAAAAUBAAAPAAAAAAAAAAEAIAAAACIAAABkcnMvZG93bnJldi54bWxQSwECFAAUAAAACACHTuJA&#10;RtHldSUCAABJBAAADgAAAAAAAAABACAAAAAjAQAAZHJzL2Uyb0RvYy54bWxQSwUGAAAAAAYABgBZ&#10;AQAAugUAAAAA&#10;">
                  <v:fill on="t" focussize="0,0"/>
                  <v:stroke color="#000000" joinstyle="miter"/>
                  <v:imagedata o:title=""/>
                  <o:lock v:ext="edit" aspectratio="f"/>
                </v:shape>
                <v:shape id="文本框 9594" o:spid="_x0000_s1026" o:spt="202" type="#_x0000_t202" style="position:absolute;left:2176780;top:678815;height:241300;width:597535;"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PBuxNYAAAAFAQAADwAAAAAA&#10;AAABACAAAAAiAAAAZHJzL2Rvd25yZXYueG1sUEsBAhQAFAAAAAgAh07iQFyAV1jcAQAAowMAAA4A&#10;AAAAAAAAAQAgAAAAJQEAAGRycy9lMm9Eb2MueG1sUEsFBgAAAAAGAAYAWQEAAHM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595" o:spid="_x0000_s1026" o:spt="202" type="#_x0000_t202" style="position:absolute;left:2172335;top:1600835;height:241300;width:59944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s8G7E1gAAAAUBAAAPAAAAAAAA&#10;AAEAIAAAACIAAABkcnMvZG93bnJldi54bWxQSwECFAAUAAAACACHTuJALxmHy9sBAACkAwAADgAA&#10;AAAAAAABACAAAAAl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596" o:spid="_x0000_s1026" o:spt="202" type="#_x0000_t202" style="position:absolute;left:544830;top:2557145;height:224790;width:1234440;" fillcolor="#FFFFFF" filled="t" stroked="f" coordsize="21600,21600" o:gfxdata="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PBuxNYAAAAFAQAADwAAAAAA&#10;AAABACAAAAAiAAAAZHJzL2Rvd25yZXYueG1sUEsBAhQAFAAAAAgAh07iQGiU8H3cAQAApAMAAA4A&#10;AAAAAAAAAQAgAAAAJQ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hint="eastAsia" w:ascii="宋体" w:hAnsi="宋体"/>
                            <w:kern w:val="0"/>
                            <w:sz w:val="18"/>
                            <w:szCs w:val="18"/>
                            <w:lang w:eastAsia="zh-CN"/>
                          </w:rPr>
                        </w:pPr>
                        <w:r>
                          <w:rPr>
                            <w:rFonts w:hint="eastAsia" w:ascii="宋体" w:hAnsi="宋体"/>
                            <w:kern w:val="0"/>
                            <w:sz w:val="18"/>
                            <w:szCs w:val="18"/>
                            <w:lang w:eastAsia="zh-CN"/>
                          </w:rPr>
                          <w:t>加焊或更换PMU、U6308</w:t>
                        </w:r>
                      </w:p>
                    </w:txbxContent>
                  </v:textbox>
                </v:shape>
                <w10:wrap type="none"/>
                <w10:anchorlock/>
              </v:group>
            </w:pict>
          </mc:Fallback>
        </mc:AlternateContent>
      </w:r>
    </w:p>
    <w:p>
      <w:pPr>
        <w:widowControl/>
        <w:numPr>
          <w:ilvl w:val="0"/>
          <w:numId w:val="0"/>
        </w:numPr>
        <w:tabs>
          <w:tab w:val="left" w:pos="780"/>
        </w:tabs>
        <w:suppressAutoHyphens w:val="0"/>
        <w:snapToGrid w:val="0"/>
        <w:spacing w:after="160" w:line="360" w:lineRule="auto"/>
        <w:jc w:val="both"/>
        <w:rPr>
          <w:rFonts w:ascii="宋体" w:hAnsi="宋体"/>
          <w:sz w:val="24"/>
          <w:szCs w:val="32"/>
        </w:rPr>
      </w:pPr>
    </w:p>
    <w:p>
      <w:pPr>
        <w:widowControl/>
        <w:numPr>
          <w:ilvl w:val="0"/>
          <w:numId w:val="0"/>
        </w:numPr>
        <w:tabs>
          <w:tab w:val="left" w:pos="780"/>
        </w:tabs>
        <w:suppressAutoHyphens w:val="0"/>
        <w:snapToGrid w:val="0"/>
        <w:spacing w:line="360" w:lineRule="auto"/>
        <w:ind w:left="210" w:leftChars="0"/>
        <w:rPr>
          <w:rFonts w:ascii="宋体" w:hAnsi="宋体"/>
          <w:sz w:val="24"/>
          <w:szCs w:val="32"/>
        </w:rPr>
      </w:pPr>
    </w:p>
    <w:p>
      <w:pPr>
        <w:widowControl/>
        <w:numPr>
          <w:ilvl w:val="0"/>
          <w:numId w:val="0"/>
        </w:numPr>
        <w:tabs>
          <w:tab w:val="left" w:pos="780"/>
        </w:tabs>
        <w:suppressAutoHyphens w:val="0"/>
        <w:snapToGrid w:val="0"/>
        <w:spacing w:line="360" w:lineRule="auto"/>
        <w:ind w:left="210" w:leftChars="0"/>
        <w:rPr>
          <w:rFonts w:ascii="宋体" w:hAnsi="宋体"/>
          <w:sz w:val="24"/>
          <w:szCs w:val="32"/>
        </w:rPr>
      </w:pPr>
    </w:p>
    <w:p>
      <w:pPr>
        <w:widowControl/>
        <w:numPr>
          <w:ilvl w:val="0"/>
          <w:numId w:val="16"/>
        </w:numPr>
        <w:tabs>
          <w:tab w:val="left" w:pos="780"/>
        </w:tabs>
        <w:suppressAutoHyphens w:val="0"/>
        <w:snapToGrid w:val="0"/>
        <w:spacing w:line="360" w:lineRule="auto"/>
        <w:rPr>
          <w:rFonts w:ascii="宋体" w:hAnsi="宋体"/>
          <w:sz w:val="24"/>
          <w:szCs w:val="32"/>
        </w:rPr>
      </w:pPr>
      <w:r>
        <w:rPr>
          <w:rFonts w:hint="eastAsia" w:ascii="宋体" w:hAnsi="宋体"/>
          <w:sz w:val="24"/>
        </w:rPr>
        <w:t>本节电路图信号汇总</w:t>
      </w:r>
      <w:r>
        <w:rPr>
          <w:rFonts w:hint="eastAsia" w:ascii="宋体" w:hAnsi="宋体"/>
          <w:sz w:val="24"/>
          <w:szCs w:val="32"/>
        </w:rPr>
        <w:t>：</w:t>
      </w:r>
    </w:p>
    <w:tbl>
      <w:tblPr>
        <w:tblStyle w:val="33"/>
        <w:tblpPr w:leftFromText="180" w:rightFromText="180" w:vertAnchor="text" w:horzAnchor="page" w:tblpX="1668" w:tblpY="464"/>
        <w:tblOverlap w:val="never"/>
        <w:tblW w:w="83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5"/>
        <w:gridCol w:w="2806"/>
        <w:gridCol w:w="35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shd w:val="clear" w:color="auto" w:fill="C0C0C0"/>
          </w:tcPr>
          <w:p>
            <w:pPr>
              <w:keepNext/>
              <w:snapToGrid w:val="0"/>
              <w:spacing w:before="100" w:after="100"/>
              <w:rPr>
                <w:rFonts w:ascii="宋体" w:hAnsi="宋体" w:cs="Arial"/>
                <w:b/>
                <w:spacing w:val="-4"/>
                <w:szCs w:val="21"/>
              </w:rPr>
            </w:pPr>
            <w:r>
              <w:rPr>
                <w:rFonts w:hint="eastAsia" w:ascii="宋体" w:hAnsi="宋体" w:cs="Arial"/>
                <w:b/>
                <w:spacing w:val="-4"/>
                <w:szCs w:val="21"/>
              </w:rPr>
              <w:t>信号名称</w:t>
            </w:r>
          </w:p>
        </w:tc>
        <w:tc>
          <w:tcPr>
            <w:tcW w:w="2806" w:type="dxa"/>
            <w:shd w:val="clear" w:color="auto" w:fill="C0C0C0"/>
          </w:tcPr>
          <w:p>
            <w:pPr>
              <w:keepNext/>
              <w:snapToGrid w:val="0"/>
              <w:spacing w:before="100" w:after="100"/>
              <w:ind w:right="-288" w:rightChars="-137"/>
              <w:rPr>
                <w:rFonts w:ascii="宋体" w:hAnsi="宋体" w:cs="Arial"/>
                <w:b/>
                <w:spacing w:val="-4"/>
                <w:szCs w:val="21"/>
              </w:rPr>
            </w:pPr>
            <w:r>
              <w:rPr>
                <w:rFonts w:hint="eastAsia" w:ascii="宋体" w:hAnsi="宋体" w:cs="Arial"/>
                <w:b/>
                <w:spacing w:val="-4"/>
                <w:szCs w:val="21"/>
              </w:rPr>
              <w:t>功能详细说明</w:t>
            </w:r>
          </w:p>
        </w:tc>
        <w:tc>
          <w:tcPr>
            <w:tcW w:w="3519" w:type="dxa"/>
            <w:shd w:val="clear" w:color="auto" w:fill="C0C0C0"/>
          </w:tcPr>
          <w:p>
            <w:pPr>
              <w:keepNext/>
              <w:snapToGrid w:val="0"/>
              <w:spacing w:before="100" w:after="100"/>
              <w:ind w:right="-288" w:rightChars="-137"/>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Pr>
          <w:p>
            <w:pPr>
              <w:keepNext/>
              <w:snapToGrid w:val="0"/>
              <w:spacing w:before="100" w:after="100"/>
              <w:rPr>
                <w:rFonts w:ascii="宋体" w:hAnsi="宋体" w:cs="Arial"/>
                <w:spacing w:val="-4"/>
                <w:szCs w:val="21"/>
              </w:rPr>
            </w:pPr>
            <w:r>
              <w:rPr>
                <w:rFonts w:hint="eastAsia" w:ascii="宋体" w:hAnsi="宋体"/>
                <w:lang w:eastAsia="zh-CN"/>
              </w:rPr>
              <w:t>VSYS</w:t>
            </w:r>
          </w:p>
        </w:tc>
        <w:tc>
          <w:tcPr>
            <w:tcW w:w="2806" w:type="dxa"/>
          </w:tcPr>
          <w:p>
            <w:pPr>
              <w:keepNext/>
              <w:snapToGrid w:val="0"/>
              <w:spacing w:before="100" w:after="100"/>
              <w:rPr>
                <w:rFonts w:ascii="宋体" w:hAnsi="宋体" w:cs="Arial"/>
                <w:spacing w:val="-4"/>
                <w:szCs w:val="21"/>
                <w:lang w:eastAsia="zh-CN"/>
              </w:rPr>
            </w:pPr>
            <w:r>
              <w:rPr>
                <w:rFonts w:hint="eastAsia" w:ascii="宋体" w:hAnsi="宋体" w:cs="Arial"/>
                <w:spacing w:val="-4"/>
                <w:szCs w:val="21"/>
                <w:lang w:eastAsia="zh-CN"/>
              </w:rPr>
              <w:t>马达电源驱动信号</w:t>
            </w:r>
          </w:p>
        </w:tc>
        <w:tc>
          <w:tcPr>
            <w:tcW w:w="3519" w:type="dxa"/>
          </w:tcPr>
          <w:p>
            <w:pPr>
              <w:keepNext/>
              <w:snapToGrid w:val="0"/>
              <w:spacing w:before="100" w:after="100"/>
              <w:rPr>
                <w:rFonts w:ascii="宋体" w:hAnsi="宋体" w:cs="Arial"/>
                <w:spacing w:val="-4"/>
                <w:szCs w:val="21"/>
                <w:lang w:eastAsia="zh-CN"/>
              </w:rPr>
            </w:pPr>
            <w:r>
              <w:rPr>
                <w:rFonts w:hint="eastAsia" w:ascii="宋体" w:hAnsi="宋体" w:cs="Arial"/>
                <w:spacing w:val="-4"/>
                <w:szCs w:val="21"/>
                <w:lang w:eastAsia="zh-CN"/>
              </w:rPr>
              <w:t>1.8V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Pr>
          <w:p>
            <w:pPr>
              <w:keepNext/>
              <w:snapToGrid w:val="0"/>
              <w:spacing w:before="100" w:after="100"/>
              <w:rPr>
                <w:rFonts w:ascii="宋体" w:hAnsi="宋体"/>
                <w:lang w:eastAsia="zh-CN"/>
              </w:rPr>
            </w:pPr>
            <w:r>
              <w:rPr>
                <w:rFonts w:hint="eastAsia" w:ascii="宋体" w:hAnsi="宋体"/>
                <w:lang w:eastAsia="zh-CN"/>
              </w:rPr>
              <w:t>SCL7</w:t>
            </w:r>
          </w:p>
        </w:tc>
        <w:tc>
          <w:tcPr>
            <w:tcW w:w="2806" w:type="dxa"/>
          </w:tcPr>
          <w:p>
            <w:pPr>
              <w:keepNext/>
              <w:snapToGrid w:val="0"/>
              <w:spacing w:before="100" w:after="100"/>
              <w:rPr>
                <w:rFonts w:ascii="宋体" w:hAnsi="宋体" w:cs="Arial"/>
                <w:spacing w:val="-4"/>
                <w:szCs w:val="21"/>
                <w:lang w:eastAsia="zh-CN"/>
              </w:rPr>
            </w:pPr>
            <w:r>
              <w:rPr>
                <w:rFonts w:hint="eastAsia" w:ascii="宋体" w:hAnsi="宋体" w:cs="Arial"/>
                <w:spacing w:val="-4"/>
                <w:szCs w:val="21"/>
                <w:lang w:eastAsia="zh-CN"/>
              </w:rPr>
              <w:t>马达I2C时钟控制信号</w:t>
            </w:r>
          </w:p>
        </w:tc>
        <w:tc>
          <w:tcPr>
            <w:tcW w:w="3519" w:type="dxa"/>
          </w:tcPr>
          <w:p>
            <w:pPr>
              <w:keepNext/>
              <w:snapToGrid w:val="0"/>
              <w:spacing w:before="100" w:after="100"/>
              <w:rPr>
                <w:rFonts w:ascii="宋体" w:hAnsi="宋体" w:cs="Arial"/>
                <w:spacing w:val="-4"/>
                <w:szCs w:val="21"/>
                <w:lang w:eastAsia="zh-CN"/>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Pr>
          <w:p>
            <w:pPr>
              <w:keepNext/>
              <w:snapToGrid w:val="0"/>
              <w:spacing w:before="100" w:after="100"/>
              <w:rPr>
                <w:rFonts w:ascii="宋体" w:hAnsi="宋体"/>
                <w:lang w:eastAsia="zh-CN"/>
              </w:rPr>
            </w:pPr>
            <w:r>
              <w:rPr>
                <w:rFonts w:hint="eastAsia" w:ascii="宋体" w:hAnsi="宋体"/>
                <w:lang w:eastAsia="zh-CN"/>
              </w:rPr>
              <w:t>SDA7</w:t>
            </w:r>
          </w:p>
        </w:tc>
        <w:tc>
          <w:tcPr>
            <w:tcW w:w="2806" w:type="dxa"/>
          </w:tcPr>
          <w:p>
            <w:pPr>
              <w:keepNext/>
              <w:snapToGrid w:val="0"/>
              <w:spacing w:before="100" w:after="100"/>
              <w:rPr>
                <w:rFonts w:ascii="宋体" w:hAnsi="宋体" w:cs="Arial"/>
                <w:spacing w:val="-4"/>
                <w:szCs w:val="21"/>
                <w:lang w:eastAsia="zh-CN"/>
              </w:rPr>
            </w:pPr>
            <w:r>
              <w:rPr>
                <w:rFonts w:hint="eastAsia" w:ascii="宋体" w:hAnsi="宋体" w:cs="Arial"/>
                <w:spacing w:val="-4"/>
                <w:szCs w:val="21"/>
                <w:lang w:eastAsia="zh-CN"/>
              </w:rPr>
              <w:t>马达I2C数据控制信号</w:t>
            </w:r>
          </w:p>
        </w:tc>
        <w:tc>
          <w:tcPr>
            <w:tcW w:w="3519" w:type="dxa"/>
          </w:tcPr>
          <w:p>
            <w:pPr>
              <w:keepNext/>
              <w:snapToGrid w:val="0"/>
              <w:spacing w:before="100" w:after="100"/>
              <w:rPr>
                <w:rFonts w:ascii="宋体" w:hAnsi="宋体" w:cs="Arial"/>
                <w:spacing w:val="-4"/>
                <w:szCs w:val="21"/>
                <w:lang w:eastAsia="zh-CN"/>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Pr>
          <w:p>
            <w:pPr>
              <w:keepNext/>
              <w:snapToGrid w:val="0"/>
              <w:spacing w:before="100" w:after="100"/>
              <w:rPr>
                <w:rFonts w:ascii="宋体" w:hAnsi="宋体"/>
                <w:lang w:eastAsia="zh-CN"/>
              </w:rPr>
            </w:pPr>
            <w:r>
              <w:rPr>
                <w:rFonts w:hint="eastAsia" w:ascii="宋体" w:hAnsi="宋体"/>
                <w:lang w:eastAsia="zh-CN"/>
              </w:rPr>
              <w:t>VIB_N</w:t>
            </w:r>
          </w:p>
        </w:tc>
        <w:tc>
          <w:tcPr>
            <w:tcW w:w="2806" w:type="dxa"/>
          </w:tcPr>
          <w:p>
            <w:pPr>
              <w:keepNext/>
              <w:snapToGrid w:val="0"/>
              <w:spacing w:before="100" w:after="100"/>
              <w:rPr>
                <w:rFonts w:ascii="宋体" w:hAnsi="宋体" w:cs="Arial"/>
                <w:spacing w:val="-4"/>
                <w:szCs w:val="21"/>
                <w:lang w:eastAsia="zh-CN"/>
              </w:rPr>
            </w:pPr>
            <w:r>
              <w:rPr>
                <w:rFonts w:hint="eastAsia" w:ascii="宋体" w:hAnsi="宋体" w:cs="Arial"/>
                <w:spacing w:val="-4"/>
                <w:szCs w:val="21"/>
                <w:lang w:eastAsia="zh-CN"/>
              </w:rPr>
              <w:t>马达差分信号</w:t>
            </w:r>
          </w:p>
        </w:tc>
        <w:tc>
          <w:tcPr>
            <w:tcW w:w="3519" w:type="dxa"/>
          </w:tcPr>
          <w:p>
            <w:pPr>
              <w:keepNext/>
              <w:snapToGrid w:val="0"/>
              <w:spacing w:before="100" w:after="100"/>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Pr>
          <w:p>
            <w:pPr>
              <w:keepNext/>
              <w:snapToGrid w:val="0"/>
              <w:spacing w:before="100" w:after="100"/>
              <w:rPr>
                <w:rFonts w:ascii="宋体" w:hAnsi="宋体"/>
                <w:lang w:eastAsia="zh-CN"/>
              </w:rPr>
            </w:pPr>
            <w:r>
              <w:rPr>
                <w:rFonts w:hint="eastAsia" w:ascii="宋体" w:hAnsi="宋体"/>
                <w:lang w:eastAsia="zh-CN"/>
              </w:rPr>
              <w:t>VIB_P</w:t>
            </w:r>
          </w:p>
        </w:tc>
        <w:tc>
          <w:tcPr>
            <w:tcW w:w="2806" w:type="dxa"/>
          </w:tcPr>
          <w:p>
            <w:pPr>
              <w:keepNext/>
              <w:snapToGrid w:val="0"/>
              <w:spacing w:before="100" w:after="100"/>
              <w:rPr>
                <w:rFonts w:ascii="宋体" w:hAnsi="宋体" w:cs="Arial"/>
                <w:spacing w:val="-4"/>
                <w:szCs w:val="21"/>
                <w:lang w:eastAsia="zh-CN"/>
              </w:rPr>
            </w:pPr>
            <w:r>
              <w:rPr>
                <w:rFonts w:hint="eastAsia" w:ascii="宋体" w:hAnsi="宋体" w:cs="Arial"/>
                <w:spacing w:val="-4"/>
                <w:szCs w:val="21"/>
                <w:lang w:eastAsia="zh-CN"/>
              </w:rPr>
              <w:t>马达差分信号</w:t>
            </w:r>
          </w:p>
        </w:tc>
        <w:tc>
          <w:tcPr>
            <w:tcW w:w="3519" w:type="dxa"/>
          </w:tcPr>
          <w:p>
            <w:pPr>
              <w:keepNext/>
              <w:snapToGrid w:val="0"/>
              <w:spacing w:before="100" w:after="100"/>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Pr>
          <w:p>
            <w:pPr>
              <w:keepNext/>
              <w:snapToGrid w:val="0"/>
              <w:spacing w:before="100" w:after="100"/>
              <w:rPr>
                <w:rFonts w:ascii="宋体" w:hAnsi="宋体"/>
                <w:lang w:eastAsia="zh-CN"/>
              </w:rPr>
            </w:pPr>
            <w:r>
              <w:rPr>
                <w:rFonts w:hint="eastAsia" w:ascii="宋体" w:hAnsi="宋体"/>
                <w:sz w:val="22"/>
                <w:szCs w:val="22"/>
                <w:lang w:eastAsia="zh-CN"/>
              </w:rPr>
              <w:t>GPIO191 VIB_TRI</w:t>
            </w:r>
          </w:p>
        </w:tc>
        <w:tc>
          <w:tcPr>
            <w:tcW w:w="2806" w:type="dxa"/>
          </w:tcPr>
          <w:p>
            <w:pPr>
              <w:keepNext/>
              <w:snapToGrid w:val="0"/>
              <w:spacing w:before="100" w:after="100"/>
              <w:rPr>
                <w:rFonts w:ascii="宋体" w:hAnsi="宋体" w:cs="Arial"/>
                <w:spacing w:val="-4"/>
                <w:szCs w:val="21"/>
                <w:lang w:eastAsia="zh-CN"/>
              </w:rPr>
            </w:pPr>
            <w:r>
              <w:rPr>
                <w:rFonts w:hint="eastAsia" w:ascii="宋体" w:hAnsi="宋体" w:cs="Arial"/>
                <w:spacing w:val="-4"/>
                <w:szCs w:val="21"/>
                <w:lang w:eastAsia="zh-CN"/>
              </w:rPr>
              <w:t>马达信号触发信号</w:t>
            </w:r>
          </w:p>
        </w:tc>
        <w:tc>
          <w:tcPr>
            <w:tcW w:w="3519" w:type="dxa"/>
          </w:tcPr>
          <w:p>
            <w:pPr>
              <w:keepNext/>
              <w:snapToGrid w:val="0"/>
              <w:spacing w:before="100" w:after="100"/>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Pr>
          <w:p>
            <w:pPr>
              <w:keepNext/>
              <w:snapToGrid w:val="0"/>
              <w:spacing w:before="100" w:after="100"/>
              <w:rPr>
                <w:rFonts w:ascii="宋体" w:hAnsi="宋体"/>
                <w:lang w:eastAsia="zh-CN"/>
              </w:rPr>
            </w:pPr>
            <w:r>
              <w:rPr>
                <w:rFonts w:ascii="宋体" w:hAnsi="宋体"/>
                <w:sz w:val="22"/>
                <w:szCs w:val="22"/>
                <w:lang w:eastAsia="zh-CN"/>
              </w:rPr>
              <w:t>EINT15_VIB</w:t>
            </w:r>
          </w:p>
        </w:tc>
        <w:tc>
          <w:tcPr>
            <w:tcW w:w="2806" w:type="dxa"/>
          </w:tcPr>
          <w:p>
            <w:pPr>
              <w:keepNext/>
              <w:snapToGrid w:val="0"/>
              <w:spacing w:before="100" w:after="100"/>
              <w:rPr>
                <w:rFonts w:ascii="宋体" w:hAnsi="宋体" w:cs="Arial"/>
                <w:spacing w:val="-4"/>
                <w:szCs w:val="21"/>
                <w:lang w:eastAsia="zh-CN"/>
              </w:rPr>
            </w:pPr>
            <w:r>
              <w:rPr>
                <w:rFonts w:hint="eastAsia" w:ascii="宋体" w:hAnsi="宋体" w:cs="Arial"/>
                <w:spacing w:val="-4"/>
                <w:szCs w:val="21"/>
                <w:lang w:eastAsia="zh-CN"/>
              </w:rPr>
              <w:t>马达中断信号</w:t>
            </w:r>
          </w:p>
        </w:tc>
        <w:tc>
          <w:tcPr>
            <w:tcW w:w="3519" w:type="dxa"/>
          </w:tcPr>
          <w:p>
            <w:pPr>
              <w:keepNext/>
              <w:snapToGrid w:val="0"/>
              <w:spacing w:before="100" w:after="100"/>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Pr>
          <w:p>
            <w:pPr>
              <w:keepNext/>
              <w:snapToGrid w:val="0"/>
              <w:spacing w:before="100" w:after="100"/>
              <w:rPr>
                <w:rFonts w:ascii="宋体" w:hAnsi="宋体"/>
                <w:lang w:eastAsia="zh-CN"/>
              </w:rPr>
            </w:pPr>
            <w:r>
              <w:rPr>
                <w:rFonts w:ascii="宋体" w:hAnsi="宋体"/>
                <w:sz w:val="22"/>
                <w:szCs w:val="22"/>
                <w:lang w:eastAsia="zh-CN"/>
              </w:rPr>
              <w:t>GPIO192_VIB_RSTB</w:t>
            </w:r>
          </w:p>
        </w:tc>
        <w:tc>
          <w:tcPr>
            <w:tcW w:w="2806" w:type="dxa"/>
          </w:tcPr>
          <w:p>
            <w:pPr>
              <w:keepNext/>
              <w:snapToGrid w:val="0"/>
              <w:spacing w:before="100" w:after="100"/>
              <w:rPr>
                <w:rFonts w:ascii="宋体" w:hAnsi="宋体" w:cs="Arial"/>
                <w:spacing w:val="-4"/>
                <w:szCs w:val="21"/>
                <w:lang w:eastAsia="zh-CN"/>
              </w:rPr>
            </w:pPr>
            <w:r>
              <w:rPr>
                <w:rFonts w:hint="eastAsia" w:ascii="宋体" w:hAnsi="宋体" w:cs="Arial"/>
                <w:spacing w:val="-4"/>
                <w:szCs w:val="21"/>
                <w:lang w:eastAsia="zh-CN"/>
              </w:rPr>
              <w:t>马达复位信号</w:t>
            </w:r>
          </w:p>
        </w:tc>
        <w:tc>
          <w:tcPr>
            <w:tcW w:w="3519" w:type="dxa"/>
          </w:tcPr>
          <w:p>
            <w:pPr>
              <w:keepNext/>
              <w:snapToGrid w:val="0"/>
              <w:spacing w:before="100" w:after="100"/>
              <w:rPr>
                <w:rFonts w:ascii="宋体" w:hAnsi="宋体" w:cs="Arial"/>
                <w:spacing w:val="-4"/>
                <w:szCs w:val="21"/>
                <w:lang w:eastAsia="zh-CN"/>
              </w:rPr>
            </w:pPr>
          </w:p>
        </w:tc>
      </w:tr>
    </w:tbl>
    <w:p>
      <w:pPr>
        <w:widowControl/>
        <w:numPr>
          <w:ilvl w:val="0"/>
          <w:numId w:val="0"/>
        </w:numPr>
        <w:tabs>
          <w:tab w:val="left" w:pos="780"/>
        </w:tabs>
        <w:suppressAutoHyphens w:val="0"/>
        <w:snapToGrid w:val="0"/>
        <w:spacing w:line="360" w:lineRule="auto"/>
        <w:rPr>
          <w:rFonts w:ascii="宋体" w:hAnsi="宋体"/>
          <w:sz w:val="24"/>
          <w:szCs w:val="32"/>
        </w:rPr>
      </w:pPr>
    </w:p>
    <w:p>
      <w:pPr>
        <w:widowControl/>
        <w:numPr>
          <w:ilvl w:val="0"/>
          <w:numId w:val="0"/>
        </w:numPr>
        <w:tabs>
          <w:tab w:val="left" w:pos="780"/>
        </w:tabs>
        <w:suppressAutoHyphens w:val="0"/>
        <w:snapToGrid w:val="0"/>
        <w:spacing w:line="360" w:lineRule="auto"/>
        <w:ind w:left="210" w:leftChars="0"/>
        <w:rPr>
          <w:rFonts w:ascii="宋体" w:hAnsi="宋体"/>
          <w:sz w:val="24"/>
          <w:szCs w:val="32"/>
        </w:rPr>
      </w:pPr>
    </w:p>
    <w:p>
      <w:pPr>
        <w:pStyle w:val="4"/>
        <w:numPr>
          <w:ilvl w:val="0"/>
          <w:numId w:val="0"/>
        </w:numPr>
        <w:tabs>
          <w:tab w:val="left" w:pos="0"/>
        </w:tabs>
        <w:spacing w:before="0" w:after="0" w:line="360" w:lineRule="auto"/>
        <w:rPr>
          <w:rFonts w:hint="eastAsia" w:ascii="宋体" w:hAnsi="宋体" w:eastAsia="宋体"/>
          <w:lang w:eastAsia="zh-CN"/>
        </w:rPr>
      </w:pPr>
      <w:bookmarkStart w:id="43" w:name="_Toc375927873"/>
    </w:p>
    <w:p>
      <w:pPr>
        <w:pStyle w:val="4"/>
        <w:numPr>
          <w:ilvl w:val="0"/>
          <w:numId w:val="0"/>
        </w:numPr>
        <w:tabs>
          <w:tab w:val="left" w:pos="0"/>
        </w:tabs>
        <w:spacing w:before="0" w:after="0" w:line="360" w:lineRule="auto"/>
        <w:rPr>
          <w:rFonts w:hint="eastAsia" w:ascii="宋体" w:hAnsi="宋体" w:eastAsia="宋体"/>
          <w:lang w:eastAsia="zh-CN"/>
        </w:rPr>
      </w:pPr>
    </w:p>
    <w:p>
      <w:pPr>
        <w:pStyle w:val="4"/>
        <w:numPr>
          <w:ilvl w:val="0"/>
          <w:numId w:val="0"/>
        </w:numPr>
        <w:tabs>
          <w:tab w:val="left" w:pos="0"/>
        </w:tabs>
        <w:spacing w:before="0" w:after="0" w:line="360" w:lineRule="auto"/>
        <w:rPr>
          <w:rFonts w:ascii="宋体" w:hAnsi="宋体"/>
          <w:lang w:eastAsia="zh-CN"/>
        </w:rPr>
      </w:pPr>
      <w:r>
        <w:rPr>
          <w:rFonts w:hint="eastAsia" w:ascii="宋体" w:hAnsi="宋体" w:eastAsia="宋体"/>
          <w:lang w:eastAsia="zh-CN"/>
        </w:rPr>
        <w:t xml:space="preserve">3.4.10 受话器 </w:t>
      </w:r>
      <w:r>
        <w:rPr>
          <w:rFonts w:hint="eastAsia" w:ascii="宋体" w:hAnsi="宋体" w:eastAsia="宋体"/>
          <w:lang w:eastAsia="zh-CN"/>
        </w:rPr>
        <w:br w:type="textWrapping"/>
      </w:r>
      <w:r>
        <w:rPr>
          <w:rFonts w:hint="eastAsia" w:ascii="宋体" w:hAnsi="宋体"/>
          <w:sz w:val="24"/>
          <w:szCs w:val="24"/>
        </w:rPr>
        <w:t>电路原理图</w:t>
      </w:r>
      <w:r>
        <w:rPr>
          <w:rFonts w:hint="eastAsia" w:ascii="宋体" w:hAnsi="宋体"/>
          <w:sz w:val="20"/>
          <w:szCs w:val="22"/>
        </w:rPr>
        <w:t>：</w:t>
      </w:r>
      <w:r>
        <w:rPr>
          <w:rFonts w:hint="eastAsia" w:ascii="宋体" w:hAnsi="宋体" w:eastAsia="宋体"/>
          <w:lang w:eastAsia="zh-CN"/>
        </w:rPr>
        <w:br w:type="textWrapping"/>
      </w:r>
      <w:bookmarkEnd w:id="43"/>
      <w:r>
        <w:drawing>
          <wp:inline distT="0" distB="0" distL="114300" distR="114300">
            <wp:extent cx="2959735" cy="2042795"/>
            <wp:effectExtent l="0" t="0" r="12065" b="1905"/>
            <wp:docPr id="11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48"/>
                    <pic:cNvPicPr>
                      <a:picLocks noChangeAspect="1"/>
                    </pic:cNvPicPr>
                  </pic:nvPicPr>
                  <pic:blipFill>
                    <a:blip r:embed="rId44"/>
                    <a:stretch>
                      <a:fillRect/>
                    </a:stretch>
                  </pic:blipFill>
                  <pic:spPr>
                    <a:xfrm>
                      <a:off x="0" y="0"/>
                      <a:ext cx="2959735" cy="2042795"/>
                    </a:xfrm>
                    <a:prstGeom prst="rect">
                      <a:avLst/>
                    </a:prstGeom>
                    <a:noFill/>
                    <a:ln>
                      <a:noFill/>
                    </a:ln>
                  </pic:spPr>
                </pic:pic>
              </a:graphicData>
            </a:graphic>
          </wp:inline>
        </w:drawing>
      </w:r>
      <w:r>
        <w:drawing>
          <wp:inline distT="0" distB="0" distL="114300" distR="114300">
            <wp:extent cx="3401695" cy="2032000"/>
            <wp:effectExtent l="0" t="0" r="1905" b="0"/>
            <wp:docPr id="11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49"/>
                    <pic:cNvPicPr>
                      <a:picLocks noChangeAspect="1"/>
                    </pic:cNvPicPr>
                  </pic:nvPicPr>
                  <pic:blipFill>
                    <a:blip r:embed="rId45"/>
                    <a:stretch>
                      <a:fillRect/>
                    </a:stretch>
                  </pic:blipFill>
                  <pic:spPr>
                    <a:xfrm>
                      <a:off x="0" y="0"/>
                      <a:ext cx="3401695" cy="2032000"/>
                    </a:xfrm>
                    <a:prstGeom prst="rect">
                      <a:avLst/>
                    </a:prstGeom>
                    <a:noFill/>
                    <a:ln>
                      <a:noFill/>
                    </a:ln>
                  </pic:spPr>
                </pic:pic>
              </a:graphicData>
            </a:graphic>
          </wp:inline>
        </w:drawing>
      </w:r>
      <w:r>
        <w:drawing>
          <wp:inline distT="0" distB="0" distL="114300" distR="114300">
            <wp:extent cx="2966720" cy="2110105"/>
            <wp:effectExtent l="0" t="0" r="5080" b="10795"/>
            <wp:docPr id="11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51"/>
                    <pic:cNvPicPr>
                      <a:picLocks noChangeAspect="1"/>
                    </pic:cNvPicPr>
                  </pic:nvPicPr>
                  <pic:blipFill>
                    <a:blip r:embed="rId46"/>
                    <a:stretch>
                      <a:fillRect/>
                    </a:stretch>
                  </pic:blipFill>
                  <pic:spPr>
                    <a:xfrm>
                      <a:off x="0" y="0"/>
                      <a:ext cx="2966720" cy="2110105"/>
                    </a:xfrm>
                    <a:prstGeom prst="rect">
                      <a:avLst/>
                    </a:prstGeom>
                    <a:noFill/>
                    <a:ln>
                      <a:noFill/>
                    </a:ln>
                  </pic:spPr>
                </pic:pic>
              </a:graphicData>
            </a:graphic>
          </wp:inline>
        </w:drawing>
      </w:r>
    </w:p>
    <w:p>
      <w:pPr>
        <w:widowControl/>
        <w:numPr>
          <w:ilvl w:val="0"/>
          <w:numId w:val="16"/>
        </w:numPr>
        <w:tabs>
          <w:tab w:val="left" w:pos="780"/>
        </w:tabs>
        <w:suppressAutoHyphens w:val="0"/>
        <w:snapToGrid w:val="0"/>
        <w:spacing w:line="360" w:lineRule="auto"/>
        <w:rPr>
          <w:rFonts w:ascii="宋体" w:hAnsi="宋体"/>
          <w:sz w:val="24"/>
        </w:rPr>
      </w:pPr>
      <w:r>
        <w:rPr>
          <w:rFonts w:hint="eastAsia" w:ascii="宋体" w:hAnsi="宋体"/>
          <w:sz w:val="24"/>
        </w:rPr>
        <w:t>电路原理分析：</w:t>
      </w:r>
    </w:p>
    <w:p>
      <w:pPr>
        <w:widowControl/>
        <w:snapToGrid w:val="0"/>
        <w:spacing w:before="80" w:after="80" w:line="300" w:lineRule="auto"/>
        <w:ind w:left="540" w:leftChars="257"/>
        <w:rPr>
          <w:rFonts w:ascii="Arial" w:hAnsi="Arial" w:cs="Arial"/>
          <w:sz w:val="22"/>
          <w:szCs w:val="22"/>
          <w:lang w:eastAsia="zh-CN"/>
        </w:rPr>
      </w:pPr>
      <w:r>
        <w:rPr>
          <w:rFonts w:hint="eastAsia" w:ascii="宋体" w:hAnsi="宋体"/>
          <w:sz w:val="22"/>
          <w:szCs w:val="22"/>
          <w:lang w:eastAsia="zh-CN"/>
        </w:rPr>
        <w:t>听筒（受话器）放大器PA 输出SPKP/N_T差分信号驱动，PA和CPU通过I2S信号进行通讯，有I2C信号进行控制。听筒和主板PCBA采用连接板进行连接。</w:t>
      </w:r>
    </w:p>
    <w:p>
      <w:pPr>
        <w:widowControl/>
        <w:snapToGrid w:val="0"/>
        <w:spacing w:before="80" w:after="80" w:line="300" w:lineRule="auto"/>
        <w:ind w:left="540" w:leftChars="257"/>
        <w:jc w:val="center"/>
        <w:rPr>
          <w:rFonts w:ascii="宋体" w:hAnsi="宋体"/>
          <w:lang w:eastAsia="zh-CN"/>
        </w:rPr>
      </w:pPr>
    </w:p>
    <w:p>
      <w:pPr>
        <w:widowControl/>
        <w:numPr>
          <w:ilvl w:val="0"/>
          <w:numId w:val="16"/>
        </w:numPr>
        <w:tabs>
          <w:tab w:val="left" w:pos="780"/>
        </w:tabs>
        <w:suppressAutoHyphens w:val="0"/>
        <w:snapToGrid w:val="0"/>
        <w:spacing w:line="360" w:lineRule="auto"/>
        <w:rPr>
          <w:rFonts w:ascii="宋体" w:hAnsi="宋体"/>
          <w:sz w:val="20"/>
          <w:szCs w:val="22"/>
        </w:rPr>
      </w:pPr>
      <w:r>
        <w:rPr>
          <w:rFonts w:hint="eastAsia" w:ascii="宋体" w:hAnsi="宋体"/>
          <w:sz w:val="24"/>
        </w:rPr>
        <w:t>本节电路图信号汇总</w:t>
      </w:r>
      <w:r>
        <w:rPr>
          <w:rFonts w:hint="eastAsia" w:ascii="宋体" w:hAnsi="宋体"/>
          <w:sz w:val="24"/>
          <w:szCs w:val="32"/>
        </w:rPr>
        <w:t>：</w:t>
      </w:r>
      <w:r>
        <w:rPr>
          <w:rFonts w:hint="eastAsia" w:ascii="宋体" w:hAnsi="宋体"/>
          <w:sz w:val="24"/>
          <w:szCs w:val="32"/>
        </w:rPr>
        <w:br w:type="textWrapping"/>
      </w:r>
    </w:p>
    <w:tbl>
      <w:tblPr>
        <w:tblStyle w:val="33"/>
        <w:tblW w:w="86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3123"/>
        <w:gridCol w:w="3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232" w:type="dxa"/>
            <w:shd w:val="clear" w:color="auto" w:fill="C0C0C0"/>
          </w:tcPr>
          <w:p>
            <w:pPr>
              <w:snapToGrid w:val="0"/>
              <w:spacing w:before="100" w:after="100" w:line="240" w:lineRule="atLeast"/>
              <w:rPr>
                <w:rFonts w:ascii="宋体" w:hAnsi="宋体" w:cs="Arial"/>
                <w:b/>
                <w:spacing w:val="-4"/>
                <w:sz w:val="22"/>
                <w:szCs w:val="22"/>
              </w:rPr>
            </w:pPr>
            <w:r>
              <w:rPr>
                <w:rFonts w:hint="eastAsia" w:ascii="宋体" w:hAnsi="宋体" w:cs="Arial"/>
                <w:b/>
                <w:spacing w:val="-4"/>
                <w:sz w:val="22"/>
                <w:szCs w:val="22"/>
              </w:rPr>
              <w:t>信号名称</w:t>
            </w:r>
          </w:p>
        </w:tc>
        <w:tc>
          <w:tcPr>
            <w:tcW w:w="3123" w:type="dxa"/>
            <w:shd w:val="clear" w:color="auto" w:fill="C0C0C0"/>
          </w:tcPr>
          <w:p>
            <w:pPr>
              <w:snapToGrid w:val="0"/>
              <w:spacing w:before="100" w:after="100" w:line="240" w:lineRule="atLeast"/>
              <w:rPr>
                <w:rFonts w:ascii="宋体" w:hAnsi="宋体" w:cs="Arial"/>
                <w:b/>
                <w:spacing w:val="-4"/>
                <w:sz w:val="22"/>
                <w:szCs w:val="22"/>
              </w:rPr>
            </w:pPr>
            <w:r>
              <w:rPr>
                <w:rFonts w:hint="eastAsia" w:ascii="宋体" w:hAnsi="宋体" w:cs="Arial"/>
                <w:b/>
                <w:spacing w:val="-4"/>
                <w:sz w:val="22"/>
                <w:szCs w:val="22"/>
              </w:rPr>
              <w:t>功能详细说明</w:t>
            </w:r>
          </w:p>
        </w:tc>
        <w:tc>
          <w:tcPr>
            <w:tcW w:w="3302" w:type="dxa"/>
            <w:shd w:val="clear" w:color="auto" w:fill="C0C0C0"/>
          </w:tcPr>
          <w:p>
            <w:pPr>
              <w:snapToGrid w:val="0"/>
              <w:spacing w:before="100" w:after="100" w:line="240" w:lineRule="atLeast"/>
              <w:rPr>
                <w:rFonts w:ascii="宋体" w:hAnsi="宋体" w:cs="Arial"/>
                <w:b/>
                <w:spacing w:val="-4"/>
                <w:sz w:val="22"/>
                <w:szCs w:val="22"/>
              </w:rPr>
            </w:pPr>
            <w:r>
              <w:rPr>
                <w:rFonts w:hint="eastAsia" w:ascii="宋体" w:hAnsi="宋体" w:cs="Arial"/>
                <w:b/>
                <w:spacing w:val="-4"/>
                <w:sz w:val="22"/>
                <w:szCs w:val="22"/>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 w:val="22"/>
                <w:szCs w:val="22"/>
                <w:lang w:eastAsia="zh-CN"/>
              </w:rPr>
            </w:pPr>
            <w:r>
              <w:rPr>
                <w:rFonts w:ascii="Courier" w:hAnsi="Courier" w:eastAsia="Courier"/>
                <w:b/>
                <w:sz w:val="14"/>
              </w:rPr>
              <w:t>SPKP_T</w:t>
            </w:r>
          </w:p>
        </w:tc>
        <w:tc>
          <w:tcPr>
            <w:tcW w:w="3123" w:type="dxa"/>
          </w:tcPr>
          <w:p>
            <w:pPr>
              <w:snapToGrid w:val="0"/>
              <w:spacing w:before="100" w:after="100" w:line="240" w:lineRule="atLeast"/>
              <w:rPr>
                <w:rFonts w:ascii="宋体" w:hAnsi="宋体" w:cs="Arial"/>
                <w:spacing w:val="-4"/>
                <w:sz w:val="22"/>
                <w:szCs w:val="22"/>
                <w:lang w:eastAsia="zh-CN"/>
              </w:rPr>
            </w:pPr>
            <w:r>
              <w:rPr>
                <w:rFonts w:hint="eastAsia" w:ascii="宋体" w:hAnsi="宋体" w:cs="Arial"/>
                <w:spacing w:val="-4"/>
                <w:sz w:val="22"/>
                <w:szCs w:val="22"/>
                <w:lang w:eastAsia="zh-CN"/>
              </w:rPr>
              <w:t>听筒差分输入正极</w:t>
            </w:r>
          </w:p>
        </w:tc>
        <w:tc>
          <w:tcPr>
            <w:tcW w:w="3302" w:type="dxa"/>
          </w:tcPr>
          <w:p>
            <w:pPr>
              <w:snapToGrid w:val="0"/>
              <w:spacing w:before="100" w:after="100" w:line="240" w:lineRule="atLeast"/>
              <w:rPr>
                <w:rFonts w:ascii="宋体" w:hAnsi="宋体" w:cs="Arial"/>
                <w:spacing w:val="-4"/>
                <w:sz w:val="22"/>
                <w:szCs w:val="22"/>
                <w:lang w:eastAsia="zh-CN"/>
              </w:rPr>
            </w:pPr>
            <w:r>
              <w:rPr>
                <w:rFonts w:hint="eastAsia" w:ascii="宋体" w:hAnsi="宋体" w:cs="Arial"/>
                <w:spacing w:val="-4"/>
                <w:sz w:val="22"/>
                <w:szCs w:val="22"/>
                <w:lang w:eastAsia="zh-CN"/>
              </w:rPr>
              <w:t>模拟差分信号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 w:val="22"/>
                <w:szCs w:val="22"/>
                <w:lang w:eastAsia="zh-CN"/>
              </w:rPr>
            </w:pPr>
            <w:r>
              <w:rPr>
                <w:rFonts w:ascii="Courier" w:hAnsi="Courier" w:eastAsia="Courier"/>
                <w:b/>
                <w:sz w:val="14"/>
              </w:rPr>
              <w:t>SPKN_T</w:t>
            </w:r>
          </w:p>
        </w:tc>
        <w:tc>
          <w:tcPr>
            <w:tcW w:w="3123" w:type="dxa"/>
          </w:tcPr>
          <w:p>
            <w:pPr>
              <w:snapToGrid w:val="0"/>
              <w:spacing w:before="100" w:after="100" w:line="240" w:lineRule="atLeast"/>
              <w:rPr>
                <w:rFonts w:ascii="宋体" w:hAnsi="宋体" w:cs="Arial"/>
                <w:spacing w:val="-4"/>
                <w:sz w:val="22"/>
                <w:szCs w:val="22"/>
              </w:rPr>
            </w:pPr>
            <w:r>
              <w:rPr>
                <w:rFonts w:hint="eastAsia" w:ascii="宋体" w:hAnsi="宋体" w:cs="Arial"/>
                <w:spacing w:val="-4"/>
                <w:sz w:val="22"/>
                <w:szCs w:val="22"/>
                <w:lang w:eastAsia="zh-CN"/>
              </w:rPr>
              <w:t>听筒差分输入负极</w:t>
            </w:r>
          </w:p>
        </w:tc>
        <w:tc>
          <w:tcPr>
            <w:tcW w:w="3302" w:type="dxa"/>
          </w:tcPr>
          <w:p>
            <w:pPr>
              <w:snapToGrid w:val="0"/>
              <w:spacing w:before="100" w:after="100" w:line="240" w:lineRule="atLeast"/>
              <w:rPr>
                <w:rFonts w:ascii="宋体" w:hAnsi="宋体" w:cs="Arial"/>
                <w:spacing w:val="-4"/>
                <w:sz w:val="22"/>
                <w:szCs w:val="22"/>
                <w:lang w:eastAsia="zh-CN"/>
              </w:rPr>
            </w:pPr>
            <w:r>
              <w:rPr>
                <w:rFonts w:hint="eastAsia" w:ascii="宋体" w:hAnsi="宋体" w:cs="Arial"/>
                <w:spacing w:val="-4"/>
                <w:sz w:val="22"/>
                <w:szCs w:val="22"/>
                <w:lang w:eastAsia="zh-CN"/>
              </w:rPr>
              <w:t>模拟差分信号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 w:val="22"/>
                <w:szCs w:val="22"/>
                <w:lang w:eastAsia="zh-CN"/>
              </w:rPr>
            </w:pPr>
            <w:r>
              <w:rPr>
                <w:rFonts w:ascii="Courier" w:hAnsi="Courier" w:eastAsia="Courier"/>
                <w:b/>
                <w:sz w:val="14"/>
              </w:rPr>
              <w:t>I2S3_LRCK</w:t>
            </w:r>
          </w:p>
        </w:tc>
        <w:tc>
          <w:tcPr>
            <w:tcW w:w="3123" w:type="dxa"/>
          </w:tcPr>
          <w:p>
            <w:pPr>
              <w:snapToGrid w:val="0"/>
              <w:spacing w:before="100" w:after="100" w:line="240" w:lineRule="atLeast"/>
              <w:rPr>
                <w:rFonts w:ascii="宋体" w:hAnsi="宋体" w:cs="Arial"/>
                <w:spacing w:val="-4"/>
                <w:sz w:val="22"/>
                <w:szCs w:val="22"/>
                <w:lang w:eastAsia="zh-CN"/>
              </w:rPr>
            </w:pPr>
            <w:r>
              <w:rPr>
                <w:rFonts w:hint="eastAsia" w:ascii="宋体" w:hAnsi="宋体" w:cs="Arial"/>
                <w:spacing w:val="-4"/>
                <w:sz w:val="22"/>
                <w:szCs w:val="22"/>
                <w:lang w:eastAsia="zh-CN"/>
              </w:rPr>
              <w:t>帧时钟信号</w:t>
            </w:r>
          </w:p>
        </w:tc>
        <w:tc>
          <w:tcPr>
            <w:tcW w:w="3302" w:type="dxa"/>
          </w:tcPr>
          <w:p>
            <w:pPr>
              <w:snapToGrid w:val="0"/>
              <w:spacing w:before="100" w:after="100" w:line="240" w:lineRule="atLeast"/>
              <w:rPr>
                <w:rFonts w:ascii="宋体" w:hAnsi="宋体" w:cs="Arial"/>
                <w:spacing w:val="-4"/>
                <w:sz w:val="22"/>
                <w:szCs w:val="22"/>
                <w:lang w:eastAsia="zh-CN"/>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 w:val="22"/>
                <w:szCs w:val="22"/>
                <w:lang w:eastAsia="zh-CN"/>
              </w:rPr>
            </w:pPr>
            <w:r>
              <w:rPr>
                <w:rFonts w:ascii="Courier" w:hAnsi="Courier" w:eastAsia="Courier"/>
                <w:b/>
                <w:sz w:val="14"/>
              </w:rPr>
              <w:t>I2S3_BCK</w:t>
            </w:r>
          </w:p>
        </w:tc>
        <w:tc>
          <w:tcPr>
            <w:tcW w:w="3123" w:type="dxa"/>
          </w:tcPr>
          <w:p>
            <w:pPr>
              <w:snapToGrid w:val="0"/>
              <w:spacing w:before="100" w:after="100" w:line="240" w:lineRule="atLeast"/>
              <w:rPr>
                <w:rFonts w:ascii="宋体" w:hAnsi="宋体" w:cs="Arial"/>
                <w:spacing w:val="-4"/>
                <w:sz w:val="22"/>
                <w:szCs w:val="22"/>
                <w:lang w:eastAsia="zh-CN"/>
              </w:rPr>
            </w:pPr>
            <w:r>
              <w:rPr>
                <w:rFonts w:hint="eastAsia" w:ascii="宋体" w:hAnsi="宋体" w:cs="Arial"/>
                <w:spacing w:val="-4"/>
                <w:sz w:val="22"/>
                <w:szCs w:val="22"/>
                <w:lang w:eastAsia="zh-CN"/>
              </w:rPr>
              <w:t>位时钟信号</w:t>
            </w:r>
          </w:p>
        </w:tc>
        <w:tc>
          <w:tcPr>
            <w:tcW w:w="3302" w:type="dxa"/>
          </w:tcPr>
          <w:p>
            <w:pPr>
              <w:snapToGrid w:val="0"/>
              <w:spacing w:before="100" w:after="100" w:line="240" w:lineRule="atLeast"/>
              <w:rPr>
                <w:rFonts w:ascii="宋体" w:hAnsi="宋体" w:cs="Arial"/>
                <w:spacing w:val="-4"/>
                <w:sz w:val="22"/>
                <w:szCs w:val="22"/>
                <w:lang w:eastAsia="zh-CN"/>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Courier" w:hAnsi="Courier" w:eastAsia="Courier"/>
                <w:b/>
                <w:sz w:val="14"/>
              </w:rPr>
            </w:pPr>
            <w:r>
              <w:rPr>
                <w:rFonts w:ascii="Courier" w:hAnsi="Courier" w:eastAsia="Courier"/>
                <w:b/>
                <w:sz w:val="14"/>
              </w:rPr>
              <w:t>I2S0_DI</w:t>
            </w:r>
          </w:p>
        </w:tc>
        <w:tc>
          <w:tcPr>
            <w:tcW w:w="3123" w:type="dxa"/>
          </w:tcPr>
          <w:p>
            <w:pPr>
              <w:snapToGrid w:val="0"/>
              <w:spacing w:before="100" w:after="100" w:line="240" w:lineRule="atLeast"/>
              <w:rPr>
                <w:rFonts w:ascii="宋体" w:hAnsi="宋体" w:cs="Arial"/>
                <w:spacing w:val="-4"/>
                <w:sz w:val="22"/>
                <w:szCs w:val="22"/>
                <w:lang w:eastAsia="zh-CN"/>
              </w:rPr>
            </w:pPr>
            <w:r>
              <w:rPr>
                <w:rFonts w:hint="eastAsia" w:ascii="宋体" w:hAnsi="宋体" w:cs="Arial"/>
                <w:spacing w:val="-4"/>
                <w:sz w:val="22"/>
                <w:szCs w:val="22"/>
                <w:lang w:eastAsia="zh-CN"/>
              </w:rPr>
              <w:t>输入信号</w:t>
            </w:r>
          </w:p>
        </w:tc>
        <w:tc>
          <w:tcPr>
            <w:tcW w:w="3302" w:type="dxa"/>
          </w:tcPr>
          <w:p>
            <w:pPr>
              <w:snapToGrid w:val="0"/>
              <w:spacing w:before="100" w:after="100" w:line="240" w:lineRule="atLeast"/>
              <w:rPr>
                <w:rFonts w:ascii="宋体" w:hAnsi="宋体" w:cs="Arial"/>
                <w:spacing w:val="-4"/>
                <w:sz w:val="22"/>
                <w:szCs w:val="22"/>
                <w:lang w:eastAsia="zh-CN"/>
              </w:rPr>
            </w:pPr>
            <w:r>
              <w:rPr>
                <w:rFonts w:hint="eastAsia" w:ascii="宋体" w:hAnsi="宋体" w:cs="Arial"/>
                <w:spacing w:val="-4"/>
                <w:szCs w:val="21"/>
                <w:lang w:eastAsia="zh-CN"/>
              </w:rPr>
              <w:t>高低脉冲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Courier" w:hAnsi="Courier" w:eastAsia="Courier"/>
                <w:b/>
                <w:sz w:val="14"/>
              </w:rPr>
            </w:pPr>
            <w:r>
              <w:rPr>
                <w:rFonts w:ascii="Courier" w:hAnsi="Courier" w:eastAsia="Courier"/>
                <w:b/>
                <w:sz w:val="14"/>
              </w:rPr>
              <w:t>I2S3_DO</w:t>
            </w:r>
          </w:p>
        </w:tc>
        <w:tc>
          <w:tcPr>
            <w:tcW w:w="3123" w:type="dxa"/>
          </w:tcPr>
          <w:p>
            <w:pPr>
              <w:snapToGrid w:val="0"/>
              <w:spacing w:before="100" w:after="100" w:line="240" w:lineRule="atLeast"/>
              <w:rPr>
                <w:rFonts w:ascii="宋体" w:hAnsi="宋体" w:cs="Arial"/>
                <w:spacing w:val="-4"/>
                <w:sz w:val="22"/>
                <w:szCs w:val="22"/>
                <w:lang w:eastAsia="zh-CN"/>
              </w:rPr>
            </w:pPr>
            <w:r>
              <w:rPr>
                <w:rFonts w:hint="eastAsia" w:ascii="宋体" w:hAnsi="宋体" w:cs="Arial"/>
                <w:spacing w:val="-4"/>
                <w:sz w:val="22"/>
                <w:szCs w:val="22"/>
                <w:lang w:eastAsia="zh-CN"/>
              </w:rPr>
              <w:t>输出信号</w:t>
            </w:r>
          </w:p>
        </w:tc>
        <w:tc>
          <w:tcPr>
            <w:tcW w:w="3302" w:type="dxa"/>
          </w:tcPr>
          <w:p>
            <w:pPr>
              <w:snapToGrid w:val="0"/>
              <w:spacing w:before="100" w:after="100" w:line="240" w:lineRule="atLeast"/>
              <w:rPr>
                <w:rFonts w:ascii="宋体" w:hAnsi="宋体" w:cs="Arial"/>
                <w:spacing w:val="-4"/>
                <w:sz w:val="22"/>
                <w:szCs w:val="22"/>
                <w:lang w:eastAsia="zh-CN"/>
              </w:rPr>
            </w:pPr>
            <w:r>
              <w:rPr>
                <w:rFonts w:hint="eastAsia" w:ascii="宋体" w:hAnsi="宋体" w:cs="Arial"/>
                <w:spacing w:val="-4"/>
                <w:szCs w:val="21"/>
                <w:lang w:eastAsia="zh-CN"/>
              </w:rPr>
              <w:t>高低脉冲</w:t>
            </w:r>
          </w:p>
        </w:tc>
      </w:tr>
    </w:tbl>
    <w:p>
      <w:pPr>
        <w:pStyle w:val="4"/>
        <w:numPr>
          <w:ilvl w:val="0"/>
          <w:numId w:val="0"/>
        </w:numPr>
        <w:tabs>
          <w:tab w:val="left" w:pos="0"/>
        </w:tabs>
        <w:spacing w:before="0" w:after="0" w:line="360" w:lineRule="auto"/>
        <w:rPr>
          <w:rFonts w:ascii="宋体" w:hAnsi="宋体" w:eastAsia="宋体"/>
          <w:lang w:eastAsia="zh-CN"/>
        </w:rPr>
      </w:pPr>
      <w:bookmarkStart w:id="44" w:name="_Toc375927874"/>
    </w:p>
    <w:p>
      <w:pPr>
        <w:pStyle w:val="4"/>
        <w:numPr>
          <w:ilvl w:val="0"/>
          <w:numId w:val="0"/>
        </w:numPr>
        <w:tabs>
          <w:tab w:val="left" w:pos="0"/>
        </w:tabs>
        <w:spacing w:before="0" w:after="0" w:line="360" w:lineRule="auto"/>
        <w:rPr>
          <w:rFonts w:ascii="宋体" w:hAnsi="宋体" w:eastAsia="宋体"/>
          <w:sz w:val="28"/>
          <w:szCs w:val="28"/>
          <w:lang w:eastAsia="zh-CN"/>
        </w:rPr>
      </w:pPr>
      <w:r>
        <w:rPr>
          <w:rFonts w:hint="eastAsia" w:ascii="宋体" w:hAnsi="宋体" w:eastAsia="宋体"/>
          <w:lang w:eastAsia="zh-CN"/>
        </w:rPr>
        <w:t>3.4.11</w:t>
      </w:r>
      <w:r>
        <w:rPr>
          <w:rFonts w:hint="eastAsia" w:ascii="宋体" w:hAnsi="宋体" w:eastAsia="宋体"/>
        </w:rPr>
        <w:t>送话</w:t>
      </w:r>
      <w:bookmarkEnd w:id="44"/>
      <w:r>
        <w:rPr>
          <w:rFonts w:hint="eastAsia" w:ascii="宋体" w:hAnsi="宋体" w:eastAsia="宋体"/>
          <w:lang w:eastAsia="zh-CN"/>
        </w:rPr>
        <w:t>器</w:t>
      </w:r>
    </w:p>
    <w:p>
      <w:pPr>
        <w:widowControl/>
        <w:numPr>
          <w:ilvl w:val="0"/>
          <w:numId w:val="16"/>
        </w:numPr>
        <w:tabs>
          <w:tab w:val="left" w:pos="780"/>
        </w:tabs>
        <w:suppressAutoHyphens w:val="0"/>
        <w:snapToGrid w:val="0"/>
        <w:spacing w:line="360" w:lineRule="auto"/>
        <w:rPr>
          <w:rFonts w:ascii="宋体" w:hAnsi="宋体"/>
          <w:lang w:eastAsia="zh-CN"/>
        </w:rPr>
      </w:pPr>
      <w:r>
        <w:rPr>
          <w:rFonts w:hint="eastAsia" w:ascii="宋体" w:hAnsi="宋体"/>
          <w:sz w:val="24"/>
        </w:rPr>
        <w:t>电路原理图：</w:t>
      </w:r>
    </w:p>
    <w:p>
      <w:pPr>
        <w:widowControl/>
        <w:tabs>
          <w:tab w:val="left" w:pos="780"/>
        </w:tabs>
        <w:suppressAutoHyphens w:val="0"/>
        <w:snapToGrid w:val="0"/>
        <w:spacing w:line="360" w:lineRule="auto"/>
        <w:ind w:left="210"/>
        <w:rPr>
          <w:rFonts w:ascii="宋体" w:hAnsi="宋体"/>
          <w:lang w:eastAsia="zh-CN"/>
        </w:rPr>
      </w:pPr>
      <w:r>
        <w:drawing>
          <wp:inline distT="0" distB="0" distL="114300" distR="114300">
            <wp:extent cx="6290945" cy="2277110"/>
            <wp:effectExtent l="0" t="0" r="8255" b="8890"/>
            <wp:docPr id="12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59"/>
                    <pic:cNvPicPr>
                      <a:picLocks noChangeAspect="1"/>
                    </pic:cNvPicPr>
                  </pic:nvPicPr>
                  <pic:blipFill>
                    <a:blip r:embed="rId47"/>
                    <a:stretch>
                      <a:fillRect/>
                    </a:stretch>
                  </pic:blipFill>
                  <pic:spPr>
                    <a:xfrm>
                      <a:off x="0" y="0"/>
                      <a:ext cx="6290945" cy="2277110"/>
                    </a:xfrm>
                    <a:prstGeom prst="rect">
                      <a:avLst/>
                    </a:prstGeom>
                    <a:noFill/>
                    <a:ln>
                      <a:noFill/>
                    </a:ln>
                  </pic:spPr>
                </pic:pic>
              </a:graphicData>
            </a:graphic>
          </wp:inline>
        </w:drawing>
      </w:r>
      <w:r>
        <w:rPr>
          <w:rFonts w:hint="eastAsia" w:ascii="宋体" w:hAnsi="宋体"/>
        </w:rPr>
        <w:br w:type="textWrapping"/>
      </w:r>
      <w:r>
        <w:drawing>
          <wp:inline distT="0" distB="0" distL="114300" distR="114300">
            <wp:extent cx="3085465" cy="2158365"/>
            <wp:effectExtent l="0" t="0" r="635" b="635"/>
            <wp:docPr id="128"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60"/>
                    <pic:cNvPicPr>
                      <a:picLocks noChangeAspect="1"/>
                    </pic:cNvPicPr>
                  </pic:nvPicPr>
                  <pic:blipFill>
                    <a:blip r:embed="rId48"/>
                    <a:stretch>
                      <a:fillRect/>
                    </a:stretch>
                  </pic:blipFill>
                  <pic:spPr>
                    <a:xfrm>
                      <a:off x="0" y="0"/>
                      <a:ext cx="3085465" cy="2158365"/>
                    </a:xfrm>
                    <a:prstGeom prst="rect">
                      <a:avLst/>
                    </a:prstGeom>
                    <a:noFill/>
                    <a:ln>
                      <a:noFill/>
                    </a:ln>
                  </pic:spPr>
                </pic:pic>
              </a:graphicData>
            </a:graphic>
          </wp:inline>
        </w:drawing>
      </w:r>
    </w:p>
    <w:p>
      <w:pPr>
        <w:widowControl/>
        <w:tabs>
          <w:tab w:val="left" w:pos="780"/>
        </w:tabs>
        <w:suppressAutoHyphens w:val="0"/>
        <w:snapToGrid w:val="0"/>
        <w:spacing w:line="360" w:lineRule="auto"/>
        <w:ind w:firstLine="720" w:firstLineChars="300"/>
        <w:rPr>
          <w:rFonts w:ascii="宋体" w:hAnsi="宋体"/>
        </w:rPr>
      </w:pPr>
      <w:r>
        <w:rPr>
          <w:rFonts w:hint="eastAsia" w:ascii="宋体" w:hAnsi="宋体"/>
          <w:sz w:val="24"/>
        </w:rPr>
        <w:t>电路原理分析：</w:t>
      </w:r>
      <w:r>
        <w:rPr>
          <w:rFonts w:hint="eastAsia" w:ascii="宋体" w:hAnsi="宋体"/>
        </w:rPr>
        <w:br w:type="textWrapping"/>
      </w:r>
      <w:r>
        <w:rPr>
          <w:rFonts w:hint="eastAsia" w:ascii="宋体" w:hAnsi="宋体"/>
          <w:sz w:val="22"/>
          <w:szCs w:val="22"/>
          <w:lang w:eastAsia="zh-CN"/>
        </w:rPr>
        <w:t>主MIC在副板上，MIC由平台PMU(U2</w:t>
      </w:r>
      <w:r>
        <w:rPr>
          <w:rFonts w:hint="eastAsia" w:ascii="宋体" w:hAnsi="宋体"/>
          <w:sz w:val="22"/>
          <w:szCs w:val="22"/>
          <w:lang w:val="en-US" w:eastAsia="zh-CN"/>
        </w:rPr>
        <w:t>0</w:t>
      </w:r>
      <w:r>
        <w:rPr>
          <w:rFonts w:hint="eastAsia" w:ascii="宋体" w:hAnsi="宋体"/>
          <w:sz w:val="22"/>
          <w:szCs w:val="22"/>
          <w:lang w:eastAsia="zh-CN"/>
        </w:rPr>
        <w:t>01)输出的MIC_BIAS0电源提供偏置电压。MIC信号由差分信号MICP0/MICN0输入至PMU(U2</w:t>
      </w:r>
      <w:r>
        <w:rPr>
          <w:rFonts w:hint="eastAsia" w:ascii="宋体" w:hAnsi="宋体"/>
          <w:sz w:val="22"/>
          <w:szCs w:val="22"/>
          <w:lang w:val="en-US" w:eastAsia="zh-CN"/>
        </w:rPr>
        <w:t>0</w:t>
      </w:r>
      <w:r>
        <w:rPr>
          <w:rFonts w:hint="eastAsia" w:ascii="宋体" w:hAnsi="宋体"/>
          <w:sz w:val="22"/>
          <w:szCs w:val="22"/>
          <w:lang w:eastAsia="zh-CN"/>
        </w:rPr>
        <w:t>01)进行编解码处理。</w:t>
      </w:r>
    </w:p>
    <w:p>
      <w:pPr>
        <w:widowControl/>
        <w:numPr>
          <w:ilvl w:val="0"/>
          <w:numId w:val="16"/>
        </w:numPr>
        <w:tabs>
          <w:tab w:val="left" w:pos="780"/>
        </w:tabs>
        <w:suppressAutoHyphens w:val="0"/>
        <w:snapToGrid w:val="0"/>
        <w:spacing w:line="360" w:lineRule="auto"/>
        <w:ind w:firstLine="0"/>
        <w:rPr>
          <w:rFonts w:ascii="宋体" w:hAnsi="宋体"/>
          <w:sz w:val="28"/>
          <w:szCs w:val="28"/>
        </w:rPr>
      </w:pPr>
      <w:r>
        <w:rPr>
          <w:rFonts w:hint="eastAsia" w:asciiTheme="minorEastAsia" w:hAnsiTheme="minorEastAsia" w:eastAsiaTheme="minorEastAsia" w:cstheme="minorEastAsia"/>
          <w:sz w:val="24"/>
        </w:rPr>
        <w:t>故障分析处理流程</w:t>
      </w:r>
      <w:r>
        <w:rPr>
          <w:rFonts w:hint="eastAsia" w:ascii="宋体" w:hAnsi="宋体"/>
          <w:sz w:val="24"/>
        </w:rPr>
        <w:t>：</w:t>
      </w:r>
      <w:r>
        <w:rPr>
          <w:rFonts w:hint="eastAsia" w:ascii="宋体" w:hAnsi="宋体"/>
          <w:sz w:val="24"/>
          <w:lang w:val="en-US" w:eastAsia="zh-CN"/>
        </w:rPr>
        <w:t>参照图纸分析</w:t>
      </w:r>
    </w:p>
    <w:p>
      <w:pPr>
        <w:widowControl/>
        <w:snapToGrid w:val="0"/>
        <w:spacing w:before="80" w:after="80" w:line="300" w:lineRule="auto"/>
        <w:ind w:left="540" w:leftChars="257"/>
        <w:rPr>
          <w:rFonts w:ascii="Arial" w:hAnsi="Arial"/>
          <w:sz w:val="22"/>
          <w:szCs w:val="22"/>
          <w:lang w:eastAsia="zh-CN"/>
        </w:rPr>
      </w:pPr>
      <w:r>
        <w:rPr>
          <w:rFonts w:hint="eastAsia"/>
          <w:lang w:eastAsia="zh-CN"/>
        </w:rPr>
        <w:t xml:space="preserve">    </w:t>
      </w:r>
    </w:p>
    <w:p>
      <w:pPr>
        <w:widowControl/>
        <w:tabs>
          <w:tab w:val="left" w:pos="780"/>
        </w:tabs>
        <w:suppressAutoHyphens w:val="0"/>
        <w:snapToGrid w:val="0"/>
        <w:spacing w:line="360" w:lineRule="auto"/>
        <w:ind w:left="210"/>
        <w:rPr>
          <w:rFonts w:ascii="宋体" w:hAnsi="宋体"/>
          <w:sz w:val="24"/>
        </w:rPr>
      </w:pPr>
      <w:r>
        <w:rPr>
          <w:rFonts w:hint="eastAsia" w:ascii="宋体" w:hAnsi="宋体"/>
          <w:sz w:val="24"/>
        </w:rPr>
        <w:t>本节电路图信号汇总：</w:t>
      </w:r>
    </w:p>
    <w:tbl>
      <w:tblPr>
        <w:tblStyle w:val="33"/>
        <w:tblW w:w="86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3123"/>
        <w:gridCol w:w="3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232"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信号名称</w:t>
            </w:r>
          </w:p>
        </w:tc>
        <w:tc>
          <w:tcPr>
            <w:tcW w:w="3123"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功能详细说明</w:t>
            </w:r>
          </w:p>
        </w:tc>
        <w:tc>
          <w:tcPr>
            <w:tcW w:w="3302"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MICBIAS0</w:t>
            </w:r>
          </w:p>
        </w:tc>
        <w:tc>
          <w:tcPr>
            <w:tcW w:w="3123"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MIC供电电源</w:t>
            </w:r>
          </w:p>
        </w:tc>
        <w:tc>
          <w:tcPr>
            <w:tcW w:w="330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1.4V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AU_VIN0_P</w:t>
            </w:r>
          </w:p>
        </w:tc>
        <w:tc>
          <w:tcPr>
            <w:tcW w:w="3123"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主MIC差分信号输入正端</w:t>
            </w:r>
          </w:p>
        </w:tc>
        <w:tc>
          <w:tcPr>
            <w:tcW w:w="330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模拟差分信号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AU_VIN0_</w:t>
            </w:r>
            <w:r>
              <w:rPr>
                <w:rFonts w:hint="eastAsia" w:ascii="宋体" w:hAnsi="宋体" w:cs="Arial"/>
                <w:spacing w:val="-4"/>
                <w:szCs w:val="21"/>
                <w:lang w:eastAsia="zh-CN"/>
              </w:rPr>
              <w:t>N</w:t>
            </w:r>
          </w:p>
        </w:tc>
        <w:tc>
          <w:tcPr>
            <w:tcW w:w="3123"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主MIC差分信号输入负端</w:t>
            </w:r>
          </w:p>
        </w:tc>
        <w:tc>
          <w:tcPr>
            <w:tcW w:w="3302"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模拟差分信号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Cs w:val="21"/>
                <w:lang w:eastAsia="zh-CN"/>
              </w:rPr>
            </w:pPr>
            <w:r>
              <w:rPr>
                <w:rFonts w:ascii="宋体" w:hAnsi="宋体" w:cs="Arial"/>
                <w:spacing w:val="-4"/>
                <w:szCs w:val="21"/>
                <w:lang w:eastAsia="zh-CN"/>
              </w:rPr>
              <w:t>AU_VIN2_P</w:t>
            </w:r>
          </w:p>
        </w:tc>
        <w:tc>
          <w:tcPr>
            <w:tcW w:w="3123"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副MIC差分信号输入正端</w:t>
            </w:r>
          </w:p>
        </w:tc>
        <w:tc>
          <w:tcPr>
            <w:tcW w:w="330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模拟差分信号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Cs w:val="21"/>
              </w:rPr>
            </w:pPr>
            <w:r>
              <w:rPr>
                <w:rFonts w:ascii="宋体" w:hAnsi="宋体" w:cs="Arial"/>
                <w:spacing w:val="-4"/>
                <w:szCs w:val="21"/>
                <w:lang w:eastAsia="zh-CN"/>
              </w:rPr>
              <w:t>AU_VIN2_N</w:t>
            </w:r>
          </w:p>
        </w:tc>
        <w:tc>
          <w:tcPr>
            <w:tcW w:w="3123"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副MIC差分信号输入负端</w:t>
            </w:r>
          </w:p>
        </w:tc>
        <w:tc>
          <w:tcPr>
            <w:tcW w:w="3302"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模拟差分信号</w:t>
            </w:r>
          </w:p>
        </w:tc>
      </w:tr>
    </w:tbl>
    <w:p>
      <w:pPr>
        <w:autoSpaceDE w:val="0"/>
        <w:autoSpaceDN w:val="0"/>
        <w:adjustRightInd w:val="0"/>
        <w:spacing w:line="360" w:lineRule="auto"/>
        <w:ind w:firstLine="420" w:firstLineChars="200"/>
        <w:jc w:val="left"/>
        <w:rPr>
          <w:rFonts w:ascii="宋体" w:hAnsi="宋体"/>
          <w:lang w:eastAsia="zh-CN"/>
        </w:rPr>
      </w:pPr>
    </w:p>
    <w:p>
      <w:pPr>
        <w:pStyle w:val="4"/>
        <w:numPr>
          <w:ilvl w:val="0"/>
          <w:numId w:val="0"/>
        </w:numPr>
        <w:tabs>
          <w:tab w:val="left" w:pos="0"/>
        </w:tabs>
        <w:spacing w:before="0" w:after="0" w:line="360" w:lineRule="auto"/>
        <w:rPr>
          <w:rFonts w:ascii="宋体" w:hAnsi="宋体" w:eastAsia="宋体"/>
        </w:rPr>
      </w:pPr>
      <w:bookmarkStart w:id="45" w:name="_Toc375927875"/>
      <w:r>
        <w:rPr>
          <w:rFonts w:hint="eastAsia" w:ascii="宋体" w:hAnsi="宋体" w:eastAsia="宋体"/>
          <w:lang w:eastAsia="zh-CN"/>
        </w:rPr>
        <w:t>3.4.12扬声器</w:t>
      </w:r>
      <w:bookmarkEnd w:id="45"/>
    </w:p>
    <w:p>
      <w:pPr>
        <w:widowControl/>
        <w:numPr>
          <w:ilvl w:val="0"/>
          <w:numId w:val="16"/>
        </w:numPr>
        <w:tabs>
          <w:tab w:val="left" w:pos="780"/>
        </w:tabs>
        <w:suppressAutoHyphens w:val="0"/>
        <w:snapToGrid w:val="0"/>
        <w:spacing w:line="360" w:lineRule="auto"/>
        <w:rPr>
          <w:lang w:eastAsia="zh-CN"/>
        </w:rPr>
      </w:pPr>
      <w:r>
        <w:rPr>
          <w:rFonts w:hint="eastAsia" w:ascii="宋体" w:hAnsi="宋体"/>
          <w:sz w:val="24"/>
        </w:rPr>
        <w:t>电路原理图</w:t>
      </w:r>
      <w:r>
        <w:rPr>
          <w:rFonts w:hint="eastAsia" w:ascii="宋体" w:hAnsi="宋体"/>
          <w:sz w:val="20"/>
          <w:szCs w:val="22"/>
        </w:rPr>
        <w:t>：</w:t>
      </w:r>
    </w:p>
    <w:p>
      <w:pPr>
        <w:widowControl/>
        <w:suppressAutoHyphens w:val="0"/>
        <w:snapToGrid w:val="0"/>
        <w:spacing w:line="360" w:lineRule="auto"/>
      </w:pPr>
      <w:r>
        <w:drawing>
          <wp:inline distT="0" distB="0" distL="114300" distR="114300">
            <wp:extent cx="3425825" cy="1923415"/>
            <wp:effectExtent l="0" t="0" r="3175" b="6985"/>
            <wp:docPr id="130"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62"/>
                    <pic:cNvPicPr>
                      <a:picLocks noChangeAspect="1"/>
                    </pic:cNvPicPr>
                  </pic:nvPicPr>
                  <pic:blipFill>
                    <a:blip r:embed="rId49"/>
                    <a:stretch>
                      <a:fillRect/>
                    </a:stretch>
                  </pic:blipFill>
                  <pic:spPr>
                    <a:xfrm>
                      <a:off x="0" y="0"/>
                      <a:ext cx="3425825" cy="1923415"/>
                    </a:xfrm>
                    <a:prstGeom prst="rect">
                      <a:avLst/>
                    </a:prstGeom>
                    <a:noFill/>
                    <a:ln>
                      <a:noFill/>
                    </a:ln>
                  </pic:spPr>
                </pic:pic>
              </a:graphicData>
            </a:graphic>
          </wp:inline>
        </w:drawing>
      </w:r>
      <w:r>
        <w:drawing>
          <wp:inline distT="0" distB="0" distL="114300" distR="114300">
            <wp:extent cx="3321050" cy="1908810"/>
            <wp:effectExtent l="0" t="0" r="6350" b="8890"/>
            <wp:docPr id="13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64"/>
                    <pic:cNvPicPr>
                      <a:picLocks noChangeAspect="1"/>
                    </pic:cNvPicPr>
                  </pic:nvPicPr>
                  <pic:blipFill>
                    <a:blip r:embed="rId50"/>
                    <a:stretch>
                      <a:fillRect/>
                    </a:stretch>
                  </pic:blipFill>
                  <pic:spPr>
                    <a:xfrm>
                      <a:off x="0" y="0"/>
                      <a:ext cx="3321050" cy="1908810"/>
                    </a:xfrm>
                    <a:prstGeom prst="rect">
                      <a:avLst/>
                    </a:prstGeom>
                    <a:noFill/>
                    <a:ln>
                      <a:noFill/>
                    </a:ln>
                  </pic:spPr>
                </pic:pic>
              </a:graphicData>
            </a:graphic>
          </wp:inline>
        </w:drawing>
      </w:r>
    </w:p>
    <w:p>
      <w:pPr>
        <w:widowControl/>
        <w:suppressAutoHyphens w:val="0"/>
        <w:snapToGrid w:val="0"/>
        <w:spacing w:line="360" w:lineRule="auto"/>
      </w:pPr>
      <w:r>
        <w:drawing>
          <wp:inline distT="0" distB="0" distL="114300" distR="114300">
            <wp:extent cx="3369310" cy="2223135"/>
            <wp:effectExtent l="0" t="0" r="8890" b="12065"/>
            <wp:docPr id="13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51"/>
                    <pic:cNvPicPr>
                      <a:picLocks noChangeAspect="1"/>
                    </pic:cNvPicPr>
                  </pic:nvPicPr>
                  <pic:blipFill>
                    <a:blip r:embed="rId46"/>
                    <a:stretch>
                      <a:fillRect/>
                    </a:stretch>
                  </pic:blipFill>
                  <pic:spPr>
                    <a:xfrm>
                      <a:off x="0" y="0"/>
                      <a:ext cx="3369310" cy="2223135"/>
                    </a:xfrm>
                    <a:prstGeom prst="rect">
                      <a:avLst/>
                    </a:prstGeom>
                    <a:noFill/>
                    <a:ln>
                      <a:noFill/>
                    </a:ln>
                  </pic:spPr>
                </pic:pic>
              </a:graphicData>
            </a:graphic>
          </wp:inline>
        </w:drawing>
      </w:r>
    </w:p>
    <w:p>
      <w:pPr>
        <w:widowControl/>
        <w:suppressAutoHyphens w:val="0"/>
        <w:snapToGrid w:val="0"/>
        <w:spacing w:line="360" w:lineRule="auto"/>
      </w:pPr>
    </w:p>
    <w:p>
      <w:pPr>
        <w:widowControl/>
        <w:numPr>
          <w:ilvl w:val="0"/>
          <w:numId w:val="16"/>
        </w:numPr>
        <w:tabs>
          <w:tab w:val="left" w:pos="780"/>
        </w:tabs>
        <w:suppressAutoHyphens w:val="0"/>
        <w:snapToGrid w:val="0"/>
        <w:spacing w:line="360" w:lineRule="auto"/>
        <w:rPr>
          <w:rFonts w:ascii="宋体" w:hAnsi="宋体"/>
        </w:rPr>
      </w:pPr>
      <w:r>
        <w:rPr>
          <w:rFonts w:hint="eastAsia" w:ascii="宋体" w:hAnsi="宋体"/>
          <w:sz w:val="24"/>
        </w:rPr>
        <w:t>电路原理分析</w:t>
      </w:r>
      <w:r>
        <w:rPr>
          <w:rFonts w:hint="eastAsia" w:ascii="宋体" w:hAnsi="宋体"/>
          <w:sz w:val="20"/>
          <w:szCs w:val="22"/>
        </w:rPr>
        <w:t>：</w:t>
      </w:r>
    </w:p>
    <w:p>
      <w:pPr>
        <w:widowControl/>
        <w:snapToGrid w:val="0"/>
        <w:spacing w:before="80" w:after="80" w:line="300" w:lineRule="auto"/>
        <w:ind w:left="540"/>
        <w:rPr>
          <w:rFonts w:ascii="宋体" w:hAnsi="宋体"/>
          <w:sz w:val="22"/>
          <w:szCs w:val="22"/>
        </w:rPr>
      </w:pPr>
      <w:r>
        <w:rPr>
          <w:rFonts w:hint="eastAsia" w:ascii="宋体" w:hAnsi="宋体"/>
          <w:sz w:val="22"/>
          <w:szCs w:val="22"/>
          <w:lang w:eastAsia="zh-CN"/>
        </w:rPr>
        <w:t>扬声器通路由扬声器放大器芯片U6002输出的SPK P/N_B信号经主FPC到副板上，副板通过弹片接触的方式连接在到扬声器单体，扬声器</w:t>
      </w:r>
      <w:r>
        <w:rPr>
          <w:rFonts w:hint="eastAsia" w:ascii="宋体" w:hAnsi="宋体"/>
          <w:sz w:val="22"/>
          <w:szCs w:val="22"/>
          <w:lang w:val="en-US" w:eastAsia="zh-CN"/>
        </w:rPr>
        <w:t>PA</w:t>
      </w:r>
      <w:r>
        <w:rPr>
          <w:rFonts w:hint="eastAsia" w:ascii="宋体" w:hAnsi="宋体"/>
          <w:sz w:val="22"/>
          <w:szCs w:val="22"/>
          <w:lang w:eastAsia="zh-CN"/>
        </w:rPr>
        <w:t>和CPU通过I2S信号进行通讯，由I2C进行控制。</w:t>
      </w:r>
    </w:p>
    <w:p>
      <w:pPr>
        <w:widowControl/>
        <w:numPr>
          <w:ilvl w:val="0"/>
          <w:numId w:val="16"/>
        </w:numPr>
        <w:tabs>
          <w:tab w:val="left" w:pos="780"/>
        </w:tabs>
        <w:suppressAutoHyphens w:val="0"/>
        <w:snapToGrid w:val="0"/>
        <w:spacing w:line="360" w:lineRule="auto"/>
        <w:rPr>
          <w:rFonts w:ascii="宋体" w:hAnsi="宋体"/>
          <w:lang w:eastAsia="zh-CN"/>
        </w:rPr>
      </w:pPr>
      <w:r>
        <w:rPr>
          <w:rFonts w:hint="eastAsia" w:ascii="宋体" w:hAnsi="宋体"/>
          <w:sz w:val="24"/>
        </w:rPr>
        <w:t>故障分析处理流程：</w:t>
      </w:r>
      <w:r>
        <w:rPr>
          <w:rFonts w:hint="eastAsia" w:ascii="宋体" w:hAnsi="宋体"/>
          <w:sz w:val="24"/>
          <w:lang w:val="en-US" w:eastAsia="zh-CN"/>
        </w:rPr>
        <w:t>参照图纸</w:t>
      </w:r>
    </w:p>
    <w:p>
      <w:pPr>
        <w:widowControl/>
        <w:numPr>
          <w:ilvl w:val="0"/>
          <w:numId w:val="16"/>
        </w:numPr>
        <w:tabs>
          <w:tab w:val="left" w:pos="780"/>
        </w:tabs>
        <w:suppressAutoHyphens w:val="0"/>
        <w:snapToGrid w:val="0"/>
        <w:spacing w:line="360" w:lineRule="auto"/>
        <w:rPr>
          <w:rFonts w:ascii="宋体" w:hAnsi="宋体"/>
        </w:rPr>
      </w:pPr>
      <w:r>
        <w:rPr>
          <w:rFonts w:hint="eastAsia" w:ascii="宋体" w:hAnsi="宋体"/>
          <w:sz w:val="24"/>
        </w:rPr>
        <w:t>本节电路图信号汇总</w:t>
      </w:r>
      <w:r>
        <w:rPr>
          <w:rFonts w:hint="eastAsia" w:ascii="宋体" w:hAnsi="宋体"/>
          <w:sz w:val="24"/>
          <w:szCs w:val="32"/>
        </w:rPr>
        <w:t>：</w:t>
      </w:r>
    </w:p>
    <w:tbl>
      <w:tblPr>
        <w:tblStyle w:val="33"/>
        <w:tblW w:w="86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3123"/>
        <w:gridCol w:w="3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232"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信号名称</w:t>
            </w:r>
          </w:p>
        </w:tc>
        <w:tc>
          <w:tcPr>
            <w:tcW w:w="3123"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功能详细说明</w:t>
            </w:r>
          </w:p>
        </w:tc>
        <w:tc>
          <w:tcPr>
            <w:tcW w:w="3302"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Cs w:val="21"/>
              </w:rPr>
            </w:pPr>
            <w:r>
              <w:rPr>
                <w:rFonts w:hint="eastAsia" w:ascii="宋体" w:hAnsi="宋体"/>
                <w:lang w:eastAsia="zh-CN"/>
              </w:rPr>
              <w:t>SPKP_B</w:t>
            </w:r>
          </w:p>
        </w:tc>
        <w:tc>
          <w:tcPr>
            <w:tcW w:w="3123"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扬声器差分信号正极输入</w:t>
            </w:r>
          </w:p>
        </w:tc>
        <w:tc>
          <w:tcPr>
            <w:tcW w:w="3302"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PWM信号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232" w:type="dxa"/>
          </w:tcPr>
          <w:p>
            <w:pPr>
              <w:snapToGrid w:val="0"/>
              <w:spacing w:before="100" w:after="100" w:line="240" w:lineRule="atLeast"/>
              <w:rPr>
                <w:rFonts w:ascii="宋体" w:hAnsi="宋体" w:cs="Arial"/>
                <w:spacing w:val="-4"/>
                <w:szCs w:val="21"/>
              </w:rPr>
            </w:pPr>
            <w:r>
              <w:rPr>
                <w:rFonts w:hint="eastAsia" w:ascii="宋体" w:hAnsi="宋体"/>
                <w:lang w:eastAsia="zh-CN"/>
              </w:rPr>
              <w:t>SPKN_B</w:t>
            </w:r>
          </w:p>
        </w:tc>
        <w:tc>
          <w:tcPr>
            <w:tcW w:w="3123"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扬声器差分信号负极输入</w:t>
            </w:r>
          </w:p>
        </w:tc>
        <w:tc>
          <w:tcPr>
            <w:tcW w:w="3302" w:type="dxa"/>
          </w:tcPr>
          <w:p>
            <w:pPr>
              <w:snapToGrid w:val="0"/>
              <w:spacing w:before="100" w:after="100" w:line="240" w:lineRule="atLeast"/>
              <w:rPr>
                <w:rFonts w:ascii="宋体" w:hAnsi="宋体" w:cs="Arial"/>
                <w:spacing w:val="-4"/>
                <w:szCs w:val="21"/>
              </w:rPr>
            </w:pPr>
            <w:r>
              <w:rPr>
                <w:rFonts w:hint="eastAsia" w:ascii="宋体" w:hAnsi="宋体" w:cs="Arial"/>
                <w:spacing w:val="-4"/>
                <w:szCs w:val="21"/>
                <w:lang w:eastAsia="zh-CN"/>
              </w:rPr>
              <w:t>PWM信号</w:t>
            </w:r>
          </w:p>
        </w:tc>
      </w:tr>
    </w:tbl>
    <w:p>
      <w:pPr>
        <w:autoSpaceDE w:val="0"/>
        <w:autoSpaceDN w:val="0"/>
        <w:adjustRightInd w:val="0"/>
        <w:spacing w:line="360" w:lineRule="auto"/>
        <w:ind w:firstLine="420" w:firstLineChars="200"/>
        <w:jc w:val="left"/>
        <w:rPr>
          <w:rFonts w:ascii="宋体" w:hAnsi="宋体"/>
          <w:lang w:eastAsia="zh-CN"/>
        </w:rPr>
      </w:pPr>
    </w:p>
    <w:p>
      <w:pPr>
        <w:pStyle w:val="4"/>
        <w:numPr>
          <w:ilvl w:val="0"/>
          <w:numId w:val="0"/>
        </w:numPr>
        <w:tabs>
          <w:tab w:val="left" w:pos="0"/>
        </w:tabs>
        <w:spacing w:before="0" w:after="0" w:line="360" w:lineRule="auto"/>
        <w:rPr>
          <w:rFonts w:ascii="宋体" w:hAnsi="宋体" w:eastAsia="宋体"/>
        </w:rPr>
      </w:pPr>
      <w:bookmarkStart w:id="46" w:name="_Toc375927876"/>
      <w:r>
        <w:rPr>
          <w:rFonts w:hint="eastAsia" w:ascii="宋体" w:hAnsi="宋体" w:eastAsia="宋体"/>
          <w:lang w:eastAsia="zh-CN"/>
        </w:rPr>
        <w:t>3.4.13</w:t>
      </w:r>
      <w:r>
        <w:rPr>
          <w:rFonts w:hint="eastAsia" w:ascii="宋体" w:hAnsi="宋体" w:eastAsia="宋体"/>
        </w:rPr>
        <w:t>耳机</w:t>
      </w:r>
      <w:bookmarkEnd w:id="46"/>
    </w:p>
    <w:p>
      <w:pPr>
        <w:widowControl/>
        <w:numPr>
          <w:ilvl w:val="0"/>
          <w:numId w:val="16"/>
        </w:numPr>
        <w:tabs>
          <w:tab w:val="left" w:pos="780"/>
        </w:tabs>
        <w:suppressAutoHyphens w:val="0"/>
        <w:snapToGrid w:val="0"/>
        <w:spacing w:line="360" w:lineRule="auto"/>
      </w:pPr>
      <w:r>
        <w:rPr>
          <w:rFonts w:hint="eastAsia" w:ascii="宋体" w:hAnsi="宋体"/>
          <w:sz w:val="24"/>
        </w:rPr>
        <w:t>电路原理图</w:t>
      </w:r>
      <w:r>
        <w:rPr>
          <w:rFonts w:hint="eastAsia" w:ascii="宋体" w:hAnsi="宋体"/>
          <w:sz w:val="24"/>
          <w:szCs w:val="32"/>
        </w:rPr>
        <w:t>：</w:t>
      </w:r>
    </w:p>
    <w:p>
      <w:pPr>
        <w:widowControl/>
        <w:suppressAutoHyphens w:val="0"/>
        <w:snapToGrid w:val="0"/>
        <w:spacing w:line="360" w:lineRule="auto"/>
      </w:pPr>
      <w:r>
        <w:rPr>
          <w:rFonts w:hint="eastAsia"/>
          <w:lang w:eastAsia="zh-CN"/>
        </w:rPr>
        <w:t xml:space="preserve">  </w:t>
      </w:r>
      <w:r>
        <w:drawing>
          <wp:inline distT="0" distB="0" distL="114300" distR="114300">
            <wp:extent cx="3322955" cy="2167255"/>
            <wp:effectExtent l="0" t="0" r="4445" b="4445"/>
            <wp:docPr id="135"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66"/>
                    <pic:cNvPicPr>
                      <a:picLocks noChangeAspect="1"/>
                    </pic:cNvPicPr>
                  </pic:nvPicPr>
                  <pic:blipFill>
                    <a:blip r:embed="rId51"/>
                    <a:stretch>
                      <a:fillRect/>
                    </a:stretch>
                  </pic:blipFill>
                  <pic:spPr>
                    <a:xfrm>
                      <a:off x="0" y="0"/>
                      <a:ext cx="3322955" cy="2167255"/>
                    </a:xfrm>
                    <a:prstGeom prst="rect">
                      <a:avLst/>
                    </a:prstGeom>
                    <a:noFill/>
                    <a:ln>
                      <a:noFill/>
                    </a:ln>
                  </pic:spPr>
                </pic:pic>
              </a:graphicData>
            </a:graphic>
          </wp:inline>
        </w:drawing>
      </w:r>
      <w:r>
        <w:drawing>
          <wp:inline distT="0" distB="0" distL="114300" distR="114300">
            <wp:extent cx="3282950" cy="2161540"/>
            <wp:effectExtent l="0" t="0" r="6350" b="10160"/>
            <wp:docPr id="138"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69"/>
                    <pic:cNvPicPr>
                      <a:picLocks noChangeAspect="1"/>
                    </pic:cNvPicPr>
                  </pic:nvPicPr>
                  <pic:blipFill>
                    <a:blip r:embed="rId52"/>
                    <a:stretch>
                      <a:fillRect/>
                    </a:stretch>
                  </pic:blipFill>
                  <pic:spPr>
                    <a:xfrm>
                      <a:off x="0" y="0"/>
                      <a:ext cx="3282950" cy="2161540"/>
                    </a:xfrm>
                    <a:prstGeom prst="rect">
                      <a:avLst/>
                    </a:prstGeom>
                    <a:noFill/>
                    <a:ln>
                      <a:noFill/>
                    </a:ln>
                  </pic:spPr>
                </pic:pic>
              </a:graphicData>
            </a:graphic>
          </wp:inline>
        </w:drawing>
      </w:r>
    </w:p>
    <w:p>
      <w:pPr>
        <w:widowControl/>
        <w:suppressAutoHyphens w:val="0"/>
        <w:snapToGrid w:val="0"/>
        <w:spacing w:line="360" w:lineRule="auto"/>
        <w:ind w:left="210"/>
        <w:rPr>
          <w:rFonts w:ascii="宋体" w:hAnsi="宋体"/>
        </w:rPr>
      </w:pPr>
      <w:r>
        <w:drawing>
          <wp:inline distT="0" distB="0" distL="114300" distR="114300">
            <wp:extent cx="3307715" cy="2145030"/>
            <wp:effectExtent l="0" t="0" r="6985" b="1270"/>
            <wp:docPr id="136"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67"/>
                    <pic:cNvPicPr>
                      <a:picLocks noChangeAspect="1"/>
                    </pic:cNvPicPr>
                  </pic:nvPicPr>
                  <pic:blipFill>
                    <a:blip r:embed="rId53"/>
                    <a:stretch>
                      <a:fillRect/>
                    </a:stretch>
                  </pic:blipFill>
                  <pic:spPr>
                    <a:xfrm>
                      <a:off x="0" y="0"/>
                      <a:ext cx="3307715" cy="2145030"/>
                    </a:xfrm>
                    <a:prstGeom prst="rect">
                      <a:avLst/>
                    </a:prstGeom>
                    <a:noFill/>
                    <a:ln>
                      <a:noFill/>
                    </a:ln>
                  </pic:spPr>
                </pic:pic>
              </a:graphicData>
            </a:graphic>
          </wp:inline>
        </w:drawing>
      </w:r>
      <w:r>
        <w:drawing>
          <wp:inline distT="0" distB="0" distL="114300" distR="114300">
            <wp:extent cx="3323590" cy="2168525"/>
            <wp:effectExtent l="0" t="0" r="3810" b="3175"/>
            <wp:docPr id="139"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57"/>
                    <pic:cNvPicPr>
                      <a:picLocks noChangeAspect="1"/>
                    </pic:cNvPicPr>
                  </pic:nvPicPr>
                  <pic:blipFill>
                    <a:blip r:embed="rId54"/>
                    <a:stretch>
                      <a:fillRect/>
                    </a:stretch>
                  </pic:blipFill>
                  <pic:spPr>
                    <a:xfrm>
                      <a:off x="0" y="0"/>
                      <a:ext cx="3323590" cy="2168525"/>
                    </a:xfrm>
                    <a:prstGeom prst="rect">
                      <a:avLst/>
                    </a:prstGeom>
                    <a:noFill/>
                    <a:ln>
                      <a:noFill/>
                    </a:ln>
                  </pic:spPr>
                </pic:pic>
              </a:graphicData>
            </a:graphic>
          </wp:inline>
        </w:drawing>
      </w:r>
      <w:r>
        <w:br w:type="textWrapping"/>
      </w:r>
      <w:r>
        <w:br w:type="textWrapping"/>
      </w:r>
      <w:r>
        <w:rPr>
          <w:rFonts w:hint="eastAsia" w:ascii="宋体" w:hAnsi="宋体"/>
          <w:sz w:val="24"/>
        </w:rPr>
        <w:t>电路原理分析</w:t>
      </w:r>
      <w:r>
        <w:rPr>
          <w:rFonts w:hint="eastAsia" w:ascii="宋体" w:hAnsi="宋体"/>
          <w:sz w:val="24"/>
          <w:lang w:eastAsia="zh-CN"/>
        </w:rPr>
        <w:t>：</w:t>
      </w:r>
      <w:r>
        <w:rPr>
          <w:rFonts w:hint="eastAsia" w:ascii="宋体" w:hAnsi="宋体"/>
          <w:sz w:val="24"/>
          <w:lang w:eastAsia="zh-CN"/>
        </w:rPr>
        <w:br w:type="textWrapping"/>
      </w:r>
      <w:r>
        <w:rPr>
          <w:rFonts w:hint="eastAsia" w:ascii="宋体" w:hAnsi="宋体"/>
          <w:sz w:val="24"/>
          <w:lang w:eastAsia="zh-CN"/>
        </w:rPr>
        <w:t>Type-C接口上的CC1或CC2引脚下拉时，手机将外设识别成音频设备，然后从USB信号切换成音频信号。</w:t>
      </w:r>
    </w:p>
    <w:p>
      <w:pPr>
        <w:widowControl/>
        <w:numPr>
          <w:ilvl w:val="0"/>
          <w:numId w:val="16"/>
        </w:numPr>
        <w:tabs>
          <w:tab w:val="left" w:pos="780"/>
        </w:tabs>
        <w:suppressAutoHyphens w:val="0"/>
        <w:snapToGrid w:val="0"/>
        <w:spacing w:line="360" w:lineRule="auto"/>
        <w:rPr>
          <w:rFonts w:ascii="宋体" w:hAnsi="宋体"/>
        </w:rPr>
      </w:pPr>
      <w:r>
        <w:rPr>
          <w:rFonts w:hint="eastAsia" w:ascii="宋体" w:hAnsi="宋体"/>
          <w:sz w:val="24"/>
        </w:rPr>
        <w:t>故障分析处理流程</w:t>
      </w:r>
      <w:r>
        <w:rPr>
          <w:rFonts w:hint="eastAsia" w:ascii="宋体" w:hAnsi="宋体"/>
          <w:sz w:val="24"/>
          <w:szCs w:val="32"/>
        </w:rPr>
        <w:t>：</w:t>
      </w:r>
    </w:p>
    <w:p>
      <w:pPr>
        <w:widowControl/>
        <w:suppressAutoHyphens w:val="0"/>
        <w:snapToGrid w:val="0"/>
        <w:spacing w:line="360" w:lineRule="auto"/>
        <w:ind w:left="200" w:firstLine="660" w:firstLineChars="300"/>
        <w:rPr>
          <w:rFonts w:ascii="宋体" w:hAnsi="宋体"/>
        </w:rPr>
      </w:pPr>
      <w:r>
        <w:rPr>
          <w:rFonts w:hint="eastAsia" w:ascii="宋体" w:hAnsi="宋体"/>
          <w:sz w:val="22"/>
          <w:szCs w:val="22"/>
          <w:lang w:eastAsia="zh-CN"/>
        </w:rPr>
        <w:t>耳机无声检测流程</w:t>
      </w:r>
      <w:r>
        <w:rPr>
          <w:rFonts w:hint="eastAsia" w:ascii="宋体" w:hAnsi="宋体"/>
          <w:lang w:eastAsia="zh-CN"/>
        </w:rPr>
        <w:t>：</w:t>
      </w:r>
    </w:p>
    <w:p>
      <w:pPr>
        <w:widowControl/>
        <w:suppressAutoHyphens w:val="0"/>
        <w:snapToGrid w:val="0"/>
        <w:spacing w:line="360" w:lineRule="auto"/>
        <w:ind w:left="200"/>
        <w:rPr>
          <w:rFonts w:hint="eastAsia" w:ascii="Arial" w:hAnsi="Arial"/>
          <w:sz w:val="22"/>
          <w:szCs w:val="22"/>
          <w:lang w:eastAsia="zh-CN"/>
        </w:rPr>
      </w:pPr>
      <w:r>
        <w:rPr>
          <w:rFonts w:ascii="Arial" w:hAnsi="Arial"/>
          <w:sz w:val="22"/>
          <w:szCs w:val="22"/>
        </w:rPr>
        <mc:AlternateContent>
          <mc:Choice Requires="wpc">
            <w:drawing>
              <wp:inline distT="0" distB="0" distL="114300" distR="114300">
                <wp:extent cx="5422900" cy="3993515"/>
                <wp:effectExtent l="0" t="0" r="0" b="6985"/>
                <wp:docPr id="443" name="画布 896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16" name="文本框 8964"/>
                        <wps:cNvSpPr txBox="1"/>
                        <wps:spPr>
                          <a:xfrm>
                            <a:off x="379730" y="90170"/>
                            <a:ext cx="149352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jc w:val="center"/>
                                <w:rPr>
                                  <w:rFonts w:asciiTheme="minorEastAsia" w:hAnsiTheme="minorEastAsia" w:eastAsiaTheme="minorEastAsia"/>
                                  <w:spacing w:val="-20"/>
                                  <w:sz w:val="18"/>
                                  <w:szCs w:val="18"/>
                                  <w:lang w:eastAsia="zh-CN"/>
                                </w:rPr>
                              </w:pPr>
                              <w:r>
                                <w:rPr>
                                  <w:rFonts w:hint="eastAsia" w:asciiTheme="minorEastAsia" w:hAnsiTheme="minorEastAsia" w:eastAsiaTheme="minorEastAsia"/>
                                  <w:spacing w:val="-20"/>
                                  <w:sz w:val="18"/>
                                  <w:szCs w:val="18"/>
                                </w:rPr>
                                <w:t>耳</w:t>
                              </w:r>
                              <w:r>
                                <w:rPr>
                                  <w:rFonts w:hint="eastAsia" w:asciiTheme="minorEastAsia" w:hAnsiTheme="minorEastAsia" w:eastAsiaTheme="minorEastAsia"/>
                                  <w:spacing w:val="-20"/>
                                  <w:sz w:val="18"/>
                                  <w:szCs w:val="18"/>
                                  <w:lang w:eastAsia="zh-CN"/>
                                </w:rPr>
                                <w:t xml:space="preserve"> </w:t>
                              </w:r>
                              <w:r>
                                <w:rPr>
                                  <w:rFonts w:hint="eastAsia" w:asciiTheme="minorEastAsia" w:hAnsiTheme="minorEastAsia" w:eastAsiaTheme="minorEastAsia"/>
                                  <w:spacing w:val="-20"/>
                                  <w:sz w:val="18"/>
                                  <w:szCs w:val="18"/>
                                </w:rPr>
                                <w:t>机</w:t>
                              </w:r>
                              <w:r>
                                <w:rPr>
                                  <w:rFonts w:hint="eastAsia" w:asciiTheme="minorEastAsia" w:hAnsiTheme="minorEastAsia" w:eastAsiaTheme="minorEastAsia"/>
                                  <w:spacing w:val="-20"/>
                                  <w:sz w:val="18"/>
                                  <w:szCs w:val="18"/>
                                  <w:lang w:eastAsia="zh-CN"/>
                                </w:rPr>
                                <w:t xml:space="preserve"> </w:t>
                              </w:r>
                              <w:r>
                                <w:rPr>
                                  <w:rFonts w:hint="eastAsia" w:asciiTheme="minorEastAsia" w:hAnsiTheme="minorEastAsia" w:eastAsiaTheme="minorEastAsia"/>
                                  <w:spacing w:val="-20"/>
                                  <w:sz w:val="18"/>
                                  <w:szCs w:val="18"/>
                                </w:rPr>
                                <w:t>无</w:t>
                              </w:r>
                              <w:r>
                                <w:rPr>
                                  <w:rFonts w:hint="eastAsia" w:asciiTheme="minorEastAsia" w:hAnsiTheme="minorEastAsia" w:eastAsiaTheme="minorEastAsia"/>
                                  <w:spacing w:val="-20"/>
                                  <w:sz w:val="18"/>
                                  <w:szCs w:val="18"/>
                                  <w:lang w:eastAsia="zh-CN"/>
                                </w:rPr>
                                <w:t xml:space="preserve"> </w:t>
                              </w:r>
                              <w:r>
                                <w:rPr>
                                  <w:rFonts w:hint="eastAsia" w:asciiTheme="minorEastAsia" w:hAnsiTheme="minorEastAsia" w:eastAsiaTheme="minorEastAsia"/>
                                  <w:spacing w:val="-20"/>
                                  <w:sz w:val="18"/>
                                  <w:szCs w:val="18"/>
                                </w:rPr>
                                <w:t>声</w:t>
                              </w:r>
                            </w:p>
                          </w:txbxContent>
                        </wps:txbx>
                        <wps:bodyPr upright="1"/>
                      </wps:wsp>
                      <wps:wsp>
                        <wps:cNvPr id="417" name="自选图形 8965"/>
                        <wps:cNvCnPr/>
                        <wps:spPr>
                          <a:xfrm>
                            <a:off x="1126490" y="444500"/>
                            <a:ext cx="635" cy="198120"/>
                          </a:xfrm>
                          <a:prstGeom prst="straightConnector1">
                            <a:avLst/>
                          </a:prstGeom>
                          <a:ln w="9525" cap="flat" cmpd="sng">
                            <a:solidFill>
                              <a:srgbClr val="000000"/>
                            </a:solidFill>
                            <a:prstDash val="solid"/>
                            <a:headEnd type="none" w="sm" len="sm"/>
                            <a:tailEnd type="triangle" w="med" len="med"/>
                          </a:ln>
                        </wps:spPr>
                        <wps:bodyPr/>
                      </wps:wsp>
                      <wps:wsp>
                        <wps:cNvPr id="418" name="自选图形 8966"/>
                        <wps:cNvSpPr/>
                        <wps:spPr>
                          <a:xfrm>
                            <a:off x="112395" y="642620"/>
                            <a:ext cx="2019935" cy="706755"/>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19" name="文本框 8967"/>
                        <wps:cNvSpPr txBox="1"/>
                        <wps:spPr>
                          <a:xfrm>
                            <a:off x="639445" y="770890"/>
                            <a:ext cx="1026795" cy="433070"/>
                          </a:xfrm>
                          <a:prstGeom prst="rect">
                            <a:avLst/>
                          </a:prstGeom>
                          <a:solidFill>
                            <a:srgbClr val="FFFFFF">
                              <a:alpha val="0"/>
                            </a:srgbClr>
                          </a:solidFill>
                          <a:ln>
                            <a:noFill/>
                          </a:ln>
                        </wps:spPr>
                        <wps:txbx>
                          <w:txbxContent>
                            <w:p>
                              <w:pPr>
                                <w:rPr>
                                  <w:rFonts w:asciiTheme="minorEastAsia" w:hAnsiTheme="minorEastAsia" w:eastAsiaTheme="minorEastAsia"/>
                                  <w:sz w:val="18"/>
                                  <w:szCs w:val="18"/>
                                  <w:lang w:eastAsia="zh-CN"/>
                                </w:rPr>
                              </w:pPr>
                              <w:r>
                                <w:rPr>
                                  <w:rFonts w:hint="eastAsia" w:asciiTheme="minorEastAsia" w:hAnsiTheme="minorEastAsia" w:eastAsiaTheme="minorEastAsia"/>
                                  <w:sz w:val="18"/>
                                  <w:szCs w:val="18"/>
                                  <w:lang w:eastAsia="zh-CN"/>
                                </w:rPr>
                                <w:t>检查主副板和主FPC扣合是否OK</w:t>
                              </w:r>
                            </w:p>
                          </w:txbxContent>
                        </wps:txbx>
                        <wps:bodyPr upright="1"/>
                      </wps:wsp>
                      <wps:wsp>
                        <wps:cNvPr id="420" name="自选图形 8968"/>
                        <wps:cNvCnPr/>
                        <wps:spPr>
                          <a:xfrm flipV="1">
                            <a:off x="2132330" y="988695"/>
                            <a:ext cx="699135" cy="7620"/>
                          </a:xfrm>
                          <a:prstGeom prst="straightConnector1">
                            <a:avLst/>
                          </a:prstGeom>
                          <a:ln w="9525" cap="flat" cmpd="sng">
                            <a:solidFill>
                              <a:srgbClr val="000000"/>
                            </a:solidFill>
                            <a:prstDash val="solid"/>
                            <a:headEnd type="none" w="sm" len="sm"/>
                            <a:tailEnd type="triangle" w="med" len="med"/>
                          </a:ln>
                        </wps:spPr>
                        <wps:bodyPr/>
                      </wps:wsp>
                      <wps:wsp>
                        <wps:cNvPr id="421" name="文本框 8969"/>
                        <wps:cNvSpPr txBox="1"/>
                        <wps:spPr>
                          <a:xfrm>
                            <a:off x="2348230" y="642620"/>
                            <a:ext cx="258445" cy="361315"/>
                          </a:xfrm>
                          <a:prstGeom prst="rect">
                            <a:avLst/>
                          </a:prstGeom>
                          <a:solidFill>
                            <a:srgbClr val="FFFFFF">
                              <a:alpha val="0"/>
                            </a:srgbClr>
                          </a:solidFill>
                          <a:ln>
                            <a:noFill/>
                          </a:ln>
                        </wps:spPr>
                        <wps:txbx>
                          <w:txbxContent>
                            <w:p>
                              <w:pPr>
                                <w:rPr>
                                  <w:rFonts w:asciiTheme="minorEastAsia" w:hAnsiTheme="minorEastAsia" w:eastAsiaTheme="minorEastAsia"/>
                                  <w:sz w:val="18"/>
                                  <w:szCs w:val="18"/>
                                </w:rPr>
                              </w:pPr>
                              <w:r>
                                <w:rPr>
                                  <w:rFonts w:hint="eastAsia" w:asciiTheme="minorEastAsia" w:hAnsiTheme="minorEastAsia" w:eastAsiaTheme="minorEastAsia"/>
                                  <w:sz w:val="18"/>
                                  <w:szCs w:val="18"/>
                                </w:rPr>
                                <w:t>N</w:t>
                              </w:r>
                            </w:p>
                          </w:txbxContent>
                        </wps:txbx>
                        <wps:bodyPr upright="1"/>
                      </wps:wsp>
                      <wps:wsp>
                        <wps:cNvPr id="422" name="文本框 8970"/>
                        <wps:cNvSpPr txBox="1"/>
                        <wps:spPr>
                          <a:xfrm>
                            <a:off x="2831465" y="770890"/>
                            <a:ext cx="1001395" cy="578485"/>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Theme="minorEastAsia" w:hAnsiTheme="minorEastAsia" w:eastAsiaTheme="minorEastAsia"/>
                                  <w:spacing w:val="-20"/>
                                  <w:sz w:val="18"/>
                                  <w:szCs w:val="18"/>
                                  <w:lang w:eastAsia="zh-CN"/>
                                </w:rPr>
                              </w:pPr>
                              <w:r>
                                <w:rPr>
                                  <w:rFonts w:hint="eastAsia" w:asciiTheme="minorEastAsia" w:hAnsiTheme="minorEastAsia" w:eastAsiaTheme="minorEastAsia"/>
                                  <w:spacing w:val="-20"/>
                                  <w:sz w:val="18"/>
                                  <w:szCs w:val="18"/>
                                  <w:lang w:eastAsia="zh-CN"/>
                                </w:rPr>
                                <w:t>重扣，</w:t>
                              </w:r>
                              <w:r>
                                <w:rPr>
                                  <w:rFonts w:hint="eastAsia" w:asciiTheme="minorEastAsia" w:hAnsiTheme="minorEastAsia" w:eastAsiaTheme="minorEastAsia"/>
                                  <w:spacing w:val="-20"/>
                                  <w:sz w:val="18"/>
                                  <w:szCs w:val="18"/>
                                </w:rPr>
                                <w:t>更换</w:t>
                              </w:r>
                              <w:r>
                                <w:rPr>
                                  <w:rFonts w:hint="eastAsia" w:asciiTheme="minorEastAsia" w:hAnsiTheme="minorEastAsia" w:eastAsiaTheme="minorEastAsia"/>
                                  <w:spacing w:val="-20"/>
                                  <w:sz w:val="18"/>
                                  <w:szCs w:val="18"/>
                                  <w:lang w:eastAsia="zh-CN"/>
                                </w:rPr>
                                <w:t>副</w:t>
                              </w:r>
                              <w:r>
                                <w:rPr>
                                  <w:rFonts w:hint="eastAsia" w:asciiTheme="minorEastAsia" w:hAnsiTheme="minorEastAsia" w:eastAsiaTheme="minorEastAsia"/>
                                  <w:sz w:val="18"/>
                                  <w:szCs w:val="18"/>
                                  <w:lang w:eastAsia="zh-CN"/>
                                </w:rPr>
                                <w:t>板或者主FPC</w:t>
                              </w:r>
                            </w:p>
                            <w:p>
                              <w:pPr>
                                <w:rPr>
                                  <w:rFonts w:asciiTheme="minorEastAsia" w:hAnsiTheme="minorEastAsia" w:eastAsiaTheme="minorEastAsia"/>
                                  <w:sz w:val="18"/>
                                  <w:szCs w:val="18"/>
                                </w:rPr>
                              </w:pPr>
                            </w:p>
                          </w:txbxContent>
                        </wps:txbx>
                        <wps:bodyPr upright="1"/>
                      </wps:wsp>
                      <wps:wsp>
                        <wps:cNvPr id="423" name="自选图形 8971"/>
                        <wps:cNvCnPr/>
                        <wps:spPr>
                          <a:xfrm>
                            <a:off x="1125855" y="1349375"/>
                            <a:ext cx="635" cy="196850"/>
                          </a:xfrm>
                          <a:prstGeom prst="straightConnector1">
                            <a:avLst/>
                          </a:prstGeom>
                          <a:ln w="9525" cap="flat" cmpd="sng">
                            <a:solidFill>
                              <a:srgbClr val="000000"/>
                            </a:solidFill>
                            <a:prstDash val="solid"/>
                            <a:headEnd type="none" w="sm" len="sm"/>
                            <a:tailEnd type="triangle" w="med" len="med"/>
                          </a:ln>
                        </wps:spPr>
                        <wps:bodyPr/>
                      </wps:wsp>
                      <wps:wsp>
                        <wps:cNvPr id="424" name="文本框 8972"/>
                        <wps:cNvSpPr txBox="1"/>
                        <wps:spPr>
                          <a:xfrm>
                            <a:off x="869950" y="1287780"/>
                            <a:ext cx="257175" cy="360680"/>
                          </a:xfrm>
                          <a:prstGeom prst="rect">
                            <a:avLst/>
                          </a:prstGeom>
                          <a:solidFill>
                            <a:srgbClr val="FFFFFF">
                              <a:alpha val="0"/>
                            </a:srgbClr>
                          </a:solidFill>
                          <a:ln>
                            <a:noFill/>
                          </a:ln>
                        </wps:spPr>
                        <wps:txbx>
                          <w:txbxContent>
                            <w:p>
                              <w:pPr>
                                <w:rPr>
                                  <w:rFonts w:asciiTheme="minorEastAsia" w:hAnsiTheme="minorEastAsia" w:eastAsiaTheme="minorEastAsia"/>
                                  <w:sz w:val="18"/>
                                  <w:szCs w:val="18"/>
                                </w:rPr>
                              </w:pPr>
                              <w:r>
                                <w:rPr>
                                  <w:rFonts w:hint="eastAsia" w:asciiTheme="minorEastAsia" w:hAnsiTheme="minorEastAsia" w:eastAsiaTheme="minorEastAsia"/>
                                  <w:sz w:val="18"/>
                                  <w:szCs w:val="18"/>
                                </w:rPr>
                                <w:t>Y</w:t>
                              </w:r>
                            </w:p>
                          </w:txbxContent>
                        </wps:txbx>
                        <wps:bodyPr upright="1"/>
                      </wps:wsp>
                      <wps:wsp>
                        <wps:cNvPr id="425" name="自选图形 8973"/>
                        <wps:cNvSpPr/>
                        <wps:spPr>
                          <a:xfrm>
                            <a:off x="113030" y="1546225"/>
                            <a:ext cx="2019300" cy="705485"/>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26" name="文本框 8974"/>
                        <wps:cNvSpPr txBox="1"/>
                        <wps:spPr>
                          <a:xfrm>
                            <a:off x="438150" y="1707515"/>
                            <a:ext cx="1451610" cy="484505"/>
                          </a:xfrm>
                          <a:prstGeom prst="rect">
                            <a:avLst/>
                          </a:prstGeom>
                          <a:solidFill>
                            <a:srgbClr val="FFFFFF">
                              <a:alpha val="0"/>
                            </a:srgbClr>
                          </a:solidFill>
                          <a:ln>
                            <a:noFill/>
                          </a:ln>
                        </wps:spPr>
                        <wps:txbx>
                          <w:txbxContent>
                            <w:p>
                              <w:pPr>
                                <w:rPr>
                                  <w:rFonts w:asciiTheme="minorEastAsia" w:hAnsiTheme="minorEastAsia" w:eastAsiaTheme="minorEastAsia"/>
                                  <w:sz w:val="18"/>
                                  <w:szCs w:val="18"/>
                                  <w:lang w:eastAsia="zh-CN"/>
                                </w:rPr>
                              </w:pPr>
                              <w:r>
                                <w:rPr>
                                  <w:rFonts w:hint="eastAsia" w:asciiTheme="minorEastAsia" w:hAnsiTheme="minorEastAsia" w:eastAsiaTheme="minorEastAsia"/>
                                  <w:sz w:val="18"/>
                                  <w:szCs w:val="18"/>
                                  <w:lang w:eastAsia="zh-CN"/>
                                </w:rPr>
                                <w:t>交叉验证副板/主FPC，验证是否主板不良</w:t>
                              </w:r>
                            </w:p>
                          </w:txbxContent>
                        </wps:txbx>
                        <wps:bodyPr upright="1"/>
                      </wps:wsp>
                      <wps:wsp>
                        <wps:cNvPr id="427" name="自选图形 8975"/>
                        <wps:cNvCnPr/>
                        <wps:spPr>
                          <a:xfrm flipV="1">
                            <a:off x="2132330" y="1890395"/>
                            <a:ext cx="699135" cy="8890"/>
                          </a:xfrm>
                          <a:prstGeom prst="straightConnector1">
                            <a:avLst/>
                          </a:prstGeom>
                          <a:ln w="9525" cap="flat" cmpd="sng">
                            <a:solidFill>
                              <a:srgbClr val="000000"/>
                            </a:solidFill>
                            <a:prstDash val="solid"/>
                            <a:headEnd type="none" w="sm" len="sm"/>
                            <a:tailEnd type="triangle" w="med" len="med"/>
                          </a:ln>
                        </wps:spPr>
                        <wps:bodyPr/>
                      </wps:wsp>
                      <wps:wsp>
                        <wps:cNvPr id="428" name="文本框 8976"/>
                        <wps:cNvSpPr txBox="1"/>
                        <wps:spPr>
                          <a:xfrm>
                            <a:off x="2348230" y="1530350"/>
                            <a:ext cx="258445" cy="360045"/>
                          </a:xfrm>
                          <a:prstGeom prst="rect">
                            <a:avLst/>
                          </a:prstGeom>
                          <a:solidFill>
                            <a:srgbClr val="FFFFFF">
                              <a:alpha val="0"/>
                            </a:srgbClr>
                          </a:solidFill>
                          <a:ln>
                            <a:noFill/>
                          </a:ln>
                        </wps:spPr>
                        <wps:txbx>
                          <w:txbxContent>
                            <w:p>
                              <w:pPr>
                                <w:rPr>
                                  <w:rFonts w:asciiTheme="minorEastAsia" w:hAnsiTheme="minorEastAsia" w:eastAsiaTheme="minorEastAsia"/>
                                  <w:sz w:val="18"/>
                                  <w:szCs w:val="18"/>
                                </w:rPr>
                              </w:pPr>
                              <w:r>
                                <w:rPr>
                                  <w:rFonts w:hint="eastAsia" w:asciiTheme="minorEastAsia" w:hAnsiTheme="minorEastAsia" w:eastAsiaTheme="minorEastAsia"/>
                                  <w:sz w:val="18"/>
                                  <w:szCs w:val="18"/>
                                </w:rPr>
                                <w:t>N</w:t>
                              </w:r>
                            </w:p>
                          </w:txbxContent>
                        </wps:txbx>
                        <wps:bodyPr upright="1"/>
                      </wps:wsp>
                      <wps:wsp>
                        <wps:cNvPr id="429" name="文本框 8977"/>
                        <wps:cNvSpPr txBox="1"/>
                        <wps:spPr>
                          <a:xfrm>
                            <a:off x="2831465" y="1674495"/>
                            <a:ext cx="1177290" cy="577215"/>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Theme="minorEastAsia" w:hAnsiTheme="minorEastAsia" w:eastAsiaTheme="minorEastAsia"/>
                                  <w:spacing w:val="-20"/>
                                  <w:sz w:val="18"/>
                                  <w:szCs w:val="18"/>
                                  <w:lang w:eastAsia="zh-CN"/>
                                </w:rPr>
                              </w:pPr>
                              <w:r>
                                <w:rPr>
                                  <w:rFonts w:hint="eastAsia" w:asciiTheme="minorEastAsia" w:hAnsiTheme="minorEastAsia" w:eastAsiaTheme="minorEastAsia"/>
                                  <w:spacing w:val="-20"/>
                                  <w:sz w:val="18"/>
                                  <w:szCs w:val="18"/>
                                </w:rPr>
                                <w:t>更</w:t>
                              </w:r>
                              <w:r>
                                <w:rPr>
                                  <w:rFonts w:hint="eastAsia" w:asciiTheme="minorEastAsia" w:hAnsiTheme="minorEastAsia" w:eastAsiaTheme="minorEastAsia"/>
                                  <w:spacing w:val="-20"/>
                                  <w:sz w:val="18"/>
                                  <w:szCs w:val="18"/>
                                  <w:lang w:eastAsia="zh-CN"/>
                                </w:rPr>
                                <w:t xml:space="preserve"> </w:t>
                              </w:r>
                              <w:r>
                                <w:rPr>
                                  <w:rFonts w:hint="eastAsia" w:asciiTheme="minorEastAsia" w:hAnsiTheme="minorEastAsia" w:eastAsiaTheme="minorEastAsia"/>
                                  <w:spacing w:val="-20"/>
                                  <w:sz w:val="18"/>
                                  <w:szCs w:val="18"/>
                                </w:rPr>
                                <w:t>换</w:t>
                              </w:r>
                              <w:r>
                                <w:rPr>
                                  <w:rFonts w:hint="eastAsia" w:asciiTheme="minorEastAsia" w:hAnsiTheme="minorEastAsia" w:eastAsiaTheme="minorEastAsia"/>
                                  <w:spacing w:val="-20"/>
                                  <w:sz w:val="18"/>
                                  <w:szCs w:val="18"/>
                                  <w:lang w:eastAsia="zh-CN"/>
                                </w:rPr>
                                <w:t xml:space="preserve"> 副板或主FPC</w:t>
                              </w:r>
                            </w:p>
                          </w:txbxContent>
                        </wps:txbx>
                        <wps:bodyPr upright="1"/>
                      </wps:wsp>
                      <wps:wsp>
                        <wps:cNvPr id="430" name="自选图形 8978"/>
                        <wps:cNvCnPr/>
                        <wps:spPr>
                          <a:xfrm>
                            <a:off x="1124585" y="2251710"/>
                            <a:ext cx="2540" cy="304165"/>
                          </a:xfrm>
                          <a:prstGeom prst="straightConnector1">
                            <a:avLst/>
                          </a:prstGeom>
                          <a:ln w="9525" cap="flat" cmpd="sng">
                            <a:solidFill>
                              <a:srgbClr val="000000"/>
                            </a:solidFill>
                            <a:prstDash val="solid"/>
                            <a:headEnd type="none" w="sm" len="sm"/>
                            <a:tailEnd type="triangle" w="med" len="med"/>
                          </a:ln>
                        </wps:spPr>
                        <wps:bodyPr/>
                      </wps:wsp>
                      <wps:wsp>
                        <wps:cNvPr id="431" name="文本框 8979"/>
                        <wps:cNvSpPr txBox="1"/>
                        <wps:spPr>
                          <a:xfrm>
                            <a:off x="869950" y="2195195"/>
                            <a:ext cx="257175" cy="360680"/>
                          </a:xfrm>
                          <a:prstGeom prst="rect">
                            <a:avLst/>
                          </a:prstGeom>
                          <a:solidFill>
                            <a:srgbClr val="FFFFFF">
                              <a:alpha val="0"/>
                            </a:srgbClr>
                          </a:solidFill>
                          <a:ln>
                            <a:noFill/>
                          </a:ln>
                        </wps:spPr>
                        <wps:txbx>
                          <w:txbxContent>
                            <w:p>
                              <w:pPr>
                                <w:rPr>
                                  <w:rFonts w:asciiTheme="minorEastAsia" w:hAnsiTheme="minorEastAsia" w:eastAsiaTheme="minorEastAsia"/>
                                  <w:sz w:val="18"/>
                                  <w:szCs w:val="18"/>
                                </w:rPr>
                              </w:pPr>
                              <w:r>
                                <w:rPr>
                                  <w:rFonts w:hint="eastAsia" w:asciiTheme="minorEastAsia" w:hAnsiTheme="minorEastAsia" w:eastAsiaTheme="minorEastAsia"/>
                                  <w:sz w:val="18"/>
                                  <w:szCs w:val="18"/>
                                </w:rPr>
                                <w:t>Y</w:t>
                              </w:r>
                            </w:p>
                          </w:txbxContent>
                        </wps:txbx>
                        <wps:bodyPr upright="1"/>
                      </wps:wsp>
                      <wps:wsp>
                        <wps:cNvPr id="432" name="自选图形 8980"/>
                        <wps:cNvCnPr/>
                        <wps:spPr>
                          <a:xfrm>
                            <a:off x="1124585" y="2359025"/>
                            <a:ext cx="1270" cy="196850"/>
                          </a:xfrm>
                          <a:prstGeom prst="straightConnector1">
                            <a:avLst/>
                          </a:prstGeom>
                          <a:ln w="9525" cap="flat" cmpd="sng">
                            <a:solidFill>
                              <a:srgbClr val="000000"/>
                            </a:solidFill>
                            <a:prstDash val="solid"/>
                            <a:headEnd type="none" w="sm" len="sm"/>
                            <a:tailEnd type="triangle" w="med" len="med"/>
                          </a:ln>
                        </wps:spPr>
                        <wps:bodyPr/>
                      </wps:wsp>
                      <wps:wsp>
                        <wps:cNvPr id="433" name="自选图形 8981"/>
                        <wps:cNvSpPr/>
                        <wps:spPr>
                          <a:xfrm>
                            <a:off x="112395" y="2555875"/>
                            <a:ext cx="2019300" cy="705485"/>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34" name="文本框 8982"/>
                        <wps:cNvSpPr txBox="1"/>
                        <wps:spPr>
                          <a:xfrm>
                            <a:off x="483870" y="2685415"/>
                            <a:ext cx="1459230" cy="443230"/>
                          </a:xfrm>
                          <a:prstGeom prst="rect">
                            <a:avLst/>
                          </a:prstGeom>
                          <a:solidFill>
                            <a:srgbClr val="FFFFFF">
                              <a:alpha val="0"/>
                            </a:srgbClr>
                          </a:solidFill>
                          <a:ln>
                            <a:noFill/>
                          </a:ln>
                        </wps:spPr>
                        <wps:txbx>
                          <w:txbxContent>
                            <w:p>
                              <w:pPr>
                                <w:rPr>
                                  <w:rFonts w:asciiTheme="minorEastAsia" w:hAnsiTheme="minorEastAsia" w:eastAsiaTheme="minorEastAsia"/>
                                  <w:sz w:val="18"/>
                                  <w:szCs w:val="18"/>
                                  <w:lang w:eastAsia="zh-CN"/>
                                </w:rPr>
                              </w:pPr>
                              <w:r>
                                <w:rPr>
                                  <w:rFonts w:hint="eastAsia" w:asciiTheme="minorEastAsia" w:hAnsiTheme="minorEastAsia" w:eastAsiaTheme="minorEastAsia"/>
                                  <w:sz w:val="18"/>
                                  <w:szCs w:val="18"/>
                                </w:rPr>
                                <w:t>检查</w:t>
                              </w:r>
                              <w:r>
                                <w:rPr>
                                  <w:rFonts w:hint="eastAsia" w:asciiTheme="minorEastAsia" w:hAnsiTheme="minorEastAsia" w:eastAsiaTheme="minorEastAsia"/>
                                  <w:sz w:val="18"/>
                                  <w:szCs w:val="18"/>
                                  <w:lang w:eastAsia="zh-CN"/>
                                </w:rPr>
                                <w:t>主板上</w:t>
                              </w:r>
                              <w:r>
                                <w:rPr>
                                  <w:rFonts w:hint="eastAsia" w:asciiTheme="minorEastAsia" w:hAnsiTheme="minorEastAsia" w:eastAsiaTheme="minorEastAsia"/>
                                  <w:sz w:val="18"/>
                                  <w:szCs w:val="18"/>
                                </w:rPr>
                                <w:t>耳机通路</w:t>
                              </w:r>
                              <w:r>
                                <w:rPr>
                                  <w:rFonts w:hint="eastAsia" w:asciiTheme="minorEastAsia" w:hAnsiTheme="minorEastAsia" w:eastAsiaTheme="minorEastAsia"/>
                                  <w:sz w:val="18"/>
                                  <w:szCs w:val="18"/>
                                  <w:lang w:eastAsia="zh-CN"/>
                                </w:rPr>
                                <w:t>CC,VBUS，DP,DM是否OK</w:t>
                              </w:r>
                            </w:p>
                          </w:txbxContent>
                        </wps:txbx>
                        <wps:bodyPr upright="1"/>
                      </wps:wsp>
                      <wps:wsp>
                        <wps:cNvPr id="435" name="自选图形 8983"/>
                        <wps:cNvCnPr/>
                        <wps:spPr>
                          <a:xfrm flipV="1">
                            <a:off x="2131695" y="2901315"/>
                            <a:ext cx="698500" cy="8255"/>
                          </a:xfrm>
                          <a:prstGeom prst="straightConnector1">
                            <a:avLst/>
                          </a:prstGeom>
                          <a:ln w="9525" cap="flat" cmpd="sng">
                            <a:solidFill>
                              <a:srgbClr val="000000"/>
                            </a:solidFill>
                            <a:prstDash val="solid"/>
                            <a:headEnd type="none" w="sm" len="sm"/>
                            <a:tailEnd type="triangle" w="med" len="med"/>
                          </a:ln>
                        </wps:spPr>
                        <wps:bodyPr/>
                      </wps:wsp>
                      <wps:wsp>
                        <wps:cNvPr id="436" name="文本框 8984"/>
                        <wps:cNvSpPr txBox="1"/>
                        <wps:spPr>
                          <a:xfrm>
                            <a:off x="2348230" y="2540635"/>
                            <a:ext cx="257810" cy="360680"/>
                          </a:xfrm>
                          <a:prstGeom prst="rect">
                            <a:avLst/>
                          </a:prstGeom>
                          <a:solidFill>
                            <a:srgbClr val="FFFFFF">
                              <a:alpha val="0"/>
                            </a:srgbClr>
                          </a:solidFill>
                          <a:ln>
                            <a:noFill/>
                          </a:ln>
                        </wps:spPr>
                        <wps:txbx>
                          <w:txbxContent>
                            <w:p>
                              <w:pPr>
                                <w:rPr>
                                  <w:rFonts w:asciiTheme="minorEastAsia" w:hAnsiTheme="minorEastAsia" w:eastAsiaTheme="minorEastAsia"/>
                                  <w:sz w:val="18"/>
                                  <w:szCs w:val="18"/>
                                </w:rPr>
                              </w:pPr>
                              <w:r>
                                <w:rPr>
                                  <w:rFonts w:hint="eastAsia" w:asciiTheme="minorEastAsia" w:hAnsiTheme="minorEastAsia" w:eastAsiaTheme="minorEastAsia"/>
                                  <w:sz w:val="18"/>
                                  <w:szCs w:val="18"/>
                                </w:rPr>
                                <w:t>N</w:t>
                              </w:r>
                            </w:p>
                          </w:txbxContent>
                        </wps:txbx>
                        <wps:bodyPr upright="1"/>
                      </wps:wsp>
                      <wps:wsp>
                        <wps:cNvPr id="437" name="文本框 8985"/>
                        <wps:cNvSpPr txBox="1"/>
                        <wps:spPr>
                          <a:xfrm>
                            <a:off x="2830195" y="2685415"/>
                            <a:ext cx="1001395" cy="575945"/>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asciiTheme="minorEastAsia" w:hAnsiTheme="minorEastAsia" w:eastAsiaTheme="minorEastAsia"/>
                                  <w:sz w:val="18"/>
                                  <w:szCs w:val="18"/>
                                  <w:lang w:eastAsia="zh-CN"/>
                                </w:rPr>
                              </w:pPr>
                              <w:r>
                                <w:rPr>
                                  <w:rFonts w:hint="eastAsia" w:asciiTheme="minorEastAsia" w:hAnsiTheme="minorEastAsia" w:eastAsiaTheme="minorEastAsia"/>
                                  <w:sz w:val="18"/>
                                  <w:szCs w:val="18"/>
                                  <w:lang w:eastAsia="zh-CN"/>
                                </w:rPr>
                                <w:t>更换通路异常元器件</w:t>
                              </w:r>
                            </w:p>
                          </w:txbxContent>
                        </wps:txbx>
                        <wps:bodyPr upright="1"/>
                      </wps:wsp>
                      <wps:wsp>
                        <wps:cNvPr id="438" name="自选图形 8986"/>
                        <wps:cNvCnPr/>
                        <wps:spPr>
                          <a:xfrm>
                            <a:off x="1123950" y="3261360"/>
                            <a:ext cx="2540" cy="306070"/>
                          </a:xfrm>
                          <a:prstGeom prst="straightConnector1">
                            <a:avLst/>
                          </a:prstGeom>
                          <a:ln w="9525" cap="flat" cmpd="sng">
                            <a:solidFill>
                              <a:srgbClr val="000000"/>
                            </a:solidFill>
                            <a:prstDash val="solid"/>
                            <a:headEnd type="none" w="sm" len="sm"/>
                            <a:tailEnd type="triangle" w="med" len="med"/>
                          </a:ln>
                        </wps:spPr>
                        <wps:bodyPr/>
                      </wps:wsp>
                      <wps:wsp>
                        <wps:cNvPr id="439" name="文本框 8987"/>
                        <wps:cNvSpPr txBox="1"/>
                        <wps:spPr>
                          <a:xfrm>
                            <a:off x="868680" y="3204845"/>
                            <a:ext cx="257810" cy="362585"/>
                          </a:xfrm>
                          <a:prstGeom prst="rect">
                            <a:avLst/>
                          </a:prstGeom>
                          <a:solidFill>
                            <a:srgbClr val="FFFFFF">
                              <a:alpha val="0"/>
                            </a:srgbClr>
                          </a:solidFill>
                          <a:ln>
                            <a:noFill/>
                          </a:ln>
                        </wps:spPr>
                        <wps:txbx>
                          <w:txbxContent>
                            <w:p>
                              <w:pPr>
                                <w:rPr>
                                  <w:rFonts w:asciiTheme="minorEastAsia" w:hAnsiTheme="minorEastAsia" w:eastAsiaTheme="minorEastAsia"/>
                                  <w:sz w:val="18"/>
                                  <w:szCs w:val="18"/>
                                </w:rPr>
                              </w:pPr>
                              <w:r>
                                <w:rPr>
                                  <w:rFonts w:hint="eastAsia" w:asciiTheme="minorEastAsia" w:hAnsiTheme="minorEastAsia" w:eastAsiaTheme="minorEastAsia"/>
                                  <w:sz w:val="18"/>
                                  <w:szCs w:val="18"/>
                                </w:rPr>
                                <w:t>Y</w:t>
                              </w:r>
                            </w:p>
                          </w:txbxContent>
                        </wps:txbx>
                        <wps:bodyPr upright="1"/>
                      </wps:wsp>
                      <wps:wsp>
                        <wps:cNvPr id="440" name="文本框 8988"/>
                        <wps:cNvSpPr txBox="1"/>
                        <wps:spPr>
                          <a:xfrm>
                            <a:off x="868680" y="3267710"/>
                            <a:ext cx="257810" cy="361315"/>
                          </a:xfrm>
                          <a:prstGeom prst="rect">
                            <a:avLst/>
                          </a:prstGeom>
                          <a:solidFill>
                            <a:srgbClr val="FFFFFF">
                              <a:alpha val="0"/>
                            </a:srgbClr>
                          </a:solidFill>
                          <a:ln>
                            <a:noFill/>
                          </a:ln>
                        </wps:spPr>
                        <wps:txbx>
                          <w:txbxContent>
                            <w:p>
                              <w:pPr>
                                <w:rPr>
                                  <w:rFonts w:asciiTheme="minorEastAsia" w:hAnsiTheme="minorEastAsia" w:eastAsiaTheme="minorEastAsia"/>
                                  <w:sz w:val="18"/>
                                  <w:szCs w:val="18"/>
                                </w:rPr>
                              </w:pPr>
                            </w:p>
                          </w:txbxContent>
                        </wps:txbx>
                        <wps:bodyPr upright="1"/>
                      </wps:wsp>
                      <wps:wsp>
                        <wps:cNvPr id="441" name="自选图形 8989"/>
                        <wps:cNvSpPr/>
                        <wps:spPr>
                          <a:xfrm>
                            <a:off x="403225" y="3567430"/>
                            <a:ext cx="1418590" cy="37846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442" name="文本框 8990"/>
                        <wps:cNvSpPr txBox="1"/>
                        <wps:spPr>
                          <a:xfrm>
                            <a:off x="555625" y="3627755"/>
                            <a:ext cx="1117600" cy="268605"/>
                          </a:xfrm>
                          <a:prstGeom prst="rect">
                            <a:avLst/>
                          </a:prstGeom>
                          <a:solidFill>
                            <a:srgbClr val="FFFFFF">
                              <a:alpha val="0"/>
                            </a:srgbClr>
                          </a:solidFill>
                          <a:ln>
                            <a:noFill/>
                          </a:ln>
                        </wps:spPr>
                        <wps:txbx>
                          <w:txbxContent>
                            <w:p>
                              <w:pPr>
                                <w:spacing w:line="0" w:lineRule="atLeast"/>
                                <w:jc w:val="center"/>
                                <w:rPr>
                                  <w:rFonts w:asciiTheme="minorEastAsia" w:hAnsiTheme="minorEastAsia" w:eastAsiaTheme="minorEastAsia"/>
                                  <w:spacing w:val="-20"/>
                                  <w:sz w:val="18"/>
                                  <w:szCs w:val="18"/>
                                  <w:lang w:eastAsia="zh-CN"/>
                                </w:rPr>
                              </w:pPr>
                              <w:r>
                                <w:rPr>
                                  <w:rFonts w:hint="eastAsia" w:asciiTheme="minorEastAsia" w:hAnsiTheme="minorEastAsia" w:eastAsiaTheme="minorEastAsia"/>
                                  <w:spacing w:val="-20"/>
                                  <w:sz w:val="18"/>
                                  <w:szCs w:val="18"/>
                                </w:rPr>
                                <w:t>更换</w:t>
                              </w:r>
                              <w:r>
                                <w:rPr>
                                  <w:rFonts w:hint="eastAsia" w:asciiTheme="minorEastAsia" w:hAnsiTheme="minorEastAsia" w:eastAsiaTheme="minorEastAsia"/>
                                  <w:spacing w:val="-20"/>
                                  <w:sz w:val="18"/>
                                  <w:szCs w:val="18"/>
                                  <w:lang w:val="en-US" w:eastAsia="zh-CN"/>
                                </w:rPr>
                                <w:t>PMU</w:t>
                              </w:r>
                              <w:r>
                                <w:rPr>
                                  <w:rFonts w:hint="eastAsia" w:asciiTheme="minorEastAsia" w:hAnsiTheme="minorEastAsia" w:eastAsiaTheme="minorEastAsia"/>
                                  <w:spacing w:val="-20"/>
                                  <w:sz w:val="18"/>
                                  <w:szCs w:val="18"/>
                                  <w:lang w:eastAsia="zh-CN"/>
                                </w:rPr>
                                <w:t>/CPU</w:t>
                              </w:r>
                            </w:p>
                          </w:txbxContent>
                        </wps:txbx>
                        <wps:bodyPr upright="1"/>
                      </wps:wsp>
                    </wpc:wpc>
                  </a:graphicData>
                </a:graphic>
              </wp:inline>
            </w:drawing>
          </mc:Choice>
          <mc:Fallback>
            <w:pict>
              <v:group id="画布 8962" o:spid="_x0000_s1026" o:spt="203" style="height:314.45pt;width:427pt;" coordsize="5422900,3993515" editas="canvas" o:gfxdata="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">
                <o:lock v:ext="edit" aspectratio="f"/>
                <v:shape id="画布 8962" o:spid="_x0000_s1026" style="position:absolute;left:0;top:0;height:3993515;width:5422900;" filled="f" stroked="f" coordsize="21600,21600" o:gfxdata="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">
                  <v:fill on="f" focussize="0,0"/>
                  <v:stroke on="f"/>
                  <v:imagedata o:title=""/>
                  <o:lock v:ext="edit" aspectratio="t"/>
                </v:shape>
                <v:shape id="文本框 8964" o:spid="_x0000_s1026" o:spt="202" type="#_x0000_t202" style="position:absolute;left:379730;top:90170;height:354330;width:1493520;" fillcolor="#FFFFFF" filled="t" stroked="t" coordsize="21600,21600" o:gfxdata="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3fwdrVAAAABQEAAA8A&#10;AAAAAAAAAQAgAAAAIgAAAGRycy9kb3ducmV2LnhtbFBLAQIUABQAAAAIAIdO4kA4rEqGGgIAAEIE&#10;AAAOAAAAAAAAAAEAIAAAACQBAABkcnMvZTJvRG9jLnhtbFBLBQYAAAAABgAGAFkBAACwBQAAAAA=&#10;">
                  <v:fill on="t" focussize="0,0"/>
                  <v:stroke color="#000000" joinstyle="miter" startarrowwidth="narrow" startarrowlength="short"/>
                  <v:imagedata o:title=""/>
                  <o:lock v:ext="edit" aspectratio="f"/>
                  <v:textbox>
                    <w:txbxContent>
                      <w:p>
                        <w:pPr>
                          <w:spacing w:line="0" w:lineRule="atLeast"/>
                          <w:jc w:val="center"/>
                          <w:rPr>
                            <w:rFonts w:asciiTheme="minorEastAsia" w:hAnsiTheme="minorEastAsia" w:eastAsiaTheme="minorEastAsia"/>
                            <w:spacing w:val="-20"/>
                            <w:sz w:val="18"/>
                            <w:szCs w:val="18"/>
                            <w:lang w:eastAsia="zh-CN"/>
                          </w:rPr>
                        </w:pPr>
                        <w:r>
                          <w:rPr>
                            <w:rFonts w:hint="eastAsia" w:asciiTheme="minorEastAsia" w:hAnsiTheme="minorEastAsia" w:eastAsiaTheme="minorEastAsia"/>
                            <w:spacing w:val="-20"/>
                            <w:sz w:val="18"/>
                            <w:szCs w:val="18"/>
                          </w:rPr>
                          <w:t>耳</w:t>
                        </w:r>
                        <w:r>
                          <w:rPr>
                            <w:rFonts w:hint="eastAsia" w:asciiTheme="minorEastAsia" w:hAnsiTheme="minorEastAsia" w:eastAsiaTheme="minorEastAsia"/>
                            <w:spacing w:val="-20"/>
                            <w:sz w:val="18"/>
                            <w:szCs w:val="18"/>
                            <w:lang w:eastAsia="zh-CN"/>
                          </w:rPr>
                          <w:t xml:space="preserve"> </w:t>
                        </w:r>
                        <w:r>
                          <w:rPr>
                            <w:rFonts w:hint="eastAsia" w:asciiTheme="minorEastAsia" w:hAnsiTheme="minorEastAsia" w:eastAsiaTheme="minorEastAsia"/>
                            <w:spacing w:val="-20"/>
                            <w:sz w:val="18"/>
                            <w:szCs w:val="18"/>
                          </w:rPr>
                          <w:t>机</w:t>
                        </w:r>
                        <w:r>
                          <w:rPr>
                            <w:rFonts w:hint="eastAsia" w:asciiTheme="minorEastAsia" w:hAnsiTheme="minorEastAsia" w:eastAsiaTheme="minorEastAsia"/>
                            <w:spacing w:val="-20"/>
                            <w:sz w:val="18"/>
                            <w:szCs w:val="18"/>
                            <w:lang w:eastAsia="zh-CN"/>
                          </w:rPr>
                          <w:t xml:space="preserve"> </w:t>
                        </w:r>
                        <w:r>
                          <w:rPr>
                            <w:rFonts w:hint="eastAsia" w:asciiTheme="minorEastAsia" w:hAnsiTheme="minorEastAsia" w:eastAsiaTheme="minorEastAsia"/>
                            <w:spacing w:val="-20"/>
                            <w:sz w:val="18"/>
                            <w:szCs w:val="18"/>
                          </w:rPr>
                          <w:t>无</w:t>
                        </w:r>
                        <w:r>
                          <w:rPr>
                            <w:rFonts w:hint="eastAsia" w:asciiTheme="minorEastAsia" w:hAnsiTheme="minorEastAsia" w:eastAsiaTheme="minorEastAsia"/>
                            <w:spacing w:val="-20"/>
                            <w:sz w:val="18"/>
                            <w:szCs w:val="18"/>
                            <w:lang w:eastAsia="zh-CN"/>
                          </w:rPr>
                          <w:t xml:space="preserve"> </w:t>
                        </w:r>
                        <w:r>
                          <w:rPr>
                            <w:rFonts w:hint="eastAsia" w:asciiTheme="minorEastAsia" w:hAnsiTheme="minorEastAsia" w:eastAsiaTheme="minorEastAsia"/>
                            <w:spacing w:val="-20"/>
                            <w:sz w:val="18"/>
                            <w:szCs w:val="18"/>
                          </w:rPr>
                          <w:t>声</w:t>
                        </w:r>
                      </w:p>
                    </w:txbxContent>
                  </v:textbox>
                </v:shape>
                <v:shape id="自选图形 8965" o:spid="_x0000_s1026" o:spt="32" type="#_x0000_t32" style="position:absolute;left:1126490;top:444500;height:198120;width:635;" filled="f" stroked="t" coordsize="21600,21600" o:gfxdata="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p0OuF1gAAAAUBAAAPAAAAAAAAAAEA&#10;IAAAACIAAABkcnMvZG93bnJldi54bWxQSwECFAAUAAAACACHTuJAouEMyhECAAD2AwAADgAAAAAA&#10;AAABACAAAAAlAQAAZHJzL2Uyb0RvYy54bWxQSwUGAAAAAAYABgBZAQAAqAUAAAAA&#10;">
                  <v:fill on="f" focussize="0,0"/>
                  <v:stroke color="#000000" joinstyle="round" startarrowwidth="narrow" startarrowlength="short" endarrow="block"/>
                  <v:imagedata o:title=""/>
                  <o:lock v:ext="edit" aspectratio="f"/>
                </v:shape>
                <v:shape id="自选图形 8966" o:spid="_x0000_s1026" o:spt="4" type="#_x0000_t4" style="position:absolute;left:112395;top:642620;height:706755;width:2019935;" fillcolor="#FFFFFF" filled="t" stroked="t" coordsize="21600,21600" o:gfxdata="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I5nPw/UAAAABQEAAA8A&#10;AAAAAAAAAQAgAAAAIgAAAGRycy9kb3ducmV2LnhtbFBLAQIUABQAAAAIAIdO4kDLdVX3GwIAADQE&#10;AAAOAAAAAAAAAAEAIAAAACMBAABkcnMvZTJvRG9jLnhtbFBLBQYAAAAABgAGAFkBAACwBQAAAAA=&#10;">
                  <v:fill on="t" focussize="0,0"/>
                  <v:stroke color="#000000" joinstyle="miter" startarrowwidth="narrow" startarrowlength="short"/>
                  <v:imagedata o:title=""/>
                  <o:lock v:ext="edit" aspectratio="f"/>
                </v:shape>
                <v:shape id="文本框 8967" o:spid="_x0000_s1026" o:spt="202" type="#_x0000_t202" style="position:absolute;left:639445;top:770890;height:433070;width:1026795;" fillcolor="#FFFFFF" filled="t" stroked="f" coordsize="21600,21600" o:gfxdata="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I0OxxNUAAAAFAQAADwAAAAAAAAAB&#10;ACAAAAAiAAAAZHJzL2Rvd25yZXYueG1sUEsBAhQAFAAAAAgAh07iQEqpWa/aAQAAowMAAA4AAAAA&#10;AAAAAQAgAAAAJAEAAGRycy9lMm9Eb2MueG1sUEsFBgAAAAAGAAYAWQEAAHAFAAAAAA==&#10;">
                  <v:fill on="t" opacity="0f" focussize="0,0"/>
                  <v:stroke on="f"/>
                  <v:imagedata o:title=""/>
                  <o:lock v:ext="edit" aspectratio="f"/>
                  <v:textbox>
                    <w:txbxContent>
                      <w:p>
                        <w:pPr>
                          <w:rPr>
                            <w:rFonts w:asciiTheme="minorEastAsia" w:hAnsiTheme="minorEastAsia" w:eastAsiaTheme="minorEastAsia"/>
                            <w:sz w:val="18"/>
                            <w:szCs w:val="18"/>
                            <w:lang w:eastAsia="zh-CN"/>
                          </w:rPr>
                        </w:pPr>
                        <w:r>
                          <w:rPr>
                            <w:rFonts w:hint="eastAsia" w:asciiTheme="minorEastAsia" w:hAnsiTheme="minorEastAsia" w:eastAsiaTheme="minorEastAsia"/>
                            <w:sz w:val="18"/>
                            <w:szCs w:val="18"/>
                            <w:lang w:eastAsia="zh-CN"/>
                          </w:rPr>
                          <w:t>检查主副板和主FPC扣合是否OK</w:t>
                        </w:r>
                      </w:p>
                    </w:txbxContent>
                  </v:textbox>
                </v:shape>
                <v:shape id="自选图形 8968" o:spid="_x0000_s1026" o:spt="32" type="#_x0000_t32" style="position:absolute;left:2132330;top:988695;flip:y;height:7620;width:699135;" filled="f" stroked="t" coordsize="21600,21600" o:gfxdata="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En5TfSAAAABQEAAA8AAAAAAAAA&#10;AQAgAAAAIgAAAGRycy9kb3ducmV2LnhtbFBLAQIUABQAAAAIAIdO4kB8pjDPFwIAAAEEAAAOAAAA&#10;AAAAAAEAIAAAACEBAABkcnMvZTJvRG9jLnhtbFBLBQYAAAAABgAGAFkBAACqBQAAAAA=&#10;">
                  <v:fill on="f" focussize="0,0"/>
                  <v:stroke color="#000000" joinstyle="round" startarrowwidth="narrow" startarrowlength="short" endarrow="block"/>
                  <v:imagedata o:title=""/>
                  <o:lock v:ext="edit" aspectratio="f"/>
                </v:shape>
                <v:shape id="文本框 8969" o:spid="_x0000_s1026" o:spt="202" type="#_x0000_t202" style="position:absolute;left:2348230;top:642620;height:361315;width:258445;" fillcolor="#FFFFFF" filled="t" stroked="f" coordsize="21600,21600" o:gfxdata="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jQ7HE1QAAAAUBAAAPAAAAAAAA&#10;AAEAIAAAACIAAABkcnMvZG93bnJldi54bWxQSwECFAAUAAAACACHTuJASNQw5NwBAACjAwAADgAA&#10;AAAAAAABACAAAAAkAQAAZHJzL2Uyb0RvYy54bWxQSwUGAAAAAAYABgBZAQAAcgUAAAAA&#10;">
                  <v:fill on="t" opacity="0f" focussize="0,0"/>
                  <v:stroke on="f"/>
                  <v:imagedata o:title=""/>
                  <o:lock v:ext="edit" aspectratio="f"/>
                  <v:textbox>
                    <w:txbxContent>
                      <w:p>
                        <w:pPr>
                          <w:rPr>
                            <w:rFonts w:asciiTheme="minorEastAsia" w:hAnsiTheme="minorEastAsia" w:eastAsiaTheme="minorEastAsia"/>
                            <w:sz w:val="18"/>
                            <w:szCs w:val="18"/>
                          </w:rPr>
                        </w:pPr>
                        <w:r>
                          <w:rPr>
                            <w:rFonts w:hint="eastAsia" w:asciiTheme="minorEastAsia" w:hAnsiTheme="minorEastAsia" w:eastAsiaTheme="minorEastAsia"/>
                            <w:sz w:val="18"/>
                            <w:szCs w:val="18"/>
                          </w:rPr>
                          <w:t>N</w:t>
                        </w:r>
                      </w:p>
                    </w:txbxContent>
                  </v:textbox>
                </v:shape>
                <v:shape id="文本框 8970" o:spid="_x0000_s1026" o:spt="202" type="#_x0000_t202" style="position:absolute;left:2831465;top:770890;height:578485;width:1001395;" fillcolor="#FFFFFF" filled="t" stroked="t" coordsize="21600,21600" o:gfxdata="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N38Ha1QAAAAUB&#10;AAAPAAAAAAAAAAEAIAAAACIAAABkcnMvZG93bnJldi54bWxQSwECFAAUAAAACACHTuJAIkvWOh4C&#10;AABEBAAADgAAAAAAAAABACAAAAAkAQAAZHJzL2Uyb0RvYy54bWxQSwUGAAAAAAYABgBZAQAAtAUA&#10;AAAA&#10;">
                  <v:fill on="t" focussize="0,0"/>
                  <v:stroke color="#000000" joinstyle="miter" startarrowwidth="narrow" startarrowlength="short"/>
                  <v:imagedata o:title=""/>
                  <o:lock v:ext="edit" aspectratio="f"/>
                  <v:textbox>
                    <w:txbxContent>
                      <w:p>
                        <w:pPr>
                          <w:spacing w:line="0" w:lineRule="atLeast"/>
                          <w:rPr>
                            <w:rFonts w:asciiTheme="minorEastAsia" w:hAnsiTheme="minorEastAsia" w:eastAsiaTheme="minorEastAsia"/>
                            <w:spacing w:val="-20"/>
                            <w:sz w:val="18"/>
                            <w:szCs w:val="18"/>
                            <w:lang w:eastAsia="zh-CN"/>
                          </w:rPr>
                        </w:pPr>
                        <w:r>
                          <w:rPr>
                            <w:rFonts w:hint="eastAsia" w:asciiTheme="minorEastAsia" w:hAnsiTheme="minorEastAsia" w:eastAsiaTheme="minorEastAsia"/>
                            <w:spacing w:val="-20"/>
                            <w:sz w:val="18"/>
                            <w:szCs w:val="18"/>
                            <w:lang w:eastAsia="zh-CN"/>
                          </w:rPr>
                          <w:t>重扣，</w:t>
                        </w:r>
                        <w:r>
                          <w:rPr>
                            <w:rFonts w:hint="eastAsia" w:asciiTheme="minorEastAsia" w:hAnsiTheme="minorEastAsia" w:eastAsiaTheme="minorEastAsia"/>
                            <w:spacing w:val="-20"/>
                            <w:sz w:val="18"/>
                            <w:szCs w:val="18"/>
                          </w:rPr>
                          <w:t>更换</w:t>
                        </w:r>
                        <w:r>
                          <w:rPr>
                            <w:rFonts w:hint="eastAsia" w:asciiTheme="minorEastAsia" w:hAnsiTheme="minorEastAsia" w:eastAsiaTheme="minorEastAsia"/>
                            <w:spacing w:val="-20"/>
                            <w:sz w:val="18"/>
                            <w:szCs w:val="18"/>
                            <w:lang w:eastAsia="zh-CN"/>
                          </w:rPr>
                          <w:t>副</w:t>
                        </w:r>
                        <w:r>
                          <w:rPr>
                            <w:rFonts w:hint="eastAsia" w:asciiTheme="minorEastAsia" w:hAnsiTheme="minorEastAsia" w:eastAsiaTheme="minorEastAsia"/>
                            <w:sz w:val="18"/>
                            <w:szCs w:val="18"/>
                            <w:lang w:eastAsia="zh-CN"/>
                          </w:rPr>
                          <w:t>板或者主FPC</w:t>
                        </w:r>
                      </w:p>
                      <w:p>
                        <w:pPr>
                          <w:rPr>
                            <w:rFonts w:asciiTheme="minorEastAsia" w:hAnsiTheme="minorEastAsia" w:eastAsiaTheme="minorEastAsia"/>
                            <w:sz w:val="18"/>
                            <w:szCs w:val="18"/>
                          </w:rPr>
                        </w:pPr>
                      </w:p>
                    </w:txbxContent>
                  </v:textbox>
                </v:shape>
                <v:shape id="自选图形 8971" o:spid="_x0000_s1026" o:spt="32" type="#_x0000_t32" style="position:absolute;left:1125855;top:1349375;height:196850;width:635;" filled="f" stroked="t" coordsize="21600,21600" o:gfxdata="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nQ64XWAAAABQEAAA8AAAAAAAAA&#10;AQAgAAAAIgAAAGRycy9kb3ducmV2LnhtbFBLAQIUABQAAAAIAIdO4kC/WR6hEwIAAPcDAAAOAAAA&#10;AAAAAAEAIAAAACUBAABkcnMvZTJvRG9jLnhtbFBLBQYAAAAABgAGAFkBAACqBQAAAAA=&#10;">
                  <v:fill on="f" focussize="0,0"/>
                  <v:stroke color="#000000" joinstyle="round" startarrowwidth="narrow" startarrowlength="short" endarrow="block"/>
                  <v:imagedata o:title=""/>
                  <o:lock v:ext="edit" aspectratio="f"/>
                </v:shape>
                <v:shape id="文本框 8972" o:spid="_x0000_s1026" o:spt="202" type="#_x0000_t202" style="position:absolute;left:869950;top:1287780;height:360680;width:257175;" fillcolor="#FFFFFF" filled="t" stroked="f" coordsize="21600,21600" o:gfxdata="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NDscTVAAAABQEAAA8AAAAAAAAA&#10;AQAgAAAAIgAAAGRycy9kb3ducmV2LnhtbFBLAQIUABQAAAAIAIdO4kAxJXYV2wEAAKMDAAAOAAAA&#10;AAAAAAEAIAAAACQBAABkcnMvZTJvRG9jLnhtbFBLBQYAAAAABgAGAFkBAABxBQAAAAA=&#10;">
                  <v:fill on="t" opacity="0f" focussize="0,0"/>
                  <v:stroke on="f"/>
                  <v:imagedata o:title=""/>
                  <o:lock v:ext="edit" aspectratio="f"/>
                  <v:textbox>
                    <w:txbxContent>
                      <w:p>
                        <w:pPr>
                          <w:rPr>
                            <w:rFonts w:asciiTheme="minorEastAsia" w:hAnsiTheme="minorEastAsia" w:eastAsiaTheme="minorEastAsia"/>
                            <w:sz w:val="18"/>
                            <w:szCs w:val="18"/>
                          </w:rPr>
                        </w:pPr>
                        <w:r>
                          <w:rPr>
                            <w:rFonts w:hint="eastAsia" w:asciiTheme="minorEastAsia" w:hAnsiTheme="minorEastAsia" w:eastAsiaTheme="minorEastAsia"/>
                            <w:sz w:val="18"/>
                            <w:szCs w:val="18"/>
                          </w:rPr>
                          <w:t>Y</w:t>
                        </w:r>
                      </w:p>
                    </w:txbxContent>
                  </v:textbox>
                </v:shape>
                <v:shape id="自选图形 8973" o:spid="_x0000_s1026" o:spt="4" type="#_x0000_t4" style="position:absolute;left:113030;top:1546225;height:705485;width:2019300;" fillcolor="#FFFFFF" filled="t" stroked="t" coordsize="21600,21600" o:gfxdata="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jmc/D9QAAAAFAQAADwAA&#10;AAAAAAABACAAAAAiAAAAZHJzL2Rvd25yZXYueG1sUEsBAhQAFAAAAAgAh07iQFi4gdQaAgAANQQA&#10;AA4AAAAAAAAAAQAgAAAAIwEAAGRycy9lMm9Eb2MueG1sUEsFBgAAAAAGAAYAWQEAAK8FAAAAAA==&#10;">
                  <v:fill on="t" focussize="0,0"/>
                  <v:stroke color="#000000" joinstyle="miter" startarrowwidth="narrow" startarrowlength="short"/>
                  <v:imagedata o:title=""/>
                  <o:lock v:ext="edit" aspectratio="f"/>
                </v:shape>
                <v:shape id="文本框 8974" o:spid="_x0000_s1026" o:spt="202" type="#_x0000_t202" style="position:absolute;left:438150;top:1707515;height:484505;width:1451610;" fillcolor="#FFFFFF" filled="t" stroked="f" coordsize="21600,21600" o:gfxdata="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jQ7HE1QAAAAUBAAAPAAAAAAAA&#10;AAEAIAAAACIAAABkcnMvZG93bnJldi54bWxQSwECFAAUAAAACACHTuJAuPeB5twBAACkAwAADgAA&#10;AAAAAAABACAAAAAkAQAAZHJzL2Uyb0RvYy54bWxQSwUGAAAAAAYABgBZAQAAcgUAAAAA&#10;">
                  <v:fill on="t" opacity="0f" focussize="0,0"/>
                  <v:stroke on="f"/>
                  <v:imagedata o:title=""/>
                  <o:lock v:ext="edit" aspectratio="f"/>
                  <v:textbox>
                    <w:txbxContent>
                      <w:p>
                        <w:pPr>
                          <w:rPr>
                            <w:rFonts w:asciiTheme="minorEastAsia" w:hAnsiTheme="minorEastAsia" w:eastAsiaTheme="minorEastAsia"/>
                            <w:sz w:val="18"/>
                            <w:szCs w:val="18"/>
                            <w:lang w:eastAsia="zh-CN"/>
                          </w:rPr>
                        </w:pPr>
                        <w:r>
                          <w:rPr>
                            <w:rFonts w:hint="eastAsia" w:asciiTheme="minorEastAsia" w:hAnsiTheme="minorEastAsia" w:eastAsiaTheme="minorEastAsia"/>
                            <w:sz w:val="18"/>
                            <w:szCs w:val="18"/>
                            <w:lang w:eastAsia="zh-CN"/>
                          </w:rPr>
                          <w:t>交叉验证副板/主FPC，验证是否主板不良</w:t>
                        </w:r>
                      </w:p>
                    </w:txbxContent>
                  </v:textbox>
                </v:shape>
                <v:shape id="自选图形 8975" o:spid="_x0000_s1026" o:spt="32" type="#_x0000_t32" style="position:absolute;left:2132330;top:1890395;flip:y;height:8890;width:699135;" filled="f" stroked="t" coordsize="21600,21600" o:gfxdata="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0SflN9IAAAAFAQAADwAAAAAA&#10;AAABACAAAAAiAAAAZHJzL2Rvd25yZXYueG1sUEsBAhQAFAAAAAgAh07iQHNb6XgZAgAAAgQAAA4A&#10;AAAAAAAAAQAgAAAAIQEAAGRycy9lMm9Eb2MueG1sUEsFBgAAAAAGAAYAWQEAAKwFAAAAAA==&#10;">
                  <v:fill on="f" focussize="0,0"/>
                  <v:stroke color="#000000" joinstyle="round" startarrowwidth="narrow" startarrowlength="short" endarrow="block"/>
                  <v:imagedata o:title=""/>
                  <o:lock v:ext="edit" aspectratio="f"/>
                </v:shape>
                <v:shape id="文本框 8976" o:spid="_x0000_s1026" o:spt="202" type="#_x0000_t202" style="position:absolute;left:2348230;top:1530350;height:360045;width:258445;" fillcolor="#FFFFFF" filled="t" stroked="f" coordsize="21600,21600" o:gfxdata="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NDscTVAAAABQEAAA8AAAAAAAAA&#10;AQAgAAAAIgAAAGRycy9kb3ducmV2LnhtbFBLAQIUABQAAAAIAIdO4kCWUy2Y2wEAAKQDAAAOAAAA&#10;AAAAAAEAIAAAACQBAABkcnMvZTJvRG9jLnhtbFBLBQYAAAAABgAGAFkBAABxBQAAAAA=&#10;">
                  <v:fill on="t" opacity="0f" focussize="0,0"/>
                  <v:stroke on="f"/>
                  <v:imagedata o:title=""/>
                  <o:lock v:ext="edit" aspectratio="f"/>
                  <v:textbox>
                    <w:txbxContent>
                      <w:p>
                        <w:pPr>
                          <w:rPr>
                            <w:rFonts w:asciiTheme="minorEastAsia" w:hAnsiTheme="minorEastAsia" w:eastAsiaTheme="minorEastAsia"/>
                            <w:sz w:val="18"/>
                            <w:szCs w:val="18"/>
                          </w:rPr>
                        </w:pPr>
                        <w:r>
                          <w:rPr>
                            <w:rFonts w:hint="eastAsia" w:asciiTheme="minorEastAsia" w:hAnsiTheme="minorEastAsia" w:eastAsiaTheme="minorEastAsia"/>
                            <w:sz w:val="18"/>
                            <w:szCs w:val="18"/>
                          </w:rPr>
                          <w:t>N</w:t>
                        </w:r>
                      </w:p>
                    </w:txbxContent>
                  </v:textbox>
                </v:shape>
                <v:shape id="文本框 8977" o:spid="_x0000_s1026" o:spt="202" type="#_x0000_t202" style="position:absolute;left:2831465;top:1674495;height:577215;width:1177290;" fillcolor="#FFFFFF" filled="t" stroked="t" coordsize="21600,21600" o:gfxdata="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Dd/B2tUAAAAF&#10;AQAADwAAAAAAAAABACAAAAAiAAAAZHJzL2Rvd25yZXYueG1sUEsBAhQAFAAAAAgAh07iQDabhEAf&#10;AgAARQQAAA4AAAAAAAAAAQAgAAAAJAEAAGRycy9lMm9Eb2MueG1sUEsFBgAAAAAGAAYAWQEAALUF&#10;AAAAAA==&#10;">
                  <v:fill on="t" focussize="0,0"/>
                  <v:stroke color="#000000" joinstyle="miter" startarrowwidth="narrow" startarrowlength="short"/>
                  <v:imagedata o:title=""/>
                  <o:lock v:ext="edit" aspectratio="f"/>
                  <v:textbox>
                    <w:txbxContent>
                      <w:p>
                        <w:pPr>
                          <w:spacing w:line="0" w:lineRule="atLeast"/>
                          <w:rPr>
                            <w:rFonts w:asciiTheme="minorEastAsia" w:hAnsiTheme="minorEastAsia" w:eastAsiaTheme="minorEastAsia"/>
                            <w:spacing w:val="-20"/>
                            <w:sz w:val="18"/>
                            <w:szCs w:val="18"/>
                            <w:lang w:eastAsia="zh-CN"/>
                          </w:rPr>
                        </w:pPr>
                        <w:r>
                          <w:rPr>
                            <w:rFonts w:hint="eastAsia" w:asciiTheme="minorEastAsia" w:hAnsiTheme="minorEastAsia" w:eastAsiaTheme="minorEastAsia"/>
                            <w:spacing w:val="-20"/>
                            <w:sz w:val="18"/>
                            <w:szCs w:val="18"/>
                          </w:rPr>
                          <w:t>更</w:t>
                        </w:r>
                        <w:r>
                          <w:rPr>
                            <w:rFonts w:hint="eastAsia" w:asciiTheme="minorEastAsia" w:hAnsiTheme="minorEastAsia" w:eastAsiaTheme="minorEastAsia"/>
                            <w:spacing w:val="-20"/>
                            <w:sz w:val="18"/>
                            <w:szCs w:val="18"/>
                            <w:lang w:eastAsia="zh-CN"/>
                          </w:rPr>
                          <w:t xml:space="preserve"> </w:t>
                        </w:r>
                        <w:r>
                          <w:rPr>
                            <w:rFonts w:hint="eastAsia" w:asciiTheme="minorEastAsia" w:hAnsiTheme="minorEastAsia" w:eastAsiaTheme="minorEastAsia"/>
                            <w:spacing w:val="-20"/>
                            <w:sz w:val="18"/>
                            <w:szCs w:val="18"/>
                          </w:rPr>
                          <w:t>换</w:t>
                        </w:r>
                        <w:r>
                          <w:rPr>
                            <w:rFonts w:hint="eastAsia" w:asciiTheme="minorEastAsia" w:hAnsiTheme="minorEastAsia" w:eastAsiaTheme="minorEastAsia"/>
                            <w:spacing w:val="-20"/>
                            <w:sz w:val="18"/>
                            <w:szCs w:val="18"/>
                            <w:lang w:eastAsia="zh-CN"/>
                          </w:rPr>
                          <w:t xml:space="preserve"> 副板或主FPC</w:t>
                        </w:r>
                      </w:p>
                    </w:txbxContent>
                  </v:textbox>
                </v:shape>
                <v:shape id="自选图形 8978" o:spid="_x0000_s1026" o:spt="32" type="#_x0000_t32" style="position:absolute;left:1124585;top:2251710;height:304165;width:2540;" filled="f" stroked="t" coordsize="21600,21600" o:gfxdata="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6dDrhdYAAAAFAQAADwAAAAAAAAAB&#10;ACAAAAAiAAAAZHJzL2Rvd25yZXYueG1sUEsBAhQAFAAAAAgAh07iQNNDmCMSAgAA+AMAAA4AAAAA&#10;AAAAAQAgAAAAJQEAAGRycy9lMm9Eb2MueG1sUEsFBgAAAAAGAAYAWQEAAKkFAAAAAA==&#10;">
                  <v:fill on="f" focussize="0,0"/>
                  <v:stroke color="#000000" joinstyle="round" startarrowwidth="narrow" startarrowlength="short" endarrow="block"/>
                  <v:imagedata o:title=""/>
                  <o:lock v:ext="edit" aspectratio="f"/>
                </v:shape>
                <v:shape id="文本框 8979" o:spid="_x0000_s1026" o:spt="202" type="#_x0000_t202" style="position:absolute;left:869950;top:2195195;height:360680;width:257175;" fillcolor="#FFFFFF" filled="t" stroked="f" coordsize="21600,21600" o:gfxdata="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jQ7HE1QAAAAUBAAAPAAAAAAAA&#10;AAEAIAAAACIAAABkcnMvZG93bnJldi54bWxQSwECFAAUAAAACACHTuJA2PSnL9wBAACjAwAADgAA&#10;AAAAAAABACAAAAAkAQAAZHJzL2Uyb0RvYy54bWxQSwUGAAAAAAYABgBZAQAAcgUAAAAA&#10;">
                  <v:fill on="t" opacity="0f" focussize="0,0"/>
                  <v:stroke on="f"/>
                  <v:imagedata o:title=""/>
                  <o:lock v:ext="edit" aspectratio="f"/>
                  <v:textbox>
                    <w:txbxContent>
                      <w:p>
                        <w:pPr>
                          <w:rPr>
                            <w:rFonts w:asciiTheme="minorEastAsia" w:hAnsiTheme="minorEastAsia" w:eastAsiaTheme="minorEastAsia"/>
                            <w:sz w:val="18"/>
                            <w:szCs w:val="18"/>
                          </w:rPr>
                        </w:pPr>
                        <w:r>
                          <w:rPr>
                            <w:rFonts w:hint="eastAsia" w:asciiTheme="minorEastAsia" w:hAnsiTheme="minorEastAsia" w:eastAsiaTheme="minorEastAsia"/>
                            <w:sz w:val="18"/>
                            <w:szCs w:val="18"/>
                          </w:rPr>
                          <w:t>Y</w:t>
                        </w:r>
                      </w:p>
                    </w:txbxContent>
                  </v:textbox>
                </v:shape>
                <v:shape id="自选图形 8980" o:spid="_x0000_s1026" o:spt="32" type="#_x0000_t32" style="position:absolute;left:1124585;top:2359025;height:196850;width:1270;" filled="f" stroked="t" coordsize="21600,21600" o:gfxdata="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6dDrhdYAAAAFAQAADwAAAAAAAAAB&#10;ACAAAAAiAAAAZHJzL2Rvd25yZXYueG1sUEsBAhQAFAAAAAgAh07iQEHb8VsSAgAA+AMAAA4AAAAA&#10;AAAAAQAgAAAAJQEAAGRycy9lMm9Eb2MueG1sUEsFBgAAAAAGAAYAWQEAAKkFAAAAAA==&#10;">
                  <v:fill on="f" focussize="0,0"/>
                  <v:stroke color="#000000" joinstyle="round" startarrowwidth="narrow" startarrowlength="short" endarrow="block"/>
                  <v:imagedata o:title=""/>
                  <o:lock v:ext="edit" aspectratio="f"/>
                </v:shape>
                <v:shape id="自选图形 8981" o:spid="_x0000_s1026" o:spt="4" type="#_x0000_t4" style="position:absolute;left:112395;top:2555875;height:705485;width:2019300;" fillcolor="#FFFFFF" filled="t" stroked="t" coordsize="21600,21600" o:gfxdata="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OZz8P1AAAAAUB&#10;AAAPAAAAAAAAAAEAIAAAACIAAABkcnMvZG93bnJldi54bWxQSwECFAAUAAAACACHTuJAzRUKnx8C&#10;AAA1BAAADgAAAAAAAAABACAAAAAjAQAAZHJzL2Uyb0RvYy54bWxQSwUGAAAAAAYABgBZAQAAtAUA&#10;AAAA&#10;">
                  <v:fill on="t" focussize="0,0"/>
                  <v:stroke color="#000000" joinstyle="miter" startarrowwidth="narrow" startarrowlength="short"/>
                  <v:imagedata o:title=""/>
                  <o:lock v:ext="edit" aspectratio="f"/>
                </v:shape>
                <v:shape id="文本框 8982" o:spid="_x0000_s1026" o:spt="202" type="#_x0000_t202" style="position:absolute;left:483870;top:2685415;height:443230;width:1459230;" fillcolor="#FFFFFF" filled="t" stroked="f" coordsize="21600,21600" o:gfxdata="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I0OxxNUAAAAFAQAADwAAAAAAAAAB&#10;ACAAAAAiAAAAZHJzL2Rvd25yZXYueG1sUEsBAhQAFAAAAAgAh07iQOtMpAjaAQAApAMAAA4AAAAA&#10;AAAAAQAgAAAAJAEAAGRycy9lMm9Eb2MueG1sUEsFBgAAAAAGAAYAWQEAAHAFAAAAAA==&#10;">
                  <v:fill on="t" opacity="0f" focussize="0,0"/>
                  <v:stroke on="f"/>
                  <v:imagedata o:title=""/>
                  <o:lock v:ext="edit" aspectratio="f"/>
                  <v:textbox>
                    <w:txbxContent>
                      <w:p>
                        <w:pPr>
                          <w:rPr>
                            <w:rFonts w:asciiTheme="minorEastAsia" w:hAnsiTheme="minorEastAsia" w:eastAsiaTheme="minorEastAsia"/>
                            <w:sz w:val="18"/>
                            <w:szCs w:val="18"/>
                            <w:lang w:eastAsia="zh-CN"/>
                          </w:rPr>
                        </w:pPr>
                        <w:r>
                          <w:rPr>
                            <w:rFonts w:hint="eastAsia" w:asciiTheme="minorEastAsia" w:hAnsiTheme="minorEastAsia" w:eastAsiaTheme="minorEastAsia"/>
                            <w:sz w:val="18"/>
                            <w:szCs w:val="18"/>
                          </w:rPr>
                          <w:t>检查</w:t>
                        </w:r>
                        <w:r>
                          <w:rPr>
                            <w:rFonts w:hint="eastAsia" w:asciiTheme="minorEastAsia" w:hAnsiTheme="minorEastAsia" w:eastAsiaTheme="minorEastAsia"/>
                            <w:sz w:val="18"/>
                            <w:szCs w:val="18"/>
                            <w:lang w:eastAsia="zh-CN"/>
                          </w:rPr>
                          <w:t>主板上</w:t>
                        </w:r>
                        <w:r>
                          <w:rPr>
                            <w:rFonts w:hint="eastAsia" w:asciiTheme="minorEastAsia" w:hAnsiTheme="minorEastAsia" w:eastAsiaTheme="minorEastAsia"/>
                            <w:sz w:val="18"/>
                            <w:szCs w:val="18"/>
                          </w:rPr>
                          <w:t>耳机通路</w:t>
                        </w:r>
                        <w:r>
                          <w:rPr>
                            <w:rFonts w:hint="eastAsia" w:asciiTheme="minorEastAsia" w:hAnsiTheme="minorEastAsia" w:eastAsiaTheme="minorEastAsia"/>
                            <w:sz w:val="18"/>
                            <w:szCs w:val="18"/>
                            <w:lang w:eastAsia="zh-CN"/>
                          </w:rPr>
                          <w:t>CC,VBUS，DP,DM是否OK</w:t>
                        </w:r>
                      </w:p>
                    </w:txbxContent>
                  </v:textbox>
                </v:shape>
                <v:shape id="自选图形 8983" o:spid="_x0000_s1026" o:spt="32" type="#_x0000_t32" style="position:absolute;left:2131695;top:2901315;flip:y;height:8255;width:698500;" filled="f" stroked="t" coordsize="21600,21600" o:gfxdata="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En5TfSAAAABQEAAA8AAAAA&#10;AAAAAQAgAAAAIgAAAGRycy9kb3ducmV2LnhtbFBLAQIUABQAAAAIAIdO4kCM9eT4GgIAAAIEAAAO&#10;AAAAAAAAAAEAIAAAACEBAABkcnMvZTJvRG9jLnhtbFBLBQYAAAAABgAGAFkBAACtBQAAAAA=&#10;">
                  <v:fill on="f" focussize="0,0"/>
                  <v:stroke color="#000000" joinstyle="round" startarrowwidth="narrow" startarrowlength="short" endarrow="block"/>
                  <v:imagedata o:title=""/>
                  <o:lock v:ext="edit" aspectratio="f"/>
                </v:shape>
                <v:shape id="文本框 8984" o:spid="_x0000_s1026" o:spt="202" type="#_x0000_t202" style="position:absolute;left:2348230;top:2540635;height:360680;width:257810;" fillcolor="#FFFFFF" filled="t" stroked="f" coordsize="21600,21600" o:gfxdata="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NDscTVAAAABQEAAA8AAAAAAAAA&#10;AQAgAAAAIgAAAGRycy9kb3ducmV2LnhtbFBLAQIUABQAAAAIAIdO4kDqoi9n2wEAAKQDAAAOAAAA&#10;AAAAAAEAIAAAACQBAABkcnMvZTJvRG9jLnhtbFBLBQYAAAAABgAGAFkBAABxBQAAAAA=&#10;">
                  <v:fill on="t" opacity="0f" focussize="0,0"/>
                  <v:stroke on="f"/>
                  <v:imagedata o:title=""/>
                  <o:lock v:ext="edit" aspectratio="f"/>
                  <v:textbox>
                    <w:txbxContent>
                      <w:p>
                        <w:pPr>
                          <w:rPr>
                            <w:rFonts w:asciiTheme="minorEastAsia" w:hAnsiTheme="minorEastAsia" w:eastAsiaTheme="minorEastAsia"/>
                            <w:sz w:val="18"/>
                            <w:szCs w:val="18"/>
                          </w:rPr>
                        </w:pPr>
                        <w:r>
                          <w:rPr>
                            <w:rFonts w:hint="eastAsia" w:asciiTheme="minorEastAsia" w:hAnsiTheme="minorEastAsia" w:eastAsiaTheme="minorEastAsia"/>
                            <w:sz w:val="18"/>
                            <w:szCs w:val="18"/>
                          </w:rPr>
                          <w:t>N</w:t>
                        </w:r>
                      </w:p>
                    </w:txbxContent>
                  </v:textbox>
                </v:shape>
                <v:shape id="文本框 8985" o:spid="_x0000_s1026" o:spt="202" type="#_x0000_t202" style="position:absolute;left:2830195;top:2685415;height:575945;width:1001395;" fillcolor="#FFFFFF" filled="t" stroked="t" coordsize="21600,21600" o:gfxdata="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Dd/B2tUAAAAF&#10;AQAADwAAAAAAAAABACAAAAAiAAAAZHJzL2Rvd25yZXYueG1sUEsBAhQAFAAAAAgAh07iQJZ7NtMf&#10;AgAARQQAAA4AAAAAAAAAAQAgAAAAJAEAAGRycy9lMm9Eb2MueG1sUEsFBgAAAAAGAAYAWQEAALUF&#10;AAAAAA==&#10;">
                  <v:fill on="t" focussize="0,0"/>
                  <v:stroke color="#000000" joinstyle="miter" startarrowwidth="narrow" startarrowlength="short"/>
                  <v:imagedata o:title=""/>
                  <o:lock v:ext="edit" aspectratio="f"/>
                  <v:textbox>
                    <w:txbxContent>
                      <w:p>
                        <w:pPr>
                          <w:rPr>
                            <w:rFonts w:asciiTheme="minorEastAsia" w:hAnsiTheme="minorEastAsia" w:eastAsiaTheme="minorEastAsia"/>
                            <w:sz w:val="18"/>
                            <w:szCs w:val="18"/>
                            <w:lang w:eastAsia="zh-CN"/>
                          </w:rPr>
                        </w:pPr>
                        <w:r>
                          <w:rPr>
                            <w:rFonts w:hint="eastAsia" w:asciiTheme="minorEastAsia" w:hAnsiTheme="minorEastAsia" w:eastAsiaTheme="minorEastAsia"/>
                            <w:sz w:val="18"/>
                            <w:szCs w:val="18"/>
                            <w:lang w:eastAsia="zh-CN"/>
                          </w:rPr>
                          <w:t>更换通路异常元器件</w:t>
                        </w:r>
                      </w:p>
                    </w:txbxContent>
                  </v:textbox>
                </v:shape>
                <v:shape id="自选图形 8986" o:spid="_x0000_s1026" o:spt="32" type="#_x0000_t32" style="position:absolute;left:1123950;top:3261360;height:306070;width:2540;" filled="f" stroked="t" coordsize="21600,21600" o:gfxdata="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nQ64XWAAAABQEAAA8AAAAAAAAA&#10;AQAgAAAAIgAAAGRycy9kb3ducmV2LnhtbFBLAQIUABQAAAAIAIdO4kA6+k6nEwIAAPgDAAAOAAAA&#10;AAAAAAEAIAAAACUBAABkcnMvZTJvRG9jLnhtbFBLBQYAAAAABgAGAFkBAACqBQAAAAA=&#10;">
                  <v:fill on="f" focussize="0,0"/>
                  <v:stroke color="#000000" joinstyle="round" startarrowwidth="narrow" startarrowlength="short" endarrow="block"/>
                  <v:imagedata o:title=""/>
                  <o:lock v:ext="edit" aspectratio="f"/>
                </v:shape>
                <v:shape id="文本框 8987" o:spid="_x0000_s1026" o:spt="202" type="#_x0000_t202" style="position:absolute;left:868680;top:3204845;height:362585;width:257810;" fillcolor="#FFFFFF" filled="t" stroked="f" coordsize="21600,21600" o:gfxdata="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jQ7HE1QAAAAUBAAAPAAAAAAAA&#10;AAEAIAAAACIAAABkcnMvZG93bnJldi54bWxQSwECFAAUAAAACACHTuJAzJSREdwBAACjAwAADgAA&#10;AAAAAAABACAAAAAkAQAAZHJzL2Uyb0RvYy54bWxQSwUGAAAAAAYABgBZAQAAcgUAAAAA&#10;">
                  <v:fill on="t" opacity="0f" focussize="0,0"/>
                  <v:stroke on="f"/>
                  <v:imagedata o:title=""/>
                  <o:lock v:ext="edit" aspectratio="f"/>
                  <v:textbox>
                    <w:txbxContent>
                      <w:p>
                        <w:pPr>
                          <w:rPr>
                            <w:rFonts w:asciiTheme="minorEastAsia" w:hAnsiTheme="minorEastAsia" w:eastAsiaTheme="minorEastAsia"/>
                            <w:sz w:val="18"/>
                            <w:szCs w:val="18"/>
                          </w:rPr>
                        </w:pPr>
                        <w:r>
                          <w:rPr>
                            <w:rFonts w:hint="eastAsia" w:asciiTheme="minorEastAsia" w:hAnsiTheme="minorEastAsia" w:eastAsiaTheme="minorEastAsia"/>
                            <w:sz w:val="18"/>
                            <w:szCs w:val="18"/>
                          </w:rPr>
                          <w:t>Y</w:t>
                        </w:r>
                      </w:p>
                    </w:txbxContent>
                  </v:textbox>
                </v:shape>
                <v:shape id="文本框 8988" o:spid="_x0000_s1026" o:spt="202" type="#_x0000_t202" style="position:absolute;left:868680;top:3267710;height:361315;width:257810;" fillcolor="#FFFFFF" filled="t" stroked="f" coordsize="21600,21600" o:gfxdata="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I0OxxNUAAAAFAQAADwAAAAAAAAAB&#10;ACAAAAAiAAAAZHJzL2Rvd25yZXYueG1sUEsBAhQAFAAAAAgAh07iQJSBo9jaAQAAowMAAA4AAAAA&#10;AAAAAQAgAAAAJAEAAGRycy9lMm9Eb2MueG1sUEsFBgAAAAAGAAYAWQEAAHAFAAAAAA==&#10;">
                  <v:fill on="t" opacity="0f" focussize="0,0"/>
                  <v:stroke on="f"/>
                  <v:imagedata o:title=""/>
                  <o:lock v:ext="edit" aspectratio="f"/>
                  <v:textbox>
                    <w:txbxContent>
                      <w:p>
                        <w:pPr>
                          <w:rPr>
                            <w:rFonts w:asciiTheme="minorEastAsia" w:hAnsiTheme="minorEastAsia" w:eastAsiaTheme="minorEastAsia"/>
                            <w:sz w:val="18"/>
                            <w:szCs w:val="18"/>
                          </w:rPr>
                        </w:pPr>
                      </w:p>
                    </w:txbxContent>
                  </v:textbox>
                </v:shape>
                <v:shape id="自选图形 8989" o:spid="_x0000_s1026" o:spt="176" type="#_x0000_t176" style="position:absolute;left:403225;top:3567430;height:378460;width:1418590;" fillcolor="#FFFFFF" filled="t" stroked="t" coordsize="21600,21600" o:gfxdata="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2fhC8&#10;1AAAAAUBAAAPAAAAAAAAAAEAIAAAACIAAABkcnMvZG93bnJldi54bWxQSwECFAAUAAAACACHTuJA&#10;tYjX9iUCAABJBAAADgAAAAAAAAABACAAAAAjAQAAZHJzL2Uyb0RvYy54bWxQSwUGAAAAAAYABgBZ&#10;AQAAugUAAAAA&#10;">
                  <v:fill on="t" focussize="0,0"/>
                  <v:stroke color="#000000" joinstyle="miter"/>
                  <v:imagedata o:title=""/>
                  <o:lock v:ext="edit" aspectratio="f"/>
                </v:shape>
                <v:shape id="文本框 8990" o:spid="_x0000_s1026" o:spt="202" type="#_x0000_t202" style="position:absolute;left:555625;top:3627755;height:268605;width:1117600;" fillcolor="#FFFFFF" filled="t" stroked="f" coordsize="21600,21600" o:gfxdata="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jQ7HE1QAAAAUBAAAPAAAAAAAA&#10;AAEAIAAAACIAAABkcnMvZG93bnJldi54bWxQSwECFAAUAAAACACHTuJAwf6g3dwBAACkAwAADgAA&#10;AAAAAAABACAAAAAkAQAAZHJzL2Uyb0RvYy54bWxQSwUGAAAAAAYABgBZAQAAcgUAAAAA&#10;">
                  <v:fill on="t" opacity="0f" focussize="0,0"/>
                  <v:stroke on="f"/>
                  <v:imagedata o:title=""/>
                  <o:lock v:ext="edit" aspectratio="f"/>
                  <v:textbox>
                    <w:txbxContent>
                      <w:p>
                        <w:pPr>
                          <w:spacing w:line="0" w:lineRule="atLeast"/>
                          <w:jc w:val="center"/>
                          <w:rPr>
                            <w:rFonts w:asciiTheme="minorEastAsia" w:hAnsiTheme="minorEastAsia" w:eastAsiaTheme="minorEastAsia"/>
                            <w:spacing w:val="-20"/>
                            <w:sz w:val="18"/>
                            <w:szCs w:val="18"/>
                            <w:lang w:eastAsia="zh-CN"/>
                          </w:rPr>
                        </w:pPr>
                        <w:r>
                          <w:rPr>
                            <w:rFonts w:hint="eastAsia" w:asciiTheme="minorEastAsia" w:hAnsiTheme="minorEastAsia" w:eastAsiaTheme="minorEastAsia"/>
                            <w:spacing w:val="-20"/>
                            <w:sz w:val="18"/>
                            <w:szCs w:val="18"/>
                          </w:rPr>
                          <w:t>更换</w:t>
                        </w:r>
                        <w:r>
                          <w:rPr>
                            <w:rFonts w:hint="eastAsia" w:asciiTheme="minorEastAsia" w:hAnsiTheme="minorEastAsia" w:eastAsiaTheme="minorEastAsia"/>
                            <w:spacing w:val="-20"/>
                            <w:sz w:val="18"/>
                            <w:szCs w:val="18"/>
                            <w:lang w:val="en-US" w:eastAsia="zh-CN"/>
                          </w:rPr>
                          <w:t>PMU</w:t>
                        </w:r>
                        <w:r>
                          <w:rPr>
                            <w:rFonts w:hint="eastAsia" w:asciiTheme="minorEastAsia" w:hAnsiTheme="minorEastAsia" w:eastAsiaTheme="minorEastAsia"/>
                            <w:spacing w:val="-20"/>
                            <w:sz w:val="18"/>
                            <w:szCs w:val="18"/>
                            <w:lang w:eastAsia="zh-CN"/>
                          </w:rPr>
                          <w:t>/CPU</w:t>
                        </w:r>
                      </w:p>
                    </w:txbxContent>
                  </v:textbox>
                </v:shape>
                <w10:wrap type="none"/>
                <w10:anchorlock/>
              </v:group>
            </w:pict>
          </mc:Fallback>
        </mc:AlternateContent>
      </w:r>
    </w:p>
    <w:p>
      <w:pPr>
        <w:widowControl/>
        <w:numPr>
          <w:ilvl w:val="0"/>
          <w:numId w:val="16"/>
        </w:numPr>
        <w:tabs>
          <w:tab w:val="left" w:pos="780"/>
        </w:tabs>
        <w:suppressAutoHyphens w:val="0"/>
        <w:snapToGrid w:val="0"/>
        <w:spacing w:line="360" w:lineRule="auto"/>
        <w:rPr>
          <w:rFonts w:ascii="宋体" w:hAnsi="宋体"/>
          <w:sz w:val="24"/>
          <w:szCs w:val="32"/>
        </w:rPr>
      </w:pPr>
      <w:r>
        <w:rPr>
          <w:rFonts w:hint="eastAsia" w:ascii="宋体" w:hAnsi="宋体"/>
          <w:sz w:val="24"/>
        </w:rPr>
        <w:t>本节电路图信号汇总</w:t>
      </w:r>
      <w:r>
        <w:rPr>
          <w:rFonts w:hint="eastAsia" w:ascii="宋体" w:hAnsi="宋体"/>
          <w:sz w:val="24"/>
          <w:szCs w:val="32"/>
        </w:rPr>
        <w:t>：</w:t>
      </w:r>
    </w:p>
    <w:tbl>
      <w:tblPr>
        <w:tblStyle w:val="33"/>
        <w:tblW w:w="86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5"/>
        <w:gridCol w:w="2934"/>
        <w:gridCol w:w="36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25" w:type="dxa"/>
            <w:shd w:val="clear" w:color="auto" w:fill="A6A6A6"/>
          </w:tcPr>
          <w:p>
            <w:pPr>
              <w:snapToGrid w:val="0"/>
              <w:spacing w:before="100" w:after="100"/>
              <w:rPr>
                <w:rFonts w:ascii="宋体" w:hAnsi="宋体" w:cs="Arial"/>
                <w:b/>
                <w:spacing w:val="-4"/>
                <w:szCs w:val="21"/>
              </w:rPr>
            </w:pPr>
            <w:r>
              <w:rPr>
                <w:rFonts w:hint="eastAsia" w:ascii="宋体" w:hAnsi="宋体" w:cs="Arial"/>
                <w:b/>
                <w:spacing w:val="-4"/>
                <w:szCs w:val="21"/>
              </w:rPr>
              <w:t>信号名称</w:t>
            </w:r>
          </w:p>
        </w:tc>
        <w:tc>
          <w:tcPr>
            <w:tcW w:w="2934" w:type="dxa"/>
            <w:shd w:val="clear" w:color="auto" w:fill="A6A6A6"/>
          </w:tcPr>
          <w:p>
            <w:pPr>
              <w:snapToGrid w:val="0"/>
              <w:spacing w:before="100" w:after="100"/>
              <w:ind w:right="-288" w:rightChars="-137"/>
              <w:rPr>
                <w:rFonts w:ascii="宋体" w:hAnsi="宋体" w:cs="Arial"/>
                <w:b/>
                <w:spacing w:val="-4"/>
                <w:szCs w:val="21"/>
              </w:rPr>
            </w:pPr>
            <w:r>
              <w:rPr>
                <w:rFonts w:hint="eastAsia" w:ascii="宋体" w:hAnsi="宋体" w:cs="Arial"/>
                <w:b/>
                <w:spacing w:val="-4"/>
                <w:szCs w:val="21"/>
              </w:rPr>
              <w:t>功能详细说明</w:t>
            </w:r>
          </w:p>
        </w:tc>
        <w:tc>
          <w:tcPr>
            <w:tcW w:w="3685" w:type="dxa"/>
            <w:shd w:val="clear" w:color="auto" w:fill="A6A6A6"/>
          </w:tcPr>
          <w:p>
            <w:pPr>
              <w:snapToGrid w:val="0"/>
              <w:spacing w:before="100" w:after="100"/>
              <w:ind w:right="-288" w:rightChars="-137"/>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025"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USB_CC1/USB_CC1</w:t>
            </w:r>
          </w:p>
        </w:tc>
        <w:tc>
          <w:tcPr>
            <w:tcW w:w="2934"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耳机侦测信号</w:t>
            </w:r>
          </w:p>
        </w:tc>
        <w:tc>
          <w:tcPr>
            <w:tcW w:w="3685" w:type="dxa"/>
          </w:tcPr>
          <w:p>
            <w:pPr>
              <w:snapToGrid w:val="0"/>
              <w:spacing w:before="100" w:after="100"/>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025"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USB_DM_IO</w:t>
            </w:r>
          </w:p>
        </w:tc>
        <w:tc>
          <w:tcPr>
            <w:tcW w:w="2934"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左声道信号</w:t>
            </w:r>
          </w:p>
        </w:tc>
        <w:tc>
          <w:tcPr>
            <w:tcW w:w="3685" w:type="dxa"/>
          </w:tcPr>
          <w:p>
            <w:pPr>
              <w:snapToGrid w:val="0"/>
              <w:spacing w:before="100" w:after="100"/>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025"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SBU1_C/</w:t>
            </w:r>
            <w:r>
              <w:rPr>
                <w:rFonts w:ascii="宋体" w:hAnsi="宋体" w:cs="Arial"/>
                <w:spacing w:val="-4"/>
                <w:szCs w:val="21"/>
                <w:lang w:eastAsia="zh-CN"/>
              </w:rPr>
              <w:t>SBU</w:t>
            </w:r>
            <w:r>
              <w:rPr>
                <w:rFonts w:hint="eastAsia" w:ascii="宋体" w:hAnsi="宋体" w:cs="Arial"/>
                <w:spacing w:val="-4"/>
                <w:szCs w:val="21"/>
                <w:lang w:eastAsia="zh-CN"/>
              </w:rPr>
              <w:t>2</w:t>
            </w:r>
            <w:r>
              <w:rPr>
                <w:rFonts w:ascii="宋体" w:hAnsi="宋体" w:cs="Arial"/>
                <w:spacing w:val="-4"/>
                <w:szCs w:val="21"/>
                <w:lang w:eastAsia="zh-CN"/>
              </w:rPr>
              <w:t>_C</w:t>
            </w:r>
          </w:p>
        </w:tc>
        <w:tc>
          <w:tcPr>
            <w:tcW w:w="2934"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模拟麦克风信号/音频接地</w:t>
            </w:r>
          </w:p>
        </w:tc>
        <w:tc>
          <w:tcPr>
            <w:tcW w:w="3685" w:type="dxa"/>
          </w:tcPr>
          <w:p>
            <w:pPr>
              <w:snapToGrid w:val="0"/>
              <w:spacing w:before="100" w:after="100"/>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025"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USB_DP_IO</w:t>
            </w:r>
          </w:p>
        </w:tc>
        <w:tc>
          <w:tcPr>
            <w:tcW w:w="2934"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右声道信号</w:t>
            </w:r>
          </w:p>
        </w:tc>
        <w:tc>
          <w:tcPr>
            <w:tcW w:w="3685" w:type="dxa"/>
          </w:tcPr>
          <w:p>
            <w:pPr>
              <w:snapToGrid w:val="0"/>
              <w:spacing w:before="100" w:after="100"/>
              <w:rPr>
                <w:rFonts w:ascii="宋体" w:hAnsi="宋体" w:cs="Arial"/>
                <w:spacing w:val="-4"/>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2025"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GND</w:t>
            </w:r>
          </w:p>
        </w:tc>
        <w:tc>
          <w:tcPr>
            <w:tcW w:w="2934" w:type="dxa"/>
          </w:tcPr>
          <w:p>
            <w:pPr>
              <w:snapToGrid w:val="0"/>
              <w:spacing w:before="100" w:after="100"/>
              <w:rPr>
                <w:rFonts w:ascii="宋体" w:hAnsi="宋体" w:cs="Arial"/>
                <w:spacing w:val="-4"/>
                <w:szCs w:val="21"/>
                <w:lang w:eastAsia="zh-CN"/>
              </w:rPr>
            </w:pPr>
            <w:r>
              <w:rPr>
                <w:rFonts w:hint="eastAsia" w:ascii="宋体" w:hAnsi="宋体" w:cs="Arial"/>
                <w:spacing w:val="-4"/>
                <w:szCs w:val="21"/>
                <w:lang w:eastAsia="zh-CN"/>
              </w:rPr>
              <w:t>数字接地</w:t>
            </w:r>
          </w:p>
        </w:tc>
        <w:tc>
          <w:tcPr>
            <w:tcW w:w="3685" w:type="dxa"/>
          </w:tcPr>
          <w:p>
            <w:pPr>
              <w:snapToGrid w:val="0"/>
              <w:spacing w:before="100" w:after="100"/>
              <w:rPr>
                <w:rFonts w:ascii="宋体" w:hAnsi="宋体" w:cs="Arial"/>
                <w:spacing w:val="-4"/>
                <w:szCs w:val="21"/>
                <w:lang w:eastAsia="zh-CN"/>
              </w:rPr>
            </w:pPr>
          </w:p>
        </w:tc>
      </w:tr>
    </w:tbl>
    <w:p>
      <w:pPr>
        <w:widowControl/>
        <w:snapToGrid w:val="0"/>
        <w:spacing w:before="80" w:after="80" w:line="300" w:lineRule="auto"/>
        <w:ind w:left="720"/>
        <w:rPr>
          <w:rFonts w:ascii="宋体" w:hAnsi="宋体"/>
        </w:rPr>
      </w:pPr>
    </w:p>
    <w:p>
      <w:pPr>
        <w:pStyle w:val="4"/>
        <w:numPr>
          <w:ilvl w:val="0"/>
          <w:numId w:val="0"/>
        </w:numPr>
        <w:tabs>
          <w:tab w:val="left" w:pos="0"/>
        </w:tabs>
        <w:spacing w:before="0" w:after="0" w:line="360" w:lineRule="auto"/>
        <w:rPr>
          <w:rFonts w:ascii="宋体" w:hAnsi="宋体" w:eastAsia="宋体"/>
        </w:rPr>
      </w:pPr>
      <w:bookmarkStart w:id="47" w:name="_Toc375927877"/>
      <w:r>
        <w:rPr>
          <w:rFonts w:hint="eastAsia" w:ascii="宋体" w:hAnsi="宋体" w:eastAsia="宋体"/>
          <w:lang w:eastAsia="zh-CN"/>
        </w:rPr>
        <w:t xml:space="preserve">3.4.14 </w:t>
      </w:r>
      <w:r>
        <w:rPr>
          <w:rFonts w:hint="eastAsia" w:ascii="宋体" w:hAnsi="宋体" w:eastAsia="宋体"/>
        </w:rPr>
        <w:t>SIM卡</w:t>
      </w:r>
      <w:bookmarkEnd w:id="47"/>
    </w:p>
    <w:p>
      <w:pPr>
        <w:widowControl/>
        <w:numPr>
          <w:ilvl w:val="0"/>
          <w:numId w:val="16"/>
        </w:numPr>
        <w:tabs>
          <w:tab w:val="left" w:pos="780"/>
        </w:tabs>
        <w:suppressAutoHyphens w:val="0"/>
        <w:snapToGrid w:val="0"/>
        <w:spacing w:line="360" w:lineRule="auto"/>
        <w:rPr>
          <w:rFonts w:ascii="宋体" w:hAnsi="宋体"/>
        </w:rPr>
      </w:pPr>
      <w:r>
        <w:rPr>
          <w:rFonts w:hint="eastAsia" w:ascii="宋体" w:hAnsi="宋体"/>
          <w:sz w:val="24"/>
        </w:rPr>
        <w:t>电路原理图</w:t>
      </w:r>
      <w:r>
        <w:rPr>
          <w:rFonts w:hint="eastAsia" w:ascii="宋体" w:hAnsi="宋体"/>
          <w:sz w:val="24"/>
          <w:szCs w:val="32"/>
        </w:rPr>
        <w:t>：</w:t>
      </w:r>
    </w:p>
    <w:p>
      <w:pPr>
        <w:autoSpaceDE w:val="0"/>
        <w:autoSpaceDN w:val="0"/>
        <w:adjustRightInd w:val="0"/>
        <w:spacing w:line="360" w:lineRule="auto"/>
        <w:rPr>
          <w:rFonts w:ascii="宋体" w:hAnsi="宋体"/>
          <w:lang w:eastAsia="zh-CN"/>
        </w:rPr>
      </w:pPr>
      <w:r>
        <w:rPr>
          <w:rFonts w:hint="eastAsia" w:ascii="宋体" w:hAnsi="宋体"/>
          <w:lang w:eastAsia="zh-CN"/>
        </w:rPr>
        <w:t xml:space="preserve">   </w:t>
      </w:r>
      <w:r>
        <w:drawing>
          <wp:inline distT="0" distB="0" distL="114300" distR="114300">
            <wp:extent cx="5978525" cy="3536950"/>
            <wp:effectExtent l="0" t="0" r="3175"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5"/>
                    <a:stretch>
                      <a:fillRect/>
                    </a:stretch>
                  </pic:blipFill>
                  <pic:spPr>
                    <a:xfrm>
                      <a:off x="0" y="0"/>
                      <a:ext cx="5978525" cy="3536950"/>
                    </a:xfrm>
                    <a:prstGeom prst="rect">
                      <a:avLst/>
                    </a:prstGeom>
                    <a:noFill/>
                    <a:ln>
                      <a:noFill/>
                    </a:ln>
                  </pic:spPr>
                </pic:pic>
              </a:graphicData>
            </a:graphic>
          </wp:inline>
        </w:drawing>
      </w:r>
    </w:p>
    <w:p>
      <w:pPr>
        <w:widowControl/>
        <w:numPr>
          <w:ilvl w:val="0"/>
          <w:numId w:val="16"/>
        </w:numPr>
        <w:tabs>
          <w:tab w:val="left" w:pos="780"/>
        </w:tabs>
        <w:suppressAutoHyphens w:val="0"/>
        <w:snapToGrid w:val="0"/>
        <w:spacing w:line="360" w:lineRule="auto"/>
        <w:rPr>
          <w:rFonts w:ascii="宋体" w:hAnsi="宋体"/>
        </w:rPr>
      </w:pPr>
      <w:r>
        <w:rPr>
          <w:rFonts w:hint="eastAsia" w:ascii="宋体" w:hAnsi="宋体"/>
          <w:sz w:val="24"/>
        </w:rPr>
        <w:t>电路原理分析</w:t>
      </w:r>
      <w:r>
        <w:rPr>
          <w:rFonts w:hint="eastAsia" w:ascii="宋体" w:hAnsi="宋体"/>
          <w:sz w:val="24"/>
          <w:szCs w:val="32"/>
        </w:rPr>
        <w:t>：</w:t>
      </w:r>
    </w:p>
    <w:p>
      <w:pPr>
        <w:autoSpaceDE w:val="0"/>
        <w:autoSpaceDN w:val="0"/>
        <w:adjustRightInd w:val="0"/>
        <w:spacing w:line="360" w:lineRule="auto"/>
        <w:ind w:left="420" w:firstLine="550" w:firstLineChars="250"/>
        <w:jc w:val="left"/>
        <w:rPr>
          <w:rFonts w:ascii="宋体" w:hAnsi="宋体"/>
          <w:sz w:val="22"/>
          <w:szCs w:val="22"/>
          <w:lang w:eastAsia="zh-CN"/>
        </w:rPr>
      </w:pPr>
      <w:r>
        <w:rPr>
          <w:rFonts w:hint="eastAsia" w:ascii="宋体" w:hAnsi="宋体"/>
          <w:sz w:val="22"/>
          <w:szCs w:val="22"/>
          <w:lang w:eastAsia="zh-CN"/>
        </w:rPr>
        <w:t>为二合一卡座，卡座放在副板上，电路原理图如上所示，电路非常典型，MTK平台手机均是采用此电路，其中，SCLK为时钟信号，SRST 为复位信号，VSIM_PMU为电源信号，SIO为数据信号。</w:t>
      </w:r>
    </w:p>
    <w:p>
      <w:pPr>
        <w:widowControl/>
        <w:numPr>
          <w:ilvl w:val="0"/>
          <w:numId w:val="16"/>
        </w:numPr>
        <w:tabs>
          <w:tab w:val="left" w:pos="780"/>
        </w:tabs>
        <w:suppressAutoHyphens w:val="0"/>
        <w:snapToGrid w:val="0"/>
        <w:spacing w:line="360" w:lineRule="auto"/>
        <w:rPr>
          <w:rFonts w:ascii="宋体" w:hAnsi="宋体"/>
          <w:sz w:val="24"/>
          <w:szCs w:val="32"/>
        </w:rPr>
      </w:pPr>
      <w:r>
        <w:rPr>
          <w:rFonts w:hint="eastAsia" w:ascii="宋体" w:hAnsi="宋体"/>
          <w:sz w:val="24"/>
        </w:rPr>
        <w:t>故障分析处理流程</w:t>
      </w:r>
      <w:r>
        <w:rPr>
          <w:rFonts w:hint="eastAsia" w:ascii="宋体" w:hAnsi="宋体"/>
          <w:sz w:val="24"/>
          <w:szCs w:val="32"/>
        </w:rPr>
        <w:t>：</w:t>
      </w:r>
    </w:p>
    <w:p>
      <w:pPr>
        <w:autoSpaceDE w:val="0"/>
        <w:autoSpaceDN w:val="0"/>
        <w:adjustRightInd w:val="0"/>
        <w:spacing w:line="360" w:lineRule="auto"/>
        <w:ind w:firstLine="440" w:firstLineChars="200"/>
        <w:jc w:val="left"/>
        <w:rPr>
          <w:rFonts w:ascii="Arial" w:hAnsi="Arial" w:cs="Arial"/>
          <w:sz w:val="22"/>
          <w:szCs w:val="22"/>
          <w:lang w:eastAsia="zh-CN"/>
        </w:rPr>
      </w:pPr>
      <w:r>
        <w:rPr>
          <w:rFonts w:ascii="Arial" w:hAnsi="Arial" w:cs="Arial"/>
          <w:sz w:val="22"/>
          <w:szCs w:val="22"/>
        </w:rPr>
        <mc:AlternateContent>
          <mc:Choice Requires="wpc">
            <w:drawing>
              <wp:inline distT="0" distB="0" distL="114300" distR="114300">
                <wp:extent cx="5321300" cy="4006850"/>
                <wp:effectExtent l="0" t="0" r="0" b="0"/>
                <wp:docPr id="469" name="画布 90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44" name="文本框 9011"/>
                        <wps:cNvSpPr txBox="1"/>
                        <wps:spPr>
                          <a:xfrm>
                            <a:off x="421640" y="43187"/>
                            <a:ext cx="1492250" cy="354386"/>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SIM卡不识别</w:t>
                              </w:r>
                            </w:p>
                          </w:txbxContent>
                        </wps:txbx>
                        <wps:bodyPr upright="1"/>
                      </wps:wsp>
                      <wps:wsp>
                        <wps:cNvPr id="445" name="自选图形 9012"/>
                        <wps:cNvCnPr/>
                        <wps:spPr>
                          <a:xfrm flipH="1">
                            <a:off x="1163955" y="397573"/>
                            <a:ext cx="3810" cy="198151"/>
                          </a:xfrm>
                          <a:prstGeom prst="straightConnector1">
                            <a:avLst/>
                          </a:prstGeom>
                          <a:ln w="9525" cap="flat" cmpd="sng">
                            <a:solidFill>
                              <a:srgbClr val="000000"/>
                            </a:solidFill>
                            <a:prstDash val="solid"/>
                            <a:headEnd type="none" w="sm" len="sm"/>
                            <a:tailEnd type="triangle" w="med" len="med"/>
                          </a:ln>
                        </wps:spPr>
                        <wps:bodyPr/>
                      </wps:wsp>
                      <wps:wsp>
                        <wps:cNvPr id="446" name="自选图形 9013"/>
                        <wps:cNvSpPr/>
                        <wps:spPr>
                          <a:xfrm>
                            <a:off x="153670" y="595724"/>
                            <a:ext cx="2019935" cy="706232"/>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47" name="文本框 9014"/>
                        <wps:cNvSpPr txBox="1"/>
                        <wps:spPr>
                          <a:xfrm>
                            <a:off x="544830" y="753229"/>
                            <a:ext cx="1283335" cy="487757"/>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检查SIM卡本身是否OK</w:t>
                              </w:r>
                            </w:p>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p>
                          </w:txbxContent>
                        </wps:txbx>
                        <wps:bodyPr upright="1"/>
                      </wps:wsp>
                      <wps:wsp>
                        <wps:cNvPr id="448" name="自选图形 9015"/>
                        <wps:cNvCnPr/>
                        <wps:spPr>
                          <a:xfrm flipV="1">
                            <a:off x="2173605" y="945665"/>
                            <a:ext cx="698500" cy="3176"/>
                          </a:xfrm>
                          <a:prstGeom prst="straightConnector1">
                            <a:avLst/>
                          </a:prstGeom>
                          <a:ln w="9525" cap="flat" cmpd="sng">
                            <a:solidFill>
                              <a:srgbClr val="000000"/>
                            </a:solidFill>
                            <a:prstDash val="solid"/>
                            <a:headEnd type="none" w="sm" len="sm"/>
                            <a:tailEnd type="triangle" w="med" len="med"/>
                          </a:ln>
                        </wps:spPr>
                        <wps:bodyPr/>
                      </wps:wsp>
                      <wps:wsp>
                        <wps:cNvPr id="449" name="文本框 9016"/>
                        <wps:cNvSpPr txBox="1"/>
                        <wps:spPr>
                          <a:xfrm>
                            <a:off x="2872105" y="680828"/>
                            <a:ext cx="1684020" cy="529039"/>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sz w:val="18"/>
                                  <w:szCs w:val="18"/>
                                  <w:lang w:eastAsia="zh-CN"/>
                                </w:rPr>
                              </w:pPr>
                              <w:r>
                                <w:rPr>
                                  <w:rFonts w:hint="eastAsia"/>
                                  <w:sz w:val="18"/>
                                  <w:szCs w:val="18"/>
                                  <w:lang w:eastAsia="zh-CN"/>
                                </w:rPr>
                                <w:t>放在其他OK的手机上，测试，是否识别卡</w:t>
                              </w:r>
                            </w:p>
                          </w:txbxContent>
                        </wps:txbx>
                        <wps:bodyPr upright="1"/>
                      </wps:wsp>
                      <wps:wsp>
                        <wps:cNvPr id="450" name="自选图形 9017"/>
                        <wps:cNvCnPr/>
                        <wps:spPr>
                          <a:xfrm>
                            <a:off x="1163955" y="1301956"/>
                            <a:ext cx="635" cy="197516"/>
                          </a:xfrm>
                          <a:prstGeom prst="straightConnector1">
                            <a:avLst/>
                          </a:prstGeom>
                          <a:ln w="9525" cap="flat" cmpd="sng">
                            <a:solidFill>
                              <a:srgbClr val="000000"/>
                            </a:solidFill>
                            <a:prstDash val="solid"/>
                            <a:headEnd type="none" w="sm" len="sm"/>
                            <a:tailEnd type="triangle" w="med" len="med"/>
                          </a:ln>
                        </wps:spPr>
                        <wps:bodyPr/>
                      </wps:wsp>
                      <wps:wsp>
                        <wps:cNvPr id="451" name="文本框 9018"/>
                        <wps:cNvSpPr txBox="1"/>
                        <wps:spPr>
                          <a:xfrm>
                            <a:off x="911225" y="1240987"/>
                            <a:ext cx="257810" cy="360102"/>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52" name="自选图形 9019"/>
                        <wps:cNvSpPr/>
                        <wps:spPr>
                          <a:xfrm>
                            <a:off x="154940" y="1499473"/>
                            <a:ext cx="2018665" cy="704962"/>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53" name="文本框 9020"/>
                        <wps:cNvSpPr txBox="1"/>
                        <wps:spPr>
                          <a:xfrm>
                            <a:off x="612775" y="1698894"/>
                            <a:ext cx="1296035" cy="53475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left="360" w:hanging="360" w:hangingChars="200"/>
                                <w:rPr>
                                  <w:rFonts w:ascii="宋体" w:hAnsi="宋体"/>
                                  <w:kern w:val="0"/>
                                  <w:sz w:val="18"/>
                                  <w:szCs w:val="18"/>
                                  <w:lang w:eastAsia="zh-CN"/>
                                </w:rPr>
                              </w:pPr>
                              <w:r>
                                <w:rPr>
                                  <w:rFonts w:hint="eastAsia" w:ascii="宋体" w:hAnsi="宋体"/>
                                  <w:kern w:val="0"/>
                                  <w:sz w:val="18"/>
                                  <w:szCs w:val="18"/>
                                  <w:lang w:eastAsia="zh-CN"/>
                                </w:rPr>
                                <w:t>交叉验证排查是否</w:t>
                              </w:r>
                            </w:p>
                            <w:p>
                              <w:pPr>
                                <w:pStyle w:val="32"/>
                                <w:suppressAutoHyphens w:val="0"/>
                                <w:autoSpaceDE w:val="0"/>
                                <w:autoSpaceDN w:val="0"/>
                                <w:adjustRightInd w:val="0"/>
                                <w:spacing w:after="0" w:line="360" w:lineRule="auto"/>
                                <w:ind w:firstLine="180"/>
                                <w:rPr>
                                  <w:rFonts w:ascii="宋体" w:hAnsi="宋体"/>
                                  <w:kern w:val="0"/>
                                  <w:sz w:val="18"/>
                                  <w:szCs w:val="18"/>
                                  <w:lang w:eastAsia="zh-CN"/>
                                </w:rPr>
                              </w:pPr>
                              <w:r>
                                <w:rPr>
                                  <w:rFonts w:hint="eastAsia" w:ascii="宋体" w:hAnsi="宋体"/>
                                  <w:kern w:val="0"/>
                                  <w:sz w:val="18"/>
                                  <w:szCs w:val="18"/>
                                  <w:lang w:eastAsia="zh-CN"/>
                                </w:rPr>
                                <w:t>主板问题</w:t>
                              </w:r>
                            </w:p>
                          </w:txbxContent>
                        </wps:txbx>
                        <wps:bodyPr upright="1"/>
                      </wps:wsp>
                      <wps:wsp>
                        <wps:cNvPr id="454" name="自选图形 9021"/>
                        <wps:cNvCnPr/>
                        <wps:spPr>
                          <a:xfrm flipV="1">
                            <a:off x="2173605" y="1847508"/>
                            <a:ext cx="698500" cy="4446"/>
                          </a:xfrm>
                          <a:prstGeom prst="straightConnector1">
                            <a:avLst/>
                          </a:prstGeom>
                          <a:ln w="9525" cap="flat" cmpd="sng">
                            <a:solidFill>
                              <a:srgbClr val="000000"/>
                            </a:solidFill>
                            <a:prstDash val="solid"/>
                            <a:headEnd type="none" w="sm" len="sm"/>
                            <a:tailEnd type="triangle" w="med" len="med"/>
                          </a:ln>
                        </wps:spPr>
                        <wps:bodyPr/>
                      </wps:wsp>
                      <wps:wsp>
                        <wps:cNvPr id="455" name="文本框 9022"/>
                        <wps:cNvSpPr txBox="1"/>
                        <wps:spPr>
                          <a:xfrm>
                            <a:off x="2872105" y="1580130"/>
                            <a:ext cx="1684020" cy="534755"/>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排查BTB扣合/元件撞件，交叉验证主板、副板、主FPC，副板问题检查SIM卡座</w:t>
                              </w:r>
                            </w:p>
                          </w:txbxContent>
                        </wps:txbx>
                        <wps:bodyPr upright="1"/>
                      </wps:wsp>
                      <wps:wsp>
                        <wps:cNvPr id="456" name="自选图形 9023"/>
                        <wps:cNvCnPr/>
                        <wps:spPr>
                          <a:xfrm>
                            <a:off x="1164590" y="2204434"/>
                            <a:ext cx="3175" cy="190530"/>
                          </a:xfrm>
                          <a:prstGeom prst="straightConnector1">
                            <a:avLst/>
                          </a:prstGeom>
                          <a:ln w="9525" cap="flat" cmpd="sng">
                            <a:solidFill>
                              <a:srgbClr val="000000"/>
                            </a:solidFill>
                            <a:prstDash val="solid"/>
                            <a:headEnd type="none" w="sm" len="sm"/>
                            <a:tailEnd type="triangle" w="med" len="med"/>
                          </a:ln>
                        </wps:spPr>
                        <wps:bodyPr/>
                      </wps:wsp>
                      <wps:wsp>
                        <wps:cNvPr id="457" name="文本框 9024"/>
                        <wps:cNvSpPr txBox="1"/>
                        <wps:spPr>
                          <a:xfrm>
                            <a:off x="911225" y="2147910"/>
                            <a:ext cx="257810" cy="360737"/>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58" name="自选图形 9025"/>
                        <wps:cNvSpPr/>
                        <wps:spPr>
                          <a:xfrm>
                            <a:off x="459740" y="3403504"/>
                            <a:ext cx="1418590" cy="519512"/>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459" name="文本框 9026"/>
                        <wps:cNvSpPr txBox="1"/>
                        <wps:spPr>
                          <a:xfrm>
                            <a:off x="2176780" y="678923"/>
                            <a:ext cx="597535" cy="241338"/>
                          </a:xfrm>
                          <a:prstGeom prst="rect">
                            <a:avLst/>
                          </a:prstGeom>
                          <a:solidFill>
                            <a:srgbClr val="FFFFFF">
                              <a:alpha val="0"/>
                            </a:srgbClr>
                          </a:solidFill>
                          <a:ln>
                            <a:noFill/>
                          </a:ln>
                        </wps:spPr>
                        <wps:txbx>
                          <w:txbxContent>
                            <w:p>
                              <w:pPr>
                                <w:rPr>
                                  <w:rFonts w:hint="eastAsia" w:ascii="宋体" w:hAnsi="宋体"/>
                                  <w:sz w:val="18"/>
                                  <w:szCs w:val="18"/>
                                  <w:lang w:eastAsia="zh-CN"/>
                                </w:rPr>
                              </w:pPr>
                              <w:r>
                                <w:rPr>
                                  <w:rFonts w:hint="eastAsia" w:ascii="宋体" w:hAnsi="宋体"/>
                                  <w:sz w:val="18"/>
                                  <w:szCs w:val="18"/>
                                  <w:lang w:eastAsia="zh-CN"/>
                                </w:rPr>
                                <w:t>NO</w:t>
                              </w:r>
                            </w:p>
                          </w:txbxContent>
                        </wps:txbx>
                        <wps:bodyPr upright="1"/>
                      </wps:wsp>
                      <wps:wsp>
                        <wps:cNvPr id="460" name="文本框 9027"/>
                        <wps:cNvSpPr txBox="1"/>
                        <wps:spPr>
                          <a:xfrm>
                            <a:off x="2172335" y="1601089"/>
                            <a:ext cx="599440" cy="241338"/>
                          </a:xfrm>
                          <a:prstGeom prst="rect">
                            <a:avLst/>
                          </a:prstGeom>
                          <a:solidFill>
                            <a:srgbClr val="FFFFFF">
                              <a:alpha val="0"/>
                            </a:srgbClr>
                          </a:solidFill>
                          <a:ln>
                            <a:noFill/>
                          </a:ln>
                        </wps:spPr>
                        <wps:txbx>
                          <w:txbxContent>
                            <w:p>
                              <w:pPr>
                                <w:rPr>
                                  <w:rFonts w:hint="eastAsia" w:ascii="宋体" w:hAnsi="宋体"/>
                                  <w:sz w:val="18"/>
                                  <w:szCs w:val="18"/>
                                  <w:lang w:eastAsia="zh-CN"/>
                                </w:rPr>
                              </w:pPr>
                              <w:r>
                                <w:rPr>
                                  <w:rFonts w:hint="eastAsia" w:ascii="宋体" w:hAnsi="宋体"/>
                                  <w:sz w:val="18"/>
                                  <w:szCs w:val="18"/>
                                  <w:lang w:eastAsia="zh-CN"/>
                                </w:rPr>
                                <w:t>NO</w:t>
                              </w:r>
                            </w:p>
                          </w:txbxContent>
                        </wps:txbx>
                        <wps:bodyPr upright="1"/>
                      </wps:wsp>
                      <wps:wsp>
                        <wps:cNvPr id="461" name="文本框 9028"/>
                        <wps:cNvSpPr txBox="1"/>
                        <wps:spPr>
                          <a:xfrm>
                            <a:off x="565150" y="3444786"/>
                            <a:ext cx="1234440" cy="562064"/>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加焊或更换</w:t>
                              </w:r>
                            </w:p>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CPU</w:t>
                              </w:r>
                            </w:p>
                          </w:txbxContent>
                        </wps:txbx>
                        <wps:bodyPr upright="1"/>
                      </wps:wsp>
                      <wps:wsp>
                        <wps:cNvPr id="462" name="自选图形 9029"/>
                        <wps:cNvSpPr/>
                        <wps:spPr>
                          <a:xfrm>
                            <a:off x="158115" y="2394965"/>
                            <a:ext cx="2018665" cy="704962"/>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63" name="文本框 9030"/>
                        <wps:cNvSpPr txBox="1"/>
                        <wps:spPr>
                          <a:xfrm>
                            <a:off x="421640" y="2548659"/>
                            <a:ext cx="1430020" cy="484582"/>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检查SIM卡通路是否OK</w:t>
                              </w:r>
                            </w:p>
                          </w:txbxContent>
                        </wps:txbx>
                        <wps:bodyPr upright="1"/>
                      </wps:wsp>
                      <wps:wsp>
                        <wps:cNvPr id="464" name="自选图形 9031"/>
                        <wps:cNvCnPr/>
                        <wps:spPr>
                          <a:xfrm>
                            <a:off x="2176780" y="2747445"/>
                            <a:ext cx="695325" cy="2540"/>
                          </a:xfrm>
                          <a:prstGeom prst="straightConnector1">
                            <a:avLst/>
                          </a:prstGeom>
                          <a:ln w="9525" cap="flat" cmpd="sng">
                            <a:solidFill>
                              <a:srgbClr val="000000"/>
                            </a:solidFill>
                            <a:prstDash val="solid"/>
                            <a:headEnd type="none" w="sm" len="sm"/>
                            <a:tailEnd type="triangle" w="med" len="med"/>
                          </a:ln>
                        </wps:spPr>
                        <wps:bodyPr/>
                      </wps:wsp>
                      <wps:wsp>
                        <wps:cNvPr id="465" name="文本框 9032"/>
                        <wps:cNvSpPr txBox="1"/>
                        <wps:spPr>
                          <a:xfrm>
                            <a:off x="2872105" y="2414018"/>
                            <a:ext cx="1684020" cy="561429"/>
                          </a:xfrm>
                          <a:prstGeom prst="rect">
                            <a:avLst/>
                          </a:prstGeom>
                          <a:solidFill>
                            <a:srgbClr val="FFFFFF"/>
                          </a:solidFill>
                          <a:ln w="9525" cap="flat" cmpd="sng">
                            <a:solidFill>
                              <a:srgbClr val="000000"/>
                            </a:solidFill>
                            <a:prstDash val="solid"/>
                            <a:miter/>
                            <a:headEnd type="none" w="sm" len="sm"/>
                            <a:tailEnd type="none" w="med" len="med"/>
                          </a:ln>
                        </wps:spPr>
                        <wps:txbx>
                          <w:txbxContent>
                            <w:p>
                              <w:pPr>
                                <w:jc w:val="left"/>
                                <w:rPr>
                                  <w:rFonts w:ascii="宋体" w:hAnsi="宋体"/>
                                  <w:kern w:val="0"/>
                                  <w:sz w:val="18"/>
                                  <w:szCs w:val="18"/>
                                  <w:lang w:eastAsia="zh-CN"/>
                                </w:rPr>
                              </w:pPr>
                              <w:r>
                                <w:rPr>
                                  <w:rFonts w:hint="eastAsia" w:ascii="宋体" w:hAnsi="宋体"/>
                                  <w:kern w:val="0"/>
                                  <w:sz w:val="18"/>
                                  <w:szCs w:val="18"/>
                                  <w:lang w:eastAsia="zh-CN"/>
                                </w:rPr>
                                <w:t>排查SIM卡通路供电,复位/时钟/中断信号的阻抗</w:t>
                              </w:r>
                            </w:p>
                          </w:txbxContent>
                        </wps:txbx>
                        <wps:bodyPr upright="1"/>
                      </wps:wsp>
                      <wps:wsp>
                        <wps:cNvPr id="466" name="文本框 9033"/>
                        <wps:cNvSpPr txBox="1"/>
                        <wps:spPr>
                          <a:xfrm>
                            <a:off x="2172335" y="2492135"/>
                            <a:ext cx="599440" cy="241338"/>
                          </a:xfrm>
                          <a:prstGeom prst="rect">
                            <a:avLst/>
                          </a:prstGeom>
                          <a:solidFill>
                            <a:srgbClr val="FFFFFF">
                              <a:alpha val="0"/>
                            </a:srgbClr>
                          </a:solidFill>
                          <a:ln>
                            <a:noFill/>
                          </a:ln>
                        </wps:spPr>
                        <wps:txbx>
                          <w:txbxContent>
                            <w:p>
                              <w:pPr>
                                <w:rPr>
                                  <w:rFonts w:hint="eastAsia" w:ascii="宋体" w:hAnsi="宋体"/>
                                  <w:sz w:val="18"/>
                                  <w:szCs w:val="18"/>
                                  <w:lang w:eastAsia="zh-CN"/>
                                </w:rPr>
                              </w:pPr>
                              <w:r>
                                <w:rPr>
                                  <w:rFonts w:hint="eastAsia" w:ascii="宋体" w:hAnsi="宋体"/>
                                  <w:sz w:val="18"/>
                                  <w:szCs w:val="18"/>
                                  <w:lang w:eastAsia="zh-CN"/>
                                </w:rPr>
                                <w:t>NO</w:t>
                              </w:r>
                            </w:p>
                          </w:txbxContent>
                        </wps:txbx>
                        <wps:bodyPr upright="1"/>
                      </wps:wsp>
                      <wps:wsp>
                        <wps:cNvPr id="467" name="文本框 9034"/>
                        <wps:cNvSpPr txBox="1"/>
                        <wps:spPr>
                          <a:xfrm>
                            <a:off x="911225" y="3085954"/>
                            <a:ext cx="257810" cy="360737"/>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68" name="自选图形 9035"/>
                        <wps:cNvCnPr/>
                        <wps:spPr>
                          <a:xfrm>
                            <a:off x="1167765" y="3099926"/>
                            <a:ext cx="1270" cy="303578"/>
                          </a:xfrm>
                          <a:prstGeom prst="straightConnector1">
                            <a:avLst/>
                          </a:prstGeom>
                          <a:ln w="9525" cap="flat" cmpd="sng">
                            <a:solidFill>
                              <a:srgbClr val="000000"/>
                            </a:solidFill>
                            <a:prstDash val="solid"/>
                            <a:headEnd type="none" w="sm" len="sm"/>
                            <a:tailEnd type="triangle" w="med" len="med"/>
                          </a:ln>
                        </wps:spPr>
                        <wps:bodyPr/>
                      </wps:wsp>
                    </wpc:wpc>
                  </a:graphicData>
                </a:graphic>
              </wp:inline>
            </w:drawing>
          </mc:Choice>
          <mc:Fallback>
            <w:pict>
              <v:group id="画布 9010" o:spid="_x0000_s1026" o:spt="203" style="height:315.5pt;width:419pt;" coordsize="5321300,4006850" editas="canvas" o:gfxdata="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">
                <o:lock v:ext="edit" aspectratio="f"/>
                <v:shape id="画布 9010" o:spid="_x0000_s1026" style="position:absolute;left:0;top:0;height:4006850;width:5321300;" filled="f" stroked="f" coordsize="21600,21600" o:gfxdata="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">
                  <v:fill on="f" focussize="0,0"/>
                  <v:stroke on="f"/>
                  <v:imagedata o:title=""/>
                  <o:lock v:ext="edit" aspectratio="t"/>
                </v:shape>
                <v:shape id="文本框 9011" o:spid="_x0000_s1026" o:spt="202" type="#_x0000_t202" style="position:absolute;left:421640;top:43187;height:354386;width:1492250;" fillcolor="#FFFFFF" filled="t" stroked="t" coordsize="21600,21600" o:gfxdata="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EUE9MAAAAFAQAADwAA&#10;AAAAAAABACAAAAAiAAAAZHJzL2Rvd25yZXYueG1sUEsBAhQAFAAAAAgAh07iQLQIZAobAgAAQgQA&#10;AA4AAAAAAAAAAQAgAAAAIgEAAGRycy9lMm9Eb2MueG1sUEsFBgAAAAAGAAYAWQEAAK8FA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SIM卡不识别</w:t>
                        </w:r>
                      </w:p>
                    </w:txbxContent>
                  </v:textbox>
                </v:shape>
                <v:shape id="自选图形 9012" o:spid="_x0000_s1026" o:spt="32" type="#_x0000_t32" style="position:absolute;left:1163955;top:397573;flip:x;height:198151;width:3810;" filled="f" stroked="t" coordsize="21600,21600" o:gfxdata="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lOTD+0QAAAAUBAAAPAAAAAAAA&#10;AAEAIAAAACIAAABkcnMvZG93bnJldi54bWxQSwECFAAUAAAACACHTuJABNPDUBkCAAABBAAADgAA&#10;AAAAAAABACAAAAAgAQAAZHJzL2Uyb0RvYy54bWxQSwUGAAAAAAYABgBZAQAAqwUAAAAA&#10;">
                  <v:fill on="f" focussize="0,0"/>
                  <v:stroke color="#000000" joinstyle="round" startarrowwidth="narrow" startarrowlength="short" endarrow="block"/>
                  <v:imagedata o:title=""/>
                  <o:lock v:ext="edit" aspectratio="f"/>
                </v:shape>
                <v:shape id="自选图形 9013" o:spid="_x0000_s1026" o:spt="4" type="#_x0000_t4" style="position:absolute;left:153670;top:595724;height:706232;width:2019935;" fillcolor="#FFFFFF" filled="t" stroked="t" coordsize="21600,21600" o:gfxdata="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p56sbUAAAABQEAAA8A&#10;AAAAAAAAAQAgAAAAIgAAAGRycy9kb3ducmV2LnhtbFBLAQIUABQAAAAIAIdO4kBMXQkYGwIAADQE&#10;AAAOAAAAAAAAAAEAIAAAACMBAABkcnMvZTJvRG9jLnhtbFBLBQYAAAAABgAGAFkBAACwBQAAAAA=&#10;">
                  <v:fill on="t" focussize="0,0"/>
                  <v:stroke color="#000000" joinstyle="miter" startarrowwidth="narrow" startarrowlength="short"/>
                  <v:imagedata o:title=""/>
                  <o:lock v:ext="edit" aspectratio="f"/>
                </v:shape>
                <v:shape id="文本框 9014" o:spid="_x0000_s1026" o:spt="202" type="#_x0000_t202" style="position:absolute;left:544830;top:753229;height:487757;width:1283335;"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ddZA3UAAAABQEAAA8AAAAAAAAA&#10;AQAgAAAAIgAAAGRycy9kb3ducmV2LnhtbFBLAQIUABQAAAAIAIdO4kCXjCyO3AEAAKMDAAAOAAAA&#10;AAAAAAEAIAAAACM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检查SIM卡本身是否OK</w:t>
                        </w:r>
                      </w:p>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p>
                    </w:txbxContent>
                  </v:textbox>
                </v:shape>
                <v:shape id="自选图形 9015" o:spid="_x0000_s1026" o:spt="32" type="#_x0000_t32" style="position:absolute;left:2173605;top:945665;flip:y;height:3176;width:698500;" filled="f" stroked="t" coordsize="21600,21600" o:gfxdata="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Tkw/tEAAAAFAQAADwAAAAAA&#10;AAABACAAAAAiAAAAZHJzL2Rvd25yZXYueG1sUEsBAhQAFAAAAAgAh07iQEqDM6YaAgAAAQQAAA4A&#10;AAAAAAAAAQAgAAAAIAEAAGRycy9lMm9Eb2MueG1sUEsFBgAAAAAGAAYAWQEAAKwFAAAAAA==&#10;">
                  <v:fill on="f" focussize="0,0"/>
                  <v:stroke color="#000000" joinstyle="round" startarrowwidth="narrow" startarrowlength="short" endarrow="block"/>
                  <v:imagedata o:title=""/>
                  <o:lock v:ext="edit" aspectratio="f"/>
                </v:shape>
                <v:shape id="文本框 9016" o:spid="_x0000_s1026" o:spt="202" type="#_x0000_t202" style="position:absolute;left:2872105;top:680828;height:529039;width:1684020;" fillcolor="#FFFFFF" filled="t" stroked="t" coordsize="21600,21600" o:gfxdata="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5wRQT0wAAAAUBAAAP&#10;AAAAAAAAAAEAIAAAACIAAABkcnMvZG93bnJldi54bWxQSwECFAAUAAAACACHTuJA/g4Glx0CAABE&#10;BAAADgAAAAAAAAABACAAAAAiAQAAZHJzL2Uyb0RvYy54bWxQSwUGAAAAAAYABgBZAQAAsQUAAAAA&#10;">
                  <v:fill on="t" focussize="0,0"/>
                  <v:stroke color="#000000" joinstyle="miter" startarrowwidth="narrow" startarrowlength="short"/>
                  <v:imagedata o:title=""/>
                  <o:lock v:ext="edit" aspectratio="f"/>
                  <v:textbox>
                    <w:txbxContent>
                      <w:p>
                        <w:pPr>
                          <w:rPr>
                            <w:sz w:val="18"/>
                            <w:szCs w:val="18"/>
                            <w:lang w:eastAsia="zh-CN"/>
                          </w:rPr>
                        </w:pPr>
                        <w:r>
                          <w:rPr>
                            <w:rFonts w:hint="eastAsia"/>
                            <w:sz w:val="18"/>
                            <w:szCs w:val="18"/>
                            <w:lang w:eastAsia="zh-CN"/>
                          </w:rPr>
                          <w:t>放在其他OK的手机上，测试，是否识别卡</w:t>
                        </w:r>
                      </w:p>
                    </w:txbxContent>
                  </v:textbox>
                </v:shape>
                <v:shape id="自选图形 9017" o:spid="_x0000_s1026" o:spt="32" type="#_x0000_t32" style="position:absolute;left:1163955;top:1301956;height:197516;width:635;" filled="f" stroked="t" coordsize="21600,21600" o:gfxdata="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3OPkzVAAAABQEAAA8AAAAAAAAAAQAg&#10;AAAAIgAAAGRycy9kb3ducmV2LnhtbFBLAQIUABQAAAAIAIdO4kBVSMB1EQIAAPcDAAAOAAAAAAAA&#10;AAEAIAAAACQBAABkcnMvZTJvRG9jLnhtbFBLBQYAAAAABgAGAFkBAACnBQAAAAA=&#10;">
                  <v:fill on="f" focussize="0,0"/>
                  <v:stroke color="#000000" joinstyle="round" startarrowwidth="narrow" startarrowlength="short" endarrow="block"/>
                  <v:imagedata o:title=""/>
                  <o:lock v:ext="edit" aspectratio="f"/>
                </v:shape>
                <v:shape id="文本框 9018" o:spid="_x0000_s1026" o:spt="202" type="#_x0000_t202" style="position:absolute;left:911225;top:1240987;height:360102;width:257810;"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111kDdQAAAAFAQAADwAAAAAAAAAB&#10;ACAAAAAiAAAAZHJzL2Rvd25yZXYueG1sUEsBAhQAFAAAAAgAh07iQHDmARbbAQAAow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019" o:spid="_x0000_s1026" o:spt="4" type="#_x0000_t4" style="position:absolute;left:154940;top:1499473;height:704962;width:2018665;" fillcolor="#FFFFFF" filled="t" stroked="t" coordsize="21600,21600" o:gfxdata="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6eerG1AAAAAUBAAAP&#10;AAAAAAAAAAEAIAAAACIAAABkcnMvZG93bnJldi54bWxQSwECFAAUAAAACACHTuJAHvnm8RwCAAA1&#10;BAAADgAAAAAAAAABACAAAAAjAQAAZHJzL2Uyb0RvYy54bWxQSwUGAAAAAAYABgBZAQAAsQUAAAAA&#10;">
                  <v:fill on="t" focussize="0,0"/>
                  <v:stroke color="#000000" joinstyle="miter" startarrowwidth="narrow" startarrowlength="short"/>
                  <v:imagedata o:title=""/>
                  <o:lock v:ext="edit" aspectratio="f"/>
                </v:shape>
                <v:shape id="文本框 9020" o:spid="_x0000_s1026" o:spt="202" type="#_x0000_t202" style="position:absolute;left:612775;top:1698894;height:534755;width:1296035;"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XXWQN1AAAAAUBAAAPAAAAAAAAAAEA&#10;IAAAACIAAABkcnMvZG93bnJldi54bWxQSwECFAAUAAAACACHTuJAlZdqLtoBAACkAwAADgAAAAAA&#10;AAABACAAAAAj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left="360" w:hanging="360" w:hangingChars="200"/>
                          <w:rPr>
                            <w:rFonts w:ascii="宋体" w:hAnsi="宋体"/>
                            <w:kern w:val="0"/>
                            <w:sz w:val="18"/>
                            <w:szCs w:val="18"/>
                            <w:lang w:eastAsia="zh-CN"/>
                          </w:rPr>
                        </w:pPr>
                        <w:r>
                          <w:rPr>
                            <w:rFonts w:hint="eastAsia" w:ascii="宋体" w:hAnsi="宋体"/>
                            <w:kern w:val="0"/>
                            <w:sz w:val="18"/>
                            <w:szCs w:val="18"/>
                            <w:lang w:eastAsia="zh-CN"/>
                          </w:rPr>
                          <w:t>交叉验证排查是否</w:t>
                        </w:r>
                      </w:p>
                      <w:p>
                        <w:pPr>
                          <w:pStyle w:val="32"/>
                          <w:suppressAutoHyphens w:val="0"/>
                          <w:autoSpaceDE w:val="0"/>
                          <w:autoSpaceDN w:val="0"/>
                          <w:adjustRightInd w:val="0"/>
                          <w:spacing w:after="0" w:line="360" w:lineRule="auto"/>
                          <w:ind w:firstLine="180"/>
                          <w:rPr>
                            <w:rFonts w:ascii="宋体" w:hAnsi="宋体"/>
                            <w:kern w:val="0"/>
                            <w:sz w:val="18"/>
                            <w:szCs w:val="18"/>
                            <w:lang w:eastAsia="zh-CN"/>
                          </w:rPr>
                        </w:pPr>
                        <w:r>
                          <w:rPr>
                            <w:rFonts w:hint="eastAsia" w:ascii="宋体" w:hAnsi="宋体"/>
                            <w:kern w:val="0"/>
                            <w:sz w:val="18"/>
                            <w:szCs w:val="18"/>
                            <w:lang w:eastAsia="zh-CN"/>
                          </w:rPr>
                          <w:t>主板问题</w:t>
                        </w:r>
                      </w:p>
                    </w:txbxContent>
                  </v:textbox>
                </v:shape>
                <v:shape id="自选图形 9021" o:spid="_x0000_s1026" o:spt="32" type="#_x0000_t32" style="position:absolute;left:2173605;top:1847508;flip:y;height:4446;width:698500;" filled="f" stroked="t" coordsize="21600,21600" o:gfxdata="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U5MP7RAAAABQEAAA8AAAAA&#10;AAAAAQAgAAAAIgAAAGRycy9kb3ducmV2LnhtbFBLAQIUABQAAAAIAIdO4kDrOJ6lGwIAAAIEAAAO&#10;AAAAAAAAAAEAIAAAACABAABkcnMvZTJvRG9jLnhtbFBLBQYAAAAABgAGAFkBAACtBQAAAAA=&#10;">
                  <v:fill on="f" focussize="0,0"/>
                  <v:stroke color="#000000" joinstyle="round" startarrowwidth="narrow" startarrowlength="short" endarrow="block"/>
                  <v:imagedata o:title=""/>
                  <o:lock v:ext="edit" aspectratio="f"/>
                </v:shape>
                <v:shape id="文本框 9022" o:spid="_x0000_s1026" o:spt="202" type="#_x0000_t202" style="position:absolute;left:2872105;top:1580130;height:534755;width:1684020;" fillcolor="#FFFFFF" filled="t" stroked="t" coordsize="21600,21600" o:gfxdata="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5wRQT0wAAAAUBAAAP&#10;AAAAAAAAAAEAIAAAACIAAABkcnMvZG93bnJldi54bWxQSwECFAAUAAAACACHTuJAR1/wzx0CAABF&#10;BAAADgAAAAAAAAABACAAAAAiAQAAZHJzL2Uyb0RvYy54bWxQSwUGAAAAAAYABgBZAQAAsQUA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排查BTB扣合/元件撞件，交叉验证主板、副板、主FPC，副板问题检查SIM卡座</w:t>
                        </w:r>
                      </w:p>
                    </w:txbxContent>
                  </v:textbox>
                </v:shape>
                <v:shape id="自选图形 9023" o:spid="_x0000_s1026" o:spt="32" type="#_x0000_t32" style="position:absolute;left:1164590;top:2204434;height:190530;width:3175;" filled="f" stroked="t" coordsize="21600,21600" o:gfxdata="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3OPkzVAAAABQEAAA8AAAAAAAAA&#10;AQAgAAAAIgAAAGRycy9kb3ducmV2LnhtbFBLAQIUABQAAAAIAIdO4kDDUkhTFAIAAPgDAAAOAAAA&#10;AAAAAAEAIAAAACQBAABkcnMvZTJvRG9jLnhtbFBLBQYAAAAABgAGAFkBAACqBQAAAAA=&#10;">
                  <v:fill on="f" focussize="0,0"/>
                  <v:stroke color="#000000" joinstyle="round" startarrowwidth="narrow" startarrowlength="short" endarrow="block"/>
                  <v:imagedata o:title=""/>
                  <o:lock v:ext="edit" aspectratio="f"/>
                </v:shape>
                <v:shape id="文本框 9024" o:spid="_x0000_s1026" o:spt="202" type="#_x0000_t202" style="position:absolute;left:911225;top:2147910;height:360737;width:257810;"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ddZA3UAAAABQEAAA8AAAAAAAAA&#10;AQAgAAAAIgAAAGRycy9kb3ducmV2LnhtbFBLAQIUABQAAAAIAIdO4kBIIyKN3AEAAKMDAAAOAAAA&#10;AAAAAAEAIAAAACM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025" o:spid="_x0000_s1026" o:spt="176" type="#_x0000_t176" style="position:absolute;left:459740;top:3403504;height:519512;width:1418590;" fillcolor="#FFFFFF" filled="t" stroked="t" coordsize="21600,21600" o:gfxdata="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gmDFddMA&#10;AAAFAQAADwAAAAAAAAABACAAAAAiAAAAZHJzL2Rvd25yZXYueG1sUEsBAhQAFAAAAAgAh07iQGH6&#10;mnQkAgAASQQAAA4AAAAAAAAAAQAgAAAAIgEAAGRycy9lMm9Eb2MueG1sUEsFBgAAAAAGAAYAWQEA&#10;ALgFAAAAAA==&#10;">
                  <v:fill on="t" focussize="0,0"/>
                  <v:stroke color="#000000" joinstyle="miter"/>
                  <v:imagedata o:title=""/>
                  <o:lock v:ext="edit" aspectratio="f"/>
                </v:shape>
                <v:shape id="文本框 9026" o:spid="_x0000_s1026" o:spt="202" type="#_x0000_t202" style="position:absolute;left:2176780;top:678923;height:241338;width:597535;"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ddZA3UAAAABQEAAA8AAAAAAAAA&#10;AQAgAAAAIgAAAGRycy9kb3ducmV2LnhtbFBLAQIUABQAAAAIAIdO4kCpz6vn3AEAAKMDAAAOAAAA&#10;AAAAAAEAIAAAACMBAABkcnMvZTJvRG9jLnhtbFBLBQYAAAAABgAGAFkBAABxBQAAAAA=&#10;">
                  <v:fill on="t" opacity="0f" focussize="0,0"/>
                  <v:stroke on="f"/>
                  <v:imagedata o:title=""/>
                  <o:lock v:ext="edit" aspectratio="f"/>
                  <v:textbox>
                    <w:txbxContent>
                      <w:p>
                        <w:pPr>
                          <w:rPr>
                            <w:rFonts w:hint="eastAsia" w:ascii="宋体" w:hAnsi="宋体"/>
                            <w:sz w:val="18"/>
                            <w:szCs w:val="18"/>
                            <w:lang w:eastAsia="zh-CN"/>
                          </w:rPr>
                        </w:pPr>
                        <w:r>
                          <w:rPr>
                            <w:rFonts w:hint="eastAsia" w:ascii="宋体" w:hAnsi="宋体"/>
                            <w:sz w:val="18"/>
                            <w:szCs w:val="18"/>
                            <w:lang w:eastAsia="zh-CN"/>
                          </w:rPr>
                          <w:t>NO</w:t>
                        </w:r>
                      </w:p>
                    </w:txbxContent>
                  </v:textbox>
                </v:shape>
                <v:shape id="文本框 9027" o:spid="_x0000_s1026" o:spt="202" type="#_x0000_t202" style="position:absolute;left:2172335;top:1601089;height:241338;width:599440;"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ddZA3UAAAABQEAAA8AAAAAAAAA&#10;AQAgAAAAIgAAAGRycy9kb3ducmV2LnhtbFBLAQIUABQAAAAIAIdO4kB0I5VY3AEAAKQDAAAOAAAA&#10;AAAAAAEAIAAAACMBAABkcnMvZTJvRG9jLnhtbFBLBQYAAAAABgAGAFkBAABxBQAAAAA=&#10;">
                  <v:fill on="t" opacity="0f" focussize="0,0"/>
                  <v:stroke on="f"/>
                  <v:imagedata o:title=""/>
                  <o:lock v:ext="edit" aspectratio="f"/>
                  <v:textbox>
                    <w:txbxContent>
                      <w:p>
                        <w:pPr>
                          <w:rPr>
                            <w:rFonts w:hint="eastAsia" w:ascii="宋体" w:hAnsi="宋体"/>
                            <w:sz w:val="18"/>
                            <w:szCs w:val="18"/>
                            <w:lang w:eastAsia="zh-CN"/>
                          </w:rPr>
                        </w:pPr>
                        <w:r>
                          <w:rPr>
                            <w:rFonts w:hint="eastAsia" w:ascii="宋体" w:hAnsi="宋体"/>
                            <w:sz w:val="18"/>
                            <w:szCs w:val="18"/>
                            <w:lang w:eastAsia="zh-CN"/>
                          </w:rPr>
                          <w:t>NO</w:t>
                        </w:r>
                      </w:p>
                    </w:txbxContent>
                  </v:textbox>
                </v:shape>
                <v:shape id="文本框 9028" o:spid="_x0000_s1026" o:spt="202" type="#_x0000_t202" style="position:absolute;left:565150;top:3444786;height:562064;width:1234440;"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XXWQN1AAAAAUBAAAPAAAAAAAAAAEA&#10;IAAAACIAAABkcnMvZG93bnJldi54bWxQSwECFAAUAAAACACHTuJA8Ar1xNoBAACkAwAADgAAAAAA&#10;AAABACAAAAAj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加焊或更换</w:t>
                        </w:r>
                      </w:p>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CPU</w:t>
                        </w:r>
                      </w:p>
                    </w:txbxContent>
                  </v:textbox>
                </v:shape>
                <v:shape id="自选图形 9029" o:spid="_x0000_s1026" o:spt="4" type="#_x0000_t4" style="position:absolute;left:158115;top:2394965;height:704962;width:2018665;" fillcolor="#FFFFFF" filled="t" stroked="t" coordsize="21600,21600" o:gfxdata="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p56sbUAAAABQEAAA8A&#10;AAAAAAAAAQAgAAAAIgAAAGRycy9kb3ducmV2LnhtbFBLAQIUABQAAAAIAIdO4kA0hQulGwIAADUE&#10;AAAOAAAAAAAAAAEAIAAAACMBAABkcnMvZTJvRG9jLnhtbFBLBQYAAAAABgAGAFkBAACwBQAAAAA=&#10;">
                  <v:fill on="t" focussize="0,0"/>
                  <v:stroke color="#000000" joinstyle="miter" startarrowwidth="narrow" startarrowlength="short"/>
                  <v:imagedata o:title=""/>
                  <o:lock v:ext="edit" aspectratio="f"/>
                </v:shape>
                <v:shape id="文本框 9030" o:spid="_x0000_s1026" o:spt="202" type="#_x0000_t202" style="position:absolute;left:421640;top:2548659;height:484582;width:1430020;"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XXWQN1AAAAAUBAAAPAAAAAAAAAAEA&#10;IAAAACIAAABkcnMvZG93bnJldi54bWxQSwECFAAUAAAACACHTuJAbzI1m9oBAACkAwAADgAAAAAA&#10;AAABACAAAAAj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检查SIM卡通路是否OK</w:t>
                        </w:r>
                      </w:p>
                    </w:txbxContent>
                  </v:textbox>
                </v:shape>
                <v:shape id="自选图形 9031" o:spid="_x0000_s1026" o:spt="32" type="#_x0000_t32" style="position:absolute;left:2176780;top:2747445;height:2540;width:695325;" filled="f" stroked="t" coordsize="21600,21600" o:gfxdata="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3OPkzVAAAABQEAAA8AAAAAAAAA&#10;AQAgAAAAIgAAAGRycy9kb3ducmV2LnhtbFBLAQIUABQAAAAIAIdO4kCEu72xFAIAAPgDAAAOAAAA&#10;AAAAAAEAIAAAACQBAABkcnMvZTJvRG9jLnhtbFBLBQYAAAAABgAGAFkBAACqBQAAAAA=&#10;">
                  <v:fill on="f" focussize="0,0"/>
                  <v:stroke color="#000000" joinstyle="round" startarrowwidth="narrow" startarrowlength="short" endarrow="block"/>
                  <v:imagedata o:title=""/>
                  <o:lock v:ext="edit" aspectratio="f"/>
                </v:shape>
                <v:shape id="文本框 9032" o:spid="_x0000_s1026" o:spt="202" type="#_x0000_t202" style="position:absolute;left:2872105;top:2414018;height:561429;width:1684020;" fillcolor="#FFFFFF" filled="t" stroked="t" coordsize="21600,21600" o:gfxdata="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nBFBPTAAAABQEAAA8A&#10;AAAAAAAAAQAgAAAAIgAAAGRycy9kb3ducmV2LnhtbFBLAQIUABQAAAAIAIdO4kAzhP1UHAIAAEUE&#10;AAAOAAAAAAAAAAEAIAAAACIBAABkcnMvZTJvRG9jLnhtbFBLBQYAAAAABgAGAFkBAACwBQAAAAA=&#10;">
                  <v:fill on="t" focussize="0,0"/>
                  <v:stroke color="#000000" joinstyle="miter" startarrowwidth="narrow" startarrowlength="short"/>
                  <v:imagedata o:title=""/>
                  <o:lock v:ext="edit" aspectratio="f"/>
                  <v:textbox>
                    <w:txbxContent>
                      <w:p>
                        <w:pPr>
                          <w:jc w:val="left"/>
                          <w:rPr>
                            <w:rFonts w:ascii="宋体" w:hAnsi="宋体"/>
                            <w:kern w:val="0"/>
                            <w:sz w:val="18"/>
                            <w:szCs w:val="18"/>
                            <w:lang w:eastAsia="zh-CN"/>
                          </w:rPr>
                        </w:pPr>
                        <w:r>
                          <w:rPr>
                            <w:rFonts w:hint="eastAsia" w:ascii="宋体" w:hAnsi="宋体"/>
                            <w:kern w:val="0"/>
                            <w:sz w:val="18"/>
                            <w:szCs w:val="18"/>
                            <w:lang w:eastAsia="zh-CN"/>
                          </w:rPr>
                          <w:t>排查SIM卡通路供电,复位/时钟/中断信号的阻抗</w:t>
                        </w:r>
                      </w:p>
                    </w:txbxContent>
                  </v:textbox>
                </v:shape>
                <v:shape id="文本框 9033" o:spid="_x0000_s1026" o:spt="202" type="#_x0000_t202" style="position:absolute;left:2172335;top:2492135;height:241338;width:599440;"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111kDdQAAAAFAQAADwAAAAAAAAAB&#10;ACAAAAAiAAAAZHJzL2Rvd25yZXYueG1sUEsBAhQAFAAAAAgAh07iQOj25iXbAQAApAMAAA4AAAAA&#10;AAAAAQAgAAAAIwEAAGRycy9lMm9Eb2MueG1sUEsFBgAAAAAGAAYAWQEAAHAFAAAAAA==&#10;">
                  <v:fill on="t" opacity="0f" focussize="0,0"/>
                  <v:stroke on="f"/>
                  <v:imagedata o:title=""/>
                  <o:lock v:ext="edit" aspectratio="f"/>
                  <v:textbox>
                    <w:txbxContent>
                      <w:p>
                        <w:pPr>
                          <w:rPr>
                            <w:rFonts w:hint="eastAsia" w:ascii="宋体" w:hAnsi="宋体"/>
                            <w:sz w:val="18"/>
                            <w:szCs w:val="18"/>
                            <w:lang w:eastAsia="zh-CN"/>
                          </w:rPr>
                        </w:pPr>
                        <w:r>
                          <w:rPr>
                            <w:rFonts w:hint="eastAsia" w:ascii="宋体" w:hAnsi="宋体"/>
                            <w:sz w:val="18"/>
                            <w:szCs w:val="18"/>
                            <w:lang w:eastAsia="zh-CN"/>
                          </w:rPr>
                          <w:t>NO</w:t>
                        </w:r>
                      </w:p>
                    </w:txbxContent>
                  </v:textbox>
                </v:shape>
                <v:shape id="文本框 9034" o:spid="_x0000_s1026" o:spt="202" type="#_x0000_t202" style="position:absolute;left:911225;top:3085954;height:360737;width:257810;"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XXWQN1AAAAAUBAAAPAAAAAAAA&#10;AAEAIAAAACIAAABkcnMvZG93bnJldi54bWxQSwECFAAUAAAACACHTuJAwi++od0BAACjAwAADgAA&#10;AAAAAAABACAAAAAj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035" o:spid="_x0000_s1026" o:spt="32" type="#_x0000_t32" style="position:absolute;left:1167765;top:3099926;height:303578;width:1270;" filled="f" stroked="t" coordsize="21600,21600" o:gfxdata="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3OPkzVAAAABQEAAA8AAAAAAAAAAQAg&#10;AAAAIgAAAGRycy9kb3ducmV2LnhtbFBLAQIUABQAAAAIAIdO4kDDnYraEQIAAPgDAAAOAAAAAAAA&#10;AAEAIAAAACQBAABkcnMvZTJvRG9jLnhtbFBLBQYAAAAABgAGAFkBAACnBQAAAAA=&#10;">
                  <v:fill on="f" focussize="0,0"/>
                  <v:stroke color="#000000" joinstyle="round" startarrowwidth="narrow" startarrowlength="short" endarrow="block"/>
                  <v:imagedata o:title=""/>
                  <o:lock v:ext="edit" aspectratio="f"/>
                </v:shape>
                <w10:wrap type="none"/>
                <w10:anchorlock/>
              </v:group>
            </w:pict>
          </mc:Fallback>
        </mc:AlternateContent>
      </w:r>
    </w:p>
    <w:p>
      <w:pPr>
        <w:autoSpaceDE w:val="0"/>
        <w:autoSpaceDN w:val="0"/>
        <w:adjustRightInd w:val="0"/>
        <w:spacing w:line="360" w:lineRule="auto"/>
        <w:jc w:val="center"/>
        <w:rPr>
          <w:rFonts w:ascii="Arial" w:hAnsi="Arial" w:cs="Arial"/>
          <w:sz w:val="22"/>
          <w:szCs w:val="22"/>
          <w:lang w:eastAsia="zh-CN"/>
        </w:rPr>
      </w:pPr>
    </w:p>
    <w:p>
      <w:pPr>
        <w:widowControl/>
        <w:numPr>
          <w:ilvl w:val="0"/>
          <w:numId w:val="16"/>
        </w:numPr>
        <w:tabs>
          <w:tab w:val="left" w:pos="780"/>
        </w:tabs>
        <w:suppressAutoHyphens w:val="0"/>
        <w:snapToGrid w:val="0"/>
        <w:spacing w:line="360" w:lineRule="auto"/>
        <w:rPr>
          <w:rFonts w:ascii="宋体" w:hAnsi="宋体"/>
          <w:sz w:val="24"/>
          <w:szCs w:val="32"/>
        </w:rPr>
      </w:pPr>
      <w:r>
        <w:rPr>
          <w:rFonts w:hint="eastAsia" w:ascii="宋体" w:hAnsi="宋体"/>
          <w:sz w:val="24"/>
        </w:rPr>
        <w:t>本节电路图信号汇总</w:t>
      </w:r>
      <w:r>
        <w:rPr>
          <w:rFonts w:hint="eastAsia" w:ascii="宋体" w:hAnsi="宋体"/>
          <w:sz w:val="24"/>
          <w:szCs w:val="32"/>
        </w:rPr>
        <w:t>：</w:t>
      </w:r>
      <w:r>
        <w:rPr>
          <w:rFonts w:hint="eastAsia" w:ascii="宋体" w:hAnsi="宋体"/>
          <w:sz w:val="24"/>
          <w:szCs w:val="32"/>
        </w:rPr>
        <w:br w:type="textWrapping"/>
      </w:r>
    </w:p>
    <w:tbl>
      <w:tblPr>
        <w:tblStyle w:val="33"/>
        <w:tblW w:w="86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9"/>
        <w:gridCol w:w="3105"/>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9"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信号名称</w:t>
            </w:r>
          </w:p>
        </w:tc>
        <w:tc>
          <w:tcPr>
            <w:tcW w:w="3105"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功能详细说明</w:t>
            </w:r>
          </w:p>
        </w:tc>
        <w:tc>
          <w:tcPr>
            <w:tcW w:w="4261" w:type="dxa"/>
            <w:shd w:val="clear" w:color="auto" w:fill="C0C0C0"/>
          </w:tcPr>
          <w:p>
            <w:pPr>
              <w:snapToGrid w:val="0"/>
              <w:spacing w:before="100" w:after="100" w:line="240" w:lineRule="atLeast"/>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9" w:type="dxa"/>
          </w:tcPr>
          <w:p>
            <w:pPr>
              <w:snapToGrid w:val="0"/>
              <w:spacing w:before="100" w:after="100" w:line="240" w:lineRule="atLeast"/>
              <w:rPr>
                <w:rFonts w:ascii="宋体" w:hAnsi="宋体" w:cs="Arial"/>
                <w:spacing w:val="-4"/>
                <w:szCs w:val="21"/>
              </w:rPr>
            </w:pPr>
            <w:r>
              <w:rPr>
                <w:rFonts w:hint="eastAsia" w:ascii="宋体" w:hAnsi="宋体"/>
                <w:lang w:eastAsia="zh-CN"/>
              </w:rPr>
              <w:t>SCLK</w:t>
            </w:r>
          </w:p>
        </w:tc>
        <w:tc>
          <w:tcPr>
            <w:tcW w:w="310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时钟信号</w:t>
            </w:r>
          </w:p>
        </w:tc>
        <w:tc>
          <w:tcPr>
            <w:tcW w:w="426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9" w:type="dxa"/>
          </w:tcPr>
          <w:p>
            <w:pPr>
              <w:snapToGrid w:val="0"/>
              <w:spacing w:before="100" w:after="100" w:line="240" w:lineRule="atLeast"/>
              <w:rPr>
                <w:rFonts w:ascii="宋体" w:hAnsi="宋体" w:cs="Arial"/>
                <w:spacing w:val="-4"/>
                <w:szCs w:val="21"/>
              </w:rPr>
            </w:pPr>
            <w:r>
              <w:rPr>
                <w:rFonts w:hint="eastAsia" w:ascii="宋体" w:hAnsi="宋体"/>
                <w:lang w:eastAsia="zh-CN"/>
              </w:rPr>
              <w:t>SRST</w:t>
            </w:r>
          </w:p>
        </w:tc>
        <w:tc>
          <w:tcPr>
            <w:tcW w:w="310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复位信号</w:t>
            </w:r>
          </w:p>
        </w:tc>
        <w:tc>
          <w:tcPr>
            <w:tcW w:w="426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9" w:type="dxa"/>
          </w:tcPr>
          <w:p>
            <w:pPr>
              <w:snapToGrid w:val="0"/>
              <w:spacing w:before="100" w:after="100" w:line="240" w:lineRule="atLeast"/>
              <w:rPr>
                <w:rFonts w:ascii="宋体" w:hAnsi="宋体" w:cs="Arial"/>
                <w:spacing w:val="-4"/>
                <w:szCs w:val="21"/>
              </w:rPr>
            </w:pPr>
            <w:r>
              <w:rPr>
                <w:rFonts w:hint="eastAsia" w:ascii="宋体" w:hAnsi="宋体"/>
                <w:lang w:eastAsia="zh-CN"/>
              </w:rPr>
              <w:t>VSIM_PMU</w:t>
            </w:r>
          </w:p>
        </w:tc>
        <w:tc>
          <w:tcPr>
            <w:tcW w:w="310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电压信号</w:t>
            </w:r>
          </w:p>
        </w:tc>
        <w:tc>
          <w:tcPr>
            <w:tcW w:w="426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正常识别到卡的话，电压为3.0V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9" w:type="dxa"/>
          </w:tcPr>
          <w:p>
            <w:pPr>
              <w:snapToGrid w:val="0"/>
              <w:spacing w:before="100" w:after="100" w:line="240" w:lineRule="atLeast"/>
              <w:rPr>
                <w:rFonts w:ascii="宋体" w:hAnsi="宋体"/>
                <w:lang w:eastAsia="zh-CN"/>
              </w:rPr>
            </w:pPr>
            <w:r>
              <w:rPr>
                <w:rFonts w:hint="eastAsia" w:ascii="宋体" w:hAnsi="宋体"/>
                <w:lang w:eastAsia="zh-CN"/>
              </w:rPr>
              <w:t>SIO</w:t>
            </w:r>
          </w:p>
        </w:tc>
        <w:tc>
          <w:tcPr>
            <w:tcW w:w="310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数据信号</w:t>
            </w:r>
          </w:p>
        </w:tc>
        <w:tc>
          <w:tcPr>
            <w:tcW w:w="426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9" w:type="dxa"/>
          </w:tcPr>
          <w:p>
            <w:pPr>
              <w:snapToGrid w:val="0"/>
              <w:spacing w:before="100" w:after="100" w:line="240" w:lineRule="atLeast"/>
              <w:rPr>
                <w:rFonts w:ascii="宋体" w:hAnsi="宋体"/>
                <w:lang w:eastAsia="zh-CN"/>
              </w:rPr>
            </w:pPr>
            <w:r>
              <w:rPr>
                <w:rFonts w:hint="eastAsia" w:ascii="宋体" w:hAnsi="宋体"/>
                <w:lang w:eastAsia="zh-CN"/>
              </w:rPr>
              <w:t>INT_SIM</w:t>
            </w:r>
          </w:p>
        </w:tc>
        <w:tc>
          <w:tcPr>
            <w:tcW w:w="3105"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插入中断信号</w:t>
            </w:r>
          </w:p>
        </w:tc>
        <w:tc>
          <w:tcPr>
            <w:tcW w:w="4261" w:type="dxa"/>
          </w:tcPr>
          <w:p>
            <w:pPr>
              <w:snapToGrid w:val="0"/>
              <w:spacing w:before="100" w:after="100" w:line="240" w:lineRule="atLeast"/>
              <w:rPr>
                <w:rFonts w:ascii="宋体" w:hAnsi="宋体" w:cs="Arial"/>
                <w:spacing w:val="-4"/>
                <w:szCs w:val="21"/>
                <w:lang w:eastAsia="zh-CN"/>
              </w:rPr>
            </w:pPr>
            <w:r>
              <w:rPr>
                <w:rFonts w:hint="eastAsia" w:ascii="宋体" w:hAnsi="宋体" w:cs="Arial"/>
                <w:spacing w:val="-4"/>
                <w:szCs w:val="21"/>
                <w:lang w:eastAsia="zh-CN"/>
              </w:rPr>
              <w:t>/</w:t>
            </w:r>
          </w:p>
        </w:tc>
      </w:tr>
    </w:tbl>
    <w:p>
      <w:pPr>
        <w:rPr>
          <w:rFonts w:ascii="宋体" w:hAnsi="宋体"/>
        </w:rPr>
      </w:pPr>
    </w:p>
    <w:p>
      <w:pPr>
        <w:pStyle w:val="4"/>
        <w:numPr>
          <w:ilvl w:val="0"/>
          <w:numId w:val="0"/>
        </w:numPr>
        <w:tabs>
          <w:tab w:val="left" w:pos="0"/>
        </w:tabs>
        <w:spacing w:before="0" w:after="0" w:line="360" w:lineRule="auto"/>
        <w:rPr>
          <w:rFonts w:ascii="宋体" w:hAnsi="宋体" w:eastAsia="宋体"/>
          <w:sz w:val="28"/>
          <w:szCs w:val="28"/>
        </w:rPr>
      </w:pPr>
      <w:bookmarkStart w:id="48" w:name="_Toc375927879"/>
      <w:r>
        <w:rPr>
          <w:rFonts w:hint="eastAsia" w:ascii="宋体" w:hAnsi="宋体" w:eastAsia="宋体"/>
          <w:lang w:eastAsia="zh-CN"/>
        </w:rPr>
        <w:t>3.4.15 USB</w:t>
      </w:r>
      <w:r>
        <w:rPr>
          <w:rFonts w:hint="eastAsia" w:ascii="宋体" w:hAnsi="宋体" w:eastAsia="宋体"/>
        </w:rPr>
        <w:t>接口</w:t>
      </w:r>
      <w:bookmarkEnd w:id="48"/>
    </w:p>
    <w:p>
      <w:pPr>
        <w:widowControl/>
        <w:numPr>
          <w:ilvl w:val="0"/>
          <w:numId w:val="16"/>
        </w:numPr>
        <w:tabs>
          <w:tab w:val="left" w:pos="780"/>
        </w:tabs>
        <w:suppressAutoHyphens w:val="0"/>
        <w:snapToGrid w:val="0"/>
        <w:spacing w:line="360" w:lineRule="auto"/>
        <w:rPr>
          <w:rFonts w:ascii="宋体" w:hAnsi="宋体"/>
          <w:sz w:val="24"/>
          <w:szCs w:val="32"/>
        </w:rPr>
      </w:pPr>
      <w:r>
        <w:rPr>
          <w:rFonts w:hint="eastAsia" w:ascii="宋体" w:hAnsi="宋体"/>
          <w:sz w:val="24"/>
        </w:rPr>
        <w:t>电路原理图</w:t>
      </w:r>
      <w:r>
        <w:rPr>
          <w:rFonts w:hint="eastAsia" w:ascii="宋体" w:hAnsi="宋体"/>
          <w:sz w:val="24"/>
          <w:szCs w:val="32"/>
        </w:rPr>
        <w:t>：</w:t>
      </w:r>
    </w:p>
    <w:p>
      <w:pPr>
        <w:widowControl/>
        <w:suppressAutoHyphens w:val="0"/>
        <w:snapToGrid w:val="0"/>
        <w:spacing w:line="360" w:lineRule="auto"/>
      </w:pPr>
      <w:r>
        <w:rPr>
          <w:rFonts w:hint="eastAsia"/>
          <w:lang w:eastAsia="zh-CN"/>
        </w:rPr>
        <w:t xml:space="preserve"> </w:t>
      </w:r>
      <w:r>
        <w:drawing>
          <wp:inline distT="0" distB="0" distL="114300" distR="114300">
            <wp:extent cx="5270500" cy="2176780"/>
            <wp:effectExtent l="0" t="0" r="0" b="7620"/>
            <wp:docPr id="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r:embed="rId56"/>
                    <a:stretch>
                      <a:fillRect/>
                    </a:stretch>
                  </pic:blipFill>
                  <pic:spPr>
                    <a:xfrm>
                      <a:off x="0" y="0"/>
                      <a:ext cx="5270500" cy="2176780"/>
                    </a:xfrm>
                    <a:prstGeom prst="rect">
                      <a:avLst/>
                    </a:prstGeom>
                    <a:noFill/>
                    <a:ln>
                      <a:noFill/>
                    </a:ln>
                  </pic:spPr>
                </pic:pic>
              </a:graphicData>
            </a:graphic>
          </wp:inline>
        </w:drawing>
      </w:r>
    </w:p>
    <w:p>
      <w:pPr>
        <w:widowControl/>
        <w:suppressAutoHyphens w:val="0"/>
        <w:snapToGrid w:val="0"/>
        <w:spacing w:line="360" w:lineRule="auto"/>
        <w:rPr>
          <w:lang w:eastAsia="zh-CN"/>
        </w:rPr>
      </w:pPr>
      <w:r>
        <w:rPr>
          <w:rFonts w:hint="eastAsia"/>
          <w:lang w:eastAsia="zh-CN"/>
        </w:rPr>
        <w:t xml:space="preserve">      </w:t>
      </w:r>
      <w:r>
        <w:drawing>
          <wp:inline distT="0" distB="0" distL="114300" distR="114300">
            <wp:extent cx="5614035" cy="2616835"/>
            <wp:effectExtent l="0" t="0" r="12065" b="12065"/>
            <wp:docPr id="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r:embed="rId57"/>
                    <a:stretch>
                      <a:fillRect/>
                    </a:stretch>
                  </pic:blipFill>
                  <pic:spPr>
                    <a:xfrm>
                      <a:off x="0" y="0"/>
                      <a:ext cx="5614035" cy="2616835"/>
                    </a:xfrm>
                    <a:prstGeom prst="rect">
                      <a:avLst/>
                    </a:prstGeom>
                    <a:noFill/>
                    <a:ln>
                      <a:noFill/>
                    </a:ln>
                  </pic:spPr>
                </pic:pic>
              </a:graphicData>
            </a:graphic>
          </wp:inline>
        </w:drawing>
      </w:r>
    </w:p>
    <w:p>
      <w:pPr>
        <w:widowControl/>
        <w:numPr>
          <w:ilvl w:val="0"/>
          <w:numId w:val="19"/>
        </w:numPr>
        <w:tabs>
          <w:tab w:val="left" w:pos="780"/>
        </w:tabs>
        <w:suppressAutoHyphens w:val="0"/>
        <w:snapToGrid w:val="0"/>
        <w:spacing w:line="360" w:lineRule="auto"/>
        <w:rPr>
          <w:rFonts w:ascii="宋体" w:hAnsi="宋体"/>
        </w:rPr>
      </w:pPr>
      <w:r>
        <w:rPr>
          <w:rFonts w:hint="eastAsia" w:ascii="宋体" w:hAnsi="宋体"/>
          <w:sz w:val="24"/>
        </w:rPr>
        <w:t>电路原理分析</w:t>
      </w:r>
      <w:r>
        <w:rPr>
          <w:rFonts w:hint="eastAsia" w:ascii="宋体" w:hAnsi="宋体"/>
          <w:sz w:val="24"/>
          <w:szCs w:val="32"/>
        </w:rPr>
        <w:t>：</w:t>
      </w:r>
    </w:p>
    <w:p>
      <w:pPr>
        <w:widowControl/>
        <w:jc w:val="left"/>
        <w:rPr>
          <w:rFonts w:ascii="宋体" w:hAnsi="宋体"/>
          <w:sz w:val="22"/>
          <w:szCs w:val="22"/>
          <w:lang w:eastAsia="zh-CN"/>
        </w:rPr>
      </w:pPr>
      <w:r>
        <w:rPr>
          <w:rFonts w:hint="eastAsia" w:ascii="宋体" w:hAnsi="宋体"/>
          <w:sz w:val="22"/>
          <w:szCs w:val="22"/>
        </w:rPr>
        <w:t>USB电源线采用的TYPE-C的接口，VBUS上并联ESD防护器件瞬态抑制二极管，击穿电压12V</w:t>
      </w:r>
      <w:r>
        <w:rPr>
          <w:rFonts w:hint="eastAsia" w:ascii="宋体" w:hAnsi="宋体"/>
          <w:sz w:val="22"/>
          <w:szCs w:val="22"/>
          <w:lang w:eastAsia="zh-CN"/>
        </w:rPr>
        <w:t>，</w:t>
      </w:r>
      <w:r>
        <w:rPr>
          <w:rFonts w:hint="eastAsia" w:ascii="宋体" w:hAnsi="宋体"/>
          <w:sz w:val="22"/>
          <w:szCs w:val="22"/>
        </w:rPr>
        <w:t>USB数据线USB_DM、USB_DP上连接副反主板上并联TVS防护管，击穿电压为5V</w:t>
      </w:r>
      <w:r>
        <w:rPr>
          <w:rFonts w:hint="eastAsia" w:ascii="宋体" w:hAnsi="宋体"/>
          <w:sz w:val="22"/>
          <w:szCs w:val="22"/>
          <w:lang w:eastAsia="zh-CN"/>
        </w:rPr>
        <w:t>。USB接口TypeC开关芯片电路解释。</w:t>
      </w:r>
    </w:p>
    <w:p>
      <w:pPr>
        <w:widowControl/>
        <w:numPr>
          <w:ilvl w:val="0"/>
          <w:numId w:val="20"/>
        </w:numPr>
        <w:jc w:val="left"/>
        <w:rPr>
          <w:rFonts w:ascii="宋体" w:hAnsi="宋体"/>
          <w:sz w:val="22"/>
          <w:szCs w:val="22"/>
          <w:lang w:eastAsia="zh-CN"/>
        </w:rPr>
      </w:pPr>
      <w:r>
        <w:rPr>
          <w:rFonts w:hint="eastAsia" w:ascii="宋体" w:hAnsi="宋体"/>
          <w:sz w:val="22"/>
          <w:szCs w:val="22"/>
          <w:lang w:eastAsia="zh-CN"/>
        </w:rPr>
        <w:t>当USB插入带转接口3.5mm耳机时，通过USB typeC CC2识别为插入耳机音频设备，此时USB_DM/DP_IO连接到XMP3_L/R作为耳机的左右声道通路。SUB1/SBU2连接到XMICP和XMICN作为耳机麦克的正极和负极。GSUB1/GSUB2连接到AU_REFN作为音频参考地信号。</w:t>
      </w:r>
    </w:p>
    <w:p>
      <w:pPr>
        <w:widowControl/>
        <w:ind w:firstLine="220" w:firstLineChars="100"/>
        <w:jc w:val="left"/>
        <w:rPr>
          <w:rFonts w:ascii="宋体" w:hAnsi="宋体"/>
          <w:sz w:val="22"/>
          <w:szCs w:val="22"/>
          <w:lang w:eastAsia="zh-CN"/>
        </w:rPr>
      </w:pPr>
      <w:r>
        <w:rPr>
          <w:rFonts w:hint="eastAsia" w:ascii="宋体" w:hAnsi="宋体"/>
          <w:sz w:val="22"/>
          <w:szCs w:val="22"/>
          <w:lang w:eastAsia="zh-CN"/>
        </w:rPr>
        <w:t>当插入USB数字耳机时cc pin 先识别插入，VBUS输出5V供电，采用OTG方式的USB 的D+（DP），D-(DN)进行数据通讯,USB_DM/DP_IO连接到USB_DM/DP。</w:t>
      </w:r>
    </w:p>
    <w:p>
      <w:pPr>
        <w:widowControl/>
        <w:numPr>
          <w:ilvl w:val="0"/>
          <w:numId w:val="20"/>
        </w:numPr>
        <w:jc w:val="left"/>
        <w:rPr>
          <w:rFonts w:ascii="宋体" w:hAnsi="宋体"/>
          <w:lang w:eastAsia="zh-CN"/>
        </w:rPr>
      </w:pPr>
      <w:r>
        <w:rPr>
          <w:rFonts w:hint="eastAsia" w:ascii="宋体" w:hAnsi="宋体"/>
          <w:sz w:val="22"/>
          <w:szCs w:val="22"/>
          <w:lang w:eastAsia="zh-CN"/>
        </w:rPr>
        <w:t>当插入充电器时，如果插入的是普通充电器USB_DM/DP_IO连接到CHG_DM/DP用于做手机BC12识别和充电，如果插入的是快充USB_DM/DP_IO连接到</w:t>
      </w:r>
      <w:r>
        <w:rPr>
          <w:rFonts w:ascii="宋体" w:hAnsi="宋体"/>
          <w:sz w:val="22"/>
          <w:szCs w:val="22"/>
          <w:lang w:eastAsia="zh-CN"/>
        </w:rPr>
        <w:t>HL7139_DM</w:t>
      </w:r>
      <w:r>
        <w:rPr>
          <w:rFonts w:hint="eastAsia" w:ascii="宋体" w:hAnsi="宋体"/>
          <w:sz w:val="22"/>
          <w:szCs w:val="22"/>
          <w:lang w:eastAsia="zh-CN"/>
        </w:rPr>
        <w:t>/DP用于手机端充电通讯协议。</w:t>
      </w:r>
    </w:p>
    <w:p>
      <w:pPr>
        <w:widowControl/>
        <w:jc w:val="left"/>
        <w:rPr>
          <w:rFonts w:ascii="宋体" w:hAnsi="宋体"/>
          <w:lang w:eastAsia="zh-CN"/>
        </w:rPr>
      </w:pPr>
      <w:r>
        <w:rPr>
          <w:rFonts w:hint="eastAsia" w:ascii="宋体" w:hAnsi="宋体"/>
          <w:sz w:val="22"/>
          <w:szCs w:val="22"/>
          <w:lang w:eastAsia="zh-CN"/>
        </w:rPr>
        <w:t>3.TypeC开关芯片DN2/DP2连接G</w:t>
      </w:r>
      <w:r>
        <w:rPr>
          <w:rFonts w:ascii="宋体" w:hAnsi="宋体"/>
          <w:sz w:val="22"/>
          <w:szCs w:val="22"/>
          <w:lang w:eastAsia="zh-CN"/>
        </w:rPr>
        <w:t>IO120_DMPD_EN</w:t>
      </w:r>
      <w:r>
        <w:rPr>
          <w:rFonts w:hint="eastAsia" w:ascii="宋体" w:hAnsi="宋体"/>
          <w:sz w:val="22"/>
          <w:szCs w:val="22"/>
          <w:lang w:eastAsia="zh-CN"/>
        </w:rPr>
        <w:t>和VUSB_PMU用作QC2.0快充协议诱骗。</w:t>
      </w:r>
    </w:p>
    <w:p>
      <w:pPr>
        <w:widowControl/>
        <w:numPr>
          <w:ilvl w:val="0"/>
          <w:numId w:val="19"/>
        </w:numPr>
        <w:tabs>
          <w:tab w:val="left" w:pos="780"/>
        </w:tabs>
        <w:suppressAutoHyphens w:val="0"/>
        <w:snapToGrid w:val="0"/>
        <w:spacing w:line="360" w:lineRule="auto"/>
        <w:rPr>
          <w:rFonts w:ascii="宋体" w:hAnsi="宋体"/>
          <w:sz w:val="24"/>
          <w:szCs w:val="32"/>
        </w:rPr>
      </w:pPr>
      <w:r>
        <w:rPr>
          <w:rFonts w:hint="eastAsia" w:ascii="宋体" w:hAnsi="宋体"/>
          <w:sz w:val="24"/>
        </w:rPr>
        <w:t>故障分析处理流程</w:t>
      </w:r>
      <w:r>
        <w:rPr>
          <w:rFonts w:hint="eastAsia" w:ascii="宋体" w:hAnsi="宋体"/>
          <w:sz w:val="24"/>
          <w:szCs w:val="32"/>
        </w:rPr>
        <w:t>：</w:t>
      </w:r>
    </w:p>
    <w:p>
      <w:pPr>
        <w:widowControl/>
        <w:tabs>
          <w:tab w:val="left" w:pos="780"/>
        </w:tabs>
        <w:suppressAutoHyphens w:val="0"/>
        <w:snapToGrid w:val="0"/>
        <w:spacing w:line="360" w:lineRule="auto"/>
        <w:ind w:left="420"/>
        <w:jc w:val="center"/>
        <w:rPr>
          <w:rFonts w:hint="eastAsia" w:ascii="宋体" w:hAnsi="宋体"/>
          <w:sz w:val="24"/>
          <w:szCs w:val="32"/>
          <w:lang w:eastAsia="zh-CN"/>
        </w:rPr>
      </w:pPr>
      <w:r>
        <w:rPr>
          <w:rFonts w:ascii="Arial" w:hAnsi="Arial" w:cs="Arial"/>
          <w:sz w:val="22"/>
          <w:szCs w:val="22"/>
        </w:rPr>
        <mc:AlternateContent>
          <mc:Choice Requires="wpc">
            <w:drawing>
              <wp:inline distT="0" distB="0" distL="114300" distR="114300">
                <wp:extent cx="5321300" cy="4006850"/>
                <wp:effectExtent l="0" t="0" r="0" b="0"/>
                <wp:docPr id="495" name="画布 95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70" name="文本框 9599"/>
                        <wps:cNvSpPr txBox="1"/>
                        <wps:spPr>
                          <a:xfrm>
                            <a:off x="421640" y="43187"/>
                            <a:ext cx="1492250" cy="354386"/>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hint="eastAsia" w:ascii="宋体" w:hAnsi="宋体"/>
                                  <w:kern w:val="0"/>
                                  <w:sz w:val="18"/>
                                  <w:szCs w:val="18"/>
                                  <w:lang w:eastAsia="zh-CN"/>
                                </w:rPr>
                              </w:pPr>
                              <w:r>
                                <w:rPr>
                                  <w:rFonts w:hint="eastAsia" w:ascii="宋体" w:hAnsi="宋体"/>
                                  <w:kern w:val="0"/>
                                  <w:sz w:val="18"/>
                                  <w:szCs w:val="18"/>
                                  <w:lang w:eastAsia="zh-CN"/>
                                </w:rPr>
                                <w:t>无端口不连机</w:t>
                              </w:r>
                            </w:p>
                          </w:txbxContent>
                        </wps:txbx>
                        <wps:bodyPr upright="1"/>
                      </wps:wsp>
                      <wps:wsp>
                        <wps:cNvPr id="471" name="自选图形 9600"/>
                        <wps:cNvCnPr/>
                        <wps:spPr>
                          <a:xfrm flipH="1">
                            <a:off x="1163955" y="397573"/>
                            <a:ext cx="3810" cy="198151"/>
                          </a:xfrm>
                          <a:prstGeom prst="straightConnector1">
                            <a:avLst/>
                          </a:prstGeom>
                          <a:ln w="9525" cap="flat" cmpd="sng">
                            <a:solidFill>
                              <a:srgbClr val="000000"/>
                            </a:solidFill>
                            <a:prstDash val="solid"/>
                            <a:headEnd type="none" w="sm" len="sm"/>
                            <a:tailEnd type="triangle" w="med" len="med"/>
                          </a:ln>
                        </wps:spPr>
                        <wps:bodyPr/>
                      </wps:wsp>
                      <wps:wsp>
                        <wps:cNvPr id="472" name="自选图形 9601"/>
                        <wps:cNvSpPr/>
                        <wps:spPr>
                          <a:xfrm>
                            <a:off x="153670" y="595724"/>
                            <a:ext cx="2019935" cy="706232"/>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73" name="文本框 9602"/>
                        <wps:cNvSpPr txBox="1"/>
                        <wps:spPr>
                          <a:xfrm>
                            <a:off x="544830" y="753229"/>
                            <a:ext cx="1283335" cy="487757"/>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hint="eastAsia" w:ascii="宋体" w:hAnsi="宋体"/>
                                  <w:kern w:val="0"/>
                                  <w:sz w:val="18"/>
                                  <w:szCs w:val="18"/>
                                  <w:lang w:eastAsia="zh-CN"/>
                                </w:rPr>
                              </w:pPr>
                              <w:r>
                                <w:rPr>
                                  <w:rFonts w:hint="eastAsia" w:ascii="宋体" w:hAnsi="宋体"/>
                                  <w:kern w:val="0"/>
                                  <w:sz w:val="18"/>
                                  <w:szCs w:val="18"/>
                                  <w:lang w:eastAsia="zh-CN"/>
                                </w:rPr>
                                <w:t>交叉验证PCBA是否不良</w:t>
                              </w:r>
                            </w:p>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p>
                          </w:txbxContent>
                        </wps:txbx>
                        <wps:bodyPr upright="1"/>
                      </wps:wsp>
                      <wps:wsp>
                        <wps:cNvPr id="474" name="自选图形 9603"/>
                        <wps:cNvCnPr/>
                        <wps:spPr>
                          <a:xfrm flipV="1">
                            <a:off x="2173605" y="945665"/>
                            <a:ext cx="698500" cy="3176"/>
                          </a:xfrm>
                          <a:prstGeom prst="straightConnector1">
                            <a:avLst/>
                          </a:prstGeom>
                          <a:ln w="9525" cap="flat" cmpd="sng">
                            <a:solidFill>
                              <a:srgbClr val="000000"/>
                            </a:solidFill>
                            <a:prstDash val="solid"/>
                            <a:headEnd type="none" w="sm" len="sm"/>
                            <a:tailEnd type="triangle" w="med" len="med"/>
                          </a:ln>
                        </wps:spPr>
                        <wps:bodyPr/>
                      </wps:wsp>
                      <wps:wsp>
                        <wps:cNvPr id="475" name="文本框 9604"/>
                        <wps:cNvSpPr txBox="1"/>
                        <wps:spPr>
                          <a:xfrm>
                            <a:off x="2872105" y="588738"/>
                            <a:ext cx="1707515" cy="736717"/>
                          </a:xfrm>
                          <a:prstGeom prst="rect">
                            <a:avLst/>
                          </a:prstGeom>
                          <a:solidFill>
                            <a:srgbClr val="FFFFFF"/>
                          </a:solidFill>
                          <a:ln w="9525" cap="flat" cmpd="sng">
                            <a:solidFill>
                              <a:srgbClr val="000000"/>
                            </a:solidFill>
                            <a:prstDash val="solid"/>
                            <a:miter/>
                            <a:headEnd type="none" w="sm" len="sm"/>
                            <a:tailEnd type="none" w="med" len="med"/>
                          </a:ln>
                        </wps:spPr>
                        <wps:txbx>
                          <w:txbxContent>
                            <w:p>
                              <w:pPr>
                                <w:rPr>
                                  <w:rFonts w:hint="eastAsia"/>
                                  <w:sz w:val="18"/>
                                  <w:szCs w:val="18"/>
                                  <w:lang w:eastAsia="zh-CN"/>
                                </w:rPr>
                              </w:pPr>
                              <w:r>
                                <w:rPr>
                                  <w:rFonts w:hint="eastAsia" w:ascii="宋体" w:hAnsi="宋体"/>
                                  <w:kern w:val="0"/>
                                  <w:sz w:val="18"/>
                                  <w:szCs w:val="18"/>
                                  <w:lang w:eastAsia="zh-CN"/>
                                </w:rPr>
                                <w:t>排查BTB扣合/元件撞件，交叉验证主板、副板、主FPC，副板问题</w:t>
                              </w:r>
                            </w:p>
                          </w:txbxContent>
                        </wps:txbx>
                        <wps:bodyPr upright="1"/>
                      </wps:wsp>
                      <wps:wsp>
                        <wps:cNvPr id="476" name="自选图形 9605"/>
                        <wps:cNvCnPr/>
                        <wps:spPr>
                          <a:xfrm>
                            <a:off x="1163955" y="1301956"/>
                            <a:ext cx="635" cy="197516"/>
                          </a:xfrm>
                          <a:prstGeom prst="straightConnector1">
                            <a:avLst/>
                          </a:prstGeom>
                          <a:ln w="9525" cap="flat" cmpd="sng">
                            <a:solidFill>
                              <a:srgbClr val="000000"/>
                            </a:solidFill>
                            <a:prstDash val="solid"/>
                            <a:headEnd type="none" w="sm" len="sm"/>
                            <a:tailEnd type="triangle" w="med" len="med"/>
                          </a:ln>
                        </wps:spPr>
                        <wps:bodyPr/>
                      </wps:wsp>
                      <wps:wsp>
                        <wps:cNvPr id="477" name="文本框 9606"/>
                        <wps:cNvSpPr txBox="1"/>
                        <wps:spPr>
                          <a:xfrm>
                            <a:off x="911225" y="1240987"/>
                            <a:ext cx="257810" cy="360102"/>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78" name="自选图形 9607"/>
                        <wps:cNvSpPr/>
                        <wps:spPr>
                          <a:xfrm>
                            <a:off x="154940" y="1499473"/>
                            <a:ext cx="2018665" cy="704962"/>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79" name="文本框 9608"/>
                        <wps:cNvSpPr txBox="1"/>
                        <wps:spPr>
                          <a:xfrm>
                            <a:off x="676275" y="1698894"/>
                            <a:ext cx="1232535" cy="482676"/>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left="0" w:leftChars="0" w:firstLine="0" w:firstLineChars="0"/>
                                <w:rPr>
                                  <w:rFonts w:hint="eastAsia" w:ascii="宋体" w:hAnsi="宋体"/>
                                  <w:kern w:val="0"/>
                                  <w:sz w:val="18"/>
                                  <w:szCs w:val="18"/>
                                  <w:lang w:eastAsia="zh-CN"/>
                                </w:rPr>
                              </w:pPr>
                              <w:r>
                                <w:rPr>
                                  <w:rFonts w:hint="eastAsia" w:ascii="宋体" w:hAnsi="宋体"/>
                                  <w:kern w:val="0"/>
                                  <w:sz w:val="18"/>
                                  <w:szCs w:val="18"/>
                                  <w:lang w:eastAsia="zh-CN"/>
                                </w:rPr>
                                <w:t>排查VBUS/DM/DP通路器件</w:t>
                              </w:r>
                            </w:p>
                          </w:txbxContent>
                        </wps:txbx>
                        <wps:bodyPr upright="1"/>
                      </wps:wsp>
                      <wps:wsp>
                        <wps:cNvPr id="480" name="自选图形 9609"/>
                        <wps:cNvCnPr/>
                        <wps:spPr>
                          <a:xfrm flipV="1">
                            <a:off x="2173605" y="1847508"/>
                            <a:ext cx="698500" cy="4446"/>
                          </a:xfrm>
                          <a:prstGeom prst="straightConnector1">
                            <a:avLst/>
                          </a:prstGeom>
                          <a:ln w="9525" cap="flat" cmpd="sng">
                            <a:solidFill>
                              <a:srgbClr val="000000"/>
                            </a:solidFill>
                            <a:prstDash val="solid"/>
                            <a:headEnd type="none" w="sm" len="sm"/>
                            <a:tailEnd type="triangle" w="med" len="med"/>
                          </a:ln>
                        </wps:spPr>
                        <wps:bodyPr/>
                      </wps:wsp>
                      <wps:wsp>
                        <wps:cNvPr id="481" name="文本框 9610"/>
                        <wps:cNvSpPr txBox="1"/>
                        <wps:spPr>
                          <a:xfrm>
                            <a:off x="2872105" y="1580130"/>
                            <a:ext cx="1684020" cy="534755"/>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更换不良器件</w:t>
                              </w:r>
                            </w:p>
                          </w:txbxContent>
                        </wps:txbx>
                        <wps:bodyPr upright="1"/>
                      </wps:wsp>
                      <wps:wsp>
                        <wps:cNvPr id="482" name="自选图形 9611"/>
                        <wps:cNvCnPr/>
                        <wps:spPr>
                          <a:xfrm>
                            <a:off x="1164590" y="2204434"/>
                            <a:ext cx="3175" cy="190530"/>
                          </a:xfrm>
                          <a:prstGeom prst="straightConnector1">
                            <a:avLst/>
                          </a:prstGeom>
                          <a:ln w="9525" cap="flat" cmpd="sng">
                            <a:solidFill>
                              <a:srgbClr val="000000"/>
                            </a:solidFill>
                            <a:prstDash val="solid"/>
                            <a:headEnd type="none" w="sm" len="sm"/>
                            <a:tailEnd type="triangle" w="med" len="med"/>
                          </a:ln>
                        </wps:spPr>
                        <wps:bodyPr/>
                      </wps:wsp>
                      <wps:wsp>
                        <wps:cNvPr id="483" name="文本框 9612"/>
                        <wps:cNvSpPr txBox="1"/>
                        <wps:spPr>
                          <a:xfrm>
                            <a:off x="911225" y="2147910"/>
                            <a:ext cx="257810" cy="360737"/>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84" name="自选图形 9613"/>
                        <wps:cNvSpPr/>
                        <wps:spPr>
                          <a:xfrm>
                            <a:off x="459740" y="3403504"/>
                            <a:ext cx="1418590" cy="519512"/>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485" name="文本框 9614"/>
                        <wps:cNvSpPr txBox="1"/>
                        <wps:spPr>
                          <a:xfrm>
                            <a:off x="2176780" y="678923"/>
                            <a:ext cx="597535" cy="241338"/>
                          </a:xfrm>
                          <a:prstGeom prst="rect">
                            <a:avLst/>
                          </a:prstGeom>
                          <a:solidFill>
                            <a:srgbClr val="FFFFFF">
                              <a:alpha val="0"/>
                            </a:srgbClr>
                          </a:solidFill>
                          <a:ln>
                            <a:noFill/>
                          </a:ln>
                        </wps:spPr>
                        <wps:txbx>
                          <w:txbxContent>
                            <w:p>
                              <w:pPr>
                                <w:rPr>
                                  <w:rFonts w:hint="eastAsia" w:ascii="宋体" w:hAnsi="宋体"/>
                                  <w:sz w:val="18"/>
                                  <w:szCs w:val="18"/>
                                  <w:lang w:eastAsia="zh-CN"/>
                                </w:rPr>
                              </w:pPr>
                              <w:r>
                                <w:rPr>
                                  <w:rFonts w:hint="eastAsia" w:ascii="宋体" w:hAnsi="宋体"/>
                                  <w:sz w:val="18"/>
                                  <w:szCs w:val="18"/>
                                  <w:lang w:eastAsia="zh-CN"/>
                                </w:rPr>
                                <w:t>NO</w:t>
                              </w:r>
                            </w:p>
                          </w:txbxContent>
                        </wps:txbx>
                        <wps:bodyPr upright="1"/>
                      </wps:wsp>
                      <wps:wsp>
                        <wps:cNvPr id="486" name="文本框 9615"/>
                        <wps:cNvSpPr txBox="1"/>
                        <wps:spPr>
                          <a:xfrm>
                            <a:off x="2172335" y="1601089"/>
                            <a:ext cx="599440" cy="241338"/>
                          </a:xfrm>
                          <a:prstGeom prst="rect">
                            <a:avLst/>
                          </a:prstGeom>
                          <a:solidFill>
                            <a:srgbClr val="FFFFFF">
                              <a:alpha val="0"/>
                            </a:srgbClr>
                          </a:solidFill>
                          <a:ln>
                            <a:noFill/>
                          </a:ln>
                        </wps:spPr>
                        <wps:txbx>
                          <w:txbxContent>
                            <w:p>
                              <w:pPr>
                                <w:rPr>
                                  <w:rFonts w:hint="eastAsia" w:ascii="宋体" w:hAnsi="宋体"/>
                                  <w:sz w:val="18"/>
                                  <w:szCs w:val="18"/>
                                  <w:lang w:eastAsia="zh-CN"/>
                                </w:rPr>
                              </w:pPr>
                              <w:r>
                                <w:rPr>
                                  <w:rFonts w:hint="eastAsia" w:ascii="宋体" w:hAnsi="宋体"/>
                                  <w:sz w:val="18"/>
                                  <w:szCs w:val="18"/>
                                  <w:lang w:eastAsia="zh-CN"/>
                                </w:rPr>
                                <w:t>NO</w:t>
                              </w:r>
                            </w:p>
                          </w:txbxContent>
                        </wps:txbx>
                        <wps:bodyPr upright="1"/>
                      </wps:wsp>
                      <wps:wsp>
                        <wps:cNvPr id="487" name="文本框 9616"/>
                        <wps:cNvSpPr txBox="1"/>
                        <wps:spPr>
                          <a:xfrm>
                            <a:off x="565150" y="3444786"/>
                            <a:ext cx="1234440" cy="562064"/>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加焊或更换</w:t>
                              </w:r>
                            </w:p>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CPU</w:t>
                              </w:r>
                            </w:p>
                          </w:txbxContent>
                        </wps:txbx>
                        <wps:bodyPr upright="1"/>
                      </wps:wsp>
                      <wps:wsp>
                        <wps:cNvPr id="488" name="自选图形 9617"/>
                        <wps:cNvSpPr/>
                        <wps:spPr>
                          <a:xfrm>
                            <a:off x="158115" y="2394965"/>
                            <a:ext cx="2018665" cy="704962"/>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89" name="文本框 9618"/>
                        <wps:cNvSpPr txBox="1"/>
                        <wps:spPr>
                          <a:xfrm>
                            <a:off x="421640" y="2548659"/>
                            <a:ext cx="1430020" cy="484582"/>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hint="eastAsia" w:ascii="宋体" w:hAnsi="宋体"/>
                                  <w:kern w:val="0"/>
                                  <w:sz w:val="18"/>
                                  <w:szCs w:val="18"/>
                                  <w:lang w:eastAsia="zh-CN"/>
                                </w:rPr>
                              </w:pPr>
                              <w:r>
                                <w:rPr>
                                  <w:rFonts w:hint="eastAsia" w:ascii="宋体" w:hAnsi="宋体"/>
                                  <w:kern w:val="0"/>
                                  <w:sz w:val="18"/>
                                  <w:szCs w:val="18"/>
                                  <w:lang w:eastAsia="zh-CN"/>
                                </w:rPr>
                                <w:t>检查U6</w:t>
                              </w:r>
                              <w:r>
                                <w:rPr>
                                  <w:rFonts w:hint="eastAsia" w:ascii="宋体" w:hAnsi="宋体"/>
                                  <w:kern w:val="0"/>
                                  <w:sz w:val="18"/>
                                  <w:szCs w:val="18"/>
                                  <w:lang w:val="en-US" w:eastAsia="zh-CN"/>
                                </w:rPr>
                                <w:t>405</w:t>
                              </w:r>
                              <w:r>
                                <w:rPr>
                                  <w:rFonts w:hint="eastAsia" w:ascii="宋体" w:hAnsi="宋体"/>
                                  <w:kern w:val="0"/>
                                  <w:sz w:val="18"/>
                                  <w:szCs w:val="18"/>
                                  <w:lang w:eastAsia="zh-CN"/>
                                </w:rPr>
                                <w:t>常</w:t>
                              </w:r>
                            </w:p>
                          </w:txbxContent>
                        </wps:txbx>
                        <wps:bodyPr upright="1"/>
                      </wps:wsp>
                      <wps:wsp>
                        <wps:cNvPr id="490" name="自选图形 9619"/>
                        <wps:cNvCnPr/>
                        <wps:spPr>
                          <a:xfrm>
                            <a:off x="2176780" y="2747445"/>
                            <a:ext cx="695325" cy="2540"/>
                          </a:xfrm>
                          <a:prstGeom prst="straightConnector1">
                            <a:avLst/>
                          </a:prstGeom>
                          <a:ln w="9525" cap="flat" cmpd="sng">
                            <a:solidFill>
                              <a:srgbClr val="000000"/>
                            </a:solidFill>
                            <a:prstDash val="solid"/>
                            <a:headEnd type="none" w="sm" len="sm"/>
                            <a:tailEnd type="triangle" w="med" len="med"/>
                          </a:ln>
                        </wps:spPr>
                        <wps:bodyPr/>
                      </wps:wsp>
                      <wps:wsp>
                        <wps:cNvPr id="491" name="文本框 9620"/>
                        <wps:cNvSpPr txBox="1"/>
                        <wps:spPr>
                          <a:xfrm>
                            <a:off x="2872105" y="2414018"/>
                            <a:ext cx="1684020" cy="561429"/>
                          </a:xfrm>
                          <a:prstGeom prst="rect">
                            <a:avLst/>
                          </a:prstGeom>
                          <a:solidFill>
                            <a:srgbClr val="FFFFFF"/>
                          </a:solidFill>
                          <a:ln w="9525" cap="flat" cmpd="sng">
                            <a:solidFill>
                              <a:srgbClr val="000000"/>
                            </a:solidFill>
                            <a:prstDash val="solid"/>
                            <a:miter/>
                            <a:headEnd type="none" w="sm" len="sm"/>
                            <a:tailEnd type="none" w="med" len="med"/>
                          </a:ln>
                        </wps:spPr>
                        <wps:txbx>
                          <w:txbxContent>
                            <w:p>
                              <w:pPr>
                                <w:jc w:val="left"/>
                                <w:rPr>
                                  <w:rFonts w:ascii="宋体" w:hAnsi="宋体"/>
                                  <w:kern w:val="0"/>
                                  <w:sz w:val="18"/>
                                  <w:szCs w:val="18"/>
                                  <w:lang w:eastAsia="zh-CN"/>
                                </w:rPr>
                              </w:pPr>
                              <w:r>
                                <w:rPr>
                                  <w:rFonts w:hint="eastAsia" w:ascii="宋体" w:hAnsi="宋体"/>
                                  <w:kern w:val="0"/>
                                  <w:sz w:val="18"/>
                                  <w:szCs w:val="18"/>
                                  <w:lang w:eastAsia="zh-CN"/>
                                </w:rPr>
                                <w:t>更换芯片</w:t>
                              </w:r>
                            </w:p>
                          </w:txbxContent>
                        </wps:txbx>
                        <wps:bodyPr upright="1"/>
                      </wps:wsp>
                      <wps:wsp>
                        <wps:cNvPr id="492" name="文本框 9621"/>
                        <wps:cNvSpPr txBox="1"/>
                        <wps:spPr>
                          <a:xfrm>
                            <a:off x="2172335" y="2492135"/>
                            <a:ext cx="599440" cy="241338"/>
                          </a:xfrm>
                          <a:prstGeom prst="rect">
                            <a:avLst/>
                          </a:prstGeom>
                          <a:solidFill>
                            <a:srgbClr val="FFFFFF">
                              <a:alpha val="0"/>
                            </a:srgbClr>
                          </a:solidFill>
                          <a:ln>
                            <a:noFill/>
                          </a:ln>
                        </wps:spPr>
                        <wps:txbx>
                          <w:txbxContent>
                            <w:p>
                              <w:pPr>
                                <w:rPr>
                                  <w:rFonts w:hint="eastAsia" w:ascii="宋体" w:hAnsi="宋体"/>
                                  <w:sz w:val="18"/>
                                  <w:szCs w:val="18"/>
                                  <w:lang w:eastAsia="zh-CN"/>
                                </w:rPr>
                              </w:pPr>
                              <w:r>
                                <w:rPr>
                                  <w:rFonts w:hint="eastAsia" w:ascii="宋体" w:hAnsi="宋体"/>
                                  <w:sz w:val="18"/>
                                  <w:szCs w:val="18"/>
                                  <w:lang w:eastAsia="zh-CN"/>
                                </w:rPr>
                                <w:t>NO</w:t>
                              </w:r>
                            </w:p>
                          </w:txbxContent>
                        </wps:txbx>
                        <wps:bodyPr upright="1"/>
                      </wps:wsp>
                      <wps:wsp>
                        <wps:cNvPr id="493" name="文本框 9622"/>
                        <wps:cNvSpPr txBox="1"/>
                        <wps:spPr>
                          <a:xfrm>
                            <a:off x="911225" y="3085954"/>
                            <a:ext cx="257810" cy="360737"/>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494" name="自选图形 9623"/>
                        <wps:cNvCnPr/>
                        <wps:spPr>
                          <a:xfrm>
                            <a:off x="1167765" y="3099926"/>
                            <a:ext cx="1270" cy="303578"/>
                          </a:xfrm>
                          <a:prstGeom prst="straightConnector1">
                            <a:avLst/>
                          </a:prstGeom>
                          <a:ln w="9525" cap="flat" cmpd="sng">
                            <a:solidFill>
                              <a:srgbClr val="000000"/>
                            </a:solidFill>
                            <a:prstDash val="solid"/>
                            <a:headEnd type="none" w="sm" len="sm"/>
                            <a:tailEnd type="triangle" w="med" len="med"/>
                          </a:ln>
                        </wps:spPr>
                        <wps:bodyPr/>
                      </wps:wsp>
                    </wpc:wpc>
                  </a:graphicData>
                </a:graphic>
              </wp:inline>
            </w:drawing>
          </mc:Choice>
          <mc:Fallback>
            <w:pict>
              <v:group id="画布 9597" o:spid="_x0000_s1026" o:spt="203" style="height:315.5pt;width:419pt;" coordsize="5321300,4006850" editas="canvas" o:gfxdata="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">
                <o:lock v:ext="edit" aspectratio="f"/>
                <v:shape id="画布 9597" o:spid="_x0000_s1026" style="position:absolute;left:0;top:0;height:4006850;width:5321300;" filled="f" stroked="f" coordsize="21600,21600" o:gfxdata="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">
                  <v:fill on="f" focussize="0,0"/>
                  <v:stroke on="f"/>
                  <v:imagedata o:title=""/>
                  <o:lock v:ext="edit" aspectratio="t"/>
                </v:shape>
                <v:shape id="文本框 9599" o:spid="_x0000_s1026" o:spt="202" type="#_x0000_t202" style="position:absolute;left:421640;top:43187;height:354386;width:1492250;" fillcolor="#FFFFFF" filled="t" stroked="t" coordsize="21600,21600" o:gfxdata="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EUE9MAAAAFAQAADwAA&#10;AAAAAAABACAAAAAiAAAAZHJzL2Rvd25yZXYueG1sUEsBAhQAFAAAAAgAh07iQOiPZwMbAgAAQgQA&#10;AA4AAAAAAAAAAQAgAAAAIgEAAGRycy9lMm9Eb2MueG1sUEsFBgAAAAAGAAYAWQEAAK8FA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hint="eastAsia" w:ascii="宋体" w:hAnsi="宋体"/>
                            <w:kern w:val="0"/>
                            <w:sz w:val="18"/>
                            <w:szCs w:val="18"/>
                            <w:lang w:eastAsia="zh-CN"/>
                          </w:rPr>
                        </w:pPr>
                        <w:r>
                          <w:rPr>
                            <w:rFonts w:hint="eastAsia" w:ascii="宋体" w:hAnsi="宋体"/>
                            <w:kern w:val="0"/>
                            <w:sz w:val="18"/>
                            <w:szCs w:val="18"/>
                            <w:lang w:eastAsia="zh-CN"/>
                          </w:rPr>
                          <w:t>无端口不连机</w:t>
                        </w:r>
                      </w:p>
                    </w:txbxContent>
                  </v:textbox>
                </v:shape>
                <v:shape id="自选图形 9600" o:spid="_x0000_s1026" o:spt="32" type="#_x0000_t32" style="position:absolute;left:1163955;top:397573;flip:x;height:198151;width:3810;" filled="f" stroked="t" coordsize="21600,21600" o:gfxdata="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JTkw/tEAAAAFAQAADwAAAAAAAAAB&#10;ACAAAAAiAAAAZHJzL2Rvd25yZXYueG1sUEsBAhQAFAAAAAgAh07iQCRjy7oXAgAAAQQAAA4AAAAA&#10;AAAAAQAgAAAAIAEAAGRycy9lMm9Eb2MueG1sUEsFBgAAAAAGAAYAWQEAAKkFAAAAAA==&#10;">
                  <v:fill on="f" focussize="0,0"/>
                  <v:stroke color="#000000" joinstyle="round" startarrowwidth="narrow" startarrowlength="short" endarrow="block"/>
                  <v:imagedata o:title=""/>
                  <o:lock v:ext="edit" aspectratio="f"/>
                </v:shape>
                <v:shape id="自选图形 9601" o:spid="_x0000_s1026" o:spt="4" type="#_x0000_t4" style="position:absolute;left:153670;top:595724;height:706232;width:2019935;" fillcolor="#FFFFFF" filled="t" stroked="t" coordsize="21600,21600" o:gfxdata="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p56sbUAAAABQEAAA8A&#10;AAAAAAAAAQAgAAAAIgAAAGRycy9kb3ducmV2LnhtbFBLAQIUABQAAAAIAIdO4kCsT4VpGwIAADQE&#10;AAAOAAAAAAAAAAEAIAAAACMBAABkcnMvZTJvRG9jLnhtbFBLBQYAAAAABgAGAFkBAACwBQAAAAA=&#10;">
                  <v:fill on="t" focussize="0,0"/>
                  <v:stroke color="#000000" joinstyle="miter" startarrowwidth="narrow" startarrowlength="short"/>
                  <v:imagedata o:title=""/>
                  <o:lock v:ext="edit" aspectratio="f"/>
                </v:shape>
                <v:shape id="文本框 9602" o:spid="_x0000_s1026" o:spt="202" type="#_x0000_t202" style="position:absolute;left:544830;top:753229;height:487757;width:1283335;"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XXWQN1AAAAAUBAAAPAAAAAAAA&#10;AAEAIAAAACIAAABkcnMvZG93bnJldi54bWxQSwECFAAUAAAACACHTuJAZSiWbd0BAACjAwAADgAA&#10;AAAAAAABACAAAAAj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hint="eastAsia" w:ascii="宋体" w:hAnsi="宋体"/>
                            <w:kern w:val="0"/>
                            <w:sz w:val="18"/>
                            <w:szCs w:val="18"/>
                            <w:lang w:eastAsia="zh-CN"/>
                          </w:rPr>
                        </w:pPr>
                        <w:r>
                          <w:rPr>
                            <w:rFonts w:hint="eastAsia" w:ascii="宋体" w:hAnsi="宋体"/>
                            <w:kern w:val="0"/>
                            <w:sz w:val="18"/>
                            <w:szCs w:val="18"/>
                            <w:lang w:eastAsia="zh-CN"/>
                          </w:rPr>
                          <w:t>交叉验证PCBA是否不良</w:t>
                        </w:r>
                      </w:p>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p>
                    </w:txbxContent>
                  </v:textbox>
                </v:shape>
                <v:shape id="自选图形 9603" o:spid="_x0000_s1026" o:spt="32" type="#_x0000_t32" style="position:absolute;left:2173605;top:945665;flip:y;height:3176;width:698500;" filled="f" stroked="t" coordsize="21600,21600" o:gfxdata="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lOTD+0QAAAAUBAAAPAAAAAAAA&#10;AAEAIAAAACIAAABkcnMvZG93bnJldi54bWxQSwECFAAUAAAACACHTuJAUr7teBkCAAABBAAADgAA&#10;AAAAAAABACAAAAAgAQAAZHJzL2Uyb0RvYy54bWxQSwUGAAAAAAYABgBZAQAAqwUAAAAA&#10;">
                  <v:fill on="f" focussize="0,0"/>
                  <v:stroke color="#000000" joinstyle="round" startarrowwidth="narrow" startarrowlength="short" endarrow="block"/>
                  <v:imagedata o:title=""/>
                  <o:lock v:ext="edit" aspectratio="f"/>
                </v:shape>
                <v:shape id="文本框 9604" o:spid="_x0000_s1026" o:spt="202" type="#_x0000_t202" style="position:absolute;left:2872105;top:588738;height:736717;width:1707515;" fillcolor="#FFFFFF" filled="t" stroked="t" coordsize="21600,21600" o:gfxdata="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5wRQT0wAAAAUBAAAP&#10;AAAAAAAAAAEAIAAAACIAAABkcnMvZG93bnJldi54bWxQSwECFAAUAAAACACHTuJAt+PUlB0CAABE&#10;BAAADgAAAAAAAAABACAAAAAiAQAAZHJzL2Uyb0RvYy54bWxQSwUGAAAAAAYABgBZAQAAsQUAAAAA&#10;">
                  <v:fill on="t" focussize="0,0"/>
                  <v:stroke color="#000000" joinstyle="miter" startarrowwidth="narrow" startarrowlength="short"/>
                  <v:imagedata o:title=""/>
                  <o:lock v:ext="edit" aspectratio="f"/>
                  <v:textbox>
                    <w:txbxContent>
                      <w:p>
                        <w:pPr>
                          <w:rPr>
                            <w:rFonts w:hint="eastAsia"/>
                            <w:sz w:val="18"/>
                            <w:szCs w:val="18"/>
                            <w:lang w:eastAsia="zh-CN"/>
                          </w:rPr>
                        </w:pPr>
                        <w:r>
                          <w:rPr>
                            <w:rFonts w:hint="eastAsia" w:ascii="宋体" w:hAnsi="宋体"/>
                            <w:kern w:val="0"/>
                            <w:sz w:val="18"/>
                            <w:szCs w:val="18"/>
                            <w:lang w:eastAsia="zh-CN"/>
                          </w:rPr>
                          <w:t>排查BTB扣合/元件撞件，交叉验证主板、副板、主FPC，副板问题</w:t>
                        </w:r>
                      </w:p>
                    </w:txbxContent>
                  </v:textbox>
                </v:shape>
                <v:shape id="自选图形 9605" o:spid="_x0000_s1026" o:spt="32" type="#_x0000_t32" style="position:absolute;left:1163955;top:1301956;height:197516;width:635;" filled="f" stroked="t" coordsize="21600,21600" o:gfxdata="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3OPkzVAAAABQEAAA8AAAAAAAAAAQAg&#10;AAAAIgAAAGRycy9kb3ducmV2LnhtbFBLAQIUABQAAAAIAIdO4kAq9dAPEQIAAPcDAAAOAAAAAAAA&#10;AAEAIAAAACQBAABkcnMvZTJvRG9jLnhtbFBLBQYAAAAABgAGAFkBAACnBQAAAAA=&#10;">
                  <v:fill on="f" focussize="0,0"/>
                  <v:stroke color="#000000" joinstyle="round" startarrowwidth="narrow" startarrowlength="short" endarrow="block"/>
                  <v:imagedata o:title=""/>
                  <o:lock v:ext="edit" aspectratio="f"/>
                </v:shape>
                <v:shape id="文本框 9606" o:spid="_x0000_s1026" o:spt="202" type="#_x0000_t202" style="position:absolute;left:911225;top:1240987;height:360102;width:257810;"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111kDdQAAAAFAQAADwAAAAAAAAAB&#10;ACAAAAAiAAAAZHJzL2Rvd25yZXYueG1sUEsBAhQAFAAAAAgAh07iQIwzCtLbAQAAow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607" o:spid="_x0000_s1026" o:spt="4" type="#_x0000_t4" style="position:absolute;left:154940;top:1499473;height:704962;width:2018665;" fillcolor="#FFFFFF" filled="t" stroked="t" coordsize="21600,21600" o:gfxdata="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p56sbUAAAABQEAAA8A&#10;AAAAAAAAAQAgAAAAIgAAAGRycy9kb3ducmV2LnhtbFBLAQIUABQAAAAIAIdO4kCFHp8VGwIAADUE&#10;AAAOAAAAAAAAAAEAIAAAACMBAABkcnMvZTJvRG9jLnhtbFBLBQYAAAAABgAGAFkBAACwBQAAAAA=&#10;">
                  <v:fill on="t" focussize="0,0"/>
                  <v:stroke color="#000000" joinstyle="miter" startarrowwidth="narrow" startarrowlength="short"/>
                  <v:imagedata o:title=""/>
                  <o:lock v:ext="edit" aspectratio="f"/>
                </v:shape>
                <v:shape id="文本框 9608" o:spid="_x0000_s1026" o:spt="202" type="#_x0000_t202" style="position:absolute;left:676275;top:1698894;height:482676;width:1232535;"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ddZA3UAAAABQEAAA8AAAAAAAAA&#10;AQAgAAAAIgAAAGRycy9kb3ducmV2LnhtbFBLAQIUABQAAAAIAIdO4kBF05OU3AEAAKQDAAAOAAAA&#10;AAAAAAEAIAAAACM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left="0" w:leftChars="0" w:firstLine="0" w:firstLineChars="0"/>
                          <w:rPr>
                            <w:rFonts w:hint="eastAsia" w:ascii="宋体" w:hAnsi="宋体"/>
                            <w:kern w:val="0"/>
                            <w:sz w:val="18"/>
                            <w:szCs w:val="18"/>
                            <w:lang w:eastAsia="zh-CN"/>
                          </w:rPr>
                        </w:pPr>
                        <w:r>
                          <w:rPr>
                            <w:rFonts w:hint="eastAsia" w:ascii="宋体" w:hAnsi="宋体"/>
                            <w:kern w:val="0"/>
                            <w:sz w:val="18"/>
                            <w:szCs w:val="18"/>
                            <w:lang w:eastAsia="zh-CN"/>
                          </w:rPr>
                          <w:t>排查VBUS/DM/DP通路器件</w:t>
                        </w:r>
                      </w:p>
                    </w:txbxContent>
                  </v:textbox>
                </v:shape>
                <v:shape id="自选图形 9609" o:spid="_x0000_s1026" o:spt="32" type="#_x0000_t32" style="position:absolute;left:2173605;top:1847508;flip:y;height:4446;width:698500;" filled="f" stroked="t" coordsize="21600,21600" o:gfxdata="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lOTD+0QAAAAUBAAAPAAAAAAAA&#10;AAEAIAAAACIAAABkcnMvZG93bnJldi54bWxQSwECFAAUAAAACACHTuJANqwJPxkCAAACBAAADgAA&#10;AAAAAAABACAAAAAgAQAAZHJzL2Uyb0RvYy54bWxQSwUGAAAAAAYABgBZAQAAqwUAAAAA&#10;">
                  <v:fill on="f" focussize="0,0"/>
                  <v:stroke color="#000000" joinstyle="round" startarrowwidth="narrow" startarrowlength="short" endarrow="block"/>
                  <v:imagedata o:title=""/>
                  <o:lock v:ext="edit" aspectratio="f"/>
                </v:shape>
                <v:shape id="文本框 9610" o:spid="_x0000_s1026" o:spt="202" type="#_x0000_t202" style="position:absolute;left:2872105;top:1580130;height:534755;width:1684020;" fillcolor="#FFFFFF" filled="t" stroked="t" coordsize="21600,21600" o:gfxdata="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cEUE9MAAAAFAQAA&#10;DwAAAAAAAAABACAAAAAiAAAAZHJzL2Rvd25yZXYueG1sUEsBAhQAFAAAAAgAh07iQDJoYEYeAgAA&#10;RQQAAA4AAAAAAAAAAQAgAAAAIgEAAGRycy9lMm9Eb2MueG1sUEsFBgAAAAAGAAYAWQEAALIFAAAA&#10;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更换不良器件</w:t>
                        </w:r>
                      </w:p>
                    </w:txbxContent>
                  </v:textbox>
                </v:shape>
                <v:shape id="自选图形 9611" o:spid="_x0000_s1026" o:spt="32" type="#_x0000_t32" style="position:absolute;left:1164590;top:2204434;height:190530;width:3175;" filled="f" stroked="t" coordsize="21600,21600" o:gfxdata="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3OPkzVAAAABQEAAA8AAAAAAAAA&#10;AQAgAAAAIgAAAGRycy9kb3ducmV2LnhtbFBLAQIUABQAAAAIAIdO4kAs429gFAIAAPgDAAAOAAAA&#10;AAAAAAEAIAAAACQBAABkcnMvZTJvRG9jLnhtbFBLBQYAAAAABgAGAFkBAACqBQAAAAA=&#10;">
                  <v:fill on="f" focussize="0,0"/>
                  <v:stroke color="#000000" joinstyle="round" startarrowwidth="narrow" startarrowlength="short" endarrow="block"/>
                  <v:imagedata o:title=""/>
                  <o:lock v:ext="edit" aspectratio="f"/>
                </v:shape>
                <v:shape id="文本框 9612" o:spid="_x0000_s1026" o:spt="202" type="#_x0000_t202" style="position:absolute;left:911225;top:2147910;height:360737;width:257810;"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ddZA3UAAAABQEAAA8AAAAAAAAA&#10;AQAgAAAAIgAAAGRycy9kb3ducmV2LnhtbFBLAQIUABQAAAAIAIdO4kBMzOBW3AEAAKMDAAAOAAAA&#10;AAAAAAEAIAAAACM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613" o:spid="_x0000_s1026" o:spt="176" type="#_x0000_t176" style="position:absolute;left:459740;top:3403504;height:519512;width:1418590;" fillcolor="#FFFFFF" filled="t" stroked="t" coordsize="21600,21600" o:gfxdata="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YMV1&#10;0wAAAAUBAAAPAAAAAAAAAAEAIAAAACIAAABkcnMvZG93bnJldi54bWxQSwECFAAUAAAACACHTuJA&#10;aRAqDyYCAABJBAAADgAAAAAAAAABACAAAAAiAQAAZHJzL2Uyb0RvYy54bWxQSwUGAAAAAAYABgBZ&#10;AQAAugUAAAAA&#10;">
                  <v:fill on="t" focussize="0,0"/>
                  <v:stroke color="#000000" joinstyle="miter"/>
                  <v:imagedata o:title=""/>
                  <o:lock v:ext="edit" aspectratio="f"/>
                </v:shape>
                <v:shape id="文本框 9614" o:spid="_x0000_s1026" o:spt="202" type="#_x0000_t202" style="position:absolute;left:2176780;top:678923;height:241338;width:597535;"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111kDdQAAAAFAQAADwAAAAAAAAAB&#10;ACAAAAAiAAAAZHJzL2Rvd25yZXYueG1sUEsBAhQAFAAAAAgAh07iQD8llfDbAQAAowMAAA4AAAAA&#10;AAAAAQAgAAAAIwEAAGRycy9lMm9Eb2MueG1sUEsFBgAAAAAGAAYAWQEAAHAFAAAAAA==&#10;">
                  <v:fill on="t" opacity="0f" focussize="0,0"/>
                  <v:stroke on="f"/>
                  <v:imagedata o:title=""/>
                  <o:lock v:ext="edit" aspectratio="f"/>
                  <v:textbox>
                    <w:txbxContent>
                      <w:p>
                        <w:pPr>
                          <w:rPr>
                            <w:rFonts w:hint="eastAsia" w:ascii="宋体" w:hAnsi="宋体"/>
                            <w:sz w:val="18"/>
                            <w:szCs w:val="18"/>
                            <w:lang w:eastAsia="zh-CN"/>
                          </w:rPr>
                        </w:pPr>
                        <w:r>
                          <w:rPr>
                            <w:rFonts w:hint="eastAsia" w:ascii="宋体" w:hAnsi="宋体"/>
                            <w:sz w:val="18"/>
                            <w:szCs w:val="18"/>
                            <w:lang w:eastAsia="zh-CN"/>
                          </w:rPr>
                          <w:t>NO</w:t>
                        </w:r>
                      </w:p>
                    </w:txbxContent>
                  </v:textbox>
                </v:shape>
                <v:shape id="文本框 9615" o:spid="_x0000_s1026" o:spt="202" type="#_x0000_t202" style="position:absolute;left:2172335;top:1601089;height:241338;width:599440;"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XXWQN1AAAAAUBAAAPAAAAAAAA&#10;AAEAIAAAACIAAABkcnMvZG93bnJldi54bWxQSwECFAAUAAAACACHTuJA2QbXRt0BAACkAwAADgAA&#10;AAAAAAABACAAAAAjAQAAZHJzL2Uyb0RvYy54bWxQSwUGAAAAAAYABgBZAQAAcgUAAAAA&#10;">
                  <v:fill on="t" opacity="0f" focussize="0,0"/>
                  <v:stroke on="f"/>
                  <v:imagedata o:title=""/>
                  <o:lock v:ext="edit" aspectratio="f"/>
                  <v:textbox>
                    <w:txbxContent>
                      <w:p>
                        <w:pPr>
                          <w:rPr>
                            <w:rFonts w:hint="eastAsia" w:ascii="宋体" w:hAnsi="宋体"/>
                            <w:sz w:val="18"/>
                            <w:szCs w:val="18"/>
                            <w:lang w:eastAsia="zh-CN"/>
                          </w:rPr>
                        </w:pPr>
                        <w:r>
                          <w:rPr>
                            <w:rFonts w:hint="eastAsia" w:ascii="宋体" w:hAnsi="宋体"/>
                            <w:sz w:val="18"/>
                            <w:szCs w:val="18"/>
                            <w:lang w:eastAsia="zh-CN"/>
                          </w:rPr>
                          <w:t>NO</w:t>
                        </w:r>
                      </w:p>
                    </w:txbxContent>
                  </v:textbox>
                </v:shape>
                <v:shape id="文本框 9616" o:spid="_x0000_s1026" o:spt="202" type="#_x0000_t202" style="position:absolute;left:565150;top:3444786;height:562064;width:1234440;"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ddZA3UAAAABQEAAA8AAAAAAAAA&#10;AQAgAAAAIgAAAGRycy9kb3ducmV2LnhtbFBLAQIUABQAAAAIAIdO4kAU0zay3AEAAKQDAAAOAAAA&#10;AAAAAAEAIAAAACM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加焊或更换</w:t>
                        </w:r>
                      </w:p>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CPU</w:t>
                        </w:r>
                      </w:p>
                    </w:txbxContent>
                  </v:textbox>
                </v:shape>
                <v:shape id="自选图形 9617" o:spid="_x0000_s1026" o:spt="4" type="#_x0000_t4" style="position:absolute;left:158115;top:2394965;height:704962;width:2018665;" fillcolor="#FFFFFF" filled="t" stroked="t" coordsize="21600,21600" o:gfxdata="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p56sbUAAAABQEAAA8A&#10;AAAAAAAAAQAgAAAAIgAAAGRycy9kb3ducmV2LnhtbFBLAQIUABQAAAAIAIdO4kDxgSXAGwIAADUE&#10;AAAOAAAAAAAAAAEAIAAAACMBAABkcnMvZTJvRG9jLnhtbFBLBQYAAAAABgAGAFkBAACwBQAAAAA=&#10;">
                  <v:fill on="t" focussize="0,0"/>
                  <v:stroke color="#000000" joinstyle="miter" startarrowwidth="narrow" startarrowlength="short"/>
                  <v:imagedata o:title=""/>
                  <o:lock v:ext="edit" aspectratio="f"/>
                </v:shape>
                <v:shape id="文本框 9618" o:spid="_x0000_s1026" o:spt="202" type="#_x0000_t202" style="position:absolute;left:421640;top:2548659;height:484582;width:1430020;"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ddZA3UAAAABQEAAA8AAAAAAAAA&#10;AQAgAAAAIgAAAGRycy9kb3ducmV2LnhtbFBLAQIUABQAAAAIAIdO4kAeFKwQ3AEAAKQDAAAOAAAA&#10;AAAAAAEAIAAAACM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hint="eastAsia" w:ascii="宋体" w:hAnsi="宋体"/>
                            <w:kern w:val="0"/>
                            <w:sz w:val="18"/>
                            <w:szCs w:val="18"/>
                            <w:lang w:eastAsia="zh-CN"/>
                          </w:rPr>
                        </w:pPr>
                        <w:r>
                          <w:rPr>
                            <w:rFonts w:hint="eastAsia" w:ascii="宋体" w:hAnsi="宋体"/>
                            <w:kern w:val="0"/>
                            <w:sz w:val="18"/>
                            <w:szCs w:val="18"/>
                            <w:lang w:eastAsia="zh-CN"/>
                          </w:rPr>
                          <w:t>检查U6</w:t>
                        </w:r>
                        <w:r>
                          <w:rPr>
                            <w:rFonts w:hint="eastAsia" w:ascii="宋体" w:hAnsi="宋体"/>
                            <w:kern w:val="0"/>
                            <w:sz w:val="18"/>
                            <w:szCs w:val="18"/>
                            <w:lang w:val="en-US" w:eastAsia="zh-CN"/>
                          </w:rPr>
                          <w:t>405</w:t>
                        </w:r>
                        <w:r>
                          <w:rPr>
                            <w:rFonts w:hint="eastAsia" w:ascii="宋体" w:hAnsi="宋体"/>
                            <w:kern w:val="0"/>
                            <w:sz w:val="18"/>
                            <w:szCs w:val="18"/>
                            <w:lang w:eastAsia="zh-CN"/>
                          </w:rPr>
                          <w:t>常</w:t>
                        </w:r>
                      </w:p>
                    </w:txbxContent>
                  </v:textbox>
                </v:shape>
                <v:shape id="自选图形 9619" o:spid="_x0000_s1026" o:spt="32" type="#_x0000_t32" style="position:absolute;left:2176780;top:2747445;height:2540;width:695325;" filled="f" stroked="t" coordsize="21600,21600" o:gfxdata="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dzj5M1QAAAAUBAAAPAAAAAAAAAAEA&#10;IAAAACIAAABkcnMvZG93bnJldi54bWxQSwECFAAUAAAACACHTuJAn2rHXxICAAD4AwAADgAAAAAA&#10;AAABACAAAAAkAQAAZHJzL2Uyb0RvYy54bWxQSwUGAAAAAAYABgBZAQAAqAUAAAAA&#10;">
                  <v:fill on="f" focussize="0,0"/>
                  <v:stroke color="#000000" joinstyle="round" startarrowwidth="narrow" startarrowlength="short" endarrow="block"/>
                  <v:imagedata o:title=""/>
                  <o:lock v:ext="edit" aspectratio="f"/>
                </v:shape>
                <v:shape id="文本框 9620" o:spid="_x0000_s1026" o:spt="202" type="#_x0000_t202" style="position:absolute;left:2872105;top:2414018;height:561429;width:1684020;" fillcolor="#FFFFFF" filled="t" stroked="t" coordsize="21600,21600" o:gfxdata="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nBFBPTAAAABQEAAA8A&#10;AAAAAAAAAQAgAAAAIgAAAGRycy9kb3ducmV2LnhtbFBLAQIUABQAAAAIAIdO4kBrQPklHAIAAEUE&#10;AAAOAAAAAAAAAAEAIAAAACIBAABkcnMvZTJvRG9jLnhtbFBLBQYAAAAABgAGAFkBAACwBQAAAAA=&#10;">
                  <v:fill on="t" focussize="0,0"/>
                  <v:stroke color="#000000" joinstyle="miter" startarrowwidth="narrow" startarrowlength="short"/>
                  <v:imagedata o:title=""/>
                  <o:lock v:ext="edit" aspectratio="f"/>
                  <v:textbox>
                    <w:txbxContent>
                      <w:p>
                        <w:pPr>
                          <w:jc w:val="left"/>
                          <w:rPr>
                            <w:rFonts w:ascii="宋体" w:hAnsi="宋体"/>
                            <w:kern w:val="0"/>
                            <w:sz w:val="18"/>
                            <w:szCs w:val="18"/>
                            <w:lang w:eastAsia="zh-CN"/>
                          </w:rPr>
                        </w:pPr>
                        <w:r>
                          <w:rPr>
                            <w:rFonts w:hint="eastAsia" w:ascii="宋体" w:hAnsi="宋体"/>
                            <w:kern w:val="0"/>
                            <w:sz w:val="18"/>
                            <w:szCs w:val="18"/>
                            <w:lang w:eastAsia="zh-CN"/>
                          </w:rPr>
                          <w:t>更换芯片</w:t>
                        </w:r>
                      </w:p>
                    </w:txbxContent>
                  </v:textbox>
                </v:shape>
                <v:shape id="文本框 9621" o:spid="_x0000_s1026" o:spt="202" type="#_x0000_t202" style="position:absolute;left:2172335;top:2492135;height:241338;width:599440;"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XXWQN1AAAAAUBAAAPAAAAAAAAAAEA&#10;IAAAACIAAABkcnMvZG93bnJldi54bWxQSwECFAAUAAAACACHTuJAYfOpkdoBAACkAwAADgAAAAAA&#10;AAABACAAAAAjAQAAZHJzL2Uyb0RvYy54bWxQSwUGAAAAAAYABgBZAQAAbwUAAAAA&#10;">
                  <v:fill on="t" opacity="0f" focussize="0,0"/>
                  <v:stroke on="f"/>
                  <v:imagedata o:title=""/>
                  <o:lock v:ext="edit" aspectratio="f"/>
                  <v:textbox>
                    <w:txbxContent>
                      <w:p>
                        <w:pPr>
                          <w:rPr>
                            <w:rFonts w:hint="eastAsia" w:ascii="宋体" w:hAnsi="宋体"/>
                            <w:sz w:val="18"/>
                            <w:szCs w:val="18"/>
                            <w:lang w:eastAsia="zh-CN"/>
                          </w:rPr>
                        </w:pPr>
                        <w:r>
                          <w:rPr>
                            <w:rFonts w:hint="eastAsia" w:ascii="宋体" w:hAnsi="宋体"/>
                            <w:sz w:val="18"/>
                            <w:szCs w:val="18"/>
                            <w:lang w:eastAsia="zh-CN"/>
                          </w:rPr>
                          <w:t>NO</w:t>
                        </w:r>
                      </w:p>
                    </w:txbxContent>
                  </v:textbox>
                </v:shape>
                <v:shape id="文本框 9622" o:spid="_x0000_s1026" o:spt="202" type="#_x0000_t202" style="position:absolute;left:911225;top:3085954;height:360737;width:257810;" fillcolor="#FFFFFF" filled="t" stroked="f" coordsize="21600,21600" o:gfxdata="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ddZA3UAAAABQEAAA8AAAAAAAAA&#10;AQAgAAAAIgAAAGRycy9kb3ducmV2LnhtbFBLAQIUABQAAAAIAIdO4kBP/O9n3AEAAKMDAAAOAAAA&#10;AAAAAAEAIAAAACM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623" o:spid="_x0000_s1026" o:spt="32" type="#_x0000_t32" style="position:absolute;left:1167765;top:3099926;height:303578;width:1270;" filled="f" stroked="t" coordsize="21600,21600" o:gfxdata="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dzj5M1QAAAAUBAAAPAAAAAAAAAAEA&#10;IAAAACIAAABkcnMvZG93bnJldi54bWxQSwECFAAUAAAACACHTuJAffFDHBICAAD4AwAADgAAAAAA&#10;AAABACAAAAAkAQAAZHJzL2Uyb0RvYy54bWxQSwUGAAAAAAYABgBZAQAAqAUAAAAA&#10;">
                  <v:fill on="f" focussize="0,0"/>
                  <v:stroke color="#000000" joinstyle="round" startarrowwidth="narrow" startarrowlength="short" endarrow="block"/>
                  <v:imagedata o:title=""/>
                  <o:lock v:ext="edit" aspectratio="f"/>
                </v:shape>
                <w10:wrap type="none"/>
                <w10:anchorlock/>
              </v:group>
            </w:pict>
          </mc:Fallback>
        </mc:AlternateContent>
      </w:r>
    </w:p>
    <w:p>
      <w:pPr>
        <w:pStyle w:val="4"/>
        <w:numPr>
          <w:ilvl w:val="0"/>
          <w:numId w:val="0"/>
        </w:numPr>
        <w:tabs>
          <w:tab w:val="left" w:pos="0"/>
        </w:tabs>
        <w:spacing w:before="0" w:after="0" w:line="360" w:lineRule="auto"/>
        <w:rPr>
          <w:rFonts w:ascii="宋体" w:hAnsi="宋体" w:eastAsia="宋体"/>
        </w:rPr>
      </w:pPr>
      <w:bookmarkStart w:id="49" w:name="_Toc375927881"/>
      <w:r>
        <w:rPr>
          <w:rFonts w:hint="eastAsia" w:ascii="宋体" w:hAnsi="宋体" w:eastAsia="宋体"/>
          <w:lang w:eastAsia="zh-CN"/>
        </w:rPr>
        <w:t>3.4.16 BT</w:t>
      </w:r>
      <w:bookmarkEnd w:id="49"/>
    </w:p>
    <w:p>
      <w:pPr>
        <w:widowControl/>
        <w:numPr>
          <w:ilvl w:val="0"/>
          <w:numId w:val="19"/>
        </w:numPr>
        <w:tabs>
          <w:tab w:val="left" w:pos="780"/>
        </w:tabs>
        <w:suppressAutoHyphens w:val="0"/>
        <w:snapToGrid w:val="0"/>
        <w:spacing w:line="360" w:lineRule="auto"/>
        <w:rPr>
          <w:rFonts w:hint="eastAsia" w:ascii="宋体" w:hAnsi="宋体"/>
        </w:rPr>
      </w:pPr>
      <w:r>
        <w:rPr>
          <w:rFonts w:hint="eastAsia" w:ascii="宋体" w:hAnsi="宋体"/>
          <w:sz w:val="24"/>
        </w:rPr>
        <w:t>电路原理图</w:t>
      </w:r>
      <w:r>
        <w:rPr>
          <w:rFonts w:hint="eastAsia" w:ascii="宋体" w:hAnsi="宋体"/>
          <w:sz w:val="24"/>
          <w:szCs w:val="32"/>
        </w:rPr>
        <w:t>：</w:t>
      </w:r>
      <w:r>
        <w:rPr>
          <w:rFonts w:hint="eastAsia" w:ascii="宋体" w:hAnsi="宋体"/>
          <w:sz w:val="24"/>
          <w:szCs w:val="32"/>
        </w:rPr>
        <w:br w:type="textWrapping"/>
      </w:r>
      <w:r>
        <w:drawing>
          <wp:inline distT="0" distB="0" distL="114300" distR="114300">
            <wp:extent cx="2930525" cy="2743835"/>
            <wp:effectExtent l="0" t="0" r="3175" b="12065"/>
            <wp:docPr id="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r:embed="rId58"/>
                    <a:stretch>
                      <a:fillRect/>
                    </a:stretch>
                  </pic:blipFill>
                  <pic:spPr>
                    <a:xfrm>
                      <a:off x="0" y="0"/>
                      <a:ext cx="2930525" cy="2743835"/>
                    </a:xfrm>
                    <a:prstGeom prst="rect">
                      <a:avLst/>
                    </a:prstGeom>
                    <a:noFill/>
                    <a:ln>
                      <a:noFill/>
                    </a:ln>
                  </pic:spPr>
                </pic:pic>
              </a:graphicData>
            </a:graphic>
          </wp:inline>
        </w:drawing>
      </w:r>
      <w:r>
        <w:drawing>
          <wp:inline distT="0" distB="0" distL="114300" distR="114300">
            <wp:extent cx="2805430" cy="1436370"/>
            <wp:effectExtent l="0" t="0" r="1270" b="11430"/>
            <wp:docPr id="3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9"/>
                    <pic:cNvPicPr>
                      <a:picLocks noChangeAspect="1"/>
                    </pic:cNvPicPr>
                  </pic:nvPicPr>
                  <pic:blipFill>
                    <a:blip r:embed="rId59"/>
                    <a:stretch>
                      <a:fillRect/>
                    </a:stretch>
                  </pic:blipFill>
                  <pic:spPr>
                    <a:xfrm>
                      <a:off x="0" y="0"/>
                      <a:ext cx="2805430" cy="1436370"/>
                    </a:xfrm>
                    <a:prstGeom prst="rect">
                      <a:avLst/>
                    </a:prstGeom>
                    <a:noFill/>
                    <a:ln>
                      <a:noFill/>
                    </a:ln>
                  </pic:spPr>
                </pic:pic>
              </a:graphicData>
            </a:graphic>
          </wp:inline>
        </w:drawing>
      </w:r>
      <w:r>
        <w:br w:type="textWrapping"/>
      </w:r>
    </w:p>
    <w:p>
      <w:pPr>
        <w:widowControl/>
        <w:numPr>
          <w:ilvl w:val="0"/>
          <w:numId w:val="19"/>
        </w:numPr>
        <w:tabs>
          <w:tab w:val="left" w:pos="780"/>
        </w:tabs>
        <w:suppressAutoHyphens w:val="0"/>
        <w:snapToGrid w:val="0"/>
        <w:spacing w:line="360" w:lineRule="auto"/>
        <w:rPr>
          <w:rFonts w:ascii="宋体" w:hAnsi="宋体"/>
          <w:sz w:val="24"/>
          <w:szCs w:val="32"/>
        </w:rPr>
      </w:pPr>
      <w:r>
        <w:rPr>
          <w:rFonts w:hint="eastAsia" w:ascii="宋体" w:hAnsi="宋体"/>
          <w:sz w:val="24"/>
        </w:rPr>
        <w:t>电路原理分析</w:t>
      </w:r>
      <w:r>
        <w:rPr>
          <w:rFonts w:hint="eastAsia" w:ascii="宋体" w:hAnsi="宋体"/>
          <w:sz w:val="24"/>
          <w:szCs w:val="32"/>
        </w:rPr>
        <w:t>：</w:t>
      </w:r>
    </w:p>
    <w:p>
      <w:pPr>
        <w:autoSpaceDE w:val="0"/>
        <w:autoSpaceDN w:val="0"/>
        <w:adjustRightInd w:val="0"/>
        <w:spacing w:line="360" w:lineRule="auto"/>
        <w:ind w:firstLine="440" w:firstLineChars="200"/>
        <w:jc w:val="left"/>
        <w:rPr>
          <w:rFonts w:ascii="宋体" w:hAnsi="宋体"/>
          <w:lang w:eastAsia="zh-CN"/>
        </w:rPr>
      </w:pPr>
      <w:r>
        <w:rPr>
          <w:rFonts w:hint="eastAsia" w:ascii="宋体" w:hAnsi="宋体"/>
          <w:sz w:val="22"/>
          <w:szCs w:val="22"/>
          <w:lang w:eastAsia="zh-CN"/>
        </w:rPr>
        <w:t>MT663</w:t>
      </w:r>
      <w:r>
        <w:rPr>
          <w:rFonts w:hint="eastAsia" w:ascii="宋体" w:hAnsi="宋体"/>
          <w:sz w:val="22"/>
          <w:szCs w:val="22"/>
          <w:lang w:val="en-US" w:eastAsia="zh-CN"/>
        </w:rPr>
        <w:t>1</w:t>
      </w:r>
      <w:r>
        <w:rPr>
          <w:rFonts w:hint="eastAsia" w:ascii="宋体" w:hAnsi="宋体"/>
          <w:sz w:val="22"/>
          <w:szCs w:val="22"/>
          <w:lang w:eastAsia="zh-CN"/>
        </w:rPr>
        <w:t>集成BT功能，BT天线通过ANT</w:t>
      </w:r>
      <w:bookmarkStart w:id="50" w:name="OLE_LINK10"/>
      <w:r>
        <w:rPr>
          <w:rFonts w:hint="eastAsia" w:ascii="宋体" w:hAnsi="宋体"/>
          <w:sz w:val="22"/>
          <w:szCs w:val="22"/>
          <w:lang w:val="en-US" w:eastAsia="zh-CN"/>
        </w:rPr>
        <w:t>5001</w:t>
      </w:r>
      <w:r>
        <w:rPr>
          <w:rFonts w:hint="eastAsia" w:ascii="宋体" w:hAnsi="宋体"/>
          <w:sz w:val="22"/>
          <w:szCs w:val="22"/>
          <w:lang w:eastAsia="zh-CN"/>
        </w:rPr>
        <w:t>弹片连接外壳天线</w:t>
      </w:r>
      <w:bookmarkEnd w:id="50"/>
      <w:r>
        <w:rPr>
          <w:rFonts w:hint="eastAsia" w:ascii="宋体" w:hAnsi="宋体"/>
          <w:sz w:val="22"/>
          <w:szCs w:val="22"/>
          <w:lang w:eastAsia="zh-CN"/>
        </w:rPr>
        <w:t>，WIFI 2.4G MIMO1和BT共天线</w:t>
      </w:r>
      <w:r>
        <w:rPr>
          <w:rFonts w:hint="eastAsia" w:ascii="宋体" w:hAnsi="宋体"/>
          <w:lang w:eastAsia="zh-CN"/>
        </w:rPr>
        <w:t>。</w:t>
      </w:r>
    </w:p>
    <w:p>
      <w:pPr>
        <w:widowControl/>
        <w:numPr>
          <w:ilvl w:val="0"/>
          <w:numId w:val="19"/>
        </w:numPr>
        <w:tabs>
          <w:tab w:val="left" w:pos="780"/>
        </w:tabs>
        <w:suppressAutoHyphens w:val="0"/>
        <w:snapToGrid w:val="0"/>
        <w:spacing w:line="360" w:lineRule="auto"/>
        <w:rPr>
          <w:rFonts w:ascii="宋体" w:hAnsi="宋体"/>
          <w:sz w:val="24"/>
          <w:szCs w:val="32"/>
        </w:rPr>
      </w:pPr>
      <w:r>
        <w:rPr>
          <w:rFonts w:hint="eastAsia" w:ascii="宋体" w:hAnsi="宋体"/>
          <w:sz w:val="24"/>
        </w:rPr>
        <w:t>故障分析处理流程</w:t>
      </w:r>
      <w:r>
        <w:rPr>
          <w:rFonts w:hint="eastAsia" w:ascii="宋体" w:hAnsi="宋体"/>
          <w:sz w:val="24"/>
          <w:szCs w:val="32"/>
        </w:rPr>
        <w:t>：</w:t>
      </w:r>
    </w:p>
    <w:p>
      <w:pPr>
        <w:autoSpaceDE w:val="0"/>
        <w:autoSpaceDN w:val="0"/>
        <w:adjustRightInd w:val="0"/>
        <w:spacing w:line="360" w:lineRule="auto"/>
        <w:ind w:firstLine="420" w:firstLineChars="200"/>
        <w:jc w:val="left"/>
        <w:rPr>
          <w:rFonts w:ascii="宋体" w:hAnsi="宋体"/>
        </w:rPr>
      </w:pPr>
      <w:r>
        <w:rPr>
          <w:rFonts w:ascii="宋体" w:hAnsi="宋体"/>
        </w:rPr>
        <mc:AlternateContent>
          <mc:Choice Requires="wpc">
            <w:drawing>
              <wp:inline distT="0" distB="0" distL="114300" distR="114300">
                <wp:extent cx="5195570" cy="2838450"/>
                <wp:effectExtent l="0" t="0" r="0" b="0"/>
                <wp:docPr id="514" name="画布 95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96" name="文本框 9527"/>
                        <wps:cNvSpPr txBox="1"/>
                        <wps:spPr>
                          <a:xfrm>
                            <a:off x="421640" y="43180"/>
                            <a:ext cx="1492250" cy="334645"/>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BT连接不上</w:t>
                              </w:r>
                            </w:p>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p>
                          </w:txbxContent>
                        </wps:txbx>
                        <wps:bodyPr upright="1"/>
                      </wps:wsp>
                      <wps:wsp>
                        <wps:cNvPr id="497" name="自选图形 9528"/>
                        <wps:cNvCnPr/>
                        <wps:spPr>
                          <a:xfrm flipH="1">
                            <a:off x="1163955" y="377825"/>
                            <a:ext cx="3810" cy="217805"/>
                          </a:xfrm>
                          <a:prstGeom prst="straightConnector1">
                            <a:avLst/>
                          </a:prstGeom>
                          <a:ln w="9525" cap="flat" cmpd="sng">
                            <a:solidFill>
                              <a:srgbClr val="000000"/>
                            </a:solidFill>
                            <a:prstDash val="solid"/>
                            <a:headEnd type="none" w="sm" len="sm"/>
                            <a:tailEnd type="triangle" w="med" len="med"/>
                          </a:ln>
                        </wps:spPr>
                        <wps:bodyPr/>
                      </wps:wsp>
                      <wps:wsp>
                        <wps:cNvPr id="498" name="自选图形 9529"/>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499" name="文本框 9530"/>
                        <wps:cNvSpPr txBox="1"/>
                        <wps:spPr>
                          <a:xfrm>
                            <a:off x="387350" y="789305"/>
                            <a:ext cx="1592580" cy="48704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检查主板</w:t>
                              </w:r>
                              <w:r>
                                <w:rPr>
                                  <w:rFonts w:hint="eastAsia" w:ascii="宋体" w:hAnsi="宋体"/>
                                  <w:kern w:val="0"/>
                                  <w:sz w:val="18"/>
                                  <w:szCs w:val="18"/>
                                  <w:lang w:val="en-US" w:eastAsia="zh-CN"/>
                                </w:rPr>
                                <w:t>WCN</w:t>
                              </w:r>
                              <w:r>
                                <w:rPr>
                                  <w:rFonts w:hint="eastAsia" w:ascii="宋体" w:hAnsi="宋体"/>
                                  <w:kern w:val="0"/>
                                  <w:sz w:val="18"/>
                                  <w:szCs w:val="18"/>
                                  <w:lang w:eastAsia="zh-CN"/>
                                </w:rPr>
                                <w:t>芯片U5001焊接是否OK</w:t>
                              </w:r>
                            </w:p>
                            <w:p>
                              <w:pPr>
                                <w:jc w:val="center"/>
                                <w:rPr>
                                  <w:sz w:val="18"/>
                                  <w:szCs w:val="18"/>
                                </w:rPr>
                              </w:pPr>
                            </w:p>
                          </w:txbxContent>
                        </wps:txbx>
                        <wps:bodyPr upright="1"/>
                      </wps:wsp>
                      <wps:wsp>
                        <wps:cNvPr id="500" name="自选图形 9531"/>
                        <wps:cNvCnPr/>
                        <wps:spPr>
                          <a:xfrm>
                            <a:off x="2173605" y="948690"/>
                            <a:ext cx="698500" cy="635"/>
                          </a:xfrm>
                          <a:prstGeom prst="straightConnector1">
                            <a:avLst/>
                          </a:prstGeom>
                          <a:ln w="9525" cap="flat" cmpd="sng">
                            <a:solidFill>
                              <a:srgbClr val="000000"/>
                            </a:solidFill>
                            <a:prstDash val="solid"/>
                            <a:headEnd type="none" w="sm" len="sm"/>
                            <a:tailEnd type="triangle" w="med" len="med"/>
                          </a:ln>
                        </wps:spPr>
                        <wps:bodyPr/>
                      </wps:wsp>
                      <wps:wsp>
                        <wps:cNvPr id="501" name="文本框 9532"/>
                        <wps:cNvSpPr txBox="1"/>
                        <wps:spPr>
                          <a:xfrm>
                            <a:off x="2872105" y="678815"/>
                            <a:ext cx="1684020" cy="53975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排查四合一的供电是否OK，补焊或者更换四合一芯片</w:t>
                              </w:r>
                              <w:r>
                                <w:rPr>
                                  <w:rFonts w:hint="eastAsia" w:ascii="宋体" w:hAnsi="宋体"/>
                                  <w:kern w:val="0"/>
                                  <w:sz w:val="18"/>
                                  <w:szCs w:val="18"/>
                                  <w:lang w:val="en-US" w:eastAsia="zh-CN"/>
                                </w:rPr>
                                <w:t>WCN</w:t>
                              </w:r>
                              <w:r>
                                <w:rPr>
                                  <w:rFonts w:hint="eastAsia" w:ascii="宋体" w:hAnsi="宋体"/>
                                  <w:kern w:val="0"/>
                                  <w:sz w:val="18"/>
                                  <w:szCs w:val="18"/>
                                  <w:lang w:eastAsia="zh-CN"/>
                                </w:rPr>
                                <w:t>验证</w:t>
                              </w:r>
                            </w:p>
                          </w:txbxContent>
                        </wps:txbx>
                        <wps:bodyPr upright="1"/>
                      </wps:wsp>
                      <wps:wsp>
                        <wps:cNvPr id="502" name="自选图形 9533"/>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503" name="文本框 9534"/>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504" name="自选图形 9535"/>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505" name="文本框 9536"/>
                        <wps:cNvSpPr txBox="1"/>
                        <wps:spPr>
                          <a:xfrm>
                            <a:off x="364490" y="1647825"/>
                            <a:ext cx="1648460" cy="48323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检查WIFI 2.4G MIMO1天线通路是否OK</w:t>
                              </w:r>
                            </w:p>
                          </w:txbxContent>
                        </wps:txbx>
                        <wps:bodyPr upright="1"/>
                      </wps:wsp>
                      <wps:wsp>
                        <wps:cNvPr id="506" name="文本框 9537"/>
                        <wps:cNvSpPr txBox="1"/>
                        <wps:spPr>
                          <a:xfrm>
                            <a:off x="2872105" y="1649730"/>
                            <a:ext cx="1684020" cy="370205"/>
                          </a:xfrm>
                          <a:prstGeom prst="rect">
                            <a:avLst/>
                          </a:prstGeom>
                          <a:solidFill>
                            <a:srgbClr val="FFFFFF"/>
                          </a:solidFill>
                          <a:ln w="9525" cap="flat" cmpd="sng">
                            <a:solidFill>
                              <a:srgbClr val="000000"/>
                            </a:solidFill>
                            <a:prstDash val="solid"/>
                            <a:miter/>
                            <a:headEnd type="none" w="sm" len="sm"/>
                            <a:tailEnd type="none" w="med" len="med"/>
                          </a:ln>
                        </wps:spPr>
                        <wps:txbx>
                          <w:txbxContent>
                            <w:p>
                              <w:pPr>
                                <w:jc w:val="left"/>
                                <w:rPr>
                                  <w:rFonts w:ascii="宋体" w:hAnsi="宋体"/>
                                  <w:kern w:val="0"/>
                                  <w:sz w:val="18"/>
                                  <w:szCs w:val="18"/>
                                  <w:lang w:eastAsia="zh-CN"/>
                                </w:rPr>
                              </w:pPr>
                              <w:r>
                                <w:rPr>
                                  <w:rFonts w:hint="eastAsia" w:ascii="宋体" w:hAnsi="宋体"/>
                                  <w:kern w:val="0"/>
                                  <w:sz w:val="18"/>
                                  <w:szCs w:val="18"/>
                                  <w:lang w:eastAsia="zh-CN"/>
                                </w:rPr>
                                <w:t>加焊或者更换天线外围器件，</w:t>
                              </w:r>
                            </w:p>
                          </w:txbxContent>
                        </wps:txbx>
                        <wps:bodyPr upright="1"/>
                      </wps:wsp>
                      <wps:wsp>
                        <wps:cNvPr id="507" name="自选图形 9538"/>
                        <wps:cNvCnPr/>
                        <wps:spPr>
                          <a:xfrm flipH="1">
                            <a:off x="1163320" y="2204085"/>
                            <a:ext cx="1270" cy="252730"/>
                          </a:xfrm>
                          <a:prstGeom prst="straightConnector1">
                            <a:avLst/>
                          </a:prstGeom>
                          <a:ln w="9525" cap="flat" cmpd="sng">
                            <a:solidFill>
                              <a:srgbClr val="000000"/>
                            </a:solidFill>
                            <a:prstDash val="solid"/>
                            <a:headEnd type="none" w="sm" len="sm"/>
                            <a:tailEnd type="triangle" w="med" len="med"/>
                          </a:ln>
                        </wps:spPr>
                        <wps:bodyPr/>
                      </wps:wsp>
                      <wps:wsp>
                        <wps:cNvPr id="508" name="文本框 9539"/>
                        <wps:cNvSpPr txBox="1"/>
                        <wps:spPr>
                          <a:xfrm>
                            <a:off x="911225" y="2204085"/>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509" name="自选图形 9540"/>
                        <wps:cNvSpPr/>
                        <wps:spPr>
                          <a:xfrm>
                            <a:off x="224155" y="2456815"/>
                            <a:ext cx="164846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510" name="文本框 9541"/>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511" name="文本框 9542"/>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512" name="文本框 9543"/>
                        <wps:cNvSpPr txBox="1"/>
                        <wps:spPr>
                          <a:xfrm>
                            <a:off x="259715" y="2520950"/>
                            <a:ext cx="145542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重焊或更换CPU芯片</w:t>
                              </w:r>
                            </w:p>
                          </w:txbxContent>
                        </wps:txbx>
                        <wps:bodyPr upright="1"/>
                      </wps:wsp>
                      <wps:wsp>
                        <wps:cNvPr id="513" name="自选图形 9544"/>
                        <wps:cNvCnPr/>
                        <wps:spPr>
                          <a:xfrm>
                            <a:off x="2176780" y="1858645"/>
                            <a:ext cx="698500" cy="635"/>
                          </a:xfrm>
                          <a:prstGeom prst="straightConnector1">
                            <a:avLst/>
                          </a:prstGeom>
                          <a:ln w="9525" cap="flat" cmpd="sng">
                            <a:solidFill>
                              <a:srgbClr val="000000"/>
                            </a:solidFill>
                            <a:prstDash val="solid"/>
                            <a:headEnd type="none" w="sm" len="sm"/>
                            <a:tailEnd type="triangle" w="med" len="med"/>
                          </a:ln>
                        </wps:spPr>
                        <wps:bodyPr/>
                      </wps:wsp>
                    </wpc:wpc>
                  </a:graphicData>
                </a:graphic>
              </wp:inline>
            </w:drawing>
          </mc:Choice>
          <mc:Fallback>
            <w:pict>
              <v:group id="画布 9526" o:spid="_x0000_s1026" o:spt="203" style="height:223.5pt;width:409.1pt;" coordsize="5195570,2838450" editas="canvas" o:gfxdata="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">
                <o:lock v:ext="edit" aspectratio="f"/>
                <v:shape id="画布 9526" o:spid="_x0000_s1026" style="position:absolute;left:0;top:0;height:2838450;width:5195570;" filled="f" stroked="f" coordsize="21600,21600" o:gfxdata="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">
                  <v:fill on="f" focussize="0,0"/>
                  <v:stroke on="f"/>
                  <v:imagedata o:title=""/>
                  <o:lock v:ext="edit" aspectratio="t"/>
                </v:shape>
                <v:shape id="文本框 9527" o:spid="_x0000_s1026" o:spt="202" type="#_x0000_t202" style="position:absolute;left:421640;top:43180;height:334645;width:1492250;" fillcolor="#FFFFFF" filled="t" stroked="t" coordsize="21600,21600" o:gfxdata="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eLyqr1QAAAAUBAAAP&#10;AAAAAAAAAAEAIAAAACIAAABkcnMvZG93bnJldi54bWxQSwECFAAUAAAACACHTuJABpXfchsCAABC&#10;BAAADgAAAAAAAAABACAAAAAkAQAAZHJzL2Uyb0RvYy54bWxQSwUGAAAAAAYABgBZAQAAsQU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BT连接不上</w:t>
                        </w:r>
                      </w:p>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p>
                    </w:txbxContent>
                  </v:textbox>
                </v:shape>
                <v:shape id="自选图形 9528" o:spid="_x0000_s1026" o:spt="32" type="#_x0000_t32" style="position:absolute;left:1163955;top:377825;flip:x;height:217805;width:3810;" filled="f" stroked="t" coordsize="21600,21600" o:gfxdata="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LXDkbSAAAABQEAAA8AAAAA&#10;AAAAAQAgAAAAIgAAAGRycy9kb3ducmV2LnhtbFBLAQIUABQAAAAIAIdO4kDf2j+QGgIAAAEEAAAO&#10;AAAAAAAAAAEAIAAAACEBAABkcnMvZTJvRG9jLnhtbFBLBQYAAAAABgAGAFkBAACtBQAAAAA=&#10;">
                  <v:fill on="f" focussize="0,0"/>
                  <v:stroke color="#000000" joinstyle="round" startarrowwidth="narrow" startarrowlength="short" endarrow="block"/>
                  <v:imagedata o:title=""/>
                  <o:lock v:ext="edit" aspectratio="f"/>
                </v:shape>
                <v:shape id="自选图形 9529" o:spid="_x0000_s1026" o:spt="4" type="#_x0000_t4" style="position:absolute;left:153670;top:595630;height:706120;width:2019935;" fillcolor="#FFFFFF" filled="t" stroked="t" coordsize="21600,21600" o:gfxdata="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dl9R+1AAAAAUBAAAP&#10;AAAAAAAAAAEAIAAAACIAAABkcnMvZG93bnJldi54bWxQSwECFAAUAAAACACHTuJAY/EGDBwCAAA0&#10;BAAADgAAAAAAAAABACAAAAAjAQAAZHJzL2Uyb0RvYy54bWxQSwUGAAAAAAYABgBZAQAAsQUAAAAA&#10;">
                  <v:fill on="t" focussize="0,0"/>
                  <v:stroke color="#000000" joinstyle="miter" startarrowwidth="narrow" startarrowlength="short"/>
                  <v:imagedata o:title=""/>
                  <o:lock v:ext="edit" aspectratio="f"/>
                </v:shape>
                <v:shape id="文本框 9530" o:spid="_x0000_s1026" o:spt="202" type="#_x0000_t202" style="position:absolute;left:387350;top:789305;height:487045;width:1592580;" fillcolor="#FFFFFF" filled="t" stroked="f" coordsize="21600,21600" o:gfxdata="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8LNatdQAAAAFAQAADwAAAAAAAAAB&#10;ACAAAAAiAAAAZHJzL2Rvd25yZXYueG1sUEsBAhQAFAAAAAgAh07iQOLDS+XbAQAAowMAAA4AAAAA&#10;AAAAAQAgAAAAIwEAAGRycy9lMm9Eb2MueG1sUEsFBgAAAAAGAAYAWQEAAHA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检查主板</w:t>
                        </w:r>
                        <w:r>
                          <w:rPr>
                            <w:rFonts w:hint="eastAsia" w:ascii="宋体" w:hAnsi="宋体"/>
                            <w:kern w:val="0"/>
                            <w:sz w:val="18"/>
                            <w:szCs w:val="18"/>
                            <w:lang w:val="en-US" w:eastAsia="zh-CN"/>
                          </w:rPr>
                          <w:t>WCN</w:t>
                        </w:r>
                        <w:r>
                          <w:rPr>
                            <w:rFonts w:hint="eastAsia" w:ascii="宋体" w:hAnsi="宋体"/>
                            <w:kern w:val="0"/>
                            <w:sz w:val="18"/>
                            <w:szCs w:val="18"/>
                            <w:lang w:eastAsia="zh-CN"/>
                          </w:rPr>
                          <w:t>芯片U5001焊接是否OK</w:t>
                        </w:r>
                      </w:p>
                      <w:p>
                        <w:pPr>
                          <w:jc w:val="center"/>
                          <w:rPr>
                            <w:sz w:val="18"/>
                            <w:szCs w:val="18"/>
                          </w:rPr>
                        </w:pPr>
                      </w:p>
                    </w:txbxContent>
                  </v:textbox>
                </v:shape>
                <v:shape id="自选图形 9531" o:spid="_x0000_s1026" o:spt="32" type="#_x0000_t32" style="position:absolute;left:2173605;top:948690;height:635;width:698500;" filled="f" stroked="t" coordsize="21600,21600" o:gfxdata="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DogAPTVAAAABQEAAA8AAAAAAAAAAQAgAAAA&#10;IgAAAGRycy9kb3ducmV2LnhtbFBLAQIUABQAAAAIAIdO4kDoH1AMDgIAAPYDAAAOAAAAAAAAAAEA&#10;IAAAACQBAABkcnMvZTJvRG9jLnhtbFBLBQYAAAAABgAGAFkBAACkBQAAAAA=&#10;">
                  <v:fill on="f" focussize="0,0"/>
                  <v:stroke color="#000000" joinstyle="round" startarrowwidth="narrow" startarrowlength="short" endarrow="block"/>
                  <v:imagedata o:title=""/>
                  <o:lock v:ext="edit" aspectratio="f"/>
                </v:shape>
                <v:shape id="文本框 9532" o:spid="_x0000_s1026" o:spt="202" type="#_x0000_t202" style="position:absolute;left:2872105;top:678815;height:539750;width:1684020;" fillcolor="#FFFFFF" filled="t" stroked="t" coordsize="21600,21600" o:gfxdata="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eLyqr1QAA&#10;AAUBAAAPAAAAAAAAAAEAIAAAACIAAABkcnMvZG93bnJldi54bWxQSwECFAAUAAAACACHTuJAzV3y&#10;pyECAABEBAAADgAAAAAAAAABACAAAAAkAQAAZHJzL2Uyb0RvYy54bWxQSwUGAAAAAAYABgBZAQAA&#10;twUA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排查四合一的供电是否OK，补焊或者更换四合一芯片</w:t>
                        </w:r>
                        <w:r>
                          <w:rPr>
                            <w:rFonts w:hint="eastAsia" w:ascii="宋体" w:hAnsi="宋体"/>
                            <w:kern w:val="0"/>
                            <w:sz w:val="18"/>
                            <w:szCs w:val="18"/>
                            <w:lang w:val="en-US" w:eastAsia="zh-CN"/>
                          </w:rPr>
                          <w:t>WCN</w:t>
                        </w:r>
                        <w:r>
                          <w:rPr>
                            <w:rFonts w:hint="eastAsia" w:ascii="宋体" w:hAnsi="宋体"/>
                            <w:kern w:val="0"/>
                            <w:sz w:val="18"/>
                            <w:szCs w:val="18"/>
                            <w:lang w:eastAsia="zh-CN"/>
                          </w:rPr>
                          <w:t>验证</w:t>
                        </w:r>
                      </w:p>
                    </w:txbxContent>
                  </v:textbox>
                </v:shape>
                <v:shape id="自选图形 9533" o:spid="_x0000_s1026" o:spt="32" type="#_x0000_t32" style="position:absolute;left:1163955;top:1301750;height:197485;width:635;" filled="f" stroked="t" coordsize="21600,21600" o:gfxdata="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6IAD01QAAAAUBAAAPAAAAAAAAAAEAIAAA&#10;ACIAAABkcnMvZG93bnJldi54bWxQSwECFAAUAAAACACHTuJAxbdqnw8CAAD3AwAADgAAAAAAAAAB&#10;ACAAAAAkAQAAZHJzL2Uyb0RvYy54bWxQSwUGAAAAAAYABgBZAQAApQUAAAAA&#10;">
                  <v:fill on="f" focussize="0,0"/>
                  <v:stroke color="#000000" joinstyle="round" startarrowwidth="narrow" startarrowlength="short" endarrow="block"/>
                  <v:imagedata o:title=""/>
                  <o:lock v:ext="edit" aspectratio="f"/>
                </v:shape>
                <v:shape id="文本框 9534" o:spid="_x0000_s1026" o:spt="202" type="#_x0000_t202" style="position:absolute;left:911225;top:1240790;height:360045;width:257810;" fillcolor="#FFFFFF" filled="t" stroked="f" coordsize="21600,21600" o:gfxdata="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CzWrXUAAAABQEAAA8AAAAAAAAA&#10;AQAgAAAAIgAAAGRycy9kb3ducmV2LnhtbFBLAQIUABQAAAAIAIdO4kBaBs0t3AEAAKMDAAAOAAAA&#10;AAAAAAEAIAAAACM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535" o:spid="_x0000_s1026" o:spt="4" type="#_x0000_t4" style="position:absolute;left:154940;top:1499235;height:704850;width:2018665;" fillcolor="#FFFFFF" filled="t" stroked="t" coordsize="21600,21600" o:gfxdata="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2X1H7UAAAABQEA&#10;AA8AAAAAAAAAAQAgAAAAIgAAAGRycy9kb3ducmV2LnhtbFBLAQIUABQAAAAIAIdO4kC6YlTjHgIA&#10;ADUEAAAOAAAAAAAAAAEAIAAAACMBAABkcnMvZTJvRG9jLnhtbFBLBQYAAAAABgAGAFkBAACzBQAA&#10;AAA=&#10;">
                  <v:fill on="t" focussize="0,0"/>
                  <v:stroke color="#000000" joinstyle="miter" startarrowwidth="narrow" startarrowlength="short"/>
                  <v:imagedata o:title=""/>
                  <o:lock v:ext="edit" aspectratio="f"/>
                </v:shape>
                <v:shape id="文本框 9536" o:spid="_x0000_s1026" o:spt="202" type="#_x0000_t202" style="position:absolute;left:364490;top:1647825;height:483235;width:1648460;" fillcolor="#FFFFFF" filled="t" stroked="f" coordsize="21600,21600" o:gfxdata="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ws1q11AAAAAUBAAAPAAAAAAAA&#10;AAEAIAAAACIAAABkcnMvZG93bnJldi54bWxQSwECFAAUAAAACACHTuJAvCoJed0BAACkAwAADgAA&#10;AAAAAAABACAAAAAj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检查WIFI 2.4G MIMO1天线通路是否OK</w:t>
                        </w:r>
                      </w:p>
                    </w:txbxContent>
                  </v:textbox>
                </v:shape>
                <v:shape id="文本框 9537" o:spid="_x0000_s1026" o:spt="202" type="#_x0000_t202" style="position:absolute;left:2872105;top:1649730;height:370205;width:1684020;" fillcolor="#FFFFFF" filled="t" stroked="t" coordsize="21600,21600" o:gfxdata="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3i8qq9UAAAAFAQAA&#10;DwAAAAAAAAABACAAAAAiAAAAZHJzL2Rvd25yZXYueG1sUEsBAhQAFAAAAAgAh07iQKiHUnAcAgAA&#10;RQQAAA4AAAAAAAAAAQAgAAAAJAEAAGRycy9lMm9Eb2MueG1sUEsFBgAAAAAGAAYAWQEAALIFAAAA&#10;AA==&#10;">
                  <v:fill on="t" focussize="0,0"/>
                  <v:stroke color="#000000" joinstyle="miter" startarrowwidth="narrow" startarrowlength="short"/>
                  <v:imagedata o:title=""/>
                  <o:lock v:ext="edit" aspectratio="f"/>
                  <v:textbox>
                    <w:txbxContent>
                      <w:p>
                        <w:pPr>
                          <w:jc w:val="left"/>
                          <w:rPr>
                            <w:rFonts w:ascii="宋体" w:hAnsi="宋体"/>
                            <w:kern w:val="0"/>
                            <w:sz w:val="18"/>
                            <w:szCs w:val="18"/>
                            <w:lang w:eastAsia="zh-CN"/>
                          </w:rPr>
                        </w:pPr>
                        <w:r>
                          <w:rPr>
                            <w:rFonts w:hint="eastAsia" w:ascii="宋体" w:hAnsi="宋体"/>
                            <w:kern w:val="0"/>
                            <w:sz w:val="18"/>
                            <w:szCs w:val="18"/>
                            <w:lang w:eastAsia="zh-CN"/>
                          </w:rPr>
                          <w:t>加焊或者更换天线外围器件，</w:t>
                        </w:r>
                      </w:p>
                    </w:txbxContent>
                  </v:textbox>
                </v:shape>
                <v:shape id="自选图形 9538" o:spid="_x0000_s1026" o:spt="32" type="#_x0000_t32" style="position:absolute;left:1163320;top:2204085;flip:x;height:252730;width:1270;" filled="f" stroked="t" coordsize="21600,21600" o:gfxdata="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C1w5G0gAAAAUBAAAPAAAA&#10;AAAAAAEAIAAAACIAAABkcnMvZG93bnJldi54bWxQSwECFAAUAAAACACHTuJAhuaL0BsCAAACBAAA&#10;DgAAAAAAAAABACAAAAAhAQAAZHJzL2Uyb0RvYy54bWxQSwUGAAAAAAYABgBZAQAArgUAAAAA&#10;">
                  <v:fill on="f" focussize="0,0"/>
                  <v:stroke color="#000000" joinstyle="round" startarrowwidth="narrow" startarrowlength="short" endarrow="block"/>
                  <v:imagedata o:title=""/>
                  <o:lock v:ext="edit" aspectratio="f"/>
                </v:shape>
                <v:shape id="文本框 9539" o:spid="_x0000_s1026" o:spt="202" type="#_x0000_t202" style="position:absolute;left:911225;top:2204085;height:360680;width:257810;" fillcolor="#FFFFFF" filled="t" stroked="f" coordsize="21600,21600" o:gfxdata="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8LNatdQAAAAFAQAADwAAAAAAAAAB&#10;ACAAAAAiAAAAZHJzL2Rvd25yZXYueG1sUEsBAhQAFAAAAAgAh07iQEFwVTvbAQAAow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540" o:spid="_x0000_s1026" o:spt="176" type="#_x0000_t176" style="position:absolute;left:224155;top:2456815;height:323850;width:1648460;" fillcolor="#FFFFFF" filled="t" stroked="t" coordsize="21600,21600" o:gfxdata="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WO&#10;+83VAAAABQEAAA8AAAAAAAAAAQAgAAAAIgAAAGRycy9kb3ducmV2LnhtbFBLAQIUABQAAAAIAIdO&#10;4kCTZx6BJgIAAEkEAAAOAAAAAAAAAAEAIAAAACQBAABkcnMvZTJvRG9jLnhtbFBLBQYAAAAABgAG&#10;AFkBAAC8BQAAAAA=&#10;">
                  <v:fill on="t" focussize="0,0"/>
                  <v:stroke color="#000000" joinstyle="miter"/>
                  <v:imagedata o:title=""/>
                  <o:lock v:ext="edit" aspectratio="f"/>
                </v:shape>
                <v:shape id="文本框 9541" o:spid="_x0000_s1026" o:spt="202" type="#_x0000_t202" style="position:absolute;left:2176780;top:678815;height:241300;width:597535;" fillcolor="#FFFFFF" filled="t" stroked="f" coordsize="21600,21600" o:gfxdata="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8LNatdQAAAAFAQAADwAAAAAAAAAB&#10;ACAAAAAiAAAAZHJzL2Rvd25yZXYueG1sUEsBAhQAFAAAAAgAh07iQNNaSrXbAQAAow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文本框 9542" o:spid="_x0000_s1026" o:spt="202" type="#_x0000_t202" style="position:absolute;left:2172335;top:1600835;height:241300;width:599440;" fillcolor="#FFFFFF" filled="t" stroked="f" coordsize="21600,21600" o:gfxdata="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8LNatdQAAAAFAQAADwAAAAAAAAAB&#10;ACAAAAAiAAAAZHJzL2Rvd25yZXYueG1sUEsBAhQAFAAAAAgAh07iQIdMFUjbAQAApAMAAA4AAAAA&#10;AAAAAQAgAAAAIw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文本框 9543" o:spid="_x0000_s1026" o:spt="202" type="#_x0000_t202" style="position:absolute;left:259715;top:2520950;height:224790;width:1455420;" fillcolor="#FFFFFF" filled="t" stroked="f" coordsize="21600,21600" o:gfxdata="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8LNatdQAAAAFAQAADwAAAAAAAAABACAA&#10;AAAiAAAAZHJzL2Rvd25yZXYueG1sUEsBAhQAFAAAAAgAh07iQPJOxPjYAQAApAMAAA4AAAAAAAAA&#10;AQAgAAAAIwEAAGRycy9lMm9Eb2MueG1sUEsFBgAAAAAGAAYAWQEAAG0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重焊或更换CPU芯片</w:t>
                        </w:r>
                      </w:p>
                    </w:txbxContent>
                  </v:textbox>
                </v:shape>
                <v:shape id="自选图形 9544" o:spid="_x0000_s1026" o:spt="32" type="#_x0000_t32" style="position:absolute;left:2176780;top:1858645;height:635;width:698500;" filled="f" stroked="t" coordsize="21600,21600" o:gfxdata="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ogAPTVAAAABQEAAA8AAAAAAAAA&#10;AQAgAAAAIgAAAGRycy9kb3ducmV2LnhtbFBLAQIUABQAAAAIAIdO4kCWqB/yFAIAAPcDAAAOAAAA&#10;AAAAAAEAIAAAACQBAABkcnMvZTJvRG9jLnhtbFBLBQYAAAAABgAGAFkBAACqBQAAAAA=&#10;">
                  <v:fill on="f" focussize="0,0"/>
                  <v:stroke color="#000000" joinstyle="round" startarrowwidth="narrow" startarrowlength="short" endarrow="block"/>
                  <v:imagedata o:title=""/>
                  <o:lock v:ext="edit" aspectratio="f"/>
                </v:shape>
                <w10:wrap type="none"/>
                <w10:anchorlock/>
              </v:group>
            </w:pict>
          </mc:Fallback>
        </mc:AlternateContent>
      </w:r>
      <w:r>
        <w:rPr>
          <w:rFonts w:ascii="宋体" w:hAnsi="宋体"/>
        </w:rPr>
        <w:br w:type="textWrapping"/>
      </w:r>
    </w:p>
    <w:p>
      <w:pPr>
        <w:widowControl/>
        <w:numPr>
          <w:ilvl w:val="0"/>
          <w:numId w:val="19"/>
        </w:numPr>
        <w:tabs>
          <w:tab w:val="left" w:pos="780"/>
        </w:tabs>
        <w:suppressAutoHyphens w:val="0"/>
        <w:snapToGrid w:val="0"/>
        <w:spacing w:line="360" w:lineRule="auto"/>
        <w:rPr>
          <w:rFonts w:ascii="宋体" w:hAnsi="宋体"/>
        </w:rPr>
      </w:pPr>
      <w:r>
        <w:rPr>
          <w:rFonts w:hint="eastAsia" w:ascii="宋体" w:hAnsi="宋体"/>
          <w:sz w:val="24"/>
        </w:rPr>
        <w:t>本节电路图信号汇总</w:t>
      </w:r>
      <w:r>
        <w:rPr>
          <w:rFonts w:hint="eastAsia" w:ascii="宋体" w:hAnsi="宋体"/>
        </w:rPr>
        <w:t>：</w:t>
      </w:r>
    </w:p>
    <w:tbl>
      <w:tblPr>
        <w:tblStyle w:val="33"/>
        <w:tblW w:w="9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5"/>
        <w:gridCol w:w="3426"/>
        <w:gridCol w:w="3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C0C0C0"/>
          </w:tcPr>
          <w:p>
            <w:pPr>
              <w:snapToGrid w:val="0"/>
              <w:spacing w:before="120" w:after="120"/>
              <w:rPr>
                <w:rFonts w:ascii="宋体" w:hAnsi="宋体" w:cs="Arial"/>
                <w:b/>
                <w:spacing w:val="-4"/>
                <w:szCs w:val="21"/>
              </w:rPr>
            </w:pPr>
            <w:r>
              <w:rPr>
                <w:rFonts w:hint="eastAsia" w:ascii="宋体" w:hAnsi="宋体" w:cs="Arial"/>
                <w:b/>
                <w:spacing w:val="-4"/>
                <w:szCs w:val="21"/>
              </w:rPr>
              <w:t>信号名称</w:t>
            </w:r>
          </w:p>
        </w:tc>
        <w:tc>
          <w:tcPr>
            <w:tcW w:w="3426" w:type="dxa"/>
            <w:tcBorders>
              <w:top w:val="single" w:color="auto" w:sz="4" w:space="0"/>
              <w:left w:val="single" w:color="auto" w:sz="4" w:space="0"/>
              <w:bottom w:val="single" w:color="auto" w:sz="4" w:space="0"/>
              <w:right w:val="single" w:color="auto" w:sz="4" w:space="0"/>
            </w:tcBorders>
            <w:shd w:val="clear" w:color="auto" w:fill="C0C0C0"/>
          </w:tcPr>
          <w:p>
            <w:pPr>
              <w:snapToGrid w:val="0"/>
              <w:spacing w:before="120" w:after="120"/>
              <w:ind w:right="-288" w:rightChars="-137"/>
              <w:rPr>
                <w:rFonts w:ascii="宋体" w:hAnsi="宋体" w:cs="Arial"/>
                <w:b/>
                <w:spacing w:val="-4"/>
                <w:szCs w:val="21"/>
              </w:rPr>
            </w:pPr>
            <w:r>
              <w:rPr>
                <w:rFonts w:hint="eastAsia" w:ascii="宋体" w:hAnsi="宋体" w:cs="Arial"/>
                <w:b/>
                <w:spacing w:val="-4"/>
                <w:szCs w:val="21"/>
              </w:rPr>
              <w:t>功能详细说明</w:t>
            </w:r>
          </w:p>
        </w:tc>
        <w:tc>
          <w:tcPr>
            <w:tcW w:w="3756" w:type="dxa"/>
            <w:tcBorders>
              <w:top w:val="single" w:color="auto" w:sz="4" w:space="0"/>
              <w:left w:val="single" w:color="auto" w:sz="4" w:space="0"/>
              <w:bottom w:val="single" w:color="auto" w:sz="4" w:space="0"/>
              <w:right w:val="single" w:color="auto" w:sz="4" w:space="0"/>
            </w:tcBorders>
            <w:shd w:val="clear" w:color="auto" w:fill="C0C0C0"/>
          </w:tcPr>
          <w:p>
            <w:pPr>
              <w:snapToGrid w:val="0"/>
              <w:spacing w:before="120" w:after="120"/>
              <w:ind w:right="-288" w:rightChars="-137"/>
              <w:rPr>
                <w:rFonts w:ascii="宋体" w:hAnsi="宋体" w:cs="Arial"/>
                <w:b/>
                <w:spacing w:val="-4"/>
                <w:szCs w:val="21"/>
              </w:rPr>
            </w:pPr>
            <w:r>
              <w:rPr>
                <w:rFonts w:hint="eastAsia" w:ascii="宋体" w:hAnsi="宋体" w:cs="Arial"/>
                <w:b/>
                <w:spacing w:val="-4"/>
                <w:szCs w:val="21"/>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rPr>
                <w:rFonts w:ascii="宋体" w:hAnsi="宋体" w:cs="Arial"/>
                <w:spacing w:val="-4"/>
                <w:szCs w:val="21"/>
                <w:lang w:eastAsia="zh-CN"/>
              </w:rPr>
            </w:pPr>
            <w:r>
              <w:rPr>
                <w:rFonts w:hint="eastAsia" w:ascii="宋体" w:hAnsi="宋体"/>
                <w:sz w:val="22"/>
                <w:szCs w:val="22"/>
                <w:lang w:eastAsia="zh-CN"/>
              </w:rPr>
              <w:t>WIFI 2.4G MIMO1</w:t>
            </w:r>
          </w:p>
        </w:tc>
        <w:tc>
          <w:tcPr>
            <w:tcW w:w="342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Cs w:val="21"/>
                <w:lang w:eastAsia="zh-CN"/>
              </w:rPr>
            </w:pPr>
            <w:r>
              <w:rPr>
                <w:rFonts w:hint="eastAsia" w:ascii="宋体" w:hAnsi="宋体" w:cs="Arial"/>
                <w:spacing w:val="-4"/>
                <w:szCs w:val="21"/>
                <w:lang w:eastAsia="zh-CN"/>
              </w:rPr>
              <w:t>WIFI/BT数据信号</w:t>
            </w:r>
          </w:p>
        </w:tc>
        <w:tc>
          <w:tcPr>
            <w:tcW w:w="375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Cs w:val="21"/>
                <w:lang w:eastAsia="zh-CN"/>
              </w:rPr>
            </w:pPr>
            <w:r>
              <w:rPr>
                <w:rFonts w:hint="eastAsia" w:ascii="宋体" w:hAnsi="宋体" w:cs="Arial"/>
                <w:spacing w:val="-4"/>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rPr>
                <w:rFonts w:ascii="宋体" w:hAnsi="宋体"/>
                <w:sz w:val="22"/>
                <w:szCs w:val="22"/>
                <w:lang w:eastAsia="zh-CN"/>
              </w:rPr>
            </w:pPr>
            <w:r>
              <w:rPr>
                <w:rFonts w:ascii="宋体" w:hAnsi="宋体"/>
                <w:sz w:val="22"/>
                <w:szCs w:val="22"/>
                <w:lang w:eastAsia="zh-CN"/>
              </w:rPr>
              <w:t>BT_IP</w:t>
            </w:r>
            <w:r>
              <w:rPr>
                <w:rFonts w:hint="eastAsia" w:ascii="宋体" w:hAnsi="宋体"/>
                <w:sz w:val="22"/>
                <w:szCs w:val="22"/>
                <w:lang w:eastAsia="zh-CN"/>
              </w:rPr>
              <w:t>/N,</w:t>
            </w:r>
            <w:r>
              <w:rPr>
                <w:rFonts w:ascii="宋体" w:hAnsi="宋体"/>
                <w:sz w:val="22"/>
                <w:szCs w:val="22"/>
                <w:lang w:eastAsia="zh-CN"/>
              </w:rPr>
              <w:t>BT_QP</w:t>
            </w:r>
            <w:r>
              <w:rPr>
                <w:rFonts w:hint="eastAsia" w:ascii="宋体" w:hAnsi="宋体"/>
                <w:sz w:val="22"/>
                <w:szCs w:val="22"/>
                <w:lang w:eastAsia="zh-CN"/>
              </w:rPr>
              <w:t>/N</w:t>
            </w:r>
          </w:p>
        </w:tc>
        <w:tc>
          <w:tcPr>
            <w:tcW w:w="342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Cs w:val="21"/>
                <w:lang w:eastAsia="zh-CN"/>
              </w:rPr>
            </w:pPr>
            <w:r>
              <w:rPr>
                <w:rFonts w:hint="eastAsia" w:ascii="宋体" w:hAnsi="宋体" w:cs="Arial"/>
                <w:spacing w:val="-4"/>
                <w:szCs w:val="21"/>
                <w:lang w:eastAsia="zh-CN"/>
              </w:rPr>
              <w:t>BT IQ传输信号</w:t>
            </w:r>
          </w:p>
        </w:tc>
        <w:tc>
          <w:tcPr>
            <w:tcW w:w="375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Cs w:val="21"/>
                <w:lang w:eastAsia="zh-CN"/>
              </w:rPr>
            </w:pPr>
            <w:r>
              <w:rPr>
                <w:rFonts w:hint="eastAsia" w:ascii="宋体" w:hAnsi="宋体" w:cs="Arial"/>
                <w:spacing w:val="-4"/>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rPr>
                <w:rFonts w:ascii="宋体" w:hAnsi="宋体"/>
                <w:sz w:val="22"/>
                <w:szCs w:val="22"/>
                <w:lang w:eastAsia="zh-CN"/>
              </w:rPr>
            </w:pPr>
            <w:r>
              <w:rPr>
                <w:rFonts w:ascii="宋体" w:hAnsi="宋体"/>
                <w:sz w:val="22"/>
                <w:szCs w:val="22"/>
                <w:lang w:eastAsia="zh-CN"/>
              </w:rPr>
              <w:t>CONN_BT_CLK</w:t>
            </w:r>
          </w:p>
        </w:tc>
        <w:tc>
          <w:tcPr>
            <w:tcW w:w="342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Cs w:val="21"/>
                <w:lang w:eastAsia="zh-CN"/>
              </w:rPr>
            </w:pPr>
            <w:r>
              <w:rPr>
                <w:rFonts w:hint="eastAsia" w:ascii="宋体" w:hAnsi="宋体" w:cs="Arial"/>
                <w:spacing w:val="-4"/>
                <w:szCs w:val="21"/>
                <w:lang w:eastAsia="zh-CN"/>
              </w:rPr>
              <w:t>BT时钟控制信号</w:t>
            </w:r>
          </w:p>
        </w:tc>
        <w:tc>
          <w:tcPr>
            <w:tcW w:w="375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Cs w:val="21"/>
                <w:lang w:eastAsia="zh-CN"/>
              </w:rPr>
            </w:pPr>
            <w:r>
              <w:rPr>
                <w:rFonts w:hint="eastAsia" w:ascii="宋体" w:hAnsi="宋体" w:cs="Arial"/>
                <w:spacing w:val="-4"/>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2035"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rPr>
                <w:rFonts w:ascii="宋体" w:hAnsi="宋体"/>
                <w:sz w:val="22"/>
                <w:szCs w:val="22"/>
                <w:lang w:eastAsia="zh-CN"/>
              </w:rPr>
            </w:pPr>
            <w:r>
              <w:rPr>
                <w:rFonts w:ascii="宋体" w:hAnsi="宋体"/>
                <w:sz w:val="22"/>
                <w:szCs w:val="22"/>
                <w:lang w:eastAsia="zh-CN"/>
              </w:rPr>
              <w:t>CONN_BT_DATA</w:t>
            </w:r>
          </w:p>
        </w:tc>
        <w:tc>
          <w:tcPr>
            <w:tcW w:w="342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Cs w:val="21"/>
                <w:lang w:eastAsia="zh-CN"/>
              </w:rPr>
            </w:pPr>
            <w:r>
              <w:rPr>
                <w:rFonts w:hint="eastAsia" w:ascii="宋体" w:hAnsi="宋体" w:cs="Arial"/>
                <w:spacing w:val="-4"/>
                <w:szCs w:val="21"/>
                <w:lang w:eastAsia="zh-CN"/>
              </w:rPr>
              <w:t>BT数据信号</w:t>
            </w:r>
          </w:p>
        </w:tc>
        <w:tc>
          <w:tcPr>
            <w:tcW w:w="3756" w:type="dxa"/>
            <w:tcBorders>
              <w:top w:val="single" w:color="auto" w:sz="4" w:space="0"/>
              <w:left w:val="single" w:color="auto" w:sz="4" w:space="0"/>
              <w:bottom w:val="single" w:color="auto" w:sz="4" w:space="0"/>
              <w:right w:val="single" w:color="auto" w:sz="4" w:space="0"/>
            </w:tcBorders>
            <w:shd w:val="clear" w:color="auto" w:fill="auto"/>
          </w:tcPr>
          <w:p>
            <w:pPr>
              <w:snapToGrid w:val="0"/>
              <w:spacing w:before="120" w:after="120"/>
              <w:ind w:right="-288" w:rightChars="-137"/>
              <w:rPr>
                <w:rFonts w:ascii="宋体" w:hAnsi="宋体" w:cs="Arial"/>
                <w:spacing w:val="-4"/>
                <w:szCs w:val="21"/>
                <w:lang w:eastAsia="zh-CN"/>
              </w:rPr>
            </w:pPr>
            <w:r>
              <w:rPr>
                <w:rFonts w:hint="eastAsia" w:ascii="宋体" w:hAnsi="宋体" w:cs="Arial"/>
                <w:spacing w:val="-4"/>
                <w:szCs w:val="21"/>
                <w:lang w:eastAsia="zh-CN"/>
              </w:rPr>
              <w:t>/</w:t>
            </w:r>
          </w:p>
        </w:tc>
      </w:tr>
    </w:tbl>
    <w:p>
      <w:pPr>
        <w:autoSpaceDE w:val="0"/>
        <w:autoSpaceDN w:val="0"/>
        <w:adjustRightInd w:val="0"/>
        <w:spacing w:line="360" w:lineRule="auto"/>
        <w:ind w:firstLine="422" w:firstLineChars="200"/>
        <w:jc w:val="left"/>
        <w:rPr>
          <w:rFonts w:ascii="宋体" w:hAnsi="宋体"/>
          <w:b/>
          <w:lang w:eastAsia="zh-CN"/>
        </w:rPr>
      </w:pPr>
    </w:p>
    <w:p>
      <w:pPr>
        <w:pStyle w:val="4"/>
        <w:numPr>
          <w:ilvl w:val="0"/>
          <w:numId w:val="0"/>
        </w:numPr>
        <w:tabs>
          <w:tab w:val="left" w:pos="0"/>
        </w:tabs>
        <w:spacing w:before="0" w:after="0" w:line="360" w:lineRule="auto"/>
        <w:rPr>
          <w:rFonts w:ascii="宋体" w:hAnsi="宋体" w:eastAsia="宋体"/>
        </w:rPr>
      </w:pPr>
      <w:bookmarkStart w:id="51" w:name="_Toc375927883"/>
      <w:r>
        <w:rPr>
          <w:rFonts w:hint="eastAsia" w:ascii="宋体" w:hAnsi="宋体" w:eastAsia="宋体"/>
          <w:lang w:eastAsia="zh-CN"/>
        </w:rPr>
        <w:t xml:space="preserve">3.4.17 </w:t>
      </w:r>
      <w:r>
        <w:rPr>
          <w:rFonts w:hint="eastAsia" w:ascii="宋体" w:hAnsi="宋体" w:eastAsia="宋体"/>
        </w:rPr>
        <w:t>FM</w:t>
      </w:r>
      <w:bookmarkEnd w:id="51"/>
    </w:p>
    <w:p>
      <w:pPr>
        <w:widowControl/>
        <w:numPr>
          <w:ilvl w:val="0"/>
          <w:numId w:val="19"/>
        </w:numPr>
        <w:tabs>
          <w:tab w:val="left" w:pos="780"/>
        </w:tabs>
        <w:suppressAutoHyphens w:val="0"/>
        <w:snapToGrid w:val="0"/>
        <w:spacing w:line="360" w:lineRule="auto"/>
        <w:rPr>
          <w:rFonts w:ascii="宋体" w:hAnsi="宋体"/>
          <w:sz w:val="24"/>
          <w:szCs w:val="32"/>
        </w:rPr>
      </w:pPr>
      <w:r>
        <w:rPr>
          <w:rFonts w:hint="eastAsia" w:ascii="宋体" w:hAnsi="宋体"/>
          <w:sz w:val="24"/>
        </w:rPr>
        <w:t>电路原理图</w:t>
      </w:r>
      <w:r>
        <w:rPr>
          <w:rFonts w:hint="eastAsia" w:ascii="宋体" w:hAnsi="宋体"/>
          <w:sz w:val="24"/>
          <w:szCs w:val="32"/>
        </w:rPr>
        <w:t>：</w:t>
      </w:r>
    </w:p>
    <w:p>
      <w:pPr>
        <w:autoSpaceDE w:val="0"/>
        <w:autoSpaceDN w:val="0"/>
        <w:adjustRightInd w:val="0"/>
        <w:spacing w:line="360" w:lineRule="auto"/>
        <w:ind w:left="408"/>
        <w:jc w:val="left"/>
        <w:rPr>
          <w:rFonts w:ascii="宋体" w:hAnsi="宋体"/>
          <w:lang w:eastAsia="zh-CN"/>
        </w:rPr>
      </w:pPr>
      <w:r>
        <w:rPr>
          <w:rFonts w:hint="eastAsia" w:ascii="宋体" w:hAnsi="宋体"/>
          <w:lang w:eastAsia="zh-CN"/>
        </w:rPr>
        <w:t xml:space="preserve"> </w:t>
      </w:r>
      <w:r>
        <w:drawing>
          <wp:inline distT="0" distB="0" distL="114300" distR="114300">
            <wp:extent cx="6805295" cy="2685415"/>
            <wp:effectExtent l="0" t="0" r="1905" b="6985"/>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60"/>
                    <a:stretch>
                      <a:fillRect/>
                    </a:stretch>
                  </pic:blipFill>
                  <pic:spPr>
                    <a:xfrm>
                      <a:off x="0" y="0"/>
                      <a:ext cx="6805295" cy="2685415"/>
                    </a:xfrm>
                    <a:prstGeom prst="rect">
                      <a:avLst/>
                    </a:prstGeom>
                    <a:noFill/>
                    <a:ln>
                      <a:noFill/>
                    </a:ln>
                  </pic:spPr>
                </pic:pic>
              </a:graphicData>
            </a:graphic>
          </wp:inline>
        </w:drawing>
      </w:r>
      <w:r>
        <w:drawing>
          <wp:inline distT="0" distB="0" distL="114300" distR="114300">
            <wp:extent cx="6801485" cy="3391535"/>
            <wp:effectExtent l="0" t="0" r="5715" b="12065"/>
            <wp:docPr id="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pic:cNvPicPr>
                      <a:picLocks noChangeAspect="1"/>
                    </pic:cNvPicPr>
                  </pic:nvPicPr>
                  <pic:blipFill>
                    <a:blip r:embed="rId61"/>
                    <a:stretch>
                      <a:fillRect/>
                    </a:stretch>
                  </pic:blipFill>
                  <pic:spPr>
                    <a:xfrm>
                      <a:off x="0" y="0"/>
                      <a:ext cx="6801485" cy="3391535"/>
                    </a:xfrm>
                    <a:prstGeom prst="rect">
                      <a:avLst/>
                    </a:prstGeom>
                    <a:noFill/>
                    <a:ln>
                      <a:noFill/>
                    </a:ln>
                  </pic:spPr>
                </pic:pic>
              </a:graphicData>
            </a:graphic>
          </wp:inline>
        </w:drawing>
      </w:r>
    </w:p>
    <w:p>
      <w:pPr>
        <w:widowControl/>
        <w:numPr>
          <w:ilvl w:val="0"/>
          <w:numId w:val="19"/>
        </w:numPr>
        <w:tabs>
          <w:tab w:val="left" w:pos="780"/>
        </w:tabs>
        <w:suppressAutoHyphens w:val="0"/>
        <w:snapToGrid w:val="0"/>
        <w:spacing w:line="360" w:lineRule="auto"/>
        <w:rPr>
          <w:rFonts w:ascii="宋体" w:hAnsi="宋体"/>
          <w:sz w:val="24"/>
          <w:szCs w:val="32"/>
        </w:rPr>
      </w:pPr>
      <w:r>
        <w:rPr>
          <w:rFonts w:hint="eastAsia" w:ascii="宋体" w:hAnsi="宋体"/>
          <w:sz w:val="24"/>
        </w:rPr>
        <w:t>电路原理分析</w:t>
      </w:r>
      <w:r>
        <w:rPr>
          <w:rFonts w:hint="eastAsia" w:ascii="宋体" w:hAnsi="宋体"/>
          <w:sz w:val="24"/>
          <w:szCs w:val="32"/>
        </w:rPr>
        <w:t>：</w:t>
      </w:r>
    </w:p>
    <w:p>
      <w:pPr>
        <w:pStyle w:val="103"/>
        <w:autoSpaceDE w:val="0"/>
        <w:autoSpaceDN w:val="0"/>
        <w:adjustRightInd w:val="0"/>
        <w:spacing w:line="360" w:lineRule="auto"/>
        <w:ind w:left="408" w:firstLine="440" w:firstLineChars="200"/>
        <w:jc w:val="left"/>
        <w:rPr>
          <w:rFonts w:ascii="宋体" w:hAnsi="宋体"/>
          <w:sz w:val="22"/>
          <w:szCs w:val="22"/>
          <w:lang w:eastAsia="zh-CN"/>
        </w:rPr>
      </w:pPr>
      <w:r>
        <w:rPr>
          <w:rFonts w:hint="eastAsia" w:ascii="宋体" w:hAnsi="宋体"/>
          <w:sz w:val="22"/>
          <w:szCs w:val="22"/>
          <w:lang w:eastAsia="zh-CN"/>
        </w:rPr>
        <w:t>FM采用集成于MT663</w:t>
      </w:r>
      <w:r>
        <w:rPr>
          <w:rFonts w:hint="eastAsia" w:ascii="宋体" w:hAnsi="宋体"/>
          <w:sz w:val="22"/>
          <w:szCs w:val="22"/>
          <w:lang w:val="en-US" w:eastAsia="zh-CN"/>
        </w:rPr>
        <w:t>1</w:t>
      </w:r>
      <w:r>
        <w:rPr>
          <w:rFonts w:hint="eastAsia" w:ascii="宋体" w:hAnsi="宋体"/>
          <w:sz w:val="22"/>
          <w:szCs w:val="22"/>
          <w:lang w:eastAsia="zh-CN"/>
        </w:rPr>
        <w:t>，FM部分电路接口采用串口接口,FM天线采用耳机的地做为天线，在没有插入耳机的情况，FM是打不开的；FM的天线信号是差分输入信号，目的是提高天线的抗干扰性。</w:t>
      </w:r>
    </w:p>
    <w:p>
      <w:pPr>
        <w:widowControl/>
        <w:numPr>
          <w:ilvl w:val="0"/>
          <w:numId w:val="19"/>
        </w:numPr>
        <w:tabs>
          <w:tab w:val="left" w:pos="780"/>
        </w:tabs>
        <w:suppressAutoHyphens w:val="0"/>
        <w:snapToGrid w:val="0"/>
        <w:spacing w:line="360" w:lineRule="auto"/>
        <w:rPr>
          <w:rFonts w:ascii="宋体" w:hAnsi="宋体"/>
          <w:sz w:val="24"/>
          <w:szCs w:val="32"/>
        </w:rPr>
      </w:pPr>
      <w:r>
        <w:rPr>
          <w:rFonts w:hint="eastAsia" w:ascii="宋体" w:hAnsi="宋体"/>
          <w:sz w:val="24"/>
        </w:rPr>
        <w:t>故障分析处理流程</w:t>
      </w:r>
      <w:r>
        <w:rPr>
          <w:rFonts w:hint="eastAsia" w:ascii="宋体" w:hAnsi="宋体"/>
          <w:sz w:val="24"/>
          <w:szCs w:val="32"/>
        </w:rPr>
        <w:t>：</w:t>
      </w:r>
    </w:p>
    <w:p>
      <w:pPr>
        <w:autoSpaceDE w:val="0"/>
        <w:autoSpaceDN w:val="0"/>
        <w:adjustRightInd w:val="0"/>
        <w:spacing w:line="360" w:lineRule="auto"/>
        <w:ind w:firstLine="420" w:firstLineChars="200"/>
        <w:jc w:val="left"/>
        <w:rPr>
          <w:rFonts w:ascii="宋体" w:hAnsi="宋体"/>
          <w:lang w:eastAsia="zh-CN"/>
        </w:rPr>
      </w:pPr>
      <w:r>
        <w:rPr>
          <w:rFonts w:ascii="宋体" w:hAnsi="宋体"/>
        </w:rPr>
        <mc:AlternateContent>
          <mc:Choice Requires="wpc">
            <w:drawing>
              <wp:inline distT="0" distB="0" distL="114300" distR="114300">
                <wp:extent cx="5124450" cy="2770505"/>
                <wp:effectExtent l="0" t="0" r="0" b="10795"/>
                <wp:docPr id="533" name="画布 90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15" name="文本框 9078"/>
                        <wps:cNvSpPr txBox="1"/>
                        <wps:spPr>
                          <a:xfrm>
                            <a:off x="421640"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FM 无信号</w:t>
                              </w:r>
                            </w:p>
                          </w:txbxContent>
                        </wps:txbx>
                        <wps:bodyPr upright="1"/>
                      </wps:wsp>
                      <wps:wsp>
                        <wps:cNvPr id="516" name="自选图形 9079"/>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517" name="自选图形 9080"/>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518" name="文本框 9081"/>
                        <wps:cNvSpPr txBox="1"/>
                        <wps:spPr>
                          <a:xfrm>
                            <a:off x="731520" y="836930"/>
                            <a:ext cx="1468120" cy="394335"/>
                          </a:xfrm>
                          <a:prstGeom prst="rect">
                            <a:avLst/>
                          </a:prstGeom>
                          <a:solidFill>
                            <a:srgbClr val="FFFFFF">
                              <a:alpha val="0"/>
                            </a:srgbClr>
                          </a:solidFill>
                          <a:ln>
                            <a:noFill/>
                          </a:ln>
                        </wps:spPr>
                        <wps:txbx>
                          <w:txbxContent>
                            <w:p>
                              <w:pPr>
                                <w:rPr>
                                  <w:szCs w:val="18"/>
                                </w:rPr>
                              </w:pPr>
                              <w:r>
                                <w:rPr>
                                  <w:rFonts w:hint="eastAsia" w:ascii="宋体" w:hAnsi="宋体"/>
                                  <w:kern w:val="0"/>
                                  <w:sz w:val="15"/>
                                  <w:szCs w:val="15"/>
                                  <w:lang w:eastAsia="zh-CN"/>
                                </w:rPr>
                                <w:t>排查是否是主板不良</w:t>
                              </w:r>
                            </w:p>
                          </w:txbxContent>
                        </wps:txbx>
                        <wps:bodyPr upright="1"/>
                      </wps:wsp>
                      <wps:wsp>
                        <wps:cNvPr id="519" name="自选图形 9082"/>
                        <wps:cNvCnPr/>
                        <wps:spPr>
                          <a:xfrm>
                            <a:off x="2173605" y="948690"/>
                            <a:ext cx="698500" cy="635"/>
                          </a:xfrm>
                          <a:prstGeom prst="straightConnector1">
                            <a:avLst/>
                          </a:prstGeom>
                          <a:ln w="9525" cap="flat" cmpd="sng">
                            <a:solidFill>
                              <a:srgbClr val="000000"/>
                            </a:solidFill>
                            <a:prstDash val="solid"/>
                            <a:headEnd type="none" w="sm" len="sm"/>
                            <a:tailEnd type="triangle" w="med" len="med"/>
                          </a:ln>
                        </wps:spPr>
                        <wps:bodyPr/>
                      </wps:wsp>
                      <wps:wsp>
                        <wps:cNvPr id="520" name="文本框 9083"/>
                        <wps:cNvSpPr txBox="1"/>
                        <wps:spPr>
                          <a:xfrm>
                            <a:off x="2872105" y="678815"/>
                            <a:ext cx="1684020" cy="53975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检查主FPC BTB是否扣好，副板FM通路是否有撞件，否则交叉验证副板和主FPC。</w:t>
                              </w:r>
                            </w:p>
                          </w:txbxContent>
                        </wps:txbx>
                        <wps:bodyPr upright="1"/>
                      </wps:wsp>
                      <wps:wsp>
                        <wps:cNvPr id="521" name="自选图形 9084"/>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522" name="文本框 9085"/>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523" name="自选图形 9086"/>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524" name="文本框 9087"/>
                        <wps:cNvSpPr txBox="1"/>
                        <wps:spPr>
                          <a:xfrm>
                            <a:off x="364490" y="1739265"/>
                            <a:ext cx="1648460" cy="25146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5"/>
                                  <w:szCs w:val="15"/>
                                  <w:lang w:eastAsia="zh-CN"/>
                                </w:rPr>
                                <w:t>排查是否是四合一不良</w:t>
                              </w:r>
                            </w:p>
                          </w:txbxContent>
                        </wps:txbx>
                        <wps:bodyPr upright="1"/>
                      </wps:wsp>
                      <wps:wsp>
                        <wps:cNvPr id="525" name="自选图形 9088"/>
                        <wps:cNvCnPr/>
                        <wps:spPr>
                          <a:xfrm flipV="1">
                            <a:off x="2173605" y="1847215"/>
                            <a:ext cx="698500" cy="4445"/>
                          </a:xfrm>
                          <a:prstGeom prst="straightConnector1">
                            <a:avLst/>
                          </a:prstGeom>
                          <a:ln w="9525" cap="flat" cmpd="sng">
                            <a:solidFill>
                              <a:srgbClr val="000000"/>
                            </a:solidFill>
                            <a:prstDash val="solid"/>
                            <a:headEnd type="none" w="sm" len="sm"/>
                            <a:tailEnd type="triangle" w="med" len="med"/>
                          </a:ln>
                        </wps:spPr>
                        <wps:bodyPr/>
                      </wps:wsp>
                      <wps:wsp>
                        <wps:cNvPr id="526" name="文本框 9089"/>
                        <wps:cNvSpPr txBox="1"/>
                        <wps:spPr>
                          <a:xfrm>
                            <a:off x="2872105" y="1497330"/>
                            <a:ext cx="1684020" cy="699135"/>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排查FM_ANT_P，FM_ANT_N通路是否异常</w:t>
                              </w:r>
                            </w:p>
                          </w:txbxContent>
                        </wps:txbx>
                        <wps:bodyPr upright="1"/>
                      </wps:wsp>
                      <wps:wsp>
                        <wps:cNvPr id="527" name="自选图形 9090"/>
                        <wps:cNvCnPr/>
                        <wps:spPr>
                          <a:xfrm flipH="1">
                            <a:off x="1163955" y="2204085"/>
                            <a:ext cx="635" cy="190500"/>
                          </a:xfrm>
                          <a:prstGeom prst="straightConnector1">
                            <a:avLst/>
                          </a:prstGeom>
                          <a:ln w="9525" cap="flat" cmpd="sng">
                            <a:solidFill>
                              <a:srgbClr val="000000"/>
                            </a:solidFill>
                            <a:prstDash val="solid"/>
                            <a:headEnd type="none" w="sm" len="sm"/>
                            <a:tailEnd type="triangle" w="med" len="med"/>
                          </a:ln>
                        </wps:spPr>
                        <wps:bodyPr/>
                      </wps:wsp>
                      <wps:wsp>
                        <wps:cNvPr id="528" name="文本框 9091"/>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529" name="文本框 9092"/>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530" name="文本框 9093"/>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方法</w:t>
                              </w:r>
                            </w:p>
                          </w:txbxContent>
                        </wps:txbx>
                        <wps:bodyPr upright="1"/>
                      </wps:wsp>
                      <wps:wsp>
                        <wps:cNvPr id="531" name="自选图形 9094"/>
                        <wps:cNvSpPr/>
                        <wps:spPr>
                          <a:xfrm>
                            <a:off x="84455" y="2394585"/>
                            <a:ext cx="210312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532" name="文本框 9095"/>
                        <wps:cNvSpPr txBox="1"/>
                        <wps:spPr>
                          <a:xfrm>
                            <a:off x="81280" y="2450465"/>
                            <a:ext cx="208788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w:t>
                              </w:r>
                              <w:r>
                                <w:rPr>
                                  <w:rFonts w:hint="eastAsia" w:ascii="宋体" w:hAnsi="宋体"/>
                                  <w:kern w:val="0"/>
                                  <w:sz w:val="18"/>
                                  <w:szCs w:val="18"/>
                                  <w:lang w:val="en-US" w:eastAsia="zh-CN"/>
                                </w:rPr>
                                <w:t>WCN</w:t>
                              </w:r>
                              <w:r>
                                <w:rPr>
                                  <w:rFonts w:hint="eastAsia" w:ascii="宋体" w:hAnsi="宋体"/>
                                  <w:kern w:val="0"/>
                                  <w:sz w:val="18"/>
                                  <w:szCs w:val="18"/>
                                  <w:lang w:eastAsia="zh-CN"/>
                                </w:rPr>
                                <w:t>芯片</w:t>
                              </w:r>
                            </w:p>
                          </w:txbxContent>
                        </wps:txbx>
                        <wps:bodyPr upright="1"/>
                      </wps:wsp>
                    </wpc:wpc>
                  </a:graphicData>
                </a:graphic>
              </wp:inline>
            </w:drawing>
          </mc:Choice>
          <mc:Fallback>
            <w:pict>
              <v:group id="画布 9077" o:spid="_x0000_s1026" o:spt="203" style="height:218.15pt;width:403.5pt;" coordsize="5124450,2770505" editas="canvas" o:gfxdata="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">
                <o:lock v:ext="edit" aspectratio="f"/>
                <v:shape id="画布 9077" o:spid="_x0000_s1026" style="position:absolute;left:0;top:0;height:2770505;width:5124450;" filled="f" stroked="f" coordsize="21600,21600" o:gfxdata="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">
                  <v:fill on="f" focussize="0,0"/>
                  <v:stroke on="f"/>
                  <v:imagedata o:title=""/>
                  <o:lock v:ext="edit" aspectratio="t"/>
                </v:shape>
                <v:shape id="文本框 9078" o:spid="_x0000_s1026" o:spt="202" type="#_x0000_t202" style="position:absolute;left:421640;top:43180;height:354330;width:1492250;" fillcolor="#FFFFFF" filled="t" stroked="t" coordsize="21600,21600" o:gfxdata="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MFNZ9QAAAAFAQAA&#10;DwAAAAAAAAABACAAAAAiAAAAZHJzL2Rvd25yZXYueG1sUEsBAhQAFAAAAAgAh07iQEM/btYdAgAA&#10;QgQAAA4AAAAAAAAAAQAgAAAAIwEAAGRycy9lMm9Eb2MueG1sUEsFBgAAAAAGAAYAWQEAALIFAAAA&#10;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FM 无信号</w:t>
                        </w:r>
                      </w:p>
                    </w:txbxContent>
                  </v:textbox>
                </v:shape>
                <v:shape id="自选图形 9079" o:spid="_x0000_s1026" o:spt="32" type="#_x0000_t32" style="position:absolute;left:1163955;top:397510;flip:x;height:198120;width:3810;" filled="f" stroked="t" coordsize="21600,21600" o:gfxdata="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g5aYrSAAAABQEAAA8AAAAA&#10;AAAAAQAgAAAAIgAAAGRycy9kb3ducmV2LnhtbFBLAQIUABQAAAAIAIdO4kAa04o4GgIAAAEEAAAO&#10;AAAAAAAAAAEAIAAAACEBAABkcnMvZTJvRG9jLnhtbFBLBQYAAAAABgAGAFkBAACtBQAAAAA=&#10;">
                  <v:fill on="f" focussize="0,0"/>
                  <v:stroke color="#000000" joinstyle="round" startarrowwidth="narrow" startarrowlength="short" endarrow="block"/>
                  <v:imagedata o:title=""/>
                  <o:lock v:ext="edit" aspectratio="f"/>
                </v:shape>
                <v:shape id="自选图形 9080" o:spid="_x0000_s1026" o:spt="4" type="#_x0000_t4" style="position:absolute;left:153670;top:595630;height:706120;width:2019935;" fillcolor="#FFFFFF" filled="t" stroked="t" coordsize="21600,21600" o:gfxdata="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d5s7LUAAAABQEAAA8A&#10;AAAAAAAAAQAgAAAAIgAAAGRycy9kb3ducmV2LnhtbFBLAQIUABQAAAAIAIdO4kCB0eP3GwIAADQE&#10;AAAOAAAAAAAAAAEAIAAAACMBAABkcnMvZTJvRG9jLnhtbFBLBQYAAAAABgAGAFkBAACwBQAAAAA=&#10;">
                  <v:fill on="t" focussize="0,0"/>
                  <v:stroke color="#000000" joinstyle="miter" startarrowwidth="narrow" startarrowlength="short"/>
                  <v:imagedata o:title=""/>
                  <o:lock v:ext="edit" aspectratio="f"/>
                </v:shape>
                <v:shape id="文本框 9081" o:spid="_x0000_s1026" o:spt="202" type="#_x0000_t202" style="position:absolute;left:731520;top:836930;height:394335;width:146812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l09edUAAAAFAQAADwAAAAAAAAAB&#10;ACAAAAAiAAAAZHJzL2Rvd25yZXYueG1sUEsBAhQAFAAAAAgAh07iQML9m8LaAQAAowMAAA4AAAAA&#10;AAAAAQAgAAAAJAEAAGRycy9lMm9Eb2MueG1sUEsFBgAAAAAGAAYAWQEAAHAFAAAAAA==&#10;">
                  <v:fill on="t" opacity="0f" focussize="0,0"/>
                  <v:stroke on="f"/>
                  <v:imagedata o:title=""/>
                  <o:lock v:ext="edit" aspectratio="f"/>
                  <v:textbox>
                    <w:txbxContent>
                      <w:p>
                        <w:pPr>
                          <w:rPr>
                            <w:szCs w:val="18"/>
                          </w:rPr>
                        </w:pPr>
                        <w:r>
                          <w:rPr>
                            <w:rFonts w:hint="eastAsia" w:ascii="宋体" w:hAnsi="宋体"/>
                            <w:kern w:val="0"/>
                            <w:sz w:val="15"/>
                            <w:szCs w:val="15"/>
                            <w:lang w:eastAsia="zh-CN"/>
                          </w:rPr>
                          <w:t>排查是否是主板不良</w:t>
                        </w:r>
                      </w:p>
                    </w:txbxContent>
                  </v:textbox>
                </v:shape>
                <v:shape id="自选图形 9082" o:spid="_x0000_s1026" o:spt="32" type="#_x0000_t32" style="position:absolute;left:2173605;top:948690;height:635;width:698500;" filled="f" stroked="t" coordsize="21600,21600" o:gfxdata="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M5nONUAAAAFAQAADwAAAAAAAAABACAA&#10;AAAiAAAAZHJzL2Rvd25yZXYueG1sUEsBAhQAFAAAAAgAh07iQBMmkN0QAgAA9gMAAA4AAAAAAAAA&#10;AQAgAAAAJAEAAGRycy9lMm9Eb2MueG1sUEsFBgAAAAAGAAYAWQEAAKYFAAAAAA==&#10;">
                  <v:fill on="f" focussize="0,0"/>
                  <v:stroke color="#000000" joinstyle="round" startarrowwidth="narrow" startarrowlength="short" endarrow="block"/>
                  <v:imagedata o:title=""/>
                  <o:lock v:ext="edit" aspectratio="f"/>
                </v:shape>
                <v:shape id="文本框 9083" o:spid="_x0000_s1026" o:spt="202" type="#_x0000_t202" style="position:absolute;left:2872105;top:678815;height:539750;width:1684020;" fillcolor="#FFFFFF" filled="t" stroked="t" coordsize="21600,21600" o:gfxdata="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RMFNZ9QAAAAF&#10;AQAADwAAAAAAAAABACAAAAAiAAAAZHJzL2Rvd25yZXYueG1sUEsBAhQAFAAAAAgAh07iQIwSJNkg&#10;AgAARAQAAA4AAAAAAAAAAQAgAAAAIwEAAGRycy9lMm9Eb2MueG1sUEsFBgAAAAAGAAYAWQEAALUF&#10;AA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检查主FPC BTB是否扣好，副板FM通路是否有撞件，否则交叉验证副板和主FPC。</w:t>
                        </w:r>
                      </w:p>
                    </w:txbxContent>
                  </v:textbox>
                </v:shape>
                <v:shape id="自选图形 9084" o:spid="_x0000_s1026" o:spt="32" type="#_x0000_t32" style="position:absolute;left:1163955;top:1301750;height:197485;width:635;" filled="f" stroked="t" coordsize="21600,21600" o:gfxdata="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gzmc41QAAAAUBAAAPAAAAAAAAAAEAIAAA&#10;ACIAAABkcnMvZG93bnJldi54bWxQSwECFAAUAAAACACHTuJAx5bLPw8CAAD3AwAADgAAAAAAAAAB&#10;ACAAAAAkAQAAZHJzL2Uyb0RvYy54bWxQSwUGAAAAAAYABgBZAQAApQUAAAAA&#10;">
                  <v:fill on="f" focussize="0,0"/>
                  <v:stroke color="#000000" joinstyle="round" startarrowwidth="narrow" startarrowlength="short" endarrow="block"/>
                  <v:imagedata o:title=""/>
                  <o:lock v:ext="edit" aspectratio="f"/>
                </v:shape>
                <v:shape id="文本框 9085" o:spid="_x0000_s1026" o:spt="202" type="#_x0000_t202" style="position:absolute;left:911225;top:1240790;height:360045;width:25781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pdPXnVAAAABQEAAA8AAAAAAAAA&#10;AQAgAAAAIgAAAGRycy9kb3ducmV2LnhtbFBLAQIUABQAAAAIAIdO4kDC0aP72wEAAKM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086" o:spid="_x0000_s1026" o:spt="4" type="#_x0000_t4" style="position:absolute;left:154940;top:1499235;height:704850;width:2018665;" fillcolor="#FFFFFF" filled="t" stroked="t" coordsize="21600,21600" o:gfxdata="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d5s7LUAAAABQEA&#10;AA8AAAAAAAAAAQAgAAAAIgAAAGRycy9kb3ducmV2LnhtbFBLAQIUABQAAAAIAIdO4kAZJMmRHgIA&#10;ADUEAAAOAAAAAAAAAAEAIAAAACMBAABkcnMvZTJvRG9jLnhtbFBLBQYAAAAABgAGAFkBAACzBQAA&#10;AAA=&#10;">
                  <v:fill on="t" focussize="0,0"/>
                  <v:stroke color="#000000" joinstyle="miter" startarrowwidth="narrow" startarrowlength="short"/>
                  <v:imagedata o:title=""/>
                  <o:lock v:ext="edit" aspectratio="f"/>
                </v:shape>
                <v:shape id="文本框 9087" o:spid="_x0000_s1026" o:spt="202" type="#_x0000_t202" style="position:absolute;left:364490;top:1739265;height:251460;width:164846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l09edUAAAAFAQAADwAAAAAAAAAB&#10;ACAAAAAiAAAAZHJzL2Rvd25yZXYueG1sUEsBAhQAFAAAAAgAh07iQGC5JGvaAQAApAMAAA4AAAAA&#10;AAAAAQAgAAAAJAEAAGRycy9lMm9Eb2MueG1sUEsFBgAAAAAGAAYAWQEAAHA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5"/>
                            <w:szCs w:val="15"/>
                            <w:lang w:eastAsia="zh-CN"/>
                          </w:rPr>
                          <w:t>排查是否是四合一不良</w:t>
                        </w:r>
                      </w:p>
                    </w:txbxContent>
                  </v:textbox>
                </v:shape>
                <v:shape id="自选图形 9088" o:spid="_x0000_s1026" o:spt="32" type="#_x0000_t32" style="position:absolute;left:2173605;top:1847215;flip:y;height:4445;width:698500;" filled="f" stroked="t" coordsize="21600,21600" o:gfxdata="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g5aYrSAAAABQEAAA8AAAAA&#10;AAAAAQAgAAAAIgAAAGRycy9kb3ducmV2LnhtbFBLAQIUABQAAAAIAIdO4kBeuki6GgIAAAIEAAAO&#10;AAAAAAAAAAEAIAAAACEBAABkcnMvZTJvRG9jLnhtbFBLBQYAAAAABgAGAFkBAACtBQAAAAA=&#10;">
                  <v:fill on="f" focussize="0,0"/>
                  <v:stroke color="#000000" joinstyle="round" startarrowwidth="narrow" startarrowlength="short" endarrow="block"/>
                  <v:imagedata o:title=""/>
                  <o:lock v:ext="edit" aspectratio="f"/>
                </v:shape>
                <v:shape id="文本框 9089" o:spid="_x0000_s1026" o:spt="202" type="#_x0000_t202" style="position:absolute;left:2872105;top:1497330;height:699135;width:1684020;" fillcolor="#FFFFFF" filled="t" stroked="t" coordsize="21600,21600" o:gfxdata="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TBTWfUAAAABQEA&#10;AA8AAAAAAAAAAQAgAAAAIgAAAGRycy9kb3ducmV2LnhtbFBLAQIUABQAAAAIAIdO4kCkGGjZHgIA&#10;AEUEAAAOAAAAAAAAAAEAIAAAACMBAABkcnMvZTJvRG9jLnhtbFBLBQYAAAAABgAGAFkBAACzBQAA&#10;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排查FM_ANT_P，FM_ANT_N通路是否异常</w:t>
                        </w:r>
                      </w:p>
                    </w:txbxContent>
                  </v:textbox>
                </v:shape>
                <v:shape id="自选图形 9090" o:spid="_x0000_s1026" o:spt="32" type="#_x0000_t32" style="position:absolute;left:1163955;top:2204085;flip:x;height:190500;width:635;" filled="f" stroked="t" coordsize="21600,21600" o:gfxdata="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YOWmK0gAAAAUBAAAPAAAAAAAA&#10;AAEAIAAAACIAAABkcnMvZG93bnJldi54bWxQSwECFAAUAAAACACHTuJA7MNPFBgCAAABBAAADgAA&#10;AAAAAAABACAAAAAhAQAAZHJzL2Uyb0RvYy54bWxQSwUGAAAAAAYABgBZAQAAqwUAAAAA&#10;">
                  <v:fill on="f" focussize="0,0"/>
                  <v:stroke color="#000000" joinstyle="round" startarrowwidth="narrow" startarrowlength="short" endarrow="block"/>
                  <v:imagedata o:title=""/>
                  <o:lock v:ext="edit" aspectratio="f"/>
                </v:shape>
                <v:shape id="文本框 9091" o:spid="_x0000_s1026" o:spt="202" type="#_x0000_t202" style="position:absolute;left:911225;top:2147570;height:360680;width:25781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l09edUAAAAFAQAADwAAAAAAAAAB&#10;ACAAAAAiAAAAZHJzL2Rvd25yZXYueG1sUEsBAhQAFAAAAAgAh07iQAKX6t3aAQAAowMAAA4AAAAA&#10;AAAAAQAgAAAAJA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文本框 9092" o:spid="_x0000_s1026" o:spt="202" type="#_x0000_t202" style="position:absolute;left:2176780;top:678815;height:241300;width:597535;"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pdPXnVAAAABQEAAA8AAAAAAAAA&#10;AQAgAAAAIgAAAGRycy9kb3ducmV2LnhtbFBLAQIUABQAAAAIAIdO4kAR2PIp2wEAAKM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文本框 9093" o:spid="_x0000_s1026" o:spt="202" type="#_x0000_t202" style="position:absolute;left:2172335;top:1600835;height:241300;width:59944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pdPXnVAAAABQEAAA8AAAAAAAAA&#10;AQAgAAAAIgAAAGRycy9kb3ducmV2LnhtbFBLAQIUABQAAAAIAIdO4kBCBaOx2wEAAKQ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方法</w:t>
                        </w:r>
                      </w:p>
                    </w:txbxContent>
                  </v:textbox>
                </v:shape>
                <v:shape id="自选图形 9094" o:spid="_x0000_s1026" o:spt="176" type="#_x0000_t176" style="position:absolute;left:84455;top:2394585;height:323850;width:2103120;" fillcolor="#FFFFFF" filled="t" stroked="t" coordsize="21600,21600" o:gfxdata="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9g&#10;nAHUAAAABQEAAA8AAAAAAAAAAQAgAAAAIgAAAGRycy9kb3ducmV2LnhtbFBLAQIUABQAAAAIAIdO&#10;4kAGB/7yJwIAAEgEAAAOAAAAAAAAAAEAIAAAACMBAABkcnMvZTJvRG9jLnhtbFBLBQYAAAAABgAG&#10;AFkBAAC8BQAAAAA=&#10;">
                  <v:fill on="t" focussize="0,0"/>
                  <v:stroke color="#000000" joinstyle="miter"/>
                  <v:imagedata o:title=""/>
                  <o:lock v:ext="edit" aspectratio="f"/>
                </v:shape>
                <v:shape id="文本框 9095" o:spid="_x0000_s1026" o:spt="202" type="#_x0000_t202" style="position:absolute;left:81280;top:2450465;height:224790;width:208788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l09edUAAAAFAQAADwAAAAAAAAAB&#10;ACAAAAAiAAAAZHJzL2Rvd25yZXYueG1sUEsBAhQAFAAAAAgAh07iQDCrWFDaAQAAowMAAA4AAAAA&#10;AAAAAQAgAAAAJAEAAGRycy9lMm9Eb2MueG1sUEsFBgAAAAAGAAYAWQEAAHA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w:t>
                        </w:r>
                        <w:r>
                          <w:rPr>
                            <w:rFonts w:hint="eastAsia" w:ascii="宋体" w:hAnsi="宋体"/>
                            <w:kern w:val="0"/>
                            <w:sz w:val="18"/>
                            <w:szCs w:val="18"/>
                            <w:lang w:val="en-US" w:eastAsia="zh-CN"/>
                          </w:rPr>
                          <w:t>WCN</w:t>
                        </w:r>
                        <w:r>
                          <w:rPr>
                            <w:rFonts w:hint="eastAsia" w:ascii="宋体" w:hAnsi="宋体"/>
                            <w:kern w:val="0"/>
                            <w:sz w:val="18"/>
                            <w:szCs w:val="18"/>
                            <w:lang w:eastAsia="zh-CN"/>
                          </w:rPr>
                          <w:t>芯片</w:t>
                        </w:r>
                      </w:p>
                    </w:txbxContent>
                  </v:textbox>
                </v:shape>
                <w10:wrap type="none"/>
                <w10:anchorlock/>
              </v:group>
            </w:pict>
          </mc:Fallback>
        </mc:AlternateContent>
      </w:r>
    </w:p>
    <w:p>
      <w:pPr>
        <w:widowControl/>
        <w:numPr>
          <w:ilvl w:val="0"/>
          <w:numId w:val="19"/>
        </w:numPr>
        <w:tabs>
          <w:tab w:val="left" w:pos="780"/>
        </w:tabs>
        <w:suppressAutoHyphens w:val="0"/>
        <w:snapToGrid w:val="0"/>
        <w:spacing w:line="360" w:lineRule="auto"/>
        <w:rPr>
          <w:rFonts w:ascii="宋体" w:hAnsi="宋体"/>
          <w:sz w:val="24"/>
          <w:szCs w:val="32"/>
        </w:rPr>
      </w:pPr>
      <w:r>
        <w:rPr>
          <w:rFonts w:hint="eastAsia" w:ascii="宋体" w:hAnsi="宋体"/>
          <w:sz w:val="24"/>
        </w:rPr>
        <w:t>本节电路图信号汇总</w:t>
      </w:r>
      <w:r>
        <w:rPr>
          <w:rFonts w:hint="eastAsia" w:ascii="宋体" w:hAnsi="宋体"/>
          <w:sz w:val="24"/>
          <w:szCs w:val="32"/>
        </w:rPr>
        <w:t>：</w:t>
      </w:r>
    </w:p>
    <w:tbl>
      <w:tblPr>
        <w:tblStyle w:val="33"/>
        <w:tblW w:w="82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7"/>
        <w:gridCol w:w="3047"/>
        <w:gridCol w:w="3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407" w:type="dxa"/>
            <w:shd w:val="clear" w:color="auto" w:fill="C0C0C0"/>
          </w:tcPr>
          <w:p>
            <w:pPr>
              <w:snapToGrid w:val="0"/>
              <w:spacing w:before="120" w:after="120"/>
              <w:rPr>
                <w:rFonts w:ascii="宋体" w:hAnsi="宋体" w:cs="Arial"/>
                <w:b/>
                <w:spacing w:val="-4"/>
                <w:sz w:val="22"/>
                <w:szCs w:val="22"/>
              </w:rPr>
            </w:pPr>
            <w:r>
              <w:rPr>
                <w:rFonts w:hint="eastAsia" w:ascii="宋体" w:hAnsi="宋体" w:cs="Arial"/>
                <w:b/>
                <w:spacing w:val="-4"/>
                <w:sz w:val="22"/>
                <w:szCs w:val="22"/>
              </w:rPr>
              <w:t>信号名称</w:t>
            </w:r>
          </w:p>
        </w:tc>
        <w:tc>
          <w:tcPr>
            <w:tcW w:w="3047" w:type="dxa"/>
            <w:shd w:val="clear" w:color="auto" w:fill="C0C0C0"/>
          </w:tcPr>
          <w:p>
            <w:pPr>
              <w:snapToGrid w:val="0"/>
              <w:spacing w:before="120" w:after="120"/>
              <w:ind w:right="-288" w:rightChars="-137"/>
              <w:rPr>
                <w:rFonts w:ascii="宋体" w:hAnsi="宋体" w:cs="Arial"/>
                <w:b/>
                <w:spacing w:val="-4"/>
                <w:sz w:val="22"/>
                <w:szCs w:val="22"/>
              </w:rPr>
            </w:pPr>
            <w:r>
              <w:rPr>
                <w:rFonts w:hint="eastAsia" w:ascii="宋体" w:hAnsi="宋体" w:cs="Arial"/>
                <w:b/>
                <w:spacing w:val="-4"/>
                <w:sz w:val="22"/>
                <w:szCs w:val="22"/>
              </w:rPr>
              <w:t>功能详细说明</w:t>
            </w:r>
          </w:p>
        </w:tc>
        <w:tc>
          <w:tcPr>
            <w:tcW w:w="3756" w:type="dxa"/>
            <w:shd w:val="clear" w:color="auto" w:fill="C0C0C0"/>
          </w:tcPr>
          <w:p>
            <w:pPr>
              <w:snapToGrid w:val="0"/>
              <w:spacing w:before="120" w:after="120"/>
              <w:ind w:right="-288" w:rightChars="-137"/>
              <w:rPr>
                <w:rFonts w:ascii="宋体" w:hAnsi="宋体" w:cs="Arial"/>
                <w:b/>
                <w:spacing w:val="-4"/>
                <w:sz w:val="22"/>
                <w:szCs w:val="22"/>
              </w:rPr>
            </w:pPr>
            <w:r>
              <w:rPr>
                <w:rFonts w:hint="eastAsia" w:ascii="宋体" w:hAnsi="宋体" w:cs="Arial"/>
                <w:b/>
                <w:spacing w:val="-4"/>
                <w:sz w:val="22"/>
                <w:szCs w:val="22"/>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7" w:type="dxa"/>
          </w:tcPr>
          <w:p>
            <w:pPr>
              <w:snapToGrid w:val="0"/>
              <w:spacing w:before="120" w:after="120"/>
              <w:rPr>
                <w:rFonts w:ascii="宋体" w:hAnsi="宋体" w:cs="Arial"/>
                <w:spacing w:val="-4"/>
                <w:sz w:val="22"/>
                <w:szCs w:val="22"/>
                <w:lang w:eastAsia="zh-CN"/>
              </w:rPr>
            </w:pPr>
            <w:r>
              <w:rPr>
                <w:rFonts w:hint="eastAsia" w:ascii="宋体" w:hAnsi="宋体"/>
                <w:kern w:val="0"/>
                <w:sz w:val="18"/>
                <w:szCs w:val="18"/>
                <w:lang w:eastAsia="zh-CN"/>
              </w:rPr>
              <w:t>FM_ANT_P</w:t>
            </w:r>
          </w:p>
        </w:tc>
        <w:tc>
          <w:tcPr>
            <w:tcW w:w="3047" w:type="dxa"/>
          </w:tcPr>
          <w:p>
            <w:pPr>
              <w:snapToGrid w:val="0"/>
              <w:spacing w:before="120" w:after="120"/>
              <w:rPr>
                <w:rFonts w:ascii="宋体" w:hAnsi="宋体" w:cs="Arial"/>
                <w:spacing w:val="-4"/>
                <w:sz w:val="22"/>
                <w:szCs w:val="22"/>
                <w:lang w:eastAsia="zh-CN"/>
              </w:rPr>
            </w:pPr>
            <w:r>
              <w:rPr>
                <w:rFonts w:hint="eastAsia" w:ascii="宋体" w:hAnsi="宋体" w:cs="Arial"/>
                <w:spacing w:val="-4"/>
                <w:sz w:val="22"/>
                <w:szCs w:val="22"/>
                <w:lang w:eastAsia="zh-CN"/>
              </w:rPr>
              <w:t>FM 差分输入信号正极</w:t>
            </w:r>
          </w:p>
        </w:tc>
        <w:tc>
          <w:tcPr>
            <w:tcW w:w="3756" w:type="dxa"/>
          </w:tcPr>
          <w:p>
            <w:pPr>
              <w:snapToGrid w:val="0"/>
              <w:spacing w:before="120" w:after="120"/>
              <w:rPr>
                <w:rFonts w:ascii="宋体" w:hAnsi="宋体" w:cs="Arial"/>
                <w:spacing w:val="-4"/>
                <w:sz w:val="22"/>
                <w:szCs w:val="22"/>
                <w:lang w:eastAsia="zh-CN"/>
              </w:rPr>
            </w:pPr>
            <w:r>
              <w:rPr>
                <w:rFonts w:hint="eastAsia" w:ascii="宋体" w:hAnsi="宋体" w:cs="Arial"/>
                <w:spacing w:val="-4"/>
                <w:sz w:val="22"/>
                <w:szCs w:val="22"/>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7" w:type="dxa"/>
          </w:tcPr>
          <w:p>
            <w:pPr>
              <w:snapToGrid w:val="0"/>
              <w:spacing w:before="120" w:after="120"/>
              <w:rPr>
                <w:rFonts w:ascii="宋体" w:hAnsi="宋体" w:cs="Arial"/>
                <w:spacing w:val="-4"/>
                <w:sz w:val="22"/>
                <w:szCs w:val="22"/>
                <w:lang w:eastAsia="zh-CN"/>
              </w:rPr>
            </w:pPr>
            <w:r>
              <w:rPr>
                <w:rFonts w:hint="eastAsia" w:ascii="宋体" w:hAnsi="宋体"/>
                <w:kern w:val="0"/>
                <w:sz w:val="18"/>
                <w:szCs w:val="18"/>
                <w:lang w:eastAsia="zh-CN"/>
              </w:rPr>
              <w:t>FM_ANT_N</w:t>
            </w:r>
          </w:p>
        </w:tc>
        <w:tc>
          <w:tcPr>
            <w:tcW w:w="3047" w:type="dxa"/>
          </w:tcPr>
          <w:p>
            <w:pPr>
              <w:snapToGrid w:val="0"/>
              <w:spacing w:before="120" w:after="120"/>
              <w:rPr>
                <w:rFonts w:ascii="宋体" w:hAnsi="宋体" w:cs="Arial"/>
                <w:spacing w:val="-4"/>
                <w:sz w:val="22"/>
                <w:szCs w:val="22"/>
                <w:lang w:eastAsia="zh-CN"/>
              </w:rPr>
            </w:pPr>
            <w:r>
              <w:rPr>
                <w:rFonts w:hint="eastAsia" w:ascii="宋体" w:hAnsi="宋体" w:cs="Arial"/>
                <w:spacing w:val="-4"/>
                <w:sz w:val="22"/>
                <w:szCs w:val="22"/>
                <w:lang w:eastAsia="zh-CN"/>
              </w:rPr>
              <w:t>FM差分输入信号负极</w:t>
            </w:r>
          </w:p>
        </w:tc>
        <w:tc>
          <w:tcPr>
            <w:tcW w:w="3756" w:type="dxa"/>
          </w:tcPr>
          <w:p>
            <w:pPr>
              <w:snapToGrid w:val="0"/>
              <w:spacing w:before="120" w:after="120"/>
              <w:rPr>
                <w:rFonts w:ascii="宋体" w:hAnsi="宋体" w:cs="Arial"/>
                <w:spacing w:val="-4"/>
                <w:sz w:val="22"/>
                <w:szCs w:val="22"/>
                <w:lang w:eastAsia="zh-CN"/>
              </w:rPr>
            </w:pPr>
            <w:r>
              <w:rPr>
                <w:rFonts w:hint="eastAsia" w:ascii="宋体" w:hAnsi="宋体" w:cs="Arial"/>
                <w:spacing w:val="-4"/>
                <w:sz w:val="22"/>
                <w:szCs w:val="22"/>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7" w:type="dxa"/>
          </w:tcPr>
          <w:p>
            <w:pPr>
              <w:snapToGrid w:val="0"/>
              <w:spacing w:before="120" w:after="120"/>
              <w:rPr>
                <w:rFonts w:ascii="宋体" w:hAnsi="宋体" w:cs="Arial"/>
                <w:spacing w:val="-4"/>
                <w:sz w:val="22"/>
                <w:szCs w:val="22"/>
                <w:lang w:eastAsia="zh-CN"/>
              </w:rPr>
            </w:pPr>
            <w:r>
              <w:rPr>
                <w:rFonts w:ascii="宋体" w:hAnsi="宋体"/>
                <w:kern w:val="0"/>
                <w:sz w:val="18"/>
                <w:szCs w:val="18"/>
                <w:lang w:eastAsia="zh-CN"/>
              </w:rPr>
              <w:t>AVDD15_GPS_FM</w:t>
            </w:r>
          </w:p>
        </w:tc>
        <w:tc>
          <w:tcPr>
            <w:tcW w:w="3047" w:type="dxa"/>
          </w:tcPr>
          <w:p>
            <w:pPr>
              <w:snapToGrid w:val="0"/>
              <w:spacing w:before="120" w:after="120"/>
              <w:rPr>
                <w:rFonts w:ascii="宋体" w:hAnsi="宋体" w:cs="Arial"/>
                <w:spacing w:val="-4"/>
                <w:sz w:val="22"/>
                <w:szCs w:val="22"/>
                <w:lang w:eastAsia="zh-CN"/>
              </w:rPr>
            </w:pPr>
            <w:r>
              <w:rPr>
                <w:rFonts w:hint="eastAsia" w:ascii="宋体" w:hAnsi="宋体" w:cs="Arial"/>
                <w:spacing w:val="-4"/>
                <w:sz w:val="22"/>
                <w:szCs w:val="22"/>
                <w:lang w:eastAsia="zh-CN"/>
              </w:rPr>
              <w:t>FM和GPS共用供电</w:t>
            </w:r>
          </w:p>
        </w:tc>
        <w:tc>
          <w:tcPr>
            <w:tcW w:w="3756" w:type="dxa"/>
          </w:tcPr>
          <w:p>
            <w:pPr>
              <w:snapToGrid w:val="0"/>
              <w:spacing w:before="120" w:after="120"/>
              <w:rPr>
                <w:rFonts w:ascii="宋体" w:hAnsi="宋体" w:cs="Arial"/>
                <w:spacing w:val="-4"/>
                <w:sz w:val="22"/>
                <w:szCs w:val="22"/>
                <w:lang w:eastAsia="zh-CN"/>
              </w:rPr>
            </w:pPr>
            <w:r>
              <w:rPr>
                <w:rFonts w:hint="eastAsia" w:ascii="宋体" w:hAnsi="宋体" w:cs="Arial"/>
                <w:spacing w:val="-4"/>
                <w:sz w:val="22"/>
                <w:szCs w:val="22"/>
                <w:lang w:eastAsia="zh-CN"/>
              </w:rPr>
              <w:t>/</w:t>
            </w:r>
          </w:p>
        </w:tc>
      </w:tr>
    </w:tbl>
    <w:p>
      <w:pPr>
        <w:rPr>
          <w:lang w:eastAsia="zh-CN"/>
        </w:rPr>
      </w:pPr>
      <w:r>
        <w:rPr>
          <w:lang w:eastAsia="zh-CN"/>
        </w:rPr>
        <w:br w:type="textWrapping"/>
      </w:r>
      <w:r>
        <w:rPr>
          <w:lang w:eastAsia="zh-CN"/>
        </w:rPr>
        <w:br w:type="textWrapping"/>
      </w:r>
    </w:p>
    <w:p>
      <w:pPr>
        <w:rPr>
          <w:lang w:eastAsia="zh-CN"/>
        </w:rPr>
      </w:pPr>
    </w:p>
    <w:p>
      <w:pPr>
        <w:pStyle w:val="4"/>
        <w:numPr>
          <w:ilvl w:val="0"/>
          <w:numId w:val="0"/>
        </w:numPr>
        <w:tabs>
          <w:tab w:val="left" w:pos="0"/>
        </w:tabs>
        <w:spacing w:before="0" w:after="0" w:line="360" w:lineRule="auto"/>
        <w:rPr>
          <w:rFonts w:ascii="宋体" w:hAnsi="宋体" w:eastAsia="宋体"/>
        </w:rPr>
      </w:pPr>
      <w:r>
        <w:rPr>
          <w:rFonts w:hint="eastAsia" w:ascii="宋体" w:hAnsi="宋体" w:eastAsia="宋体"/>
          <w:lang w:eastAsia="zh-CN"/>
        </w:rPr>
        <w:t>3.4.18 NFC</w:t>
      </w:r>
    </w:p>
    <w:p>
      <w:pPr>
        <w:widowControl/>
        <w:numPr>
          <w:ilvl w:val="0"/>
          <w:numId w:val="19"/>
        </w:numPr>
        <w:tabs>
          <w:tab w:val="left" w:pos="780"/>
        </w:tabs>
        <w:suppressAutoHyphens w:val="0"/>
        <w:snapToGrid w:val="0"/>
        <w:spacing w:line="360" w:lineRule="auto"/>
        <w:rPr>
          <w:rFonts w:ascii="宋体" w:hAnsi="宋体"/>
          <w:sz w:val="24"/>
          <w:szCs w:val="32"/>
        </w:rPr>
      </w:pPr>
      <w:r>
        <w:rPr>
          <w:rFonts w:hint="eastAsia" w:ascii="宋体" w:hAnsi="宋体"/>
          <w:sz w:val="22"/>
          <w:szCs w:val="22"/>
        </w:rPr>
        <w:t>电路原理图：</w:t>
      </w:r>
    </w:p>
    <w:p>
      <w:pPr>
        <w:autoSpaceDE w:val="0"/>
        <w:autoSpaceDN w:val="0"/>
        <w:adjustRightInd w:val="0"/>
        <w:spacing w:line="360" w:lineRule="auto"/>
        <w:jc w:val="center"/>
        <w:rPr>
          <w:rFonts w:ascii="宋体" w:hAnsi="宋体"/>
          <w:lang w:eastAsia="zh-CN"/>
        </w:rPr>
      </w:pPr>
      <w:r>
        <w:drawing>
          <wp:inline distT="0" distB="0" distL="114300" distR="114300">
            <wp:extent cx="6805930" cy="4132580"/>
            <wp:effectExtent l="0" t="0" r="1270" b="7620"/>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62"/>
                    <a:stretch>
                      <a:fillRect/>
                    </a:stretch>
                  </pic:blipFill>
                  <pic:spPr>
                    <a:xfrm>
                      <a:off x="0" y="0"/>
                      <a:ext cx="6805930" cy="4132580"/>
                    </a:xfrm>
                    <a:prstGeom prst="rect">
                      <a:avLst/>
                    </a:prstGeom>
                    <a:noFill/>
                    <a:ln>
                      <a:noFill/>
                    </a:ln>
                  </pic:spPr>
                </pic:pic>
              </a:graphicData>
            </a:graphic>
          </wp:inline>
        </w:drawing>
      </w:r>
      <w:r>
        <w:drawing>
          <wp:inline distT="0" distB="0" distL="114300" distR="114300">
            <wp:extent cx="5810250" cy="4343400"/>
            <wp:effectExtent l="0" t="0" r="6350" b="0"/>
            <wp:docPr id="4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pic:cNvPicPr>
                      <a:picLocks noChangeAspect="1"/>
                    </pic:cNvPicPr>
                  </pic:nvPicPr>
                  <pic:blipFill>
                    <a:blip r:embed="rId63"/>
                    <a:stretch>
                      <a:fillRect/>
                    </a:stretch>
                  </pic:blipFill>
                  <pic:spPr>
                    <a:xfrm>
                      <a:off x="0" y="0"/>
                      <a:ext cx="5810250" cy="4343400"/>
                    </a:xfrm>
                    <a:prstGeom prst="rect">
                      <a:avLst/>
                    </a:prstGeom>
                    <a:noFill/>
                    <a:ln>
                      <a:noFill/>
                    </a:ln>
                  </pic:spPr>
                </pic:pic>
              </a:graphicData>
            </a:graphic>
          </wp:inline>
        </w:drawing>
      </w:r>
      <w:r>
        <w:br w:type="textWrapping"/>
      </w:r>
    </w:p>
    <w:p>
      <w:pPr>
        <w:widowControl/>
        <w:numPr>
          <w:ilvl w:val="0"/>
          <w:numId w:val="19"/>
        </w:numPr>
        <w:tabs>
          <w:tab w:val="left" w:pos="780"/>
        </w:tabs>
        <w:suppressAutoHyphens w:val="0"/>
        <w:snapToGrid w:val="0"/>
        <w:spacing w:line="360" w:lineRule="auto"/>
        <w:rPr>
          <w:rFonts w:hint="eastAsia" w:ascii="宋体" w:hAnsi="宋体" w:cs="宋体"/>
          <w:sz w:val="22"/>
          <w:szCs w:val="22"/>
        </w:rPr>
      </w:pPr>
      <w:r>
        <w:rPr>
          <w:rFonts w:hint="eastAsia" w:ascii="宋体" w:hAnsi="宋体" w:cs="宋体"/>
          <w:sz w:val="22"/>
          <w:szCs w:val="22"/>
        </w:rPr>
        <w:t>电路原理分析：</w:t>
      </w:r>
      <w:r>
        <w:rPr>
          <w:rFonts w:hint="eastAsia" w:ascii="宋体" w:hAnsi="宋体" w:cs="宋体"/>
          <w:sz w:val="22"/>
          <w:szCs w:val="22"/>
        </w:rPr>
        <w:br w:type="textWrapping"/>
      </w:r>
      <w:r>
        <w:rPr>
          <w:rFonts w:hint="eastAsia" w:ascii="宋体" w:hAnsi="宋体" w:cs="宋体"/>
          <w:color w:val="333333"/>
          <w:sz w:val="22"/>
          <w:szCs w:val="22"/>
          <w:shd w:val="clear" w:color="auto" w:fill="FFFFFF"/>
        </w:rPr>
        <w:t>NFC即近距离无线通讯技术</w:t>
      </w:r>
      <w:r>
        <w:rPr>
          <w:rFonts w:hint="eastAsia" w:ascii="宋体" w:hAnsi="宋体" w:cs="宋体"/>
          <w:color w:val="333333"/>
          <w:sz w:val="22"/>
          <w:szCs w:val="22"/>
          <w:shd w:val="clear" w:color="auto" w:fill="FFFFFF"/>
          <w:lang w:eastAsia="zh-CN"/>
        </w:rPr>
        <w:t>，</w:t>
      </w:r>
      <w:r>
        <w:rPr>
          <w:rFonts w:hint="eastAsia" w:ascii="宋体" w:hAnsi="宋体" w:cs="宋体"/>
          <w:color w:val="333333"/>
          <w:sz w:val="22"/>
          <w:szCs w:val="22"/>
          <w:shd w:val="clear" w:color="auto" w:fill="FFFFFF"/>
        </w:rPr>
        <w:t>能在短距离内与兼容设备</w:t>
      </w:r>
      <w:r>
        <w:rPr>
          <w:rFonts w:hint="eastAsia" w:ascii="宋体" w:hAnsi="宋体" w:cs="宋体"/>
          <w:color w:val="333333"/>
          <w:sz w:val="22"/>
          <w:szCs w:val="22"/>
          <w:shd w:val="clear" w:color="auto" w:fill="FFFFFF"/>
          <w:lang w:eastAsia="zh-CN"/>
        </w:rPr>
        <w:t>以交流磁场相互耦合</w:t>
      </w:r>
      <w:r>
        <w:rPr>
          <w:rFonts w:hint="eastAsia" w:ascii="宋体" w:hAnsi="宋体" w:cs="宋体"/>
          <w:color w:val="333333"/>
          <w:sz w:val="22"/>
          <w:szCs w:val="22"/>
          <w:shd w:val="clear" w:color="auto" w:fill="FFFFFF"/>
        </w:rPr>
        <w:t>进行识别和数据交换</w:t>
      </w:r>
      <w:r>
        <w:rPr>
          <w:rFonts w:hint="eastAsia" w:ascii="宋体" w:hAnsi="宋体" w:cs="宋体"/>
          <w:color w:val="333333"/>
          <w:sz w:val="22"/>
          <w:szCs w:val="22"/>
          <w:shd w:val="clear" w:color="auto" w:fill="FFFFFF"/>
          <w:lang w:eastAsia="zh-CN"/>
        </w:rPr>
        <w:t>，</w:t>
      </w:r>
      <w:r>
        <w:rPr>
          <w:rFonts w:hint="eastAsia" w:ascii="宋体" w:hAnsi="宋体" w:cs="宋体"/>
          <w:color w:val="333333"/>
          <w:sz w:val="22"/>
          <w:szCs w:val="22"/>
          <w:shd w:val="clear" w:color="auto" w:fill="FFFFFF"/>
        </w:rPr>
        <w:t>工作频率为13.56MHz</w:t>
      </w:r>
      <w:r>
        <w:rPr>
          <w:rFonts w:hint="eastAsia" w:ascii="宋体" w:hAnsi="宋体" w:cs="宋体"/>
          <w:color w:val="333333"/>
          <w:sz w:val="22"/>
          <w:szCs w:val="22"/>
          <w:shd w:val="clear" w:color="auto" w:fill="FFFFFF"/>
          <w:lang w:eastAsia="zh-CN"/>
        </w:rPr>
        <w:t>。NFC模块包括天线匹配收发部分和信号处理IC部分，手机上有NFC线圈当做天线实现信号的收发，经过NFC天线匹配后到达NFC收发驱动芯片内，实现信号的调制和解调。</w:t>
      </w:r>
    </w:p>
    <w:p>
      <w:pPr>
        <w:widowControl/>
        <w:numPr>
          <w:ilvl w:val="0"/>
          <w:numId w:val="19"/>
        </w:numPr>
        <w:tabs>
          <w:tab w:val="left" w:pos="780"/>
        </w:tabs>
        <w:suppressAutoHyphens w:val="0"/>
        <w:snapToGrid w:val="0"/>
        <w:spacing w:line="360" w:lineRule="auto"/>
        <w:rPr>
          <w:rFonts w:ascii="宋体" w:hAnsi="宋体"/>
          <w:sz w:val="24"/>
          <w:szCs w:val="32"/>
        </w:rPr>
      </w:pPr>
      <w:r>
        <w:rPr>
          <w:rFonts w:hint="eastAsia" w:ascii="宋体" w:hAnsi="宋体" w:cs="宋体"/>
          <w:color w:val="333333"/>
          <w:sz w:val="22"/>
          <w:szCs w:val="22"/>
          <w:shd w:val="clear" w:color="auto" w:fill="FFFFFF"/>
          <w:lang w:eastAsia="zh-CN"/>
        </w:rPr>
        <w:t xml:space="preserve">故障分析处理流程   </w:t>
      </w:r>
      <w:r>
        <w:rPr>
          <w:rFonts w:ascii="宋体" w:hAnsi="宋体"/>
        </w:rPr>
        <w:br w:type="textWrapping"/>
      </w:r>
      <w:r>
        <w:rPr>
          <w:rFonts w:ascii="宋体" w:hAnsi="宋体"/>
        </w:rPr>
        <mc:AlternateContent>
          <mc:Choice Requires="wpc">
            <w:drawing>
              <wp:inline distT="0" distB="0" distL="114300" distR="114300">
                <wp:extent cx="5124450" cy="2770505"/>
                <wp:effectExtent l="0" t="0" r="0" b="10795"/>
                <wp:docPr id="552" name="画布 962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34" name="文本框 9626"/>
                        <wps:cNvSpPr txBox="1"/>
                        <wps:spPr>
                          <a:xfrm>
                            <a:off x="421640"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 xml:space="preserve"> NFC功能不良</w:t>
                              </w:r>
                            </w:p>
                          </w:txbxContent>
                        </wps:txbx>
                        <wps:bodyPr upright="1"/>
                      </wps:wsp>
                      <wps:wsp>
                        <wps:cNvPr id="535" name="自选图形 9627"/>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536" name="自选图形 9628"/>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537" name="文本框 9629"/>
                        <wps:cNvSpPr txBox="1"/>
                        <wps:spPr>
                          <a:xfrm>
                            <a:off x="646430" y="753745"/>
                            <a:ext cx="1250315" cy="48577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left"/>
                                <w:rPr>
                                  <w:rFonts w:ascii="宋体" w:hAnsi="宋体"/>
                                  <w:kern w:val="0"/>
                                  <w:sz w:val="18"/>
                                  <w:szCs w:val="18"/>
                                  <w:lang w:eastAsia="zh-CN"/>
                                </w:rPr>
                              </w:pPr>
                              <w:r>
                                <w:rPr>
                                  <w:rFonts w:hint="eastAsia" w:ascii="宋体" w:hAnsi="宋体"/>
                                  <w:kern w:val="0"/>
                                  <w:sz w:val="18"/>
                                  <w:szCs w:val="18"/>
                                  <w:lang w:eastAsia="zh-CN"/>
                                </w:rPr>
                                <w:t>检查NFC芯片周边物料是否正常</w:t>
                              </w:r>
                            </w:p>
                            <w:p>
                              <w:pPr>
                                <w:rPr>
                                  <w:szCs w:val="18"/>
                                </w:rPr>
                              </w:pPr>
                            </w:p>
                          </w:txbxContent>
                        </wps:txbx>
                        <wps:bodyPr upright="1"/>
                      </wps:wsp>
                      <wps:wsp>
                        <wps:cNvPr id="538" name="自选图形 9630"/>
                        <wps:cNvCnPr/>
                        <wps:spPr>
                          <a:xfrm>
                            <a:off x="2173605" y="948690"/>
                            <a:ext cx="698500" cy="635"/>
                          </a:xfrm>
                          <a:prstGeom prst="straightConnector1">
                            <a:avLst/>
                          </a:prstGeom>
                          <a:ln w="9525" cap="flat" cmpd="sng">
                            <a:solidFill>
                              <a:srgbClr val="000000"/>
                            </a:solidFill>
                            <a:prstDash val="solid"/>
                            <a:headEnd type="none" w="sm" len="sm"/>
                            <a:tailEnd type="triangle" w="med" len="med"/>
                          </a:ln>
                        </wps:spPr>
                        <wps:bodyPr/>
                      </wps:wsp>
                      <wps:wsp>
                        <wps:cNvPr id="539" name="文本框 9631"/>
                        <wps:cNvSpPr txBox="1"/>
                        <wps:spPr>
                          <a:xfrm>
                            <a:off x="2872105" y="678815"/>
                            <a:ext cx="1684020" cy="53975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更换不良的物料</w:t>
                              </w:r>
                            </w:p>
                          </w:txbxContent>
                        </wps:txbx>
                        <wps:bodyPr upright="1"/>
                      </wps:wsp>
                      <wps:wsp>
                        <wps:cNvPr id="540" name="自选图形 9632"/>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541" name="文本框 9633"/>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542" name="自选图形 9634"/>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543" name="自选图形 9635"/>
                        <wps:cNvCnPr/>
                        <wps:spPr>
                          <a:xfrm flipV="1">
                            <a:off x="2173605" y="1847215"/>
                            <a:ext cx="698500" cy="4445"/>
                          </a:xfrm>
                          <a:prstGeom prst="straightConnector1">
                            <a:avLst/>
                          </a:prstGeom>
                          <a:ln w="9525" cap="flat" cmpd="sng">
                            <a:solidFill>
                              <a:srgbClr val="000000"/>
                            </a:solidFill>
                            <a:prstDash val="solid"/>
                            <a:headEnd type="none" w="sm" len="sm"/>
                            <a:tailEnd type="triangle" w="med" len="med"/>
                          </a:ln>
                        </wps:spPr>
                        <wps:bodyPr/>
                      </wps:wsp>
                      <wps:wsp>
                        <wps:cNvPr id="544" name="文本框 9636"/>
                        <wps:cNvSpPr txBox="1"/>
                        <wps:spPr>
                          <a:xfrm>
                            <a:off x="2865120" y="1553845"/>
                            <a:ext cx="1684020" cy="47371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更换PMU</w:t>
                              </w:r>
                            </w:p>
                          </w:txbxContent>
                        </wps:txbx>
                        <wps:bodyPr upright="1"/>
                      </wps:wsp>
                      <wps:wsp>
                        <wps:cNvPr id="545" name="自选图形 9637"/>
                        <wps:cNvCnPr/>
                        <wps:spPr>
                          <a:xfrm flipH="1">
                            <a:off x="1163955" y="2204085"/>
                            <a:ext cx="635" cy="190500"/>
                          </a:xfrm>
                          <a:prstGeom prst="straightConnector1">
                            <a:avLst/>
                          </a:prstGeom>
                          <a:ln w="9525" cap="flat" cmpd="sng">
                            <a:solidFill>
                              <a:srgbClr val="000000"/>
                            </a:solidFill>
                            <a:prstDash val="solid"/>
                            <a:headEnd type="none" w="sm" len="sm"/>
                            <a:tailEnd type="triangle" w="med" len="med"/>
                          </a:ln>
                        </wps:spPr>
                        <wps:bodyPr/>
                      </wps:wsp>
                      <wps:wsp>
                        <wps:cNvPr id="546" name="文本框 9638"/>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547" name="文本框 9639"/>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548" name="文本框 9640"/>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549" name="自选图形 9641"/>
                        <wps:cNvSpPr/>
                        <wps:spPr>
                          <a:xfrm>
                            <a:off x="84455" y="2394585"/>
                            <a:ext cx="210312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550" name="文本框 9642"/>
                        <wps:cNvSpPr txBox="1"/>
                        <wps:spPr>
                          <a:xfrm>
                            <a:off x="81280" y="2450465"/>
                            <a:ext cx="208788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w:t>
                              </w:r>
                              <w:r>
                                <w:rPr>
                                  <w:rFonts w:hint="eastAsia" w:ascii="宋体" w:hAnsi="宋体"/>
                                  <w:kern w:val="0"/>
                                  <w:sz w:val="18"/>
                                  <w:szCs w:val="18"/>
                                  <w:lang w:val="en-US" w:eastAsia="zh-CN"/>
                                </w:rPr>
                                <w:t>NFC</w:t>
                              </w:r>
                              <w:r>
                                <w:rPr>
                                  <w:rFonts w:hint="eastAsia" w:ascii="宋体" w:hAnsi="宋体"/>
                                  <w:kern w:val="0"/>
                                  <w:sz w:val="18"/>
                                  <w:szCs w:val="18"/>
                                  <w:lang w:eastAsia="zh-CN"/>
                                </w:rPr>
                                <w:t>芯片</w:t>
                              </w:r>
                            </w:p>
                          </w:txbxContent>
                        </wps:txbx>
                        <wps:bodyPr upright="1"/>
                      </wps:wsp>
                      <wps:wsp>
                        <wps:cNvPr id="551" name="文本框 9643"/>
                        <wps:cNvSpPr txBox="1"/>
                        <wps:spPr>
                          <a:xfrm>
                            <a:off x="553720" y="1661160"/>
                            <a:ext cx="1451610" cy="39370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量测电压VDD_UP,</w:t>
                              </w:r>
                              <w:r>
                                <w:rPr>
                                  <w:rFonts w:ascii="宋体" w:hAnsi="宋体"/>
                                  <w:kern w:val="0"/>
                                  <w:sz w:val="15"/>
                                  <w:szCs w:val="15"/>
                                  <w:lang w:eastAsia="zh-CN"/>
                                </w:rPr>
                                <w:t>VIO18_PMU</w:t>
                              </w:r>
                              <w:r>
                                <w:rPr>
                                  <w:rFonts w:hint="eastAsia" w:ascii="宋体" w:hAnsi="宋体"/>
                                  <w:kern w:val="0"/>
                                  <w:sz w:val="15"/>
                                  <w:szCs w:val="15"/>
                                  <w:lang w:eastAsia="zh-CN"/>
                                </w:rPr>
                                <w:t>,</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XTAL1/2是否正常</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VDDA</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NC-5 VSSA-2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ANT1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TX_PWR_REQ</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NC-7</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TX2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RXP</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VSSA-1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NC-6</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VDD_MID_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VDD_UP_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HIF2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VDD_TX_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NC-13</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NFC_GPIO_0</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VDDD</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VSSD</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NC-8</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NC-9</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NFC_GPIO_7</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HIF1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VDD_HF_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TX1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NFC_GPIO_1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NC-10</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NFC_GPIO_3</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NFC_GPIO_6</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VSS_TX_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HIF4</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VDD_SIM_2_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VDD_SIM_1_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IC-2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IC-1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VDD_SIM_PMU_2_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HIF3</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SIM_IO_PULLDOWN_2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U6601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B6</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E1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A7</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B7</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B8</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A5</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A8</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E2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F2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F1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H8</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C5</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E5</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B2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G8</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D6</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C3</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A2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B4</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B5</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C6</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C7</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C2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C4</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G7</w:t>
                              </w:r>
                            </w:p>
                            <w:p>
                              <w:pPr>
                                <w:rPr>
                                  <w:szCs w:val="18"/>
                                </w:rPr>
                              </w:pPr>
                            </w:p>
                          </w:txbxContent>
                        </wps:txbx>
                        <wps:bodyPr upright="1"/>
                      </wps:wsp>
                    </wpc:wpc>
                  </a:graphicData>
                </a:graphic>
              </wp:inline>
            </w:drawing>
          </mc:Choice>
          <mc:Fallback>
            <w:pict>
              <v:group id="画布 9624" o:spid="_x0000_s1026" o:spt="203" style="height:218.15pt;width:403.5pt;" coordsize="5124450,2770505" editas="canvas" o:gfxdata="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">
                <o:lock v:ext="edit" aspectratio="f"/>
                <v:shape id="画布 9624" o:spid="_x0000_s1026" style="position:absolute;left:0;top:0;height:2770505;width:5124450;" filled="f" stroked="f" coordsize="21600,21600" o:gfxdata="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">
                  <v:fill on="f" focussize="0,0"/>
                  <v:stroke on="f"/>
                  <v:imagedata o:title=""/>
                  <o:lock v:ext="edit" aspectratio="t"/>
                </v:shape>
                <v:shape id="文本框 9626" o:spid="_x0000_s1026" o:spt="202" type="#_x0000_t202" style="position:absolute;left:421640;top:43180;height:354330;width:1492250;" fillcolor="#FFFFFF" filled="t" stroked="t" coordsize="21600,21600" o:gfxdata="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EwU1n1AAAAAUBAAAP&#10;AAAAAAAAAAEAIAAAACIAAABkcnMvZG93bnJldi54bWxQSwECFAAUAAAACACHTuJAX40mEhwCAABC&#10;BAAADgAAAAAAAAABACAAAAAjAQAAZHJzL2Uyb0RvYy54bWxQSwUGAAAAAAYABgBZAQAAsQU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 xml:space="preserve"> NFC功能不良</w:t>
                        </w:r>
                      </w:p>
                    </w:txbxContent>
                  </v:textbox>
                </v:shape>
                <v:shape id="自选图形 9627" o:spid="_x0000_s1026" o:spt="32" type="#_x0000_t32" style="position:absolute;left:1163955;top:397510;flip:x;height:198120;width:3810;" filled="f" stroked="t" coordsize="21600,21600" o:gfxdata="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mDlpitIAAAAFAQAADwAAAAAA&#10;AAABACAAAAAiAAAAZHJzL2Rvd25yZXYueG1sUEsBAhQAFAAAAAgAh07iQMKETjoZAgAAAQQAAA4A&#10;AAAAAAAAAQAgAAAAIQEAAGRycy9lMm9Eb2MueG1sUEsFBgAAAAAGAAYAWQEAAKwFAAAAAA==&#10;">
                  <v:fill on="f" focussize="0,0"/>
                  <v:stroke color="#000000" joinstyle="round" startarrowwidth="narrow" startarrowlength="short" endarrow="block"/>
                  <v:imagedata o:title=""/>
                  <o:lock v:ext="edit" aspectratio="f"/>
                </v:shape>
                <v:shape id="自选图形 9628" o:spid="_x0000_s1026" o:spt="4" type="#_x0000_t4" style="position:absolute;left:153670;top:595630;height:706120;width:2019935;" fillcolor="#FFFFFF" filled="t" stroked="t" coordsize="21600,21600" o:gfxdata="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HebOy1AAAAAUBAAAP&#10;AAAAAAAAAAEAIAAAACIAAABkcnMvZG93bnJldi54bWxQSwECFAAUAAAACACHTuJAeezqZBwCAAA0&#10;BAAADgAAAAAAAAABACAAAAAjAQAAZHJzL2Uyb0RvYy54bWxQSwUGAAAAAAYABgBZAQAAsQUAAAAA&#10;">
                  <v:fill on="t" focussize="0,0"/>
                  <v:stroke color="#000000" joinstyle="miter" startarrowwidth="narrow" startarrowlength="short"/>
                  <v:imagedata o:title=""/>
                  <o:lock v:ext="edit" aspectratio="f"/>
                </v:shape>
                <v:shape id="文本框 9629" o:spid="_x0000_s1026" o:spt="202" type="#_x0000_t202" style="position:absolute;left:646430;top:753745;height:485775;width:1250315;"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al09edUAAAAFAQAADwAAAAAA&#10;AAABACAAAAAiAAAAZHJzL2Rvd25yZXYueG1sUEsBAhQAFAAAAAgAh07iQJHELzXdAQAAowMAAA4A&#10;AAAAAAAAAQAgAAAAJAEAAGRycy9lMm9Eb2MueG1sUEsFBgAAAAAGAAYAWQEAAHM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left"/>
                          <w:rPr>
                            <w:rFonts w:ascii="宋体" w:hAnsi="宋体"/>
                            <w:kern w:val="0"/>
                            <w:sz w:val="18"/>
                            <w:szCs w:val="18"/>
                            <w:lang w:eastAsia="zh-CN"/>
                          </w:rPr>
                        </w:pPr>
                        <w:r>
                          <w:rPr>
                            <w:rFonts w:hint="eastAsia" w:ascii="宋体" w:hAnsi="宋体"/>
                            <w:kern w:val="0"/>
                            <w:sz w:val="18"/>
                            <w:szCs w:val="18"/>
                            <w:lang w:eastAsia="zh-CN"/>
                          </w:rPr>
                          <w:t>检查NFC芯片周边物料是否正常</w:t>
                        </w:r>
                      </w:p>
                      <w:p>
                        <w:pPr>
                          <w:rPr>
                            <w:szCs w:val="18"/>
                          </w:rPr>
                        </w:pPr>
                      </w:p>
                    </w:txbxContent>
                  </v:textbox>
                </v:shape>
                <v:shape id="自选图形 9630" o:spid="_x0000_s1026" o:spt="32" type="#_x0000_t32" style="position:absolute;left:2173605;top:948690;height:635;width:698500;" filled="f" stroked="t" coordsize="21600,21600" o:gfxdata="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gzmc41QAAAAUBAAAPAAAAAAAAAAEAIAAA&#10;ACIAAABkcnMvZG93bnJldi54bWxQSwECFAAUAAAACACHTuJArusVog8CAAD2AwAADgAAAAAAAAAB&#10;ACAAAAAkAQAAZHJzL2Uyb0RvYy54bWxQSwUGAAAAAAYABgBZAQAApQUAAAAA&#10;">
                  <v:fill on="f" focussize="0,0"/>
                  <v:stroke color="#000000" joinstyle="round" startarrowwidth="narrow" startarrowlength="short" endarrow="block"/>
                  <v:imagedata o:title=""/>
                  <o:lock v:ext="edit" aspectratio="f"/>
                </v:shape>
                <v:shape id="文本框 9631" o:spid="_x0000_s1026" o:spt="202" type="#_x0000_t202" style="position:absolute;left:2872105;top:678815;height:539750;width:1684020;" fillcolor="#FFFFFF" filled="t" stroked="t" coordsize="21600,21600" o:gfxdata="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RMFNZ9QAAAAF&#10;AQAADwAAAAAAAAABACAAAAAiAAAAZHJzL2Rvd25yZXYueG1sUEsBAhQAFAAAAAgAh07iQNPo03sg&#10;AgAARAQAAA4AAAAAAAAAAQAgAAAAIwEAAGRycy9lMm9Eb2MueG1sUEsFBgAAAAAGAAYAWQEAALUF&#10;AA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更换不良的物料</w:t>
                        </w:r>
                      </w:p>
                    </w:txbxContent>
                  </v:textbox>
                </v:shape>
                <v:shape id="自选图形 9632" o:spid="_x0000_s1026" o:spt="32" type="#_x0000_t32" style="position:absolute;left:1163955;top:1301750;height:197485;width:635;" filled="f" stroked="t" coordsize="21600,21600" o:gfxdata="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gzmc41QAAAAUBAAAPAAAAAAAAAAEAIAAA&#10;ACIAAABkcnMvZG93bnJldi54bWxQSwECFAAUAAAACACHTuJADzTZmw8CAAD3AwAADgAAAAAAAAAB&#10;ACAAAAAkAQAAZHJzL2Uyb0RvYy54bWxQSwUGAAAAAAYABgBZAQAApQUAAAAA&#10;">
                  <v:fill on="f" focussize="0,0"/>
                  <v:stroke color="#000000" joinstyle="round" startarrowwidth="narrow" startarrowlength="short" endarrow="block"/>
                  <v:imagedata o:title=""/>
                  <o:lock v:ext="edit" aspectratio="f"/>
                </v:shape>
                <v:shape id="文本框 9633" o:spid="_x0000_s1026" o:spt="202" type="#_x0000_t202" style="position:absolute;left:911225;top:1240790;height:360045;width:25781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pdPXnVAAAABQEAAA8AAAAAAAAA&#10;AQAgAAAAIgAAAGRycy9kb3ducmV2LnhtbFBLAQIUABQAAAAIAIdO4kAQkBHC2wEAAKM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634" o:spid="_x0000_s1026" o:spt="4" type="#_x0000_t4" style="position:absolute;left:154940;top:1499235;height:704850;width:2018665;" fillcolor="#FFFFFF" filled="t" stroked="t" coordsize="21600,21600" o:gfxdata="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d5s7LUAAAABQEA&#10;AA8AAAAAAAAAAQAgAAAAIgAAAGRycy9kb3ducmV2LnhtbFBLAQIUABQAAAAIAIdO4kCI+wHNHgIA&#10;ADUEAAAOAAAAAAAAAAEAIAAAACMBAABkcnMvZTJvRG9jLnhtbFBLBQYAAAAABgAGAFkBAACzBQAA&#10;AAA=&#10;">
                  <v:fill on="t" focussize="0,0"/>
                  <v:stroke color="#000000" joinstyle="miter" startarrowwidth="narrow" startarrowlength="short"/>
                  <v:imagedata o:title=""/>
                  <o:lock v:ext="edit" aspectratio="f"/>
                </v:shape>
                <v:shape id="自选图形 9635" o:spid="_x0000_s1026" o:spt="32" type="#_x0000_t32" style="position:absolute;left:2173605;top:1847215;flip:y;height:4445;width:698500;" filled="f" stroked="t" coordsize="21600,21600" o:gfxdata="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YOWmK0gAAAAUBAAAPAAAA&#10;AAAAAAEAIAAAACIAAABkcnMvZG93bnJldi54bWxQSwECFAAUAAAACACHTuJAJjf/jhsCAAACBAAA&#10;DgAAAAAAAAABACAAAAAhAQAAZHJzL2Uyb0RvYy54bWxQSwUGAAAAAAYABgBZAQAArgUAAAAA&#10;">
                  <v:fill on="f" focussize="0,0"/>
                  <v:stroke color="#000000" joinstyle="round" startarrowwidth="narrow" startarrowlength="short" endarrow="block"/>
                  <v:imagedata o:title=""/>
                  <o:lock v:ext="edit" aspectratio="f"/>
                </v:shape>
                <v:shape id="文本框 9636" o:spid="_x0000_s1026" o:spt="202" type="#_x0000_t202" style="position:absolute;left:2865120;top:1553845;height:473710;width:1684020;" fillcolor="#FFFFFF" filled="t" stroked="t" coordsize="21600,21600" o:gfxdata="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RMFNZ9QAAAAF&#10;AQAADwAAAAAAAAABACAAAAAiAAAAZHJzL2Rvd25yZXYueG1sUEsBAhQAFAAAAAgAh07iQMKEGpQg&#10;AgAARQQAAA4AAAAAAAAAAQAgAAAAIwEAAGRycy9lMm9Eb2MueG1sUEsFBgAAAAAGAAYAWQEAALUF&#10;AA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更换PMU</w:t>
                        </w:r>
                      </w:p>
                    </w:txbxContent>
                  </v:textbox>
                </v:shape>
                <v:shape id="自选图形 9637" o:spid="_x0000_s1026" o:spt="32" type="#_x0000_t32" style="position:absolute;left:1163955;top:2204085;flip:x;height:190500;width:635;" filled="f" stroked="t" coordsize="21600,21600" o:gfxdata="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YOWmK0gAAAAUBAAAPAAAA&#10;AAAAAAEAIAAAACIAAABkcnMvZG93bnJldi54bWxQSwECFAAUAAAACACHTuJATB3N+xsCAAABBAAA&#10;DgAAAAAAAAABACAAAAAhAQAAZHJzL2Uyb0RvYy54bWxQSwUGAAAAAAYABgBZAQAArgUAAAAA&#10;">
                  <v:fill on="f" focussize="0,0"/>
                  <v:stroke color="#000000" joinstyle="round" startarrowwidth="narrow" startarrowlength="short" endarrow="block"/>
                  <v:imagedata o:title=""/>
                  <o:lock v:ext="edit" aspectratio="f"/>
                </v:shape>
                <v:shape id="文本框 9638" o:spid="_x0000_s1026" o:spt="202" type="#_x0000_t202" style="position:absolute;left:911225;top:2147570;height:360680;width:25781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qXT151QAAAAUBAAAPAAAAAAAA&#10;AAEAIAAAACIAAABkcnMvZG93bnJldi54bWxQSwECFAAUAAAACACHTuJA4ZPtENwBAACjAwAADgAA&#10;AAAAAAABACAAAAAk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文本框 9639" o:spid="_x0000_s1026" o:spt="202" type="#_x0000_t202" style="position:absolute;left:2176780;top:678815;height:241300;width:597535;"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qXT151QAAAAUBAAAPAAAAAAAA&#10;AAEAIAAAACIAAABkcnMvZG93bnJldi54bWxQSwECFAAUAAAACACHTuJAamk4SNwBAACjAwAADgAA&#10;AAAAAAABACAAAAAk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文本框 9640" o:spid="_x0000_s1026" o:spt="202" type="#_x0000_t202" style="position:absolute;left:2172335;top:1600835;height:241300;width:59944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l09edUAAAAFAQAADwAAAAAAAAAB&#10;ACAAAAAiAAAAZHJzL2Rvd25yZXYueG1sUEsBAhQAFAAAAAgAh07iQG7g0YvaAQAApAMAAA4AAAAA&#10;AAAAAQAgAAAAJA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自选图形 9641" o:spid="_x0000_s1026" o:spt="176" type="#_x0000_t176" style="position:absolute;left:84455;top:2394585;height:323850;width:2103120;" fillcolor="#FFFFFF" filled="t" stroked="t" coordsize="21600,21600" o:gfxdata="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9g&#10;nAHUAAAABQEAAA8AAAAAAAAAAQAgAAAAIgAAAGRycy9kb3ducmV2LnhtbFBLAQIUABQAAAAIAIdO&#10;4kDgzp3MJwIAAEgEAAAOAAAAAAAAAAEAIAAAACMBAABkcnMvZTJvRG9jLnhtbFBLBQYAAAAABgAG&#10;AFkBAAC8BQAAAAA=&#10;">
                  <v:fill on="t" focussize="0,0"/>
                  <v:stroke color="#000000" joinstyle="miter"/>
                  <v:imagedata o:title=""/>
                  <o:lock v:ext="edit" aspectratio="f"/>
                </v:shape>
                <v:shape id="文本框 9642" o:spid="_x0000_s1026" o:spt="202" type="#_x0000_t202" style="position:absolute;left:81280;top:2450465;height:224790;width:208788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qXT151QAAAAUBAAAPAAAAAAAAAAEA&#10;IAAAACIAAABkcnMvZG93bnJldi54bWxQSwECFAAUAAAACACHTuJAbuEEotkBAACjAwAADgAAAAAA&#10;AAABACAAAAAk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w:t>
                        </w:r>
                        <w:r>
                          <w:rPr>
                            <w:rFonts w:hint="eastAsia" w:ascii="宋体" w:hAnsi="宋体"/>
                            <w:kern w:val="0"/>
                            <w:sz w:val="18"/>
                            <w:szCs w:val="18"/>
                            <w:lang w:val="en-US" w:eastAsia="zh-CN"/>
                          </w:rPr>
                          <w:t>NFC</w:t>
                        </w:r>
                        <w:r>
                          <w:rPr>
                            <w:rFonts w:hint="eastAsia" w:ascii="宋体" w:hAnsi="宋体"/>
                            <w:kern w:val="0"/>
                            <w:sz w:val="18"/>
                            <w:szCs w:val="18"/>
                            <w:lang w:eastAsia="zh-CN"/>
                          </w:rPr>
                          <w:t>芯片</w:t>
                        </w:r>
                      </w:p>
                    </w:txbxContent>
                  </v:textbox>
                </v:shape>
                <v:shape id="文本框 9643" o:spid="_x0000_s1026" o:spt="202" type="#_x0000_t202" style="position:absolute;left:553720;top:1661160;height:393700;width:145161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qXT151QAAAAUBAAAPAAAAAAAAAAEA&#10;IAAAACIAAABkcnMvZG93bnJldi54bWxQSwECFAAUAAAACACHTuJAgjEXzdkBAACkAwAADgAAAAAA&#10;AAABACAAAAAk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量测电压VDD_UP,</w:t>
                        </w:r>
                        <w:r>
                          <w:rPr>
                            <w:rFonts w:ascii="宋体" w:hAnsi="宋体"/>
                            <w:kern w:val="0"/>
                            <w:sz w:val="15"/>
                            <w:szCs w:val="15"/>
                            <w:lang w:eastAsia="zh-CN"/>
                          </w:rPr>
                          <w:t>VIO18_PMU</w:t>
                        </w:r>
                        <w:r>
                          <w:rPr>
                            <w:rFonts w:hint="eastAsia" w:ascii="宋体" w:hAnsi="宋体"/>
                            <w:kern w:val="0"/>
                            <w:sz w:val="15"/>
                            <w:szCs w:val="15"/>
                            <w:lang w:eastAsia="zh-CN"/>
                          </w:rPr>
                          <w:t>,</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XTAL1/2是否正常</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VDDA</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NC-5 VSSA-2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ANT1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TX_PWR_REQ</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NC-7</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TX2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RXP</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VSSA-1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NC-6</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VDD_MID_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VDD_UP_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HIF2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VDD_TX_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NC-13</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NFC_GPIO_0</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VDDD</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VSSD</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NC-8</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NC-9</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NFC_GPIO_7</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HIF1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VDD_HF_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TX1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NFC_GPIO_1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NC-10</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NC-1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NFC_GPIO_3</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NFC_GPIO_6</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VSS_TX_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HIF4</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VDD_SIM_2_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VDD_SIM_1_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IC-2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IC-1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VDD_SIM_PMU_2_</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HIF3</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SIM_IO_PULLDOWN_2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U6601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B6</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E1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A7</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B7</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B8</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A5</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A8</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E2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F2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F1</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H8</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C5</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E5</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B2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G8</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D6</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C3</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A2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B4</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B5</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C6</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C7</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C2</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C4</w:t>
                        </w:r>
                      </w:p>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G7</w:t>
                        </w:r>
                      </w:p>
                      <w:p>
                        <w:pPr>
                          <w:rPr>
                            <w:szCs w:val="18"/>
                          </w:rPr>
                        </w:pPr>
                      </w:p>
                    </w:txbxContent>
                  </v:textbox>
                </v:shape>
                <w10:wrap type="none"/>
                <w10:anchorlock/>
              </v:group>
            </w:pict>
          </mc:Fallback>
        </mc:AlternateContent>
      </w:r>
    </w:p>
    <w:p>
      <w:pPr>
        <w:widowControl/>
        <w:numPr>
          <w:ilvl w:val="0"/>
          <w:numId w:val="19"/>
        </w:numPr>
        <w:tabs>
          <w:tab w:val="left" w:pos="780"/>
        </w:tabs>
        <w:suppressAutoHyphens w:val="0"/>
        <w:snapToGrid w:val="0"/>
        <w:spacing w:line="360" w:lineRule="auto"/>
        <w:rPr>
          <w:rFonts w:ascii="宋体" w:hAnsi="宋体" w:cs="宋体"/>
          <w:sz w:val="22"/>
          <w:szCs w:val="22"/>
          <w:lang w:eastAsia="zh-CN"/>
        </w:rPr>
      </w:pPr>
      <w:r>
        <w:rPr>
          <w:rFonts w:hint="eastAsia" w:ascii="宋体" w:hAnsi="宋体" w:cs="宋体"/>
          <w:sz w:val="22"/>
          <w:szCs w:val="22"/>
        </w:rPr>
        <w:t>本节电路图信号汇总：</w:t>
      </w:r>
      <w:r>
        <w:rPr>
          <w:rFonts w:hint="eastAsia" w:ascii="宋体" w:hAnsi="宋体" w:cs="宋体"/>
          <w:sz w:val="22"/>
          <w:szCs w:val="22"/>
        </w:rPr>
        <w:br w:type="textWrapping"/>
      </w:r>
    </w:p>
    <w:tbl>
      <w:tblPr>
        <w:tblStyle w:val="33"/>
        <w:tblW w:w="82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2"/>
        <w:gridCol w:w="2712"/>
        <w:gridCol w:w="3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742" w:type="dxa"/>
            <w:shd w:val="clear" w:color="auto" w:fill="C0C0C0"/>
          </w:tcPr>
          <w:p>
            <w:pPr>
              <w:snapToGrid w:val="0"/>
              <w:spacing w:before="120" w:after="120"/>
              <w:rPr>
                <w:rFonts w:ascii="宋体" w:hAnsi="宋体" w:cs="宋体"/>
                <w:b/>
                <w:spacing w:val="-4"/>
                <w:sz w:val="22"/>
                <w:szCs w:val="22"/>
              </w:rPr>
            </w:pPr>
            <w:r>
              <w:rPr>
                <w:rFonts w:hint="eastAsia" w:ascii="宋体" w:hAnsi="宋体" w:cs="宋体"/>
                <w:b/>
                <w:spacing w:val="-4"/>
                <w:sz w:val="22"/>
                <w:szCs w:val="22"/>
              </w:rPr>
              <w:t>信号名称</w:t>
            </w:r>
          </w:p>
        </w:tc>
        <w:tc>
          <w:tcPr>
            <w:tcW w:w="2712" w:type="dxa"/>
            <w:shd w:val="clear" w:color="auto" w:fill="C0C0C0"/>
          </w:tcPr>
          <w:p>
            <w:pPr>
              <w:snapToGrid w:val="0"/>
              <w:spacing w:before="120" w:after="120"/>
              <w:ind w:right="-288" w:rightChars="-137"/>
              <w:rPr>
                <w:rFonts w:ascii="宋体" w:hAnsi="宋体" w:cs="宋体"/>
                <w:b/>
                <w:spacing w:val="-4"/>
                <w:sz w:val="22"/>
                <w:szCs w:val="22"/>
              </w:rPr>
            </w:pPr>
            <w:r>
              <w:rPr>
                <w:rFonts w:hint="eastAsia" w:ascii="宋体" w:hAnsi="宋体" w:cs="宋体"/>
                <w:b/>
                <w:spacing w:val="-4"/>
                <w:sz w:val="22"/>
                <w:szCs w:val="22"/>
              </w:rPr>
              <w:t>功能详细说明</w:t>
            </w:r>
          </w:p>
        </w:tc>
        <w:tc>
          <w:tcPr>
            <w:tcW w:w="3756" w:type="dxa"/>
            <w:shd w:val="clear" w:color="auto" w:fill="C0C0C0"/>
          </w:tcPr>
          <w:p>
            <w:pPr>
              <w:snapToGrid w:val="0"/>
              <w:spacing w:before="120" w:after="120"/>
              <w:ind w:right="-288" w:rightChars="-137"/>
              <w:rPr>
                <w:rFonts w:ascii="宋体" w:hAnsi="宋体" w:cs="宋体"/>
                <w:b/>
                <w:spacing w:val="-4"/>
                <w:sz w:val="22"/>
                <w:szCs w:val="22"/>
              </w:rPr>
            </w:pPr>
            <w:r>
              <w:rPr>
                <w:rFonts w:hint="eastAsia" w:ascii="宋体" w:hAnsi="宋体" w:cs="宋体"/>
                <w:b/>
                <w:spacing w:val="-4"/>
                <w:sz w:val="22"/>
                <w:szCs w:val="22"/>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2"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VDD_UP</w:t>
            </w:r>
          </w:p>
        </w:tc>
        <w:tc>
          <w:tcPr>
            <w:tcW w:w="2712"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芯片工作电压</w:t>
            </w:r>
          </w:p>
        </w:tc>
        <w:tc>
          <w:tcPr>
            <w:tcW w:w="3756"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2"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 xml:space="preserve">NFC_CLK_XTAK </w:t>
            </w:r>
          </w:p>
        </w:tc>
        <w:tc>
          <w:tcPr>
            <w:tcW w:w="2712"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系统时钟</w:t>
            </w:r>
          </w:p>
        </w:tc>
        <w:tc>
          <w:tcPr>
            <w:tcW w:w="3756" w:type="dxa"/>
          </w:tcPr>
          <w:p>
            <w:pPr>
              <w:snapToGrid w:val="0"/>
              <w:spacing w:before="120" w:after="120"/>
              <w:rPr>
                <w:rFonts w:ascii="宋体" w:hAnsi="宋体" w:cs="宋体"/>
                <w:spacing w:val="-4"/>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2"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VIO18_PMU</w:t>
            </w:r>
          </w:p>
        </w:tc>
        <w:tc>
          <w:tcPr>
            <w:tcW w:w="2712"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芯片工作电压</w:t>
            </w:r>
          </w:p>
        </w:tc>
        <w:tc>
          <w:tcPr>
            <w:tcW w:w="3756"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2" w:type="dxa"/>
          </w:tcPr>
          <w:p>
            <w:pPr>
              <w:snapToGrid w:val="0"/>
              <w:spacing w:before="120" w:after="120"/>
              <w:rPr>
                <w:rFonts w:ascii="宋体" w:hAnsi="宋体" w:cs="宋体"/>
                <w:spacing w:val="-4"/>
                <w:sz w:val="22"/>
                <w:szCs w:val="22"/>
              </w:rPr>
            </w:pPr>
            <w:r>
              <w:rPr>
                <w:rFonts w:hint="eastAsia" w:ascii="宋体" w:hAnsi="宋体" w:cs="宋体"/>
                <w:spacing w:val="-4"/>
                <w:sz w:val="22"/>
                <w:szCs w:val="22"/>
                <w:lang w:eastAsia="zh-CN"/>
              </w:rPr>
              <w:t>XTAL1/L2</w:t>
            </w:r>
          </w:p>
        </w:tc>
        <w:tc>
          <w:tcPr>
            <w:tcW w:w="2712"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独立时钟</w:t>
            </w:r>
          </w:p>
        </w:tc>
        <w:tc>
          <w:tcPr>
            <w:tcW w:w="3756"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2"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GPIO44_NFC_RST</w:t>
            </w:r>
          </w:p>
        </w:tc>
        <w:tc>
          <w:tcPr>
            <w:tcW w:w="2712"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复位信号</w:t>
            </w:r>
          </w:p>
        </w:tc>
        <w:tc>
          <w:tcPr>
            <w:tcW w:w="3756" w:type="dxa"/>
          </w:tcPr>
          <w:p>
            <w:pPr>
              <w:snapToGrid w:val="0"/>
              <w:spacing w:before="120" w:after="120"/>
              <w:rPr>
                <w:rFonts w:ascii="宋体" w:hAnsi="宋体" w:cs="宋体"/>
                <w:spacing w:val="-4"/>
                <w:sz w:val="22"/>
                <w:szCs w:val="22"/>
                <w:lang w:eastAsia="zh-CN"/>
              </w:rPr>
            </w:pPr>
          </w:p>
        </w:tc>
      </w:tr>
    </w:tbl>
    <w:p>
      <w:pPr>
        <w:pStyle w:val="4"/>
        <w:numPr>
          <w:ilvl w:val="0"/>
          <w:numId w:val="0"/>
        </w:numPr>
        <w:tabs>
          <w:tab w:val="left" w:pos="0"/>
        </w:tabs>
        <w:spacing w:before="0" w:after="0" w:line="360" w:lineRule="auto"/>
        <w:rPr>
          <w:rFonts w:ascii="宋体" w:hAnsi="宋体" w:eastAsia="宋体"/>
        </w:rPr>
      </w:pPr>
      <w:r>
        <w:rPr>
          <w:rFonts w:hint="eastAsia" w:ascii="宋体" w:hAnsi="宋体" w:eastAsia="宋体"/>
          <w:lang w:eastAsia="zh-CN"/>
        </w:rPr>
        <w:br w:type="textWrapping"/>
      </w:r>
      <w:r>
        <w:rPr>
          <w:rFonts w:hint="eastAsia" w:ascii="宋体" w:hAnsi="宋体" w:eastAsia="宋体"/>
          <w:lang w:eastAsia="zh-CN"/>
        </w:rPr>
        <w:t>3.4.19指纹</w:t>
      </w:r>
    </w:p>
    <w:p>
      <w:pPr>
        <w:widowControl/>
        <w:numPr>
          <w:ilvl w:val="0"/>
          <w:numId w:val="21"/>
        </w:numPr>
        <w:tabs>
          <w:tab w:val="left" w:pos="780"/>
        </w:tabs>
        <w:suppressAutoHyphens w:val="0"/>
        <w:snapToGrid w:val="0"/>
        <w:spacing w:line="360" w:lineRule="auto"/>
        <w:ind w:firstLine="0"/>
        <w:rPr>
          <w:rFonts w:ascii="宋体" w:hAnsi="宋体"/>
          <w:sz w:val="24"/>
          <w:szCs w:val="32"/>
        </w:rPr>
      </w:pPr>
      <w:r>
        <w:rPr>
          <w:rFonts w:hint="eastAsia" w:ascii="宋体" w:hAnsi="宋体"/>
          <w:sz w:val="22"/>
          <w:szCs w:val="22"/>
        </w:rPr>
        <w:t>电路原理图：</w:t>
      </w:r>
      <w:r>
        <w:rPr>
          <w:rFonts w:hint="eastAsia" w:ascii="宋体" w:hAnsi="宋体"/>
          <w:sz w:val="22"/>
          <w:szCs w:val="22"/>
        </w:rPr>
        <w:br w:type="textWrapping"/>
      </w:r>
      <w:r>
        <w:drawing>
          <wp:inline distT="0" distB="0" distL="114300" distR="114300">
            <wp:extent cx="6800850" cy="1079500"/>
            <wp:effectExtent l="0" t="0" r="6350" b="0"/>
            <wp:docPr id="4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pic:cNvPicPr>
                      <a:picLocks noChangeAspect="1"/>
                    </pic:cNvPicPr>
                  </pic:nvPicPr>
                  <pic:blipFill>
                    <a:blip r:embed="rId64"/>
                    <a:stretch>
                      <a:fillRect/>
                    </a:stretch>
                  </pic:blipFill>
                  <pic:spPr>
                    <a:xfrm>
                      <a:off x="0" y="0"/>
                      <a:ext cx="6800850" cy="1079500"/>
                    </a:xfrm>
                    <a:prstGeom prst="rect">
                      <a:avLst/>
                    </a:prstGeom>
                    <a:noFill/>
                    <a:ln>
                      <a:noFill/>
                    </a:ln>
                  </pic:spPr>
                </pic:pic>
              </a:graphicData>
            </a:graphic>
          </wp:inline>
        </w:drawing>
      </w:r>
      <w:r>
        <w:rPr>
          <w:rFonts w:hint="eastAsia" w:ascii="宋体" w:hAnsi="宋体"/>
          <w:sz w:val="22"/>
          <w:szCs w:val="22"/>
          <w:lang w:eastAsia="zh-CN"/>
        </w:rPr>
        <w:t xml:space="preserve">       </w:t>
      </w:r>
      <w:r>
        <w:drawing>
          <wp:inline distT="0" distB="0" distL="114300" distR="114300">
            <wp:extent cx="4201160" cy="2102485"/>
            <wp:effectExtent l="0" t="0" r="2540" b="5715"/>
            <wp:docPr id="4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pic:cNvPicPr>
                      <a:picLocks noChangeAspect="1"/>
                    </pic:cNvPicPr>
                  </pic:nvPicPr>
                  <pic:blipFill>
                    <a:blip r:embed="rId65"/>
                    <a:stretch>
                      <a:fillRect/>
                    </a:stretch>
                  </pic:blipFill>
                  <pic:spPr>
                    <a:xfrm>
                      <a:off x="0" y="0"/>
                      <a:ext cx="4201160" cy="2102485"/>
                    </a:xfrm>
                    <a:prstGeom prst="rect">
                      <a:avLst/>
                    </a:prstGeom>
                    <a:noFill/>
                    <a:ln>
                      <a:noFill/>
                    </a:ln>
                  </pic:spPr>
                </pic:pic>
              </a:graphicData>
            </a:graphic>
          </wp:inline>
        </w:drawing>
      </w:r>
    </w:p>
    <w:p>
      <w:pPr>
        <w:widowControl/>
        <w:numPr>
          <w:ilvl w:val="0"/>
          <w:numId w:val="19"/>
        </w:numPr>
        <w:tabs>
          <w:tab w:val="left" w:pos="780"/>
        </w:tabs>
        <w:suppressAutoHyphens w:val="0"/>
        <w:snapToGrid w:val="0"/>
        <w:spacing w:line="360" w:lineRule="auto"/>
        <w:rPr>
          <w:rFonts w:ascii="宋体" w:hAnsi="宋体" w:cs="宋体"/>
          <w:sz w:val="22"/>
          <w:szCs w:val="22"/>
        </w:rPr>
      </w:pPr>
      <w:r>
        <w:rPr>
          <w:rFonts w:hint="eastAsia" w:ascii="宋体" w:hAnsi="宋体" w:cs="宋体"/>
          <w:sz w:val="22"/>
          <w:szCs w:val="22"/>
        </w:rPr>
        <w:t>电路原理分析：</w:t>
      </w:r>
      <w:r>
        <w:rPr>
          <w:rFonts w:hint="eastAsia" w:ascii="宋体" w:hAnsi="宋体" w:cs="宋体"/>
          <w:sz w:val="22"/>
          <w:szCs w:val="22"/>
        </w:rPr>
        <w:br w:type="textWrapping"/>
      </w:r>
      <w:r>
        <w:rPr>
          <w:rFonts w:hint="eastAsia" w:ascii="宋体" w:hAnsi="宋体" w:cs="宋体"/>
          <w:color w:val="333333"/>
          <w:sz w:val="22"/>
          <w:szCs w:val="22"/>
          <w:shd w:val="clear" w:color="auto" w:fill="FFFFFF"/>
        </w:rPr>
        <w:t>指纹</w:t>
      </w:r>
      <w:r>
        <w:rPr>
          <w:rFonts w:hint="eastAsia" w:ascii="宋体" w:hAnsi="宋体" w:cs="宋体"/>
          <w:color w:val="333333"/>
          <w:sz w:val="22"/>
          <w:szCs w:val="22"/>
          <w:shd w:val="clear" w:color="auto" w:fill="FFFFFF"/>
          <w:lang w:eastAsia="zh-CN"/>
        </w:rPr>
        <w:t>器件通过BTB扣在副板J</w:t>
      </w:r>
      <w:r>
        <w:rPr>
          <w:rFonts w:hint="eastAsia" w:ascii="宋体" w:hAnsi="宋体" w:cs="宋体"/>
          <w:color w:val="333333"/>
          <w:sz w:val="22"/>
          <w:szCs w:val="22"/>
          <w:shd w:val="clear" w:color="auto" w:fill="FFFFFF"/>
          <w:lang w:val="en-US" w:eastAsia="zh-CN"/>
        </w:rPr>
        <w:t>1</w:t>
      </w:r>
      <w:r>
        <w:rPr>
          <w:rFonts w:hint="eastAsia" w:ascii="宋体" w:hAnsi="宋体" w:cs="宋体"/>
          <w:color w:val="333333"/>
          <w:sz w:val="22"/>
          <w:szCs w:val="22"/>
          <w:shd w:val="clear" w:color="auto" w:fill="FFFFFF"/>
          <w:lang w:eastAsia="zh-CN"/>
        </w:rPr>
        <w:t>0</w:t>
      </w:r>
      <w:r>
        <w:rPr>
          <w:rFonts w:hint="eastAsia" w:ascii="宋体" w:hAnsi="宋体" w:cs="宋体"/>
          <w:color w:val="333333"/>
          <w:sz w:val="22"/>
          <w:szCs w:val="22"/>
          <w:shd w:val="clear" w:color="auto" w:fill="FFFFFF"/>
          <w:lang w:val="en-US" w:eastAsia="zh-CN"/>
        </w:rPr>
        <w:t>6</w:t>
      </w:r>
      <w:r>
        <w:rPr>
          <w:rFonts w:hint="eastAsia" w:ascii="宋体" w:hAnsi="宋体" w:cs="宋体"/>
          <w:color w:val="333333"/>
          <w:sz w:val="22"/>
          <w:szCs w:val="22"/>
          <w:shd w:val="clear" w:color="auto" w:fill="FFFFFF"/>
          <w:lang w:eastAsia="zh-CN"/>
        </w:rPr>
        <w:t>上，J</w:t>
      </w:r>
      <w:r>
        <w:rPr>
          <w:rFonts w:hint="eastAsia" w:ascii="宋体" w:hAnsi="宋体" w:cs="宋体"/>
          <w:color w:val="333333"/>
          <w:sz w:val="22"/>
          <w:szCs w:val="22"/>
          <w:shd w:val="clear" w:color="auto" w:fill="FFFFFF"/>
          <w:lang w:val="en-US" w:eastAsia="zh-CN"/>
        </w:rPr>
        <w:t>1</w:t>
      </w:r>
      <w:r>
        <w:rPr>
          <w:rFonts w:hint="eastAsia" w:ascii="宋体" w:hAnsi="宋体" w:cs="宋体"/>
          <w:color w:val="333333"/>
          <w:sz w:val="22"/>
          <w:szCs w:val="22"/>
          <w:shd w:val="clear" w:color="auto" w:fill="FFFFFF"/>
          <w:lang w:eastAsia="zh-CN"/>
        </w:rPr>
        <w:t>0</w:t>
      </w:r>
      <w:r>
        <w:rPr>
          <w:rFonts w:hint="eastAsia" w:ascii="宋体" w:hAnsi="宋体" w:cs="宋体"/>
          <w:color w:val="333333"/>
          <w:sz w:val="22"/>
          <w:szCs w:val="22"/>
          <w:shd w:val="clear" w:color="auto" w:fill="FFFFFF"/>
          <w:lang w:val="en-US" w:eastAsia="zh-CN"/>
        </w:rPr>
        <w:t>6</w:t>
      </w:r>
      <w:r>
        <w:rPr>
          <w:rFonts w:hint="eastAsia" w:ascii="宋体" w:hAnsi="宋体" w:cs="宋体"/>
          <w:color w:val="333333"/>
          <w:sz w:val="22"/>
          <w:szCs w:val="22"/>
          <w:shd w:val="clear" w:color="auto" w:fill="FFFFFF"/>
          <w:lang w:eastAsia="zh-CN"/>
        </w:rPr>
        <w:t>线路接到主FPC BTB J</w:t>
      </w:r>
      <w:r>
        <w:rPr>
          <w:rFonts w:hint="eastAsia" w:ascii="宋体" w:hAnsi="宋体" w:cs="宋体"/>
          <w:color w:val="333333"/>
          <w:sz w:val="22"/>
          <w:szCs w:val="22"/>
          <w:shd w:val="clear" w:color="auto" w:fill="FFFFFF"/>
          <w:lang w:val="en-US" w:eastAsia="zh-CN"/>
        </w:rPr>
        <w:t>103</w:t>
      </w:r>
      <w:r>
        <w:rPr>
          <w:rFonts w:hint="eastAsia" w:ascii="宋体" w:hAnsi="宋体" w:cs="宋体"/>
          <w:color w:val="333333"/>
          <w:sz w:val="22"/>
          <w:szCs w:val="22"/>
          <w:shd w:val="clear" w:color="auto" w:fill="FFFFFF"/>
          <w:lang w:eastAsia="zh-CN"/>
        </w:rPr>
        <w:t>上，再由主FPC到达主板和CPU进行SPI通信，供电信号VTP_PMU由PMU U2</w:t>
      </w:r>
      <w:r>
        <w:rPr>
          <w:rFonts w:hint="eastAsia" w:ascii="宋体" w:hAnsi="宋体" w:cs="宋体"/>
          <w:color w:val="333333"/>
          <w:sz w:val="22"/>
          <w:szCs w:val="22"/>
          <w:shd w:val="clear" w:color="auto" w:fill="FFFFFF"/>
          <w:lang w:val="en-US" w:eastAsia="zh-CN"/>
        </w:rPr>
        <w:t>0</w:t>
      </w:r>
      <w:r>
        <w:rPr>
          <w:rFonts w:hint="eastAsia" w:ascii="宋体" w:hAnsi="宋体" w:cs="宋体"/>
          <w:color w:val="333333"/>
          <w:sz w:val="22"/>
          <w:szCs w:val="22"/>
          <w:shd w:val="clear" w:color="auto" w:fill="FFFFFF"/>
          <w:lang w:eastAsia="zh-CN"/>
        </w:rPr>
        <w:t>01提供，GPIO190提供指纹复位信号</w:t>
      </w:r>
      <w:r>
        <w:rPr>
          <w:rFonts w:hint="eastAsia" w:ascii="宋体" w:hAnsi="宋体" w:cs="宋体"/>
          <w:color w:val="333333"/>
          <w:sz w:val="22"/>
          <w:szCs w:val="22"/>
          <w:shd w:val="clear" w:color="auto" w:fill="FFFFFF"/>
        </w:rPr>
        <w:t>。</w:t>
      </w:r>
    </w:p>
    <w:p>
      <w:pPr>
        <w:widowControl/>
        <w:numPr>
          <w:ilvl w:val="0"/>
          <w:numId w:val="21"/>
        </w:numPr>
        <w:tabs>
          <w:tab w:val="left" w:pos="780"/>
        </w:tabs>
        <w:suppressAutoHyphens w:val="0"/>
        <w:snapToGrid w:val="0"/>
        <w:spacing w:line="360" w:lineRule="auto"/>
        <w:ind w:firstLine="0"/>
        <w:rPr>
          <w:lang w:eastAsia="zh-CN"/>
        </w:rPr>
      </w:pPr>
      <w:r>
        <w:rPr>
          <w:rFonts w:hint="eastAsia" w:ascii="宋体" w:hAnsi="宋体" w:cs="宋体"/>
          <w:color w:val="333333"/>
          <w:sz w:val="22"/>
          <w:szCs w:val="22"/>
          <w:shd w:val="clear" w:color="auto" w:fill="FFFFFF"/>
          <w:lang w:eastAsia="zh-CN"/>
        </w:rPr>
        <w:t>故障分析处理流程</w:t>
      </w:r>
    </w:p>
    <w:p>
      <w:pPr>
        <w:widowControl/>
        <w:tabs>
          <w:tab w:val="left" w:pos="780"/>
        </w:tabs>
        <w:suppressAutoHyphens w:val="0"/>
        <w:snapToGrid w:val="0"/>
        <w:spacing w:line="360" w:lineRule="auto"/>
        <w:ind w:left="420"/>
        <w:rPr>
          <w:rFonts w:hint="eastAsia"/>
          <w:lang w:eastAsia="zh-CN"/>
        </w:rPr>
      </w:pPr>
    </w:p>
    <w:p>
      <w:pPr>
        <w:widowControl/>
        <w:tabs>
          <w:tab w:val="left" w:pos="780"/>
        </w:tabs>
        <w:suppressAutoHyphens w:val="0"/>
        <w:snapToGrid w:val="0"/>
        <w:spacing w:line="360" w:lineRule="auto"/>
        <w:ind w:left="420"/>
        <w:jc w:val="center"/>
        <w:rPr>
          <w:rFonts w:hint="eastAsia"/>
          <w:lang w:eastAsia="zh-CN"/>
        </w:rPr>
      </w:pPr>
      <w:r>
        <w:rPr>
          <w:rFonts w:ascii="宋体" w:hAnsi="宋体"/>
        </w:rPr>
        <mc:AlternateContent>
          <mc:Choice Requires="wpc">
            <w:drawing>
              <wp:inline distT="0" distB="0" distL="114300" distR="114300">
                <wp:extent cx="4556125" cy="2718435"/>
                <wp:effectExtent l="0" t="0" r="15875" b="5715"/>
                <wp:docPr id="571" name="画布 973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53" name="文本框 6"/>
                        <wps:cNvSpPr txBox="1"/>
                        <wps:spPr>
                          <a:xfrm>
                            <a:off x="421640"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 xml:space="preserve"> 指纹功能不良</w:t>
                              </w:r>
                            </w:p>
                          </w:txbxContent>
                        </wps:txbx>
                        <wps:bodyPr upright="1"/>
                      </wps:wsp>
                      <wps:wsp>
                        <wps:cNvPr id="554" name="自选图形 7"/>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555" name="自选图形 8"/>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556" name="文本框 9"/>
                        <wps:cNvSpPr txBox="1"/>
                        <wps:spPr>
                          <a:xfrm>
                            <a:off x="646430" y="753745"/>
                            <a:ext cx="1165225" cy="39433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检查指纹接口周边物料是否正常</w:t>
                              </w:r>
                            </w:p>
                            <w:p>
                              <w:pPr>
                                <w:rPr>
                                  <w:szCs w:val="18"/>
                                </w:rPr>
                              </w:pPr>
                            </w:p>
                          </w:txbxContent>
                        </wps:txbx>
                        <wps:bodyPr upright="1"/>
                      </wps:wsp>
                      <wps:wsp>
                        <wps:cNvPr id="557" name="自选图形 10"/>
                        <wps:cNvCnPr/>
                        <wps:spPr>
                          <a:xfrm>
                            <a:off x="2173605" y="948690"/>
                            <a:ext cx="698500" cy="635"/>
                          </a:xfrm>
                          <a:prstGeom prst="straightConnector1">
                            <a:avLst/>
                          </a:prstGeom>
                          <a:ln w="9525" cap="flat" cmpd="sng">
                            <a:solidFill>
                              <a:srgbClr val="000000"/>
                            </a:solidFill>
                            <a:prstDash val="solid"/>
                            <a:headEnd type="none" w="sm" len="sm"/>
                            <a:tailEnd type="triangle" w="med" len="med"/>
                          </a:ln>
                        </wps:spPr>
                        <wps:bodyPr/>
                      </wps:wsp>
                      <wps:wsp>
                        <wps:cNvPr id="558" name="文本框 11"/>
                        <wps:cNvSpPr txBox="1"/>
                        <wps:spPr>
                          <a:xfrm>
                            <a:off x="2872105" y="678815"/>
                            <a:ext cx="1684020" cy="53975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6"/>
                                  <w:szCs w:val="16"/>
                                  <w:lang w:eastAsia="zh-CN"/>
                                </w:rPr>
                              </w:pPr>
                              <w:r>
                                <w:rPr>
                                  <w:rFonts w:hint="eastAsia" w:ascii="宋体" w:hAnsi="宋体"/>
                                  <w:kern w:val="0"/>
                                  <w:sz w:val="16"/>
                                  <w:szCs w:val="16"/>
                                  <w:lang w:eastAsia="zh-CN"/>
                                </w:rPr>
                                <w:t>更换不良的物料</w:t>
                              </w:r>
                            </w:p>
                          </w:txbxContent>
                        </wps:txbx>
                        <wps:bodyPr upright="1"/>
                      </wps:wsp>
                      <wps:wsp>
                        <wps:cNvPr id="559" name="自选图形 12"/>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560" name="文本框 13"/>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561" name="自选图形 14"/>
                        <wps:cNvSpPr/>
                        <wps:spPr>
                          <a:xfrm>
                            <a:off x="155575" y="1499235"/>
                            <a:ext cx="2018030"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562" name="自选图形 15"/>
                        <wps:cNvCnPr/>
                        <wps:spPr>
                          <a:xfrm flipV="1">
                            <a:off x="2173605" y="1847215"/>
                            <a:ext cx="698500" cy="4445"/>
                          </a:xfrm>
                          <a:prstGeom prst="straightConnector1">
                            <a:avLst/>
                          </a:prstGeom>
                          <a:ln w="9525" cap="flat" cmpd="sng">
                            <a:solidFill>
                              <a:srgbClr val="000000"/>
                            </a:solidFill>
                            <a:prstDash val="solid"/>
                            <a:headEnd type="none" w="sm" len="sm"/>
                            <a:tailEnd type="triangle" w="med" len="med"/>
                          </a:ln>
                        </wps:spPr>
                        <wps:bodyPr/>
                      </wps:wsp>
                      <wps:wsp>
                        <wps:cNvPr id="563" name="文本框 16"/>
                        <wps:cNvSpPr txBox="1"/>
                        <wps:spPr>
                          <a:xfrm>
                            <a:off x="2865120" y="1553845"/>
                            <a:ext cx="1684020" cy="47371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更换相关线路上的物料</w:t>
                              </w:r>
                            </w:p>
                          </w:txbxContent>
                        </wps:txbx>
                        <wps:bodyPr upright="1"/>
                      </wps:wsp>
                      <wps:wsp>
                        <wps:cNvPr id="564" name="自选图形 17"/>
                        <wps:cNvCnPr/>
                        <wps:spPr>
                          <a:xfrm flipH="1">
                            <a:off x="1163955" y="2204085"/>
                            <a:ext cx="635" cy="190500"/>
                          </a:xfrm>
                          <a:prstGeom prst="straightConnector1">
                            <a:avLst/>
                          </a:prstGeom>
                          <a:ln w="9525" cap="flat" cmpd="sng">
                            <a:solidFill>
                              <a:srgbClr val="000000"/>
                            </a:solidFill>
                            <a:prstDash val="solid"/>
                            <a:headEnd type="none" w="sm" len="sm"/>
                            <a:tailEnd type="triangle" w="med" len="med"/>
                          </a:ln>
                        </wps:spPr>
                        <wps:bodyPr/>
                      </wps:wsp>
                      <wps:wsp>
                        <wps:cNvPr id="565" name="文本框 18"/>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566" name="文本框 19"/>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567" name="文本框 20"/>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568" name="自选图形 21"/>
                        <wps:cNvSpPr/>
                        <wps:spPr>
                          <a:xfrm>
                            <a:off x="194310" y="2394585"/>
                            <a:ext cx="210312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569" name="文本框 22"/>
                        <wps:cNvSpPr txBox="1"/>
                        <wps:spPr>
                          <a:xfrm>
                            <a:off x="81280" y="2450465"/>
                            <a:ext cx="2087880"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重焊或更换CPU芯片</w:t>
                              </w:r>
                            </w:p>
                          </w:txbxContent>
                        </wps:txbx>
                        <wps:bodyPr upright="1"/>
                      </wps:wsp>
                      <wps:wsp>
                        <wps:cNvPr id="570" name="文本框 23"/>
                        <wps:cNvSpPr txBox="1"/>
                        <wps:spPr>
                          <a:xfrm>
                            <a:off x="496570" y="1632585"/>
                            <a:ext cx="1527175" cy="55943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left"/>
                                <w:rPr>
                                  <w:rFonts w:hint="eastAsia" w:ascii="宋体" w:hAnsi="宋体"/>
                                  <w:kern w:val="0"/>
                                  <w:sz w:val="15"/>
                                  <w:szCs w:val="15"/>
                                  <w:lang w:eastAsia="zh-CN"/>
                                </w:rPr>
                              </w:pPr>
                              <w:r>
                                <w:rPr>
                                  <w:rFonts w:hint="eastAsia" w:ascii="宋体" w:hAnsi="宋体"/>
                                  <w:kern w:val="0"/>
                                  <w:sz w:val="15"/>
                                  <w:szCs w:val="15"/>
                                  <w:lang w:eastAsia="zh-CN"/>
                                </w:rPr>
                                <w:t>检查指纹接口供电电压控制</w:t>
                              </w:r>
                            </w:p>
                            <w:p>
                              <w:pPr>
                                <w:pStyle w:val="32"/>
                                <w:suppressAutoHyphens w:val="0"/>
                                <w:autoSpaceDE w:val="0"/>
                                <w:autoSpaceDN w:val="0"/>
                                <w:adjustRightInd w:val="0"/>
                                <w:spacing w:after="0" w:line="360" w:lineRule="auto"/>
                                <w:ind w:firstLine="0" w:firstLineChars="0"/>
                                <w:jc w:val="left"/>
                                <w:rPr>
                                  <w:rFonts w:hint="eastAsia" w:ascii="宋体" w:hAnsi="宋体"/>
                                  <w:kern w:val="0"/>
                                  <w:sz w:val="15"/>
                                  <w:szCs w:val="15"/>
                                  <w:lang w:eastAsia="zh-CN"/>
                                </w:rPr>
                              </w:pPr>
                              <w:r>
                                <w:rPr>
                                  <w:rFonts w:hint="eastAsia" w:ascii="宋体" w:hAnsi="宋体"/>
                                  <w:kern w:val="0"/>
                                  <w:sz w:val="15"/>
                                  <w:szCs w:val="15"/>
                                  <w:lang w:eastAsia="zh-CN"/>
                                </w:rPr>
                                <w:t>信号阻抗是否常FP-RST/VTP_PMU/SPI</w:t>
                              </w:r>
                            </w:p>
                            <w:p>
                              <w:pPr>
                                <w:rPr>
                                  <w:szCs w:val="18"/>
                                </w:rPr>
                              </w:pPr>
                            </w:p>
                          </w:txbxContent>
                        </wps:txbx>
                        <wps:bodyPr upright="1"/>
                      </wps:wsp>
                    </wpc:wpc>
                  </a:graphicData>
                </a:graphic>
              </wp:inline>
            </w:drawing>
          </mc:Choice>
          <mc:Fallback>
            <w:pict>
              <v:group id="画布 9733" o:spid="_x0000_s1026" o:spt="203" style="height:214.05pt;width:358.75pt;" coordsize="4556125,2718435" editas="canvas" o:gfxdata="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">
                <o:lock v:ext="edit" aspectratio="f"/>
                <v:shape id="画布 9733" o:spid="_x0000_s1026" style="position:absolute;left:0;top:0;height:2718435;width:4556125;" filled="f" stroked="f" coordsize="21600,21600" o:gfxdata="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">
                  <v:fill on="f" focussize="0,0"/>
                  <v:stroke on="f"/>
                  <v:imagedata o:title=""/>
                  <o:lock v:ext="edit" aspectratio="t"/>
                </v:shape>
                <v:shape id="文本框 6" o:spid="_x0000_s1026" o:spt="202" type="#_x0000_t202" style="position:absolute;left:421640;top:43180;height:354330;width:1492250;" fillcolor="#FFFFFF" filled="t" stroked="t" coordsize="21600,21600" o:gfxdata="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SOVHx1QAAAAUBAAAP&#10;AAAAAAAAAAEAIAAAACIAAABkcnMvZG93bnJldi54bWxQSwECFAAUAAAACACHTuJAxKKzTxsCAAA/&#10;BAAADgAAAAAAAAABACAAAAAkAQAAZHJzL2Uyb0RvYy54bWxQSwUGAAAAAAYABgBZAQAAsQUAAA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 xml:space="preserve"> 指纹功能不良</w:t>
                        </w:r>
                      </w:p>
                    </w:txbxContent>
                  </v:textbox>
                </v:shape>
                <v:shape id="自选图形 7" o:spid="_x0000_s1026" o:spt="32" type="#_x0000_t32" style="position:absolute;left:1163955;top:397510;flip:x;height:198120;width:3810;" filled="f" stroked="t" coordsize="21600,21600" o:gfxdata="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TsF1HNMAAAAFAQAADwAAAAAA&#10;AAABACAAAAAiAAAAZHJzL2Rvd25yZXYueG1sUEsBAhQAFAAAAAgAh07iQA8GA+IYAgAA/gMAAA4A&#10;AAAAAAAAAQAgAAAAIgEAAGRycy9lMm9Eb2MueG1sUEsFBgAAAAAGAAYAWQEAAKwFAAAAAA==&#10;">
                  <v:fill on="f" focussize="0,0"/>
                  <v:stroke color="#000000" joinstyle="round" startarrowwidth="narrow" startarrowlength="short" endarrow="block"/>
                  <v:imagedata o:title=""/>
                  <o:lock v:ext="edit" aspectratio="f"/>
                </v:shape>
                <v:shape id="自选图形 8" o:spid="_x0000_s1026" o:spt="4" type="#_x0000_t4" style="position:absolute;left:153670;top:595630;height:706120;width:2019935;" fillcolor="#FFFFFF" filled="t" stroked="t" coordsize="21600,21600" o:gfxdata="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GBryTVAAAABQEAAA8A&#10;AAAAAAAAAQAgAAAAIgAAAGRycy9kb3ducmV2LnhtbFBLAQIUABQAAAAIAIdO4kDpYZj9GgIAADEE&#10;AAAOAAAAAAAAAAEAIAAAACQBAABkcnMvZTJvRG9jLnhtbFBLBQYAAAAABgAGAFkBAACwBQAAAAA=&#10;">
                  <v:fill on="t" focussize="0,0"/>
                  <v:stroke color="#000000" joinstyle="miter" startarrowwidth="narrow" startarrowlength="short"/>
                  <v:imagedata o:title=""/>
                  <o:lock v:ext="edit" aspectratio="f"/>
                </v:shape>
                <v:shape id="文本框 9" o:spid="_x0000_s1026" o:spt="202" type="#_x0000_t202" style="position:absolute;left:646430;top:753745;height:394335;width:1165225;" fillcolor="#FFFFFF" filled="t" stroked="f" coordsize="21600,21600" o:gfxdata="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vKUh79UAAAAFAQAADwAAAAAAAAAB&#10;ACAAAAAiAAAAZHJzL2Rvd25yZXYueG1sUEsBAhQAFAAAAAgAh07iQCRQN4TaAQAAoAMAAA4AAAAA&#10;AAAAAQAgAAAAJAEAAGRycy9lMm9Eb2MueG1sUEsFBgAAAAAGAAYAWQEAAHA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检查指纹接口周边物料是否正常</w:t>
                        </w:r>
                      </w:p>
                      <w:p>
                        <w:pPr>
                          <w:rPr>
                            <w:szCs w:val="18"/>
                          </w:rPr>
                        </w:pPr>
                      </w:p>
                    </w:txbxContent>
                  </v:textbox>
                </v:shape>
                <v:shape id="自选图形 10" o:spid="_x0000_s1026" o:spt="32" type="#_x0000_t32" style="position:absolute;left:2173605;top:948690;height:635;width:698500;" filled="f" stroked="t" coordsize="21600,21600" o:gfxdata="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Y2e67WAAAABQEAAA8AAAAAAAAAAQAgAAAA&#10;IgAAAGRycy9kb3ducmV2LnhtbFBLAQIUABQAAAAIAIdO4kACur83DQIAAPQDAAAOAAAAAAAAAAEA&#10;IAAAACUBAABkcnMvZTJvRG9jLnhtbFBLBQYAAAAABgAGAFkBAACkBQAAAAA=&#10;">
                  <v:fill on="f" focussize="0,0"/>
                  <v:stroke color="#000000" joinstyle="round" startarrowwidth="narrow" startarrowlength="short" endarrow="block"/>
                  <v:imagedata o:title=""/>
                  <o:lock v:ext="edit" aspectratio="f"/>
                </v:shape>
                <v:shape id="文本框 11" o:spid="_x0000_s1026" o:spt="202" type="#_x0000_t202" style="position:absolute;left:2872105;top:678815;height:539750;width:1684020;" fillcolor="#FFFFFF" filled="t" stroked="t" coordsize="21600,21600" o:gfxdata="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SOVHx1QAAAAUB&#10;AAAPAAAAAAAAAAEAIAAAACIAAABkcnMvZG93bnJldi54bWxQSwECFAAUAAAACACHTuJAwhUuvB4C&#10;AABCBAAADgAAAAAAAAABACAAAAAkAQAAZHJzL2Uyb0RvYy54bWxQSwUGAAAAAAYABgBZAQAAtAUA&#10;AAAA&#10;">
                  <v:fill on="t" focussize="0,0"/>
                  <v:stroke color="#000000" joinstyle="miter" startarrowwidth="narrow" startarrowlength="short"/>
                  <v:imagedata o:title=""/>
                  <o:lock v:ext="edit" aspectratio="f"/>
                  <v:textbox>
                    <w:txbxContent>
                      <w:p>
                        <w:pPr>
                          <w:spacing w:line="0" w:lineRule="atLeast"/>
                          <w:rPr>
                            <w:rFonts w:ascii="宋体" w:hAnsi="宋体"/>
                            <w:kern w:val="0"/>
                            <w:sz w:val="16"/>
                            <w:szCs w:val="16"/>
                            <w:lang w:eastAsia="zh-CN"/>
                          </w:rPr>
                        </w:pPr>
                        <w:r>
                          <w:rPr>
                            <w:rFonts w:hint="eastAsia" w:ascii="宋体" w:hAnsi="宋体"/>
                            <w:kern w:val="0"/>
                            <w:sz w:val="16"/>
                            <w:szCs w:val="16"/>
                            <w:lang w:eastAsia="zh-CN"/>
                          </w:rPr>
                          <w:t>更换不良的物料</w:t>
                        </w:r>
                      </w:p>
                    </w:txbxContent>
                  </v:textbox>
                </v:shape>
                <v:shape id="自选图形 12" o:spid="_x0000_s1026" o:spt="32" type="#_x0000_t32" style="position:absolute;left:1163955;top:1301750;height:197485;width:635;" filled="f" stroked="t" coordsize="21600,21600" o:gfxdata="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Y2e67WAAAABQEAAA8AAAAAAAAAAQAgAAAA&#10;IgAAAGRycy9kb3ducmV2LnhtbFBLAQIUABQAAAAIAIdO4kDC5jCnDQIAAPUDAAAOAAAAAAAAAAEA&#10;IAAAACUBAABkcnMvZTJvRG9jLnhtbFBLBQYAAAAABgAGAFkBAACkBQAAAAA=&#10;">
                  <v:fill on="f" focussize="0,0"/>
                  <v:stroke color="#000000" joinstyle="round" startarrowwidth="narrow" startarrowlength="short" endarrow="block"/>
                  <v:imagedata o:title=""/>
                  <o:lock v:ext="edit" aspectratio="f"/>
                </v:shape>
                <v:shape id="文本框 13" o:spid="_x0000_s1026" o:spt="202" type="#_x0000_t202" style="position:absolute;left:911225;top:1240790;height:360045;width:257810;" fillcolor="#FFFFFF" filled="t" stroked="f" coordsize="21600,21600" o:gfxdata="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8pSHv1QAAAAUBAAAPAAAAAAAAAAEA&#10;IAAAACIAAABkcnMvZG93bnJldi54bWxQSwECFAAUAAAACACHTuJAj/WRVdkBAAChAwAADgAAAAAA&#10;AAABACAAAAAkAQAAZHJzL2Uyb0RvYy54bWxQSwUGAAAAAAYABgBZAQAAbw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14" o:spid="_x0000_s1026" o:spt="4" type="#_x0000_t4" style="position:absolute;left:155575;top:1499235;height:704850;width:2018030;" fillcolor="#FFFFFF" filled="t" stroked="t" coordsize="21600,21600" o:gfxdata="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Rga8k1QAAAAUB&#10;AAAPAAAAAAAAAAEAIAAAACIAAABkcnMvZG93bnJldi54bWxQSwECFAAUAAAACACHTuJAM5kFxR4C&#10;AAAzBAAADgAAAAAAAAABACAAAAAkAQAAZHJzL2Uyb0RvYy54bWxQSwUGAAAAAAYABgBZAQAAtAUA&#10;AAAA&#10;">
                  <v:fill on="t" focussize="0,0"/>
                  <v:stroke color="#000000" joinstyle="miter" startarrowwidth="narrow" startarrowlength="short"/>
                  <v:imagedata o:title=""/>
                  <o:lock v:ext="edit" aspectratio="f"/>
                </v:shape>
                <v:shape id="自选图形 15" o:spid="_x0000_s1026" o:spt="32" type="#_x0000_t32" style="position:absolute;left:2173605;top:1847215;flip:y;height:4445;width:698500;" filled="f" stroked="t" coordsize="21600,21600" o:gfxdata="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sF1HNMAAAAFAQAADwAA&#10;AAAAAAABACAAAAAiAAAAZHJzL2Rvd25yZXYueG1sUEsBAhQAFAAAAAgAh07iQEI7GZUbAgAAAAQA&#10;AA4AAAAAAAAAAQAgAAAAIgEAAGRycy9lMm9Eb2MueG1sUEsFBgAAAAAGAAYAWQEAAK8FAAAAAA==&#10;">
                  <v:fill on="f" focussize="0,0"/>
                  <v:stroke color="#000000" joinstyle="round" startarrowwidth="narrow" startarrowlength="short" endarrow="block"/>
                  <v:imagedata o:title=""/>
                  <o:lock v:ext="edit" aspectratio="f"/>
                </v:shape>
                <v:shape id="文本框 16" o:spid="_x0000_s1026" o:spt="202" type="#_x0000_t202" style="position:absolute;left:2865120;top:1553845;height:473710;width:1684020;" fillcolor="#FFFFFF" filled="t" stroked="t" coordsize="21600,21600" o:gfxdata="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SOVHx1QAAAAUB&#10;AAAPAAAAAAAAAAEAIAAAACIAAABkcnMvZG93bnJldi54bWxQSwECFAAUAAAACACHTuJAp2nBbh4C&#10;AABDBAAADgAAAAAAAAABACAAAAAkAQAAZHJzL2Uyb0RvYy54bWxQSwUGAAAAAAYABgBZAQAAtAUA&#10;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更换相关线路上的物料</w:t>
                        </w:r>
                      </w:p>
                    </w:txbxContent>
                  </v:textbox>
                </v:shape>
                <v:shape id="自选图形 17" o:spid="_x0000_s1026" o:spt="32" type="#_x0000_t32" style="position:absolute;left:1163955;top:2204085;flip:x;height:190500;width:635;" filled="f" stroked="t" coordsize="21600,21600" o:gfxdata="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7BdRzTAAAABQEAAA8AAAAA&#10;AAAAAQAgAAAAIgAAAGRycy9kb3ducmV2LnhtbFBLAQIUABQAAAAIAIdO4kBZYYrpGQIAAP8DAAAO&#10;AAAAAAAAAAEAIAAAACIBAABkcnMvZTJvRG9jLnhtbFBLBQYAAAAABgAGAFkBAACtBQAAAAA=&#10;">
                  <v:fill on="f" focussize="0,0"/>
                  <v:stroke color="#000000" joinstyle="round" startarrowwidth="narrow" startarrowlength="short" endarrow="block"/>
                  <v:imagedata o:title=""/>
                  <o:lock v:ext="edit" aspectratio="f"/>
                </v:shape>
                <v:shape id="文本框 18" o:spid="_x0000_s1026" o:spt="202" type="#_x0000_t202" style="position:absolute;left:911225;top:2147570;height:360680;width:257810;" fillcolor="#FFFFFF" filled="t" stroked="f" coordsize="21600,21600" o:gfxdata="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vKUh79UAAAAFAQAADwAAAAAAAAABACAA&#10;AAAiAAAAZHJzL2Rvd25yZXYueG1sUEsBAhQAFAAAAAgAh07iQGyZPXLXAQAAoQMAAA4AAAAAAAAA&#10;AQAgAAAAJAEAAGRycy9lMm9Eb2MueG1sUEsFBgAAAAAGAAYAWQEAAG0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文本框 19" o:spid="_x0000_s1026" o:spt="202" type="#_x0000_t202" style="position:absolute;left:2176780;top:678815;height:241300;width:597535;" fillcolor="#FFFFFF" filled="t" stroked="f" coordsize="21600,21600" o:gfxdata="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8pSHv1QAAAAUBAAAPAAAAAAAAAAEA&#10;IAAAACIAAABkcnMvZG93bnJldi54bWxQSwECFAAUAAAACACHTuJAJtS2P9kBAAChAwAADgAAAAAA&#10;AAABACAAAAAkAQAAZHJzL2Uyb0RvYy54bWxQSwUGAAAAAAYABgBZAQAAbw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文本框 20" o:spid="_x0000_s1026" o:spt="202" type="#_x0000_t202" style="position:absolute;left:2172335;top:1600835;height:241300;width:599440;" fillcolor="#FFFFFF" filled="t" stroked="f" coordsize="21600,21600" o:gfxdata="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8pSHv1QAAAAUBAAAPAAAAAAAAAAEA&#10;IAAAACIAAABkcnMvZG93bnJldi54bWxQSwECFAAUAAAACACHTuJArOufMtkBAACiAwAADgAAAAAA&#10;AAABACAAAAAkAQAAZHJzL2Uyb0RvYy54bWxQSwUGAAAAAAYABgBZAQAAbw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自选图形 21" o:spid="_x0000_s1026" o:spt="176" type="#_x0000_t176" style="position:absolute;left:194310;top:2394585;height:323850;width:2103120;" fillcolor="#FFFFFF" filled="t" stroked="t" coordsize="21600,21600" o:gfxdata="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pmICX&#10;1QAAAAUBAAAPAAAAAAAAAAEAIAAAACIAAABkcnMvZG93bnJldi54bWxQSwECFAAUAAAACACHTuJA&#10;mid1SSQCAABHBAAADgAAAAAAAAABACAAAAAkAQAAZHJzL2Uyb0RvYy54bWxQSwUGAAAAAAYABgBZ&#10;AQAAugUAAAAA&#10;">
                  <v:fill on="t" focussize="0,0"/>
                  <v:stroke color="#000000" joinstyle="miter"/>
                  <v:imagedata o:title=""/>
                  <o:lock v:ext="edit" aspectratio="f"/>
                </v:shape>
                <v:shape id="文本框 22" o:spid="_x0000_s1026" o:spt="202" type="#_x0000_t202" style="position:absolute;left:81280;top:2450465;height:224790;width:2087880;" fillcolor="#FFFFFF" filled="t" stroked="f" coordsize="21600,21600" o:gfxdata="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ylIe/VAAAABQEAAA8AAAAAAAAAAQAg&#10;AAAAIgAAAGRycy9kb3ducmV2LnhtbFBLAQIUABQAAAAIAIdO4kCNMjpL2AEAAKEDAAAOAAAAAAAA&#10;AAEAIAAAACQBAABkcnMvZTJvRG9jLnhtbFBLBQYAAAAABgAGAFkBAABu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重焊或更换CPU芯片</w:t>
                        </w:r>
                      </w:p>
                    </w:txbxContent>
                  </v:textbox>
                </v:shape>
                <v:shape id="文本框 23" o:spid="_x0000_s1026" o:spt="202" type="#_x0000_t202" style="position:absolute;left:496570;top:1632585;height:559435;width:1527175;" fillcolor="#FFFFFF" filled="t" stroked="f" coordsize="21600,21600" o:gfxdata="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vKUh79UAAAAFAQAADwAAAAAAAAAB&#10;ACAAAAAiAAAAZHJzL2Rvd25yZXYueG1sUEsBAhQAFAAAAAgAh07iQMSEcffaAQAAogMAAA4AAAAA&#10;AAAAAQAgAAAAJAEAAGRycy9lMm9Eb2MueG1sUEsFBgAAAAAGAAYAWQEAAHAFA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left"/>
                          <w:rPr>
                            <w:rFonts w:hint="eastAsia" w:ascii="宋体" w:hAnsi="宋体"/>
                            <w:kern w:val="0"/>
                            <w:sz w:val="15"/>
                            <w:szCs w:val="15"/>
                            <w:lang w:eastAsia="zh-CN"/>
                          </w:rPr>
                        </w:pPr>
                        <w:r>
                          <w:rPr>
                            <w:rFonts w:hint="eastAsia" w:ascii="宋体" w:hAnsi="宋体"/>
                            <w:kern w:val="0"/>
                            <w:sz w:val="15"/>
                            <w:szCs w:val="15"/>
                            <w:lang w:eastAsia="zh-CN"/>
                          </w:rPr>
                          <w:t>检查指纹接口供电电压控制</w:t>
                        </w:r>
                      </w:p>
                      <w:p>
                        <w:pPr>
                          <w:pStyle w:val="32"/>
                          <w:suppressAutoHyphens w:val="0"/>
                          <w:autoSpaceDE w:val="0"/>
                          <w:autoSpaceDN w:val="0"/>
                          <w:adjustRightInd w:val="0"/>
                          <w:spacing w:after="0" w:line="360" w:lineRule="auto"/>
                          <w:ind w:firstLine="0" w:firstLineChars="0"/>
                          <w:jc w:val="left"/>
                          <w:rPr>
                            <w:rFonts w:hint="eastAsia" w:ascii="宋体" w:hAnsi="宋体"/>
                            <w:kern w:val="0"/>
                            <w:sz w:val="15"/>
                            <w:szCs w:val="15"/>
                            <w:lang w:eastAsia="zh-CN"/>
                          </w:rPr>
                        </w:pPr>
                        <w:r>
                          <w:rPr>
                            <w:rFonts w:hint="eastAsia" w:ascii="宋体" w:hAnsi="宋体"/>
                            <w:kern w:val="0"/>
                            <w:sz w:val="15"/>
                            <w:szCs w:val="15"/>
                            <w:lang w:eastAsia="zh-CN"/>
                          </w:rPr>
                          <w:t>信号阻抗是否常FP-RST/VTP_PMU/SPI</w:t>
                        </w:r>
                      </w:p>
                      <w:p>
                        <w:pPr>
                          <w:rPr>
                            <w:szCs w:val="18"/>
                          </w:rPr>
                        </w:pPr>
                      </w:p>
                    </w:txbxContent>
                  </v:textbox>
                </v:shape>
                <w10:wrap type="none"/>
                <w10:anchorlock/>
              </v:group>
            </w:pict>
          </mc:Fallback>
        </mc:AlternateContent>
      </w:r>
    </w:p>
    <w:p>
      <w:pPr>
        <w:widowControl/>
        <w:numPr>
          <w:ilvl w:val="0"/>
          <w:numId w:val="21"/>
        </w:numPr>
        <w:tabs>
          <w:tab w:val="left" w:pos="780"/>
        </w:tabs>
        <w:suppressAutoHyphens w:val="0"/>
        <w:snapToGrid w:val="0"/>
        <w:spacing w:line="360" w:lineRule="auto"/>
        <w:ind w:firstLine="0"/>
        <w:rPr>
          <w:lang w:eastAsia="zh-CN"/>
        </w:rPr>
      </w:pPr>
      <w:r>
        <w:rPr>
          <w:rFonts w:hint="eastAsia" w:ascii="宋体" w:hAnsi="宋体" w:cs="宋体"/>
          <w:sz w:val="22"/>
          <w:szCs w:val="22"/>
        </w:rPr>
        <w:t>本节电路图信号汇总：</w:t>
      </w:r>
    </w:p>
    <w:tbl>
      <w:tblPr>
        <w:tblStyle w:val="33"/>
        <w:tblW w:w="82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2"/>
        <w:gridCol w:w="2712"/>
        <w:gridCol w:w="3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742" w:type="dxa"/>
            <w:shd w:val="clear" w:color="auto" w:fill="C0C0C0"/>
          </w:tcPr>
          <w:p>
            <w:pPr>
              <w:snapToGrid w:val="0"/>
              <w:spacing w:before="120" w:after="120"/>
              <w:rPr>
                <w:rFonts w:ascii="宋体" w:hAnsi="宋体" w:cs="宋体"/>
                <w:b/>
                <w:spacing w:val="-4"/>
                <w:sz w:val="22"/>
                <w:szCs w:val="22"/>
              </w:rPr>
            </w:pPr>
            <w:r>
              <w:rPr>
                <w:rFonts w:hint="eastAsia" w:ascii="宋体" w:hAnsi="宋体" w:cs="宋体"/>
                <w:b/>
                <w:spacing w:val="-4"/>
                <w:sz w:val="22"/>
                <w:szCs w:val="22"/>
              </w:rPr>
              <w:t>信号名称</w:t>
            </w:r>
          </w:p>
        </w:tc>
        <w:tc>
          <w:tcPr>
            <w:tcW w:w="2712" w:type="dxa"/>
            <w:shd w:val="clear" w:color="auto" w:fill="C0C0C0"/>
          </w:tcPr>
          <w:p>
            <w:pPr>
              <w:snapToGrid w:val="0"/>
              <w:spacing w:before="120" w:after="120"/>
              <w:ind w:right="-288" w:rightChars="-137"/>
              <w:rPr>
                <w:rFonts w:ascii="宋体" w:hAnsi="宋体" w:cs="宋体"/>
                <w:b/>
                <w:spacing w:val="-4"/>
                <w:sz w:val="22"/>
                <w:szCs w:val="22"/>
              </w:rPr>
            </w:pPr>
            <w:r>
              <w:rPr>
                <w:rFonts w:hint="eastAsia" w:ascii="宋体" w:hAnsi="宋体" w:cs="宋体"/>
                <w:b/>
                <w:spacing w:val="-4"/>
                <w:sz w:val="22"/>
                <w:szCs w:val="22"/>
              </w:rPr>
              <w:t>功能详细说明</w:t>
            </w:r>
          </w:p>
        </w:tc>
        <w:tc>
          <w:tcPr>
            <w:tcW w:w="3756" w:type="dxa"/>
            <w:shd w:val="clear" w:color="auto" w:fill="C0C0C0"/>
          </w:tcPr>
          <w:p>
            <w:pPr>
              <w:snapToGrid w:val="0"/>
              <w:spacing w:before="120" w:after="120"/>
              <w:ind w:right="-288" w:rightChars="-137"/>
              <w:rPr>
                <w:rFonts w:ascii="宋体" w:hAnsi="宋体" w:cs="宋体"/>
                <w:b/>
                <w:spacing w:val="-4"/>
                <w:sz w:val="22"/>
                <w:szCs w:val="22"/>
              </w:rPr>
            </w:pPr>
            <w:r>
              <w:rPr>
                <w:rFonts w:hint="eastAsia" w:ascii="宋体" w:hAnsi="宋体" w:cs="宋体"/>
                <w:b/>
                <w:spacing w:val="-4"/>
                <w:sz w:val="22"/>
                <w:szCs w:val="22"/>
              </w:rPr>
              <w:t>测试参考值或波形图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2" w:type="dxa"/>
            <w:vAlign w:val="center"/>
          </w:tcPr>
          <w:p>
            <w:pPr>
              <w:pStyle w:val="29"/>
              <w:widowControl/>
              <w:rPr>
                <w:rFonts w:ascii="宋体" w:hAnsi="宋体" w:cs="宋体"/>
                <w:spacing w:val="-4"/>
                <w:sz w:val="16"/>
                <w:szCs w:val="16"/>
              </w:rPr>
            </w:pPr>
            <w:r>
              <w:rPr>
                <w:rFonts w:ascii="宋体" w:hAnsi="宋体" w:cs="宋体"/>
                <w:spacing w:val="-4"/>
                <w:sz w:val="22"/>
                <w:szCs w:val="22"/>
              </w:rPr>
              <w:t>GPIO53_FPS_RST</w:t>
            </w:r>
          </w:p>
        </w:tc>
        <w:tc>
          <w:tcPr>
            <w:tcW w:w="2712" w:type="dxa"/>
            <w:vAlign w:val="center"/>
          </w:tcPr>
          <w:p>
            <w:pPr>
              <w:pStyle w:val="29"/>
              <w:widowControl/>
              <w:rPr>
                <w:rFonts w:ascii="宋体" w:hAnsi="宋体" w:cs="宋体"/>
                <w:spacing w:val="-4"/>
                <w:sz w:val="16"/>
                <w:szCs w:val="16"/>
              </w:rPr>
            </w:pPr>
            <w:r>
              <w:rPr>
                <w:rFonts w:hint="eastAsia" w:ascii="宋体" w:hAnsi="宋体" w:cs="宋体"/>
                <w:color w:val="000000"/>
                <w:sz w:val="20"/>
                <w:szCs w:val="20"/>
              </w:rPr>
              <w:t>指纹复位信号</w:t>
            </w:r>
          </w:p>
        </w:tc>
        <w:tc>
          <w:tcPr>
            <w:tcW w:w="3756"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2" w:type="dxa"/>
            <w:vAlign w:val="center"/>
          </w:tcPr>
          <w:p>
            <w:pPr>
              <w:pStyle w:val="29"/>
              <w:widowControl/>
              <w:rPr>
                <w:rFonts w:ascii="宋体" w:hAnsi="宋体" w:cs="宋体"/>
                <w:color w:val="000000"/>
                <w:sz w:val="20"/>
                <w:szCs w:val="20"/>
              </w:rPr>
            </w:pPr>
            <w:r>
              <w:rPr>
                <w:rFonts w:hint="eastAsia" w:ascii="宋体" w:hAnsi="宋体" w:cs="宋体"/>
                <w:color w:val="000000"/>
                <w:sz w:val="20"/>
                <w:szCs w:val="20"/>
              </w:rPr>
              <w:t>VFP_PMU</w:t>
            </w:r>
          </w:p>
        </w:tc>
        <w:tc>
          <w:tcPr>
            <w:tcW w:w="2712" w:type="dxa"/>
            <w:vAlign w:val="center"/>
          </w:tcPr>
          <w:p>
            <w:pPr>
              <w:pStyle w:val="29"/>
              <w:widowControl/>
              <w:rPr>
                <w:rFonts w:ascii="宋体" w:hAnsi="宋体" w:cs="宋体"/>
                <w:color w:val="000000"/>
                <w:sz w:val="20"/>
                <w:szCs w:val="20"/>
              </w:rPr>
            </w:pPr>
            <w:r>
              <w:rPr>
                <w:rFonts w:hint="eastAsia" w:ascii="宋体" w:hAnsi="宋体" w:cs="宋体"/>
                <w:color w:val="000000"/>
                <w:sz w:val="20"/>
                <w:szCs w:val="20"/>
              </w:rPr>
              <w:t>指纹器件供电信号</w:t>
            </w:r>
          </w:p>
        </w:tc>
        <w:tc>
          <w:tcPr>
            <w:tcW w:w="3756" w:type="dxa"/>
          </w:tcPr>
          <w:p>
            <w:pPr>
              <w:snapToGrid w:val="0"/>
              <w:spacing w:before="120" w:after="120"/>
              <w:rPr>
                <w:rFonts w:ascii="宋体" w:hAnsi="宋体" w:cs="宋体"/>
                <w:spacing w:val="-4"/>
                <w:sz w:val="22"/>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2" w:type="dxa"/>
            <w:vAlign w:val="center"/>
          </w:tcPr>
          <w:p>
            <w:pPr>
              <w:pStyle w:val="29"/>
              <w:widowControl/>
              <w:rPr>
                <w:rFonts w:ascii="宋体" w:hAnsi="宋体" w:cs="宋体"/>
                <w:color w:val="000000"/>
                <w:sz w:val="20"/>
                <w:szCs w:val="20"/>
              </w:rPr>
            </w:pPr>
            <w:r>
              <w:rPr>
                <w:rFonts w:ascii="宋体" w:hAnsi="宋体" w:cs="宋体"/>
                <w:color w:val="000000"/>
                <w:sz w:val="20"/>
                <w:szCs w:val="20"/>
              </w:rPr>
              <w:t>SCP_SPI3_MO</w:t>
            </w:r>
            <w:r>
              <w:rPr>
                <w:rFonts w:hint="eastAsia" w:ascii="宋体" w:hAnsi="宋体" w:cs="宋体"/>
                <w:color w:val="000000"/>
                <w:sz w:val="20"/>
                <w:szCs w:val="20"/>
              </w:rPr>
              <w:t>/MI</w:t>
            </w:r>
          </w:p>
        </w:tc>
        <w:tc>
          <w:tcPr>
            <w:tcW w:w="2712" w:type="dxa"/>
            <w:vAlign w:val="center"/>
          </w:tcPr>
          <w:p>
            <w:pPr>
              <w:pStyle w:val="29"/>
              <w:widowControl/>
              <w:rPr>
                <w:rFonts w:ascii="宋体" w:hAnsi="宋体" w:cs="宋体"/>
                <w:color w:val="000000"/>
                <w:sz w:val="20"/>
                <w:szCs w:val="20"/>
              </w:rPr>
            </w:pPr>
            <w:r>
              <w:rPr>
                <w:rFonts w:hint="eastAsia" w:ascii="宋体" w:hAnsi="宋体" w:cs="宋体"/>
                <w:color w:val="000000"/>
                <w:sz w:val="20"/>
                <w:szCs w:val="20"/>
              </w:rPr>
              <w:t>SPI通信数据输入输出</w:t>
            </w:r>
          </w:p>
        </w:tc>
        <w:tc>
          <w:tcPr>
            <w:tcW w:w="3756"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高低脉冲信号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2" w:type="dxa"/>
            <w:vAlign w:val="center"/>
          </w:tcPr>
          <w:p>
            <w:pPr>
              <w:pStyle w:val="29"/>
              <w:widowControl/>
              <w:rPr>
                <w:rFonts w:ascii="宋体" w:hAnsi="宋体" w:cs="宋体"/>
                <w:color w:val="000000"/>
                <w:sz w:val="20"/>
                <w:szCs w:val="20"/>
              </w:rPr>
            </w:pPr>
            <w:r>
              <w:rPr>
                <w:rFonts w:ascii="宋体" w:hAnsi="宋体" w:cs="宋体"/>
                <w:color w:val="000000"/>
                <w:sz w:val="20"/>
                <w:szCs w:val="20"/>
              </w:rPr>
              <w:t>SCP_SPI3_CLK</w:t>
            </w:r>
          </w:p>
        </w:tc>
        <w:tc>
          <w:tcPr>
            <w:tcW w:w="2712" w:type="dxa"/>
            <w:vAlign w:val="center"/>
          </w:tcPr>
          <w:p>
            <w:pPr>
              <w:pStyle w:val="29"/>
              <w:widowControl/>
              <w:rPr>
                <w:rFonts w:ascii="宋体" w:hAnsi="宋体" w:cs="宋体"/>
                <w:color w:val="000000"/>
                <w:sz w:val="20"/>
                <w:szCs w:val="20"/>
              </w:rPr>
            </w:pPr>
            <w:r>
              <w:rPr>
                <w:rFonts w:hint="eastAsia" w:ascii="宋体" w:hAnsi="宋体" w:cs="宋体"/>
                <w:color w:val="000000"/>
                <w:sz w:val="20"/>
                <w:szCs w:val="20"/>
              </w:rPr>
              <w:t>SPI通信时钟信号</w:t>
            </w:r>
          </w:p>
        </w:tc>
        <w:tc>
          <w:tcPr>
            <w:tcW w:w="3756" w:type="dxa"/>
          </w:tcPr>
          <w:p>
            <w:pPr>
              <w:snapToGrid w:val="0"/>
              <w:spacing w:before="120" w:after="120"/>
              <w:rPr>
                <w:rFonts w:ascii="宋体" w:hAnsi="宋体" w:cs="宋体"/>
                <w:spacing w:val="-4"/>
                <w:sz w:val="22"/>
                <w:szCs w:val="22"/>
                <w:lang w:eastAsia="zh-CN"/>
              </w:rPr>
            </w:pPr>
            <w:r>
              <w:rPr>
                <w:rFonts w:hint="eastAsia" w:ascii="宋体" w:hAnsi="宋体" w:cs="宋体"/>
                <w:spacing w:val="-4"/>
                <w:sz w:val="22"/>
                <w:szCs w:val="22"/>
                <w:lang w:eastAsia="zh-CN"/>
              </w:rPr>
              <w:t>高低脉冲信号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1742" w:type="dxa"/>
            <w:vAlign w:val="center"/>
          </w:tcPr>
          <w:p>
            <w:pPr>
              <w:pStyle w:val="29"/>
              <w:widowControl/>
              <w:rPr>
                <w:rFonts w:ascii="宋体" w:hAnsi="宋体" w:cs="宋体"/>
                <w:color w:val="000000"/>
                <w:sz w:val="20"/>
                <w:szCs w:val="20"/>
              </w:rPr>
            </w:pPr>
            <w:r>
              <w:rPr>
                <w:rFonts w:ascii="宋体" w:hAnsi="宋体" w:cs="宋体"/>
                <w:color w:val="000000"/>
                <w:sz w:val="20"/>
                <w:szCs w:val="20"/>
              </w:rPr>
              <w:t>SCP_SPI3_CSB</w:t>
            </w:r>
          </w:p>
        </w:tc>
        <w:tc>
          <w:tcPr>
            <w:tcW w:w="2712" w:type="dxa"/>
            <w:vAlign w:val="center"/>
          </w:tcPr>
          <w:p>
            <w:pPr>
              <w:pStyle w:val="29"/>
              <w:widowControl/>
              <w:rPr>
                <w:rFonts w:ascii="宋体" w:hAnsi="宋体" w:cs="宋体"/>
                <w:color w:val="000000"/>
                <w:sz w:val="20"/>
                <w:szCs w:val="20"/>
              </w:rPr>
            </w:pPr>
            <w:r>
              <w:rPr>
                <w:rFonts w:hint="eastAsia" w:ascii="宋体" w:hAnsi="宋体" w:cs="宋体"/>
                <w:color w:val="000000"/>
                <w:sz w:val="20"/>
                <w:szCs w:val="20"/>
              </w:rPr>
              <w:t>SPI通信片选信号</w:t>
            </w:r>
          </w:p>
        </w:tc>
        <w:tc>
          <w:tcPr>
            <w:tcW w:w="3756" w:type="dxa"/>
          </w:tcPr>
          <w:p>
            <w:pPr>
              <w:pStyle w:val="29"/>
              <w:widowControl/>
              <w:rPr>
                <w:rFonts w:ascii="宋体" w:hAnsi="宋体" w:cs="宋体"/>
                <w:color w:val="000000"/>
                <w:sz w:val="20"/>
                <w:szCs w:val="20"/>
              </w:rPr>
            </w:pPr>
            <w:r>
              <w:rPr>
                <w:rFonts w:hint="eastAsia" w:ascii="宋体" w:hAnsi="宋体" w:cs="宋体"/>
                <w:spacing w:val="-4"/>
                <w:sz w:val="22"/>
                <w:szCs w:val="22"/>
              </w:rPr>
              <w:t>高低脉冲信号</w:t>
            </w:r>
          </w:p>
        </w:tc>
      </w:tr>
    </w:tbl>
    <w:p>
      <w:pPr>
        <w:widowControl/>
        <w:tabs>
          <w:tab w:val="left" w:pos="780"/>
        </w:tabs>
        <w:suppressAutoHyphens w:val="0"/>
        <w:snapToGrid w:val="0"/>
        <w:spacing w:line="360" w:lineRule="auto"/>
        <w:ind w:left="420"/>
        <w:rPr>
          <w:lang w:eastAsia="zh-CN"/>
        </w:rPr>
      </w:pPr>
    </w:p>
    <w:p>
      <w:pPr>
        <w:pStyle w:val="4"/>
        <w:numPr>
          <w:ilvl w:val="0"/>
          <w:numId w:val="0"/>
        </w:numPr>
        <w:tabs>
          <w:tab w:val="left" w:pos="0"/>
        </w:tabs>
        <w:spacing w:before="0" w:after="0" w:line="360" w:lineRule="auto"/>
        <w:rPr>
          <w:rFonts w:ascii="宋体" w:hAnsi="宋体" w:eastAsia="宋体"/>
        </w:rPr>
      </w:pPr>
      <w:r>
        <w:rPr>
          <w:rFonts w:hint="eastAsia" w:ascii="宋体" w:hAnsi="宋体" w:eastAsia="宋体"/>
          <w:lang w:eastAsia="zh-CN"/>
        </w:rPr>
        <w:t>3.4.20 红外</w:t>
      </w:r>
    </w:p>
    <w:p>
      <w:pPr>
        <w:widowControl/>
        <w:numPr>
          <w:ilvl w:val="0"/>
          <w:numId w:val="21"/>
        </w:numPr>
        <w:tabs>
          <w:tab w:val="left" w:pos="780"/>
        </w:tabs>
        <w:suppressAutoHyphens w:val="0"/>
        <w:snapToGrid w:val="0"/>
        <w:spacing w:line="360" w:lineRule="auto"/>
        <w:ind w:firstLine="0"/>
        <w:rPr>
          <w:rFonts w:ascii="宋体" w:hAnsi="宋体"/>
          <w:sz w:val="24"/>
          <w:szCs w:val="32"/>
        </w:rPr>
      </w:pPr>
      <w:r>
        <w:rPr>
          <w:rFonts w:hint="eastAsia" w:ascii="宋体" w:hAnsi="宋体"/>
          <w:sz w:val="22"/>
          <w:szCs w:val="22"/>
        </w:rPr>
        <w:t>电路原理图</w:t>
      </w:r>
    </w:p>
    <w:p>
      <w:pPr>
        <w:widowControl/>
        <w:tabs>
          <w:tab w:val="left" w:pos="780"/>
        </w:tabs>
        <w:suppressAutoHyphens w:val="0"/>
        <w:snapToGrid w:val="0"/>
        <w:spacing w:line="360" w:lineRule="auto"/>
        <w:ind w:left="420"/>
        <w:rPr>
          <w:rFonts w:ascii="宋体" w:hAnsi="宋体"/>
          <w:sz w:val="24"/>
          <w:szCs w:val="32"/>
          <w:lang w:eastAsia="zh-CN"/>
        </w:rPr>
      </w:pPr>
      <w:r>
        <w:rPr>
          <w:rFonts w:hint="eastAsia" w:ascii="宋体" w:hAnsi="宋体"/>
          <w:sz w:val="24"/>
          <w:szCs w:val="32"/>
          <w:lang w:eastAsia="zh-CN"/>
        </w:rPr>
        <w:t xml:space="preserve">  </w:t>
      </w:r>
      <w:r>
        <w:drawing>
          <wp:inline distT="0" distB="0" distL="114300" distR="114300">
            <wp:extent cx="6356350" cy="4679950"/>
            <wp:effectExtent l="0" t="0" r="6350" b="6350"/>
            <wp:docPr id="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6"/>
                    <pic:cNvPicPr>
                      <a:picLocks noChangeAspect="1"/>
                    </pic:cNvPicPr>
                  </pic:nvPicPr>
                  <pic:blipFill>
                    <a:blip r:embed="rId66"/>
                    <a:stretch>
                      <a:fillRect/>
                    </a:stretch>
                  </pic:blipFill>
                  <pic:spPr>
                    <a:xfrm>
                      <a:off x="0" y="0"/>
                      <a:ext cx="6356350" cy="4679950"/>
                    </a:xfrm>
                    <a:prstGeom prst="rect">
                      <a:avLst/>
                    </a:prstGeom>
                    <a:noFill/>
                    <a:ln>
                      <a:noFill/>
                    </a:ln>
                  </pic:spPr>
                </pic:pic>
              </a:graphicData>
            </a:graphic>
          </wp:inline>
        </w:drawing>
      </w:r>
    </w:p>
    <w:p>
      <w:pPr>
        <w:widowControl/>
        <w:numPr>
          <w:ilvl w:val="0"/>
          <w:numId w:val="21"/>
        </w:numPr>
        <w:tabs>
          <w:tab w:val="left" w:pos="780"/>
        </w:tabs>
        <w:suppressAutoHyphens w:val="0"/>
        <w:snapToGrid w:val="0"/>
        <w:spacing w:line="360" w:lineRule="auto"/>
        <w:ind w:firstLine="0"/>
        <w:rPr>
          <w:rFonts w:ascii="宋体" w:hAnsi="宋体"/>
          <w:sz w:val="24"/>
          <w:szCs w:val="32"/>
        </w:rPr>
      </w:pPr>
      <w:r>
        <w:rPr>
          <w:rFonts w:hint="eastAsia" w:ascii="宋体" w:hAnsi="宋体" w:cs="宋体"/>
          <w:sz w:val="22"/>
          <w:szCs w:val="22"/>
        </w:rPr>
        <w:t>电路原理分析</w:t>
      </w:r>
    </w:p>
    <w:p>
      <w:pPr>
        <w:widowControl/>
        <w:tabs>
          <w:tab w:val="left" w:pos="780"/>
        </w:tabs>
        <w:suppressAutoHyphens w:val="0"/>
        <w:snapToGrid w:val="0"/>
        <w:spacing w:line="360" w:lineRule="auto"/>
        <w:ind w:left="420"/>
        <w:rPr>
          <w:rFonts w:ascii="宋体" w:hAnsi="宋体"/>
          <w:sz w:val="22"/>
          <w:szCs w:val="22"/>
          <w:lang w:eastAsia="zh-CN"/>
        </w:rPr>
      </w:pPr>
      <w:r>
        <w:rPr>
          <w:rFonts w:hint="eastAsia" w:ascii="宋体" w:hAnsi="宋体"/>
          <w:sz w:val="22"/>
          <w:szCs w:val="22"/>
          <w:lang w:eastAsia="zh-CN"/>
        </w:rPr>
        <w:t xml:space="preserve">  红外遥控是利用红外光进行通信的设备，红光LED将调质好的信号发出，由专用的红外接收头进行解调输出；通信方式是单方面的---不能进行交互通信。</w:t>
      </w:r>
    </w:p>
    <w:p>
      <w:pPr>
        <w:widowControl/>
        <w:tabs>
          <w:tab w:val="left" w:pos="780"/>
        </w:tabs>
        <w:suppressAutoHyphens w:val="0"/>
        <w:snapToGrid w:val="0"/>
        <w:spacing w:line="360" w:lineRule="auto"/>
        <w:ind w:left="655" w:leftChars="312"/>
        <w:rPr>
          <w:rFonts w:ascii="宋体" w:hAnsi="宋体"/>
          <w:sz w:val="22"/>
          <w:szCs w:val="22"/>
          <w:lang w:eastAsia="zh-CN"/>
        </w:rPr>
      </w:pPr>
      <w:r>
        <w:rPr>
          <w:rFonts w:hint="eastAsia" w:ascii="宋体" w:hAnsi="宋体"/>
          <w:sz w:val="22"/>
          <w:szCs w:val="22"/>
          <w:lang w:eastAsia="zh-CN"/>
        </w:rPr>
        <w:t xml:space="preserve">本项目红外供电采用VSYS_3V45，VDD_IRTX作为兼容供电方案。D6301为红外发射灯，GPIO121_IR_PWM提         </w:t>
      </w:r>
    </w:p>
    <w:p>
      <w:pPr>
        <w:widowControl/>
        <w:tabs>
          <w:tab w:val="left" w:pos="780"/>
        </w:tabs>
        <w:suppressAutoHyphens w:val="0"/>
        <w:snapToGrid w:val="0"/>
        <w:spacing w:line="360" w:lineRule="auto"/>
        <w:ind w:firstLine="440" w:firstLineChars="200"/>
        <w:rPr>
          <w:rFonts w:ascii="宋体" w:hAnsi="宋体" w:cs="宋体"/>
          <w:sz w:val="22"/>
          <w:szCs w:val="22"/>
        </w:rPr>
      </w:pPr>
      <w:r>
        <w:rPr>
          <w:rFonts w:hint="eastAsia" w:ascii="宋体" w:hAnsi="宋体"/>
          <w:sz w:val="22"/>
          <w:szCs w:val="22"/>
          <w:lang w:eastAsia="zh-CN"/>
        </w:rPr>
        <w:t>供脉冲波形控制红外灯。</w:t>
      </w:r>
    </w:p>
    <w:p>
      <w:pPr>
        <w:widowControl/>
        <w:numPr>
          <w:ilvl w:val="0"/>
          <w:numId w:val="21"/>
        </w:numPr>
        <w:tabs>
          <w:tab w:val="left" w:pos="780"/>
        </w:tabs>
        <w:suppressAutoHyphens w:val="0"/>
        <w:snapToGrid w:val="0"/>
        <w:spacing w:line="360" w:lineRule="auto"/>
        <w:ind w:firstLine="0"/>
        <w:rPr>
          <w:lang w:eastAsia="zh-CN"/>
        </w:rPr>
      </w:pPr>
      <w:r>
        <w:rPr>
          <w:rFonts w:hint="eastAsia" w:ascii="宋体" w:hAnsi="宋体" w:cs="宋体"/>
          <w:color w:val="333333"/>
          <w:sz w:val="22"/>
          <w:szCs w:val="22"/>
          <w:shd w:val="clear" w:color="auto" w:fill="FFFFFF"/>
          <w:lang w:eastAsia="zh-CN"/>
        </w:rPr>
        <w:t>故障分析处理流程</w:t>
      </w:r>
    </w:p>
    <w:p>
      <w:pPr>
        <w:widowControl/>
        <w:tabs>
          <w:tab w:val="left" w:pos="780"/>
        </w:tabs>
        <w:suppressAutoHyphens w:val="0"/>
        <w:snapToGrid w:val="0"/>
        <w:spacing w:line="360" w:lineRule="auto"/>
        <w:ind w:left="420"/>
        <w:rPr>
          <w:rFonts w:hint="eastAsia"/>
          <w:lang w:eastAsia="zh-CN"/>
        </w:rPr>
      </w:pPr>
    </w:p>
    <w:p>
      <w:pPr>
        <w:widowControl/>
        <w:tabs>
          <w:tab w:val="left" w:pos="780"/>
        </w:tabs>
        <w:suppressAutoHyphens w:val="0"/>
        <w:snapToGrid w:val="0"/>
        <w:spacing w:line="360" w:lineRule="auto"/>
        <w:ind w:left="420"/>
        <w:jc w:val="left"/>
        <w:rPr>
          <w:lang w:eastAsia="zh-CN"/>
        </w:rPr>
      </w:pPr>
      <w:r>
        <w:rPr>
          <w:rFonts w:ascii="宋体" w:hAnsi="宋体"/>
        </w:rPr>
        <mc:AlternateContent>
          <mc:Choice Requires="wpc">
            <w:drawing>
              <wp:inline distT="0" distB="0" distL="114300" distR="114300">
                <wp:extent cx="5124450" cy="2770505"/>
                <wp:effectExtent l="0" t="0" r="0" b="10795"/>
                <wp:docPr id="590" name="画布 966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72" name="文本框 9666"/>
                        <wps:cNvSpPr txBox="1"/>
                        <wps:spPr>
                          <a:xfrm>
                            <a:off x="421640" y="43180"/>
                            <a:ext cx="1492250" cy="354330"/>
                          </a:xfrm>
                          <a:prstGeom prst="rect">
                            <a:avLst/>
                          </a:prstGeom>
                          <a:solidFill>
                            <a:srgbClr val="FFFFFF"/>
                          </a:solidFill>
                          <a:ln w="9525" cap="flat" cmpd="sng">
                            <a:solidFill>
                              <a:srgbClr val="000000"/>
                            </a:solidFill>
                            <a:prstDash val="solid"/>
                            <a:miter/>
                            <a:headEnd type="none" w="sm" len="sm"/>
                            <a:tailEnd type="none" w="med" len="med"/>
                          </a:ln>
                        </wps:spPr>
                        <wps:txb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 xml:space="preserve"> 红外不良</w:t>
                              </w:r>
                            </w:p>
                          </w:txbxContent>
                        </wps:txbx>
                        <wps:bodyPr upright="1"/>
                      </wps:wsp>
                      <wps:wsp>
                        <wps:cNvPr id="573" name="自选图形 9667"/>
                        <wps:cNvCnPr/>
                        <wps:spPr>
                          <a:xfrm flipH="1">
                            <a:off x="1163955" y="397510"/>
                            <a:ext cx="3810" cy="198120"/>
                          </a:xfrm>
                          <a:prstGeom prst="straightConnector1">
                            <a:avLst/>
                          </a:prstGeom>
                          <a:ln w="9525" cap="flat" cmpd="sng">
                            <a:solidFill>
                              <a:srgbClr val="000000"/>
                            </a:solidFill>
                            <a:prstDash val="solid"/>
                            <a:headEnd type="none" w="sm" len="sm"/>
                            <a:tailEnd type="triangle" w="med" len="med"/>
                          </a:ln>
                        </wps:spPr>
                        <wps:bodyPr/>
                      </wps:wsp>
                      <wps:wsp>
                        <wps:cNvPr id="574" name="自选图形 9668"/>
                        <wps:cNvSpPr/>
                        <wps:spPr>
                          <a:xfrm>
                            <a:off x="153670" y="595630"/>
                            <a:ext cx="2019935" cy="70612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575" name="文本框 9669"/>
                        <wps:cNvSpPr txBox="1"/>
                        <wps:spPr>
                          <a:xfrm>
                            <a:off x="646430" y="753745"/>
                            <a:ext cx="1165225" cy="394335"/>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检查主板红外灯及灯孔是否不良</w:t>
                              </w:r>
                            </w:p>
                            <w:p>
                              <w:pPr>
                                <w:rPr>
                                  <w:szCs w:val="18"/>
                                </w:rPr>
                              </w:pPr>
                            </w:p>
                          </w:txbxContent>
                        </wps:txbx>
                        <wps:bodyPr upright="1"/>
                      </wps:wsp>
                      <wps:wsp>
                        <wps:cNvPr id="576" name="自选图形 9670"/>
                        <wps:cNvCnPr/>
                        <wps:spPr>
                          <a:xfrm>
                            <a:off x="2173605" y="948690"/>
                            <a:ext cx="698500" cy="635"/>
                          </a:xfrm>
                          <a:prstGeom prst="straightConnector1">
                            <a:avLst/>
                          </a:prstGeom>
                          <a:ln w="9525" cap="flat" cmpd="sng">
                            <a:solidFill>
                              <a:srgbClr val="000000"/>
                            </a:solidFill>
                            <a:prstDash val="solid"/>
                            <a:headEnd type="none" w="sm" len="sm"/>
                            <a:tailEnd type="triangle" w="med" len="med"/>
                          </a:ln>
                        </wps:spPr>
                        <wps:bodyPr/>
                      </wps:wsp>
                      <wps:wsp>
                        <wps:cNvPr id="577" name="文本框 9671"/>
                        <wps:cNvSpPr txBox="1"/>
                        <wps:spPr>
                          <a:xfrm>
                            <a:off x="2872105" y="678815"/>
                            <a:ext cx="1684020" cy="53975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6"/>
                                  <w:szCs w:val="16"/>
                                  <w:lang w:eastAsia="zh-CN"/>
                                </w:rPr>
                              </w:pPr>
                              <w:r>
                                <w:rPr>
                                  <w:rFonts w:hint="eastAsia" w:ascii="宋体" w:hAnsi="宋体"/>
                                  <w:kern w:val="0"/>
                                  <w:sz w:val="16"/>
                                  <w:szCs w:val="16"/>
                                  <w:lang w:eastAsia="zh-CN"/>
                                </w:rPr>
                                <w:t>更换不良的物料</w:t>
                              </w:r>
                            </w:p>
                          </w:txbxContent>
                        </wps:txbx>
                        <wps:bodyPr upright="1"/>
                      </wps:wsp>
                      <wps:wsp>
                        <wps:cNvPr id="578" name="自选图形 9672"/>
                        <wps:cNvCnPr/>
                        <wps:spPr>
                          <a:xfrm>
                            <a:off x="1163955" y="1301750"/>
                            <a:ext cx="635" cy="197485"/>
                          </a:xfrm>
                          <a:prstGeom prst="straightConnector1">
                            <a:avLst/>
                          </a:prstGeom>
                          <a:ln w="9525" cap="flat" cmpd="sng">
                            <a:solidFill>
                              <a:srgbClr val="000000"/>
                            </a:solidFill>
                            <a:prstDash val="solid"/>
                            <a:headEnd type="none" w="sm" len="sm"/>
                            <a:tailEnd type="triangle" w="med" len="med"/>
                          </a:ln>
                        </wps:spPr>
                        <wps:bodyPr/>
                      </wps:wsp>
                      <wps:wsp>
                        <wps:cNvPr id="579" name="文本框 9673"/>
                        <wps:cNvSpPr txBox="1"/>
                        <wps:spPr>
                          <a:xfrm>
                            <a:off x="911225" y="1240790"/>
                            <a:ext cx="257810" cy="360045"/>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580" name="自选图形 9674"/>
                        <wps:cNvSpPr/>
                        <wps:spPr>
                          <a:xfrm>
                            <a:off x="154940" y="1499235"/>
                            <a:ext cx="2018665" cy="704850"/>
                          </a:xfrm>
                          <a:prstGeom prst="diamond">
                            <a:avLst/>
                          </a:prstGeom>
                          <a:solidFill>
                            <a:srgbClr val="FFFFFF"/>
                          </a:solidFill>
                          <a:ln w="9525" cap="flat" cmpd="sng">
                            <a:solidFill>
                              <a:srgbClr val="000000"/>
                            </a:solidFill>
                            <a:prstDash val="solid"/>
                            <a:miter/>
                            <a:headEnd type="none" w="sm" len="sm"/>
                            <a:tailEnd type="none" w="med" len="med"/>
                          </a:ln>
                        </wps:spPr>
                        <wps:bodyPr upright="1"/>
                      </wps:wsp>
                      <wps:wsp>
                        <wps:cNvPr id="581" name="自选图形 9675"/>
                        <wps:cNvCnPr/>
                        <wps:spPr>
                          <a:xfrm flipV="1">
                            <a:off x="2173605" y="1847215"/>
                            <a:ext cx="698500" cy="4445"/>
                          </a:xfrm>
                          <a:prstGeom prst="straightConnector1">
                            <a:avLst/>
                          </a:prstGeom>
                          <a:ln w="9525" cap="flat" cmpd="sng">
                            <a:solidFill>
                              <a:srgbClr val="000000"/>
                            </a:solidFill>
                            <a:prstDash val="solid"/>
                            <a:headEnd type="none" w="sm" len="sm"/>
                            <a:tailEnd type="triangle" w="med" len="med"/>
                          </a:ln>
                        </wps:spPr>
                        <wps:bodyPr/>
                      </wps:wsp>
                      <wps:wsp>
                        <wps:cNvPr id="582" name="文本框 9676"/>
                        <wps:cNvSpPr txBox="1"/>
                        <wps:spPr>
                          <a:xfrm>
                            <a:off x="2865120" y="1553845"/>
                            <a:ext cx="1684020" cy="473710"/>
                          </a:xfrm>
                          <a:prstGeom prst="rect">
                            <a:avLst/>
                          </a:prstGeom>
                          <a:solidFill>
                            <a:srgbClr val="FFFFFF"/>
                          </a:solidFill>
                          <a:ln w="9525" cap="flat" cmpd="sng">
                            <a:solidFill>
                              <a:srgbClr val="000000"/>
                            </a:solidFill>
                            <a:prstDash val="solid"/>
                            <a:miter/>
                            <a:headEnd type="none" w="sm" len="sm"/>
                            <a:tailEnd type="none" w="med" len="med"/>
                          </a:ln>
                        </wps:spPr>
                        <wps:txb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更换中框</w:t>
                              </w:r>
                            </w:p>
                          </w:txbxContent>
                        </wps:txbx>
                        <wps:bodyPr upright="1"/>
                      </wps:wsp>
                      <wps:wsp>
                        <wps:cNvPr id="583" name="自选图形 9677"/>
                        <wps:cNvCnPr/>
                        <wps:spPr>
                          <a:xfrm flipH="1">
                            <a:off x="1163955" y="2204085"/>
                            <a:ext cx="635" cy="190500"/>
                          </a:xfrm>
                          <a:prstGeom prst="straightConnector1">
                            <a:avLst/>
                          </a:prstGeom>
                          <a:ln w="9525" cap="flat" cmpd="sng">
                            <a:solidFill>
                              <a:srgbClr val="000000"/>
                            </a:solidFill>
                            <a:prstDash val="solid"/>
                            <a:headEnd type="none" w="sm" len="sm"/>
                            <a:tailEnd type="triangle" w="med" len="med"/>
                          </a:ln>
                        </wps:spPr>
                        <wps:bodyPr/>
                      </wps:wsp>
                      <wps:wsp>
                        <wps:cNvPr id="584" name="文本框 9678"/>
                        <wps:cNvSpPr txBox="1"/>
                        <wps:spPr>
                          <a:xfrm>
                            <a:off x="911225" y="2147570"/>
                            <a:ext cx="257810" cy="36068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Y</w:t>
                              </w:r>
                            </w:p>
                          </w:txbxContent>
                        </wps:txbx>
                        <wps:bodyPr upright="1"/>
                      </wps:wsp>
                      <wps:wsp>
                        <wps:cNvPr id="585" name="文本框 9679"/>
                        <wps:cNvSpPr txBox="1"/>
                        <wps:spPr>
                          <a:xfrm>
                            <a:off x="2176780" y="678815"/>
                            <a:ext cx="597535"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586" name="文本框 9680"/>
                        <wps:cNvSpPr txBox="1"/>
                        <wps:spPr>
                          <a:xfrm>
                            <a:off x="2172335" y="1600835"/>
                            <a:ext cx="599440" cy="241300"/>
                          </a:xfrm>
                          <a:prstGeom prst="rect">
                            <a:avLst/>
                          </a:prstGeom>
                          <a:solidFill>
                            <a:srgbClr val="FFFFFF">
                              <a:alpha val="0"/>
                            </a:srgbClr>
                          </a:solidFill>
                          <a:ln>
                            <a:noFill/>
                          </a:ln>
                        </wps:spPr>
                        <wps:txbx>
                          <w:txbxContent>
                            <w:p>
                              <w:pPr>
                                <w:rPr>
                                  <w:rFonts w:ascii="宋体" w:hAnsi="宋体"/>
                                  <w:sz w:val="18"/>
                                  <w:szCs w:val="18"/>
                                  <w:lang w:eastAsia="zh-CN"/>
                                </w:rPr>
                              </w:pPr>
                              <w:r>
                                <w:rPr>
                                  <w:rFonts w:hint="eastAsia" w:ascii="宋体" w:hAnsi="宋体"/>
                                  <w:sz w:val="18"/>
                                  <w:szCs w:val="18"/>
                                  <w:lang w:eastAsia="zh-CN"/>
                                </w:rPr>
                                <w:t>N</w:t>
                              </w:r>
                            </w:p>
                          </w:txbxContent>
                        </wps:txbx>
                        <wps:bodyPr upright="1"/>
                      </wps:wsp>
                      <wps:wsp>
                        <wps:cNvPr id="587" name="自选图形 9681"/>
                        <wps:cNvSpPr/>
                        <wps:spPr>
                          <a:xfrm>
                            <a:off x="84455" y="2394585"/>
                            <a:ext cx="2103120" cy="323850"/>
                          </a:xfrm>
                          <a:prstGeom prst="flowChartAlternateProcess">
                            <a:avLst/>
                          </a:prstGeom>
                          <a:solidFill>
                            <a:srgbClr val="FFFFFF"/>
                          </a:solidFill>
                          <a:ln w="9525" cap="flat" cmpd="sng">
                            <a:solidFill>
                              <a:srgbClr val="000000"/>
                            </a:solidFill>
                            <a:prstDash val="solid"/>
                            <a:miter/>
                            <a:headEnd type="none" w="med" len="med"/>
                            <a:tailEnd type="none" w="med" len="med"/>
                          </a:ln>
                        </wps:spPr>
                        <wps:bodyPr upright="1"/>
                      </wps:wsp>
                      <wps:wsp>
                        <wps:cNvPr id="588" name="文本框 9682"/>
                        <wps:cNvSpPr txBox="1"/>
                        <wps:spPr>
                          <a:xfrm>
                            <a:off x="81280" y="2450465"/>
                            <a:ext cx="1914525" cy="22479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center"/>
                                <w:rPr>
                                  <w:rFonts w:hint="eastAsia" w:ascii="宋体" w:hAnsi="宋体"/>
                                  <w:kern w:val="0"/>
                                  <w:sz w:val="18"/>
                                  <w:szCs w:val="18"/>
                                  <w:lang w:eastAsia="zh-CN"/>
                                </w:rPr>
                              </w:pPr>
                              <w:r>
                                <w:rPr>
                                  <w:rFonts w:hint="eastAsia" w:ascii="宋体" w:hAnsi="宋体"/>
                                  <w:kern w:val="0"/>
                                  <w:sz w:val="18"/>
                                  <w:szCs w:val="18"/>
                                  <w:lang w:eastAsia="zh-CN"/>
                                </w:rPr>
                                <w:t>重焊或更换D6301红外灯</w:t>
                              </w:r>
                            </w:p>
                          </w:txbxContent>
                        </wps:txbx>
                        <wps:bodyPr upright="1"/>
                      </wps:wsp>
                      <wps:wsp>
                        <wps:cNvPr id="589" name="文本框 9683"/>
                        <wps:cNvSpPr txBox="1"/>
                        <wps:spPr>
                          <a:xfrm>
                            <a:off x="654050" y="1664970"/>
                            <a:ext cx="1155700" cy="393700"/>
                          </a:xfrm>
                          <a:prstGeom prst="rect">
                            <a:avLst/>
                          </a:prstGeom>
                          <a:solidFill>
                            <a:srgbClr val="FFFFFF">
                              <a:alpha val="0"/>
                            </a:srgbClr>
                          </a:solidFill>
                          <a:ln>
                            <a:noFill/>
                          </a:ln>
                        </wps:spPr>
                        <wps:txbx>
                          <w:txbxContent>
                            <w:p>
                              <w:pPr>
                                <w:pStyle w:val="32"/>
                                <w:suppressAutoHyphens w:val="0"/>
                                <w:autoSpaceDE w:val="0"/>
                                <w:autoSpaceDN w:val="0"/>
                                <w:adjustRightInd w:val="0"/>
                                <w:spacing w:after="0" w:line="360" w:lineRule="auto"/>
                                <w:ind w:firstLine="0" w:firstLineChars="0"/>
                                <w:jc w:val="left"/>
                                <w:rPr>
                                  <w:rFonts w:hint="eastAsia" w:ascii="宋体" w:hAnsi="宋体"/>
                                  <w:kern w:val="0"/>
                                  <w:sz w:val="15"/>
                                  <w:szCs w:val="15"/>
                                  <w:lang w:eastAsia="zh-CN"/>
                                </w:rPr>
                              </w:pPr>
                              <w:r>
                                <w:rPr>
                                  <w:rFonts w:hint="eastAsia" w:ascii="宋体" w:hAnsi="宋体"/>
                                  <w:kern w:val="0"/>
                                  <w:sz w:val="15"/>
                                  <w:szCs w:val="15"/>
                                  <w:lang w:eastAsia="zh-CN"/>
                                </w:rPr>
                                <w:t>交叉主板不良是否随主板</w:t>
                              </w:r>
                            </w:p>
                            <w:p>
                              <w:pPr>
                                <w:rPr>
                                  <w:szCs w:val="18"/>
                                </w:rPr>
                              </w:pPr>
                            </w:p>
                          </w:txbxContent>
                        </wps:txbx>
                        <wps:bodyPr upright="1"/>
                      </wps:wsp>
                    </wpc:wpc>
                  </a:graphicData>
                </a:graphic>
              </wp:inline>
            </w:drawing>
          </mc:Choice>
          <mc:Fallback>
            <w:pict>
              <v:group id="画布 9664" o:spid="_x0000_s1026" o:spt="203" style="height:218.15pt;width:403.5pt;" coordsize="5124450,2770505" editas="canvas" o:gfxdata="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">
                <o:lock v:ext="edit" aspectratio="f"/>
                <v:shape id="画布 9664" o:spid="_x0000_s1026" style="position:absolute;left:0;top:0;height:2770505;width:5124450;" filled="f" stroked="f" coordsize="21600,21600" o:gfxdata="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">
                  <v:fill on="f" focussize="0,0"/>
                  <v:stroke on="f"/>
                  <v:imagedata o:title=""/>
                  <o:lock v:ext="edit" aspectratio="t"/>
                </v:shape>
                <v:shape id="文本框 9666" o:spid="_x0000_s1026" o:spt="202" type="#_x0000_t202" style="position:absolute;left:421640;top:43180;height:354330;width:1492250;" fillcolor="#FFFFFF" filled="t" stroked="t" coordsize="21600,21600" o:gfxdata="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MFNZ9QAAAAFAQAA&#10;DwAAAAAAAAABACAAAAAiAAAAZHJzL2Rvd25yZXYueG1sUEsBAhQAFAAAAAgAh07iQChBI9EdAgAA&#10;QgQAAA4AAAAAAAAAAQAgAAAAIwEAAGRycy9lMm9Eb2MueG1sUEsFBgAAAAAGAAYAWQEAALIFAAAA&#10;AA==&#10;">
                  <v:fill on="t" focussize="0,0"/>
                  <v:stroke color="#000000" joinstyle="miter" startarrowwidth="narrow" startarrowlength="short"/>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ascii="宋体" w:hAnsi="宋体"/>
                            <w:kern w:val="0"/>
                            <w:sz w:val="18"/>
                            <w:szCs w:val="18"/>
                            <w:lang w:eastAsia="zh-CN"/>
                          </w:rPr>
                        </w:pPr>
                        <w:r>
                          <w:rPr>
                            <w:rFonts w:hint="eastAsia" w:ascii="宋体" w:hAnsi="宋体"/>
                            <w:kern w:val="0"/>
                            <w:sz w:val="18"/>
                            <w:szCs w:val="18"/>
                            <w:lang w:eastAsia="zh-CN"/>
                          </w:rPr>
                          <w:t xml:space="preserve"> 红外不良</w:t>
                        </w:r>
                      </w:p>
                    </w:txbxContent>
                  </v:textbox>
                </v:shape>
                <v:shape id="自选图形 9667" o:spid="_x0000_s1026" o:spt="32" type="#_x0000_t32" style="position:absolute;left:1163955;top:397510;flip:x;height:198120;width:3810;" filled="f" stroked="t" coordsize="21600,21600" o:gfxdata="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Jg5aYrSAAAABQEAAA8AAAAA&#10;AAAAAQAgAAAAIgAAAGRycy9kb3ducmV2LnhtbFBLAQIUABQAAAAIAIdO4kA06E0IGgIAAAEEAAAO&#10;AAAAAAAAAAEAIAAAACEBAABkcnMvZTJvRG9jLnhtbFBLBQYAAAAABgAGAFkBAACtBQAAAAA=&#10;">
                  <v:fill on="f" focussize="0,0"/>
                  <v:stroke color="#000000" joinstyle="round" startarrowwidth="narrow" startarrowlength="short" endarrow="block"/>
                  <v:imagedata o:title=""/>
                  <o:lock v:ext="edit" aspectratio="f"/>
                </v:shape>
                <v:shape id="自选图形 9668" o:spid="_x0000_s1026" o:spt="4" type="#_x0000_t4" style="position:absolute;left:153670;top:595630;height:706120;width:2019935;" fillcolor="#FFFFFF" filled="t" stroked="t" coordsize="21600,21600" o:gfxdata="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3mzstQAAAAFAQAA&#10;DwAAAAAAAAABACAAAAAiAAAAZHJzL2Rvd25yZXYueG1sUEsBAhQAFAAAAAgAh07iQCn9H0wdAgAA&#10;NAQAAA4AAAAAAAAAAQAgAAAAIwEAAGRycy9lMm9Eb2MueG1sUEsFBgAAAAAGAAYAWQEAALIFAAAA&#10;AA==&#10;">
                  <v:fill on="t" focussize="0,0"/>
                  <v:stroke color="#000000" joinstyle="miter" startarrowwidth="narrow" startarrowlength="short"/>
                  <v:imagedata o:title=""/>
                  <o:lock v:ext="edit" aspectratio="f"/>
                </v:shape>
                <v:shape id="文本框 9669" o:spid="_x0000_s1026" o:spt="202" type="#_x0000_t202" style="position:absolute;left:646430;top:753745;height:394335;width:1165225;"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qXT151QAAAAUBAAAPAAAAAAAA&#10;AAEAIAAAACIAAABkcnMvZG93bnJldi54bWxQSwECFAAUAAAACACHTuJAqdio3twBAACjAwAADgAA&#10;AAAAAAABACAAAAAkAQAAZHJzL2Uyb0RvYy54bWxQSwUGAAAAAAYABgBZAQAAcg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left"/>
                          <w:rPr>
                            <w:rFonts w:ascii="宋体" w:hAnsi="宋体"/>
                            <w:kern w:val="0"/>
                            <w:sz w:val="15"/>
                            <w:szCs w:val="15"/>
                            <w:lang w:eastAsia="zh-CN"/>
                          </w:rPr>
                        </w:pPr>
                        <w:r>
                          <w:rPr>
                            <w:rFonts w:hint="eastAsia" w:ascii="宋体" w:hAnsi="宋体"/>
                            <w:kern w:val="0"/>
                            <w:sz w:val="15"/>
                            <w:szCs w:val="15"/>
                            <w:lang w:eastAsia="zh-CN"/>
                          </w:rPr>
                          <w:t>检查主板红外灯及灯孔是否不良</w:t>
                        </w:r>
                      </w:p>
                      <w:p>
                        <w:pPr>
                          <w:rPr>
                            <w:szCs w:val="18"/>
                          </w:rPr>
                        </w:pPr>
                      </w:p>
                    </w:txbxContent>
                  </v:textbox>
                </v:shape>
                <v:shape id="自选图形 9670" o:spid="_x0000_s1026" o:spt="32" type="#_x0000_t32" style="position:absolute;left:2173605;top:948690;height:635;width:698500;" filled="f" stroked="t" coordsize="21600,21600" o:gfxdata="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gzmc41QAAAAUBAAAPAAAAAAAAAAEAIAAA&#10;ACIAAABkcnMvZG93bnJldi54bWxQSwECFAAUAAAACACHTuJAP1jccQ8CAAD2AwAADgAAAAAAAAAB&#10;ACAAAAAkAQAAZHJzL2Uyb0RvYy54bWxQSwUGAAAAAAYABgBZAQAApQUAAAAA&#10;">
                  <v:fill on="f" focussize="0,0"/>
                  <v:stroke color="#000000" joinstyle="round" startarrowwidth="narrow" startarrowlength="short" endarrow="block"/>
                  <v:imagedata o:title=""/>
                  <o:lock v:ext="edit" aspectratio="f"/>
                </v:shape>
                <v:shape id="文本框 9671" o:spid="_x0000_s1026" o:spt="202" type="#_x0000_t202" style="position:absolute;left:2872105;top:678815;height:539750;width:1684020;" fillcolor="#FFFFFF" filled="t" stroked="t" coordsize="21600,21600" o:gfxdata="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RMFNZ9QAAAAF&#10;AQAADwAAAAAAAAABACAAAAAiAAAAZHJzL2Rvd25yZXYueG1sUEsBAhQAFAAAAAgAh07iQA3fhV4g&#10;AgAARAQAAA4AAAAAAAAAAQAgAAAAIwEAAGRycy9lMm9Eb2MueG1sUEsFBgAAAAAGAAYAWQEAALUF&#10;AAAAAA==&#10;">
                  <v:fill on="t" focussize="0,0"/>
                  <v:stroke color="#000000" joinstyle="miter" startarrowwidth="narrow" startarrowlength="short"/>
                  <v:imagedata o:title=""/>
                  <o:lock v:ext="edit" aspectratio="f"/>
                  <v:textbox>
                    <w:txbxContent>
                      <w:p>
                        <w:pPr>
                          <w:spacing w:line="0" w:lineRule="atLeast"/>
                          <w:rPr>
                            <w:rFonts w:ascii="宋体" w:hAnsi="宋体"/>
                            <w:kern w:val="0"/>
                            <w:sz w:val="16"/>
                            <w:szCs w:val="16"/>
                            <w:lang w:eastAsia="zh-CN"/>
                          </w:rPr>
                        </w:pPr>
                        <w:r>
                          <w:rPr>
                            <w:rFonts w:hint="eastAsia" w:ascii="宋体" w:hAnsi="宋体"/>
                            <w:kern w:val="0"/>
                            <w:sz w:val="16"/>
                            <w:szCs w:val="16"/>
                            <w:lang w:eastAsia="zh-CN"/>
                          </w:rPr>
                          <w:t>更换不良的物料</w:t>
                        </w:r>
                      </w:p>
                    </w:txbxContent>
                  </v:textbox>
                </v:shape>
                <v:shape id="自选图形 9672" o:spid="_x0000_s1026" o:spt="32" type="#_x0000_t32" style="position:absolute;left:1163955;top:1301750;height:197485;width:635;" filled="f" stroked="t" coordsize="21600,21600" o:gfxdata="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gzmc41QAAAAUBAAAPAAAAAAAAAAEAIAAA&#10;ACIAAABkcnMvZG93bnJldi54bWxQSwECFAAUAAAACACHTuJAfmslzw8CAAD3AwAADgAAAAAAAAAB&#10;ACAAAAAkAQAAZHJzL2Uyb0RvYy54bWxQSwUGAAAAAAYABgBZAQAApQUAAAAA&#10;">
                  <v:fill on="f" focussize="0,0"/>
                  <v:stroke color="#000000" joinstyle="round" startarrowwidth="narrow" startarrowlength="short" endarrow="block"/>
                  <v:imagedata o:title=""/>
                  <o:lock v:ext="edit" aspectratio="f"/>
                </v:shape>
                <v:shape id="文本框 9673" o:spid="_x0000_s1026" o:spt="202" type="#_x0000_t202" style="position:absolute;left:911225;top:1240790;height:360045;width:25781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qXT151QAAAAUBAAAPAAAAAAAA&#10;AAEAIAAAACIAAABkcnMvZG93bnJldi54bWxQSwECFAAUAAAACACHTuJAW0yZOdwBAACjAwAADgAA&#10;AAAAAAABACAAAAAkAQAAZHJzL2Uyb0RvYy54bWxQSwUGAAAAAAYABgBZAQAAcgU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自选图形 9674" o:spid="_x0000_s1026" o:spt="4" type="#_x0000_t4" style="position:absolute;left:154940;top:1499235;height:704850;width:2018665;" fillcolor="#FFFFFF" filled="t" stroked="t" coordsize="21600,21600" o:gfxdata="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d5s7LUAAAABQEA&#10;AA8AAAAAAAAAAQAgAAAAIgAAAGRycy9kb3ducmV2LnhtbFBLAQIUABQAAAAIAIdO4kA2rdkBHgIA&#10;ADUEAAAOAAAAAAAAAAEAIAAAACMBAABkcnMvZTJvRG9jLnhtbFBLBQYAAAAABgAGAFkBAACzBQAA&#10;AAA=&#10;">
                  <v:fill on="t" focussize="0,0"/>
                  <v:stroke color="#000000" joinstyle="miter" startarrowwidth="narrow" startarrowlength="short"/>
                  <v:imagedata o:title=""/>
                  <o:lock v:ext="edit" aspectratio="f"/>
                </v:shape>
                <v:shape id="自选图形 9675" o:spid="_x0000_s1026" o:spt="32" type="#_x0000_t32" style="position:absolute;left:2173605;top:1847215;flip:y;height:4445;width:698500;" filled="f" stroked="t" coordsize="21600,21600" o:gfxdata="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mDlpitIAAAAFAQAADwAA&#10;AAAAAAABACAAAAAiAAAAZHJzL2Rvd25yZXYueG1sUEsBAhQAFAAAAAgAh07iQPqjb/McAgAAAgQA&#10;AA4AAAAAAAAAAQAgAAAAIQEAAGRycy9lMm9Eb2MueG1sUEsFBgAAAAAGAAYAWQEAAK8FAAAAAA==&#10;">
                  <v:fill on="f" focussize="0,0"/>
                  <v:stroke color="#000000" joinstyle="round" startarrowwidth="narrow" startarrowlength="short" endarrow="block"/>
                  <v:imagedata o:title=""/>
                  <o:lock v:ext="edit" aspectratio="f"/>
                </v:shape>
                <v:shape id="文本框 9676" o:spid="_x0000_s1026" o:spt="202" type="#_x0000_t202" style="position:absolute;left:2865120;top:1553845;height:473710;width:1684020;" fillcolor="#FFFFFF" filled="t" stroked="t" coordsize="21600,21600" o:gfxdata="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RMFNZ9QAAAAF&#10;AQAADwAAAAAAAAABACAAAAAiAAAAZHJzL2Rvd25yZXYueG1sUEsBAhQAFAAAAAgAh07iQJ9uwGQg&#10;AgAARQQAAA4AAAAAAAAAAQAgAAAAIwEAAGRycy9lMm9Eb2MueG1sUEsFBgAAAAAGAAYAWQEAALUF&#10;AAAAAA==&#10;">
                  <v:fill on="t" focussize="0,0"/>
                  <v:stroke color="#000000" joinstyle="miter" startarrowwidth="narrow" startarrowlength="short"/>
                  <v:imagedata o:title=""/>
                  <o:lock v:ext="edit" aspectratio="f"/>
                  <v:textbox>
                    <w:txbxContent>
                      <w:p>
                        <w:pPr>
                          <w:spacing w:line="0" w:lineRule="atLeast"/>
                          <w:rPr>
                            <w:rFonts w:ascii="宋体" w:hAnsi="宋体"/>
                            <w:kern w:val="0"/>
                            <w:sz w:val="18"/>
                            <w:szCs w:val="18"/>
                            <w:lang w:eastAsia="zh-CN"/>
                          </w:rPr>
                        </w:pPr>
                        <w:r>
                          <w:rPr>
                            <w:rFonts w:hint="eastAsia" w:ascii="宋体" w:hAnsi="宋体"/>
                            <w:kern w:val="0"/>
                            <w:sz w:val="18"/>
                            <w:szCs w:val="18"/>
                            <w:lang w:eastAsia="zh-CN"/>
                          </w:rPr>
                          <w:t>更换中框</w:t>
                        </w:r>
                      </w:p>
                    </w:txbxContent>
                  </v:textbox>
                </v:shape>
                <v:shape id="自选图形 9677" o:spid="_x0000_s1026" o:spt="32" type="#_x0000_t32" style="position:absolute;left:1163955;top:2204085;flip:x;height:190500;width:635;" filled="f" stroked="t" coordsize="21600,21600" o:gfxdata="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YOWmK0gAAAAUBAAAPAAAA&#10;AAAAAAEAIAAAACIAAABkcnMvZG93bnJldi54bWxQSwECFAAUAAAACACHTuJAmasRBRsCAAABBAAA&#10;DgAAAAAAAAABACAAAAAhAQAAZHJzL2Uyb0RvYy54bWxQSwUGAAAAAAYABgBZAQAArgUAAAAA&#10;">
                  <v:fill on="f" focussize="0,0"/>
                  <v:stroke color="#000000" joinstyle="round" startarrowwidth="narrow" startarrowlength="short" endarrow="block"/>
                  <v:imagedata o:title=""/>
                  <o:lock v:ext="edit" aspectratio="f"/>
                </v:shape>
                <v:shape id="文本框 9678" o:spid="_x0000_s1026" o:spt="202" type="#_x0000_t202" style="position:absolute;left:911225;top:2147570;height:360680;width:25781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pdPXnVAAAABQEAAA8AAAAAAAAA&#10;AQAgAAAAIgAAAGRycy9kb3ducmV2LnhtbFBLAQIUABQAAAAIAIdO4kDRF2ea2wEAAKM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Y</w:t>
                        </w:r>
                      </w:p>
                    </w:txbxContent>
                  </v:textbox>
                </v:shape>
                <v:shape id="文本框 9679" o:spid="_x0000_s1026" o:spt="202" type="#_x0000_t202" style="position:absolute;left:2176780;top:678815;height:241300;width:597535;"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pdPXnVAAAABQEAAA8AAAAAAAAA&#10;AQAgAAAAIgAAAGRycy9kb3ducmV2LnhtbFBLAQIUABQAAAAIAIdO4kBa7bLC2wEAAKMDAAAOAAAA&#10;AAAAAAEAIAAAACQBAABkcnMvZTJvRG9jLnhtbFBLBQYAAAAABgAGAFkBAABxBQ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文本框 9680" o:spid="_x0000_s1026" o:spt="202" type="#_x0000_t202" style="position:absolute;left:2172335;top:1600835;height:241300;width:59944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l09edUAAAAFAQAADwAAAAAAAAAB&#10;ACAAAAAiAAAAZHJzL2Rvd25yZXYueG1sUEsBAhQAFAAAAAgAh07iQEmCJoLaAQAApAMAAA4AAAAA&#10;AAAAAQAgAAAAJAEAAGRycy9lMm9Eb2MueG1sUEsFBgAAAAAGAAYAWQEAAHAFAAAAAA==&#10;">
                  <v:fill on="t" opacity="0f" focussize="0,0"/>
                  <v:stroke on="f"/>
                  <v:imagedata o:title=""/>
                  <o:lock v:ext="edit" aspectratio="f"/>
                  <v:textbox>
                    <w:txbxContent>
                      <w:p>
                        <w:pPr>
                          <w:rPr>
                            <w:rFonts w:ascii="宋体" w:hAnsi="宋体"/>
                            <w:sz w:val="18"/>
                            <w:szCs w:val="18"/>
                            <w:lang w:eastAsia="zh-CN"/>
                          </w:rPr>
                        </w:pPr>
                        <w:r>
                          <w:rPr>
                            <w:rFonts w:hint="eastAsia" w:ascii="宋体" w:hAnsi="宋体"/>
                            <w:sz w:val="18"/>
                            <w:szCs w:val="18"/>
                            <w:lang w:eastAsia="zh-CN"/>
                          </w:rPr>
                          <w:t>N</w:t>
                        </w:r>
                      </w:p>
                    </w:txbxContent>
                  </v:textbox>
                </v:shape>
                <v:shape id="自选图形 9681" o:spid="_x0000_s1026" o:spt="176" type="#_x0000_t176" style="position:absolute;left:84455;top:2394585;height:323850;width:2103120;" fillcolor="#FFFFFF" filled="t" stroked="t" coordsize="21600,21600" o:gfxdata="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9g&#10;nAHUAAAABQEAAA8AAAAAAAAAAQAgAAAAIgAAAGRycy9kb3ducmV2LnhtbFBLAQIUABQAAAAIAIdO&#10;4kA/X1/9JwIAAEgEAAAOAAAAAAAAAAEAIAAAACMBAABkcnMvZTJvRG9jLnhtbFBLBQYAAAAABgAG&#10;AFkBAAC8BQAAAAA=&#10;">
                  <v:fill on="t" focussize="0,0"/>
                  <v:stroke color="#000000" joinstyle="miter"/>
                  <v:imagedata o:title=""/>
                  <o:lock v:ext="edit" aspectratio="f"/>
                </v:shape>
                <v:shape id="文本框 9682" o:spid="_x0000_s1026" o:spt="202" type="#_x0000_t202" style="position:absolute;left:81280;top:2450465;height:224790;width:1914525;"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pdPXnVAAAABQEAAA8AAAAAAAAA&#10;AQAgAAAAIgAAAGRycy9kb3ducmV2LnhtbFBLAQIUABQAAAAIAIdO4kDUGVqq2wEAAKMDAAAOAAAA&#10;AAAAAAEAIAAAACQBAABkcnMvZTJvRG9jLnhtbFBLBQYAAAAABgAGAFkBAABxBQ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center"/>
                          <w:rPr>
                            <w:rFonts w:hint="eastAsia" w:ascii="宋体" w:hAnsi="宋体"/>
                            <w:kern w:val="0"/>
                            <w:sz w:val="18"/>
                            <w:szCs w:val="18"/>
                            <w:lang w:eastAsia="zh-CN"/>
                          </w:rPr>
                        </w:pPr>
                        <w:r>
                          <w:rPr>
                            <w:rFonts w:hint="eastAsia" w:ascii="宋体" w:hAnsi="宋体"/>
                            <w:kern w:val="0"/>
                            <w:sz w:val="18"/>
                            <w:szCs w:val="18"/>
                            <w:lang w:eastAsia="zh-CN"/>
                          </w:rPr>
                          <w:t>重焊或更换D6301红外灯</w:t>
                        </w:r>
                      </w:p>
                    </w:txbxContent>
                  </v:textbox>
                </v:shape>
                <v:shape id="文本框 9683" o:spid="_x0000_s1026" o:spt="202" type="#_x0000_t202" style="position:absolute;left:654050;top:1664970;height:393700;width:1155700;" fillcolor="#FFFFFF" filled="t" stroked="f" coordsize="21600,21600" o:gfxdata="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qXT151QAAAAUBAAAPAAAAAAAAAAEA&#10;IAAAACIAAABkcnMvZG93bnJldi54bWxQSwECFAAUAAAACACHTuJA4yFpctkBAACkAwAADgAAAAAA&#10;AAABACAAAAAkAQAAZHJzL2Uyb0RvYy54bWxQSwUGAAAAAAYABgBZAQAAbwUAAAAA&#10;">
                  <v:fill on="t" opacity="0f" focussize="0,0"/>
                  <v:stroke on="f"/>
                  <v:imagedata o:title=""/>
                  <o:lock v:ext="edit" aspectratio="f"/>
                  <v:textbox>
                    <w:txbxContent>
                      <w:p>
                        <w:pPr>
                          <w:pStyle w:val="32"/>
                          <w:suppressAutoHyphens w:val="0"/>
                          <w:autoSpaceDE w:val="0"/>
                          <w:autoSpaceDN w:val="0"/>
                          <w:adjustRightInd w:val="0"/>
                          <w:spacing w:after="0" w:line="360" w:lineRule="auto"/>
                          <w:ind w:firstLine="0" w:firstLineChars="0"/>
                          <w:jc w:val="left"/>
                          <w:rPr>
                            <w:rFonts w:hint="eastAsia" w:ascii="宋体" w:hAnsi="宋体"/>
                            <w:kern w:val="0"/>
                            <w:sz w:val="15"/>
                            <w:szCs w:val="15"/>
                            <w:lang w:eastAsia="zh-CN"/>
                          </w:rPr>
                        </w:pPr>
                        <w:r>
                          <w:rPr>
                            <w:rFonts w:hint="eastAsia" w:ascii="宋体" w:hAnsi="宋体"/>
                            <w:kern w:val="0"/>
                            <w:sz w:val="15"/>
                            <w:szCs w:val="15"/>
                            <w:lang w:eastAsia="zh-CN"/>
                          </w:rPr>
                          <w:t>交叉主板不良是否随主板</w:t>
                        </w:r>
                      </w:p>
                      <w:p>
                        <w:pPr>
                          <w:rPr>
                            <w:szCs w:val="18"/>
                          </w:rPr>
                        </w:pPr>
                      </w:p>
                    </w:txbxContent>
                  </v:textbox>
                </v:shape>
                <w10:wrap type="none"/>
                <w10:anchorlock/>
              </v:group>
            </w:pict>
          </mc:Fallback>
        </mc:AlternateContent>
      </w:r>
    </w:p>
    <w:p>
      <w:pPr>
        <w:widowControl/>
        <w:tabs>
          <w:tab w:val="left" w:pos="780"/>
        </w:tabs>
        <w:suppressAutoHyphens w:val="0"/>
        <w:snapToGrid w:val="0"/>
        <w:spacing w:line="360" w:lineRule="auto"/>
        <w:ind w:left="420"/>
        <w:rPr>
          <w:lang w:eastAsia="zh-CN"/>
        </w:rPr>
      </w:pPr>
    </w:p>
    <w:p>
      <w:pPr>
        <w:widowControl/>
        <w:tabs>
          <w:tab w:val="left" w:pos="780"/>
        </w:tabs>
        <w:suppressAutoHyphens w:val="0"/>
        <w:snapToGrid w:val="0"/>
        <w:spacing w:line="360" w:lineRule="auto"/>
        <w:ind w:left="420"/>
        <w:rPr>
          <w:lang w:eastAsia="zh-CN"/>
        </w:rPr>
      </w:pPr>
    </w:p>
    <w:p>
      <w:pPr>
        <w:widowControl/>
        <w:tabs>
          <w:tab w:val="left" w:pos="780"/>
        </w:tabs>
        <w:suppressAutoHyphens w:val="0"/>
        <w:snapToGrid w:val="0"/>
        <w:spacing w:line="360" w:lineRule="auto"/>
        <w:rPr>
          <w:lang w:eastAsia="zh-CN"/>
        </w:rPr>
      </w:pPr>
    </w:p>
    <w:sectPr>
      <w:footnotePr>
        <w:pos w:val="beneathText"/>
      </w:footnotePr>
      <w:pgSz w:w="11905" w:h="16837"/>
      <w:pgMar w:top="1134" w:right="585" w:bottom="1134" w:left="600" w:header="567" w:footer="567"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FrutigerNext LT Regular">
    <w:altName w:val="Segoe UI"/>
    <w:panose1 w:val="00000000000000000000"/>
    <w:charset w:val="00"/>
    <w:family w:val="swiss"/>
    <w:pitch w:val="default"/>
    <w:sig w:usb0="00000000" w:usb1="00000000" w:usb2="00000000" w:usb3="00000000" w:csb0="00000111" w:csb1="00000000"/>
  </w:font>
  <w:font w:name="KaiTi_GB2312">
    <w:altName w:val="楷体"/>
    <w:panose1 w:val="02010609060101010101"/>
    <w:charset w:val="86"/>
    <w:family w:val="modern"/>
    <w:pitch w:val="default"/>
    <w:sig w:usb0="00000000" w:usb1="00000000" w:usb2="00000010" w:usb3="00000000" w:csb0="00040000" w:csb1="00000000"/>
  </w:font>
  <w:font w:name="Arial Narrow">
    <w:altName w:val="Arial"/>
    <w:panose1 w:val="020B0606020202030204"/>
    <w:charset w:val="00"/>
    <w:family w:val="swiss"/>
    <w:pitch w:val="default"/>
    <w:sig w:usb0="00000000" w:usb1="00000000" w:usb2="00000000" w:usb3="00000000" w:csb0="0000009F" w:csb1="00000000"/>
  </w:font>
  <w:font w:name="Angsana New">
    <w:altName w:val="Microsoft Sans Serif"/>
    <w:panose1 w:val="02020603050405020304"/>
    <w:charset w:val="DE"/>
    <w:family w:val="roman"/>
    <w:pitch w:val="default"/>
    <w:sig w:usb0="00000000" w:usb1="00000000" w:usb2="00000000" w:usb3="00000000" w:csb0="00010001" w:csb1="00000000"/>
  </w:font>
  <w:font w:name="微软雅黑">
    <w:panose1 w:val="020B0503020204020204"/>
    <w:charset w:val="86"/>
    <w:family w:val="swiss"/>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 w:name="Microsoft YaHei UI">
    <w:panose1 w:val="020B0503020204020204"/>
    <w:charset w:val="86"/>
    <w:family w:val="swiss"/>
    <w:pitch w:val="default"/>
    <w:sig w:usb0="80000287" w:usb1="2ACF3C50" w:usb2="00000016" w:usb3="00000000" w:csb0="0004001F" w:csb1="00000000"/>
  </w:font>
  <w:font w:name="Courier">
    <w:altName w:val="Courier New"/>
    <w:panose1 w:val="02060409020205020404"/>
    <w:charset w:val="00"/>
    <w:family w:val="modern"/>
    <w:pitch w:val="default"/>
    <w:sig w:usb0="00000000" w:usb1="00000000" w:usb2="00000000" w:usb3="00000000" w:csb0="00000093"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 w:name="Microsoft Sans Serif">
    <w:panose1 w:val="020B0604020202020204"/>
    <w:charset w:val="00"/>
    <w:family w:val="auto"/>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10638" w:type="dxa"/>
      <w:tblInd w:w="108" w:type="dxa"/>
      <w:tblLayout w:type="fixed"/>
      <w:tblCellMar>
        <w:top w:w="0" w:type="dxa"/>
        <w:left w:w="108" w:type="dxa"/>
        <w:bottom w:w="0" w:type="dxa"/>
        <w:right w:w="108" w:type="dxa"/>
      </w:tblCellMar>
    </w:tblPr>
    <w:tblGrid>
      <w:gridCol w:w="1648"/>
      <w:gridCol w:w="6120"/>
      <w:gridCol w:w="2870"/>
    </w:tblGrid>
    <w:tr>
      <w:tblPrEx>
        <w:tblCellMar>
          <w:top w:w="0" w:type="dxa"/>
          <w:left w:w="108" w:type="dxa"/>
          <w:bottom w:w="0" w:type="dxa"/>
          <w:right w:w="108" w:type="dxa"/>
        </w:tblCellMar>
      </w:tblPrEx>
      <w:tc>
        <w:tcPr>
          <w:tcW w:w="1648" w:type="dxa"/>
          <w:tcBorders>
            <w:top w:val="single" w:color="000000" w:sz="8" w:space="0"/>
          </w:tcBorders>
          <w:vAlign w:val="bottom"/>
        </w:tcPr>
        <w:p>
          <w:pPr>
            <w:pStyle w:val="82"/>
            <w:rPr>
              <w:sz w:val="18"/>
              <w:szCs w:val="18"/>
            </w:rPr>
          </w:pPr>
          <w:r>
            <w:fldChar w:fldCharType="begin"/>
          </w:r>
          <w:r>
            <w:instrText xml:space="preserve"> DATE \@"YYYY\-MM\-DD" </w:instrText>
          </w:r>
          <w:r>
            <w:fldChar w:fldCharType="separate"/>
          </w:r>
          <w:r>
            <w:t>2026-07-01</w:t>
          </w:r>
          <w:r>
            <w:fldChar w:fldCharType="end"/>
          </w:r>
        </w:p>
      </w:tc>
      <w:tc>
        <w:tcPr>
          <w:tcW w:w="6120" w:type="dxa"/>
          <w:tcBorders>
            <w:top w:val="single" w:color="000000" w:sz="8" w:space="0"/>
          </w:tcBorders>
        </w:tcPr>
        <w:p>
          <w:pPr>
            <w:pStyle w:val="91"/>
            <w:jc w:val="both"/>
            <w:rPr>
              <w:sz w:val="18"/>
              <w:szCs w:val="18"/>
            </w:rPr>
          </w:pPr>
        </w:p>
      </w:tc>
      <w:tc>
        <w:tcPr>
          <w:tcW w:w="2870" w:type="dxa"/>
          <w:tcBorders>
            <w:top w:val="single" w:color="000000" w:sz="8" w:space="0"/>
          </w:tcBorders>
        </w:tcPr>
        <w:p>
          <w:pPr>
            <w:pStyle w:val="83"/>
            <w:ind w:right="180"/>
            <w:jc w:val="left"/>
            <w:rPr>
              <w:rFonts w:hAnsi="宋体"/>
              <w:sz w:val="18"/>
              <w:szCs w:val="18"/>
            </w:rPr>
          </w:pPr>
          <w:r>
            <w:rPr>
              <w:rFonts w:hAnsi="宋体"/>
              <w:sz w:val="18"/>
              <w:szCs w:val="18"/>
            </w:rPr>
            <w:t>第</w:t>
          </w:r>
          <w:r>
            <w:rPr>
              <w:rFonts w:ascii="宋体" w:hAnsi="宋体"/>
              <w:sz w:val="18"/>
              <w:szCs w:val="18"/>
            </w:rPr>
            <w:fldChar w:fldCharType="begin"/>
          </w:r>
          <w:r>
            <w:rPr>
              <w:rFonts w:ascii="宋体" w:hAnsi="宋体"/>
              <w:sz w:val="18"/>
              <w:szCs w:val="18"/>
            </w:rPr>
            <w:instrText xml:space="preserve"> PAGE </w:instrText>
          </w:r>
          <w:r>
            <w:rPr>
              <w:rFonts w:ascii="宋体" w:hAnsi="宋体"/>
              <w:sz w:val="18"/>
              <w:szCs w:val="18"/>
            </w:rPr>
            <w:fldChar w:fldCharType="separate"/>
          </w:r>
          <w:r>
            <w:rPr>
              <w:rFonts w:ascii="宋体" w:hAnsi="宋体"/>
              <w:sz w:val="18"/>
              <w:szCs w:val="18"/>
            </w:rPr>
            <w:t>1</w:t>
          </w:r>
          <w:r>
            <w:rPr>
              <w:rFonts w:ascii="宋体" w:hAnsi="宋体"/>
              <w:sz w:val="18"/>
              <w:szCs w:val="18"/>
            </w:rPr>
            <w:fldChar w:fldCharType="end"/>
          </w:r>
          <w:r>
            <w:rPr>
              <w:rFonts w:ascii="宋体" w:hAnsi="宋体"/>
              <w:sz w:val="18"/>
              <w:szCs w:val="18"/>
            </w:rPr>
            <w:t>页，共</w:t>
          </w:r>
          <w:r>
            <w:rPr>
              <w:rFonts w:ascii="宋体" w:hAnsi="宋体"/>
              <w:sz w:val="18"/>
              <w:szCs w:val="18"/>
            </w:rPr>
            <w:fldChar w:fldCharType="begin"/>
          </w:r>
          <w:r>
            <w:rPr>
              <w:rFonts w:ascii="宋体" w:hAnsi="宋体"/>
              <w:sz w:val="18"/>
              <w:szCs w:val="18"/>
            </w:rPr>
            <w:instrText xml:space="preserve"> NUMPAGES \*Arabic </w:instrText>
          </w:r>
          <w:r>
            <w:rPr>
              <w:rFonts w:ascii="宋体" w:hAnsi="宋体"/>
              <w:sz w:val="18"/>
              <w:szCs w:val="18"/>
            </w:rPr>
            <w:fldChar w:fldCharType="separate"/>
          </w:r>
          <w:r>
            <w:rPr>
              <w:rFonts w:ascii="宋体" w:hAnsi="宋体"/>
              <w:sz w:val="18"/>
              <w:szCs w:val="18"/>
            </w:rPr>
            <w:t>138</w:t>
          </w:r>
          <w:r>
            <w:rPr>
              <w:rFonts w:ascii="宋体" w:hAnsi="宋体"/>
              <w:sz w:val="18"/>
              <w:szCs w:val="18"/>
            </w:rPr>
            <w:fldChar w:fldCharType="end"/>
          </w:r>
          <w:r>
            <w:rPr>
              <w:rFonts w:ascii="宋体" w:hAnsi="宋体"/>
              <w:sz w:val="18"/>
              <w:szCs w:val="18"/>
            </w:rPr>
            <w:t>页</w:t>
          </w:r>
        </w:p>
      </w:tc>
    </w:tr>
  </w:tbl>
  <w:p>
    <w:pPr>
      <w:pStyle w:val="8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page" w:horzAnchor="page" w:tblpX="787" w:tblpY="15838"/>
      <w:tblOverlap w:val="never"/>
      <w:tblW w:w="10330" w:type="dxa"/>
      <w:tblInd w:w="0" w:type="dxa"/>
      <w:tblLayout w:type="fixed"/>
      <w:tblCellMar>
        <w:top w:w="0" w:type="dxa"/>
        <w:left w:w="108" w:type="dxa"/>
        <w:bottom w:w="0" w:type="dxa"/>
        <w:right w:w="108" w:type="dxa"/>
      </w:tblCellMar>
    </w:tblPr>
    <w:tblGrid>
      <w:gridCol w:w="1348"/>
      <w:gridCol w:w="4791"/>
      <w:gridCol w:w="4191"/>
    </w:tblGrid>
    <w:tr>
      <w:tblPrEx>
        <w:tblCellMar>
          <w:top w:w="0" w:type="dxa"/>
          <w:left w:w="108" w:type="dxa"/>
          <w:bottom w:w="0" w:type="dxa"/>
          <w:right w:w="108" w:type="dxa"/>
        </w:tblCellMar>
      </w:tblPrEx>
      <w:trPr>
        <w:trHeight w:val="250" w:hRule="atLeast"/>
      </w:trPr>
      <w:tc>
        <w:tcPr>
          <w:tcW w:w="1348" w:type="dxa"/>
          <w:tcBorders>
            <w:top w:val="single" w:color="000000" w:sz="8" w:space="0"/>
          </w:tcBorders>
          <w:vAlign w:val="bottom"/>
        </w:tcPr>
        <w:p>
          <w:pPr>
            <w:pStyle w:val="82"/>
            <w:rPr>
              <w:sz w:val="18"/>
              <w:szCs w:val="18"/>
            </w:rPr>
          </w:pPr>
          <w:r>
            <w:fldChar w:fldCharType="begin"/>
          </w:r>
          <w:r>
            <w:instrText xml:space="preserve"> DATE \@"YYYY\-MM\-DD" </w:instrText>
          </w:r>
          <w:r>
            <w:fldChar w:fldCharType="separate"/>
          </w:r>
          <w:r>
            <w:t>2026-07-01</w:t>
          </w:r>
          <w:r>
            <w:fldChar w:fldCharType="end"/>
          </w:r>
        </w:p>
      </w:tc>
      <w:tc>
        <w:tcPr>
          <w:tcW w:w="4791" w:type="dxa"/>
          <w:tcBorders>
            <w:top w:val="single" w:color="000000" w:sz="8" w:space="0"/>
          </w:tcBorders>
        </w:tcPr>
        <w:p>
          <w:pPr>
            <w:pStyle w:val="91"/>
            <w:rPr>
              <w:sz w:val="18"/>
              <w:szCs w:val="18"/>
            </w:rPr>
          </w:pPr>
          <w:r>
            <w:rPr>
              <w:rFonts w:hint="eastAsia"/>
              <w:sz w:val="18"/>
              <w:szCs w:val="18"/>
              <w:lang w:eastAsia="zh-CN"/>
            </w:rPr>
            <w:t>内部公开</w:t>
          </w:r>
          <w:r>
            <w:rPr>
              <w:sz w:val="18"/>
              <w:szCs w:val="18"/>
            </w:rPr>
            <w:t>，未经许可不得扩散</w:t>
          </w:r>
        </w:p>
      </w:tc>
      <w:tc>
        <w:tcPr>
          <w:tcW w:w="4191" w:type="dxa"/>
          <w:tcBorders>
            <w:top w:val="single" w:color="000000" w:sz="8" w:space="0"/>
          </w:tcBorders>
        </w:tcPr>
        <w:p>
          <w:pPr>
            <w:pStyle w:val="83"/>
            <w:ind w:right="180"/>
            <w:jc w:val="left"/>
            <w:rPr>
              <w:rFonts w:ascii="宋体" w:hAnsi="宋体"/>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posOffset>325120</wp:posOffset>
                    </wp:positionH>
                    <wp:positionV relativeFrom="paragraph">
                      <wp:posOffset>-12700</wp:posOffset>
                    </wp:positionV>
                    <wp:extent cx="1403350" cy="152400"/>
                    <wp:effectExtent l="0" t="0" r="0" b="0"/>
                    <wp:wrapNone/>
                    <wp:docPr id="592" name="文本框 1"/>
                    <wp:cNvGraphicFramePr/>
                    <a:graphic xmlns:a="http://schemas.openxmlformats.org/drawingml/2006/main">
                      <a:graphicData uri="http://schemas.microsoft.com/office/word/2010/wordprocessingShape">
                        <wps:wsp>
                          <wps:cNvSpPr txBox="1"/>
                          <wps:spPr>
                            <a:xfrm>
                              <a:off x="0" y="0"/>
                              <a:ext cx="1403350" cy="152400"/>
                            </a:xfrm>
                            <a:prstGeom prst="rect">
                              <a:avLst/>
                            </a:prstGeom>
                            <a:noFill/>
                            <a:ln w="15875">
                              <a:noFill/>
                            </a:ln>
                          </wps:spPr>
                          <wps:txbx>
                            <w:txbxContent>
                              <w:p>
                                <w:pPr>
                                  <w:pStyle w:val="83"/>
                                  <w:ind w:right="180"/>
                                  <w:jc w:val="left"/>
                                </w:pPr>
                                <w:r>
                                  <w:rPr>
                                    <w:rFonts w:hAnsi="宋体"/>
                                    <w:sz w:val="18"/>
                                    <w:szCs w:val="18"/>
                                  </w:rPr>
                                  <w:t xml:space="preserve"> 第</w:t>
                                </w:r>
                                <w:r>
                                  <w:rPr>
                                    <w:rFonts w:ascii="宋体" w:hAnsi="宋体"/>
                                    <w:sz w:val="18"/>
                                    <w:szCs w:val="18"/>
                                  </w:rPr>
                                  <w:fldChar w:fldCharType="begin"/>
                                </w:r>
                                <w:r>
                                  <w:rPr>
                                    <w:rFonts w:ascii="宋体" w:hAnsi="宋体"/>
                                    <w:sz w:val="18"/>
                                    <w:szCs w:val="18"/>
                                  </w:rPr>
                                  <w:instrText xml:space="preserve"> PAGE </w:instrText>
                                </w:r>
                                <w:r>
                                  <w:rPr>
                                    <w:rFonts w:ascii="宋体" w:hAnsi="宋体"/>
                                    <w:sz w:val="18"/>
                                    <w:szCs w:val="18"/>
                                  </w:rPr>
                                  <w:fldChar w:fldCharType="separate"/>
                                </w:r>
                                <w:r>
                                  <w:rPr>
                                    <w:rFonts w:ascii="宋体" w:hAnsi="宋体"/>
                                    <w:sz w:val="18"/>
                                    <w:szCs w:val="18"/>
                                  </w:rPr>
                                  <w:t>10</w:t>
                                </w:r>
                                <w:r>
                                  <w:rPr>
                                    <w:rFonts w:ascii="宋体" w:hAnsi="宋体"/>
                                    <w:sz w:val="18"/>
                                    <w:szCs w:val="18"/>
                                  </w:rPr>
                                  <w:fldChar w:fldCharType="end"/>
                                </w:r>
                                <w:r>
                                  <w:rPr>
                                    <w:rFonts w:ascii="宋体" w:hAnsi="宋体"/>
                                    <w:sz w:val="18"/>
                                    <w:szCs w:val="18"/>
                                  </w:rPr>
                                  <w:t>页，共</w:t>
                                </w:r>
                                <w:r>
                                  <w:rPr>
                                    <w:rFonts w:ascii="宋体" w:hAnsi="宋体"/>
                                    <w:sz w:val="18"/>
                                    <w:szCs w:val="18"/>
                                  </w:rPr>
                                  <w:fldChar w:fldCharType="begin"/>
                                </w:r>
                                <w:r>
                                  <w:rPr>
                                    <w:rFonts w:ascii="宋体" w:hAnsi="宋体"/>
                                    <w:sz w:val="18"/>
                                    <w:szCs w:val="18"/>
                                  </w:rPr>
                                  <w:instrText xml:space="preserve"> NUMPAGES \*Arabic </w:instrText>
                                </w:r>
                                <w:r>
                                  <w:rPr>
                                    <w:rFonts w:ascii="宋体" w:hAnsi="宋体"/>
                                    <w:sz w:val="18"/>
                                    <w:szCs w:val="18"/>
                                  </w:rPr>
                                  <w:fldChar w:fldCharType="separate"/>
                                </w:r>
                                <w:r>
                                  <w:rPr>
                                    <w:rFonts w:ascii="宋体" w:hAnsi="宋体"/>
                                    <w:sz w:val="18"/>
                                    <w:szCs w:val="18"/>
                                  </w:rPr>
                                  <w:t>138</w:t>
                                </w:r>
                                <w:r>
                                  <w:rPr>
                                    <w:rFonts w:ascii="宋体" w:hAnsi="宋体"/>
                                    <w:sz w:val="18"/>
                                    <w:szCs w:val="18"/>
                                  </w:rPr>
                                  <w:fldChar w:fldCharType="end"/>
                                </w:r>
                                <w:r>
                                  <w:rPr>
                                    <w:rFonts w:ascii="宋体" w:hAnsi="宋体"/>
                                    <w:sz w:val="18"/>
                                    <w:szCs w:val="18"/>
                                  </w:rPr>
                                  <w:t>页</w:t>
                                </w:r>
                              </w:p>
                            </w:txbxContent>
                          </wps:txbx>
                          <wps:bodyPr lIns="0" tIns="0" rIns="0" bIns="0" upright="1"/>
                        </wps:wsp>
                      </a:graphicData>
                    </a:graphic>
                  </wp:anchor>
                </w:drawing>
              </mc:Choice>
              <mc:Fallback>
                <w:pict>
                  <v:shape id="文本框 1" o:spid="_x0000_s1026" o:spt="202" type="#_x0000_t202" style="position:absolute;left:0pt;margin-left:25.6pt;margin-top:-1pt;height:12pt;width:110.5pt;mso-position-horizontal-relative:margin;z-index:251660288;mso-width-relative:page;mso-height-relative:page;" filled="f" stroked="f" coordsize="21600,21600" o:gfxdata="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Yckiv1AAAAAgBAAAPAAAAAAAAAAEAIAAAACIAAABkcnMvZG93bnJldi54&#10;bWxQSwECFAAUAAAACACHTuJApszdicUBAAB+AwAADgAAAAAAAAABACAAAAAjAQAAZHJzL2Uyb0Rv&#10;Yy54bWxQSwUGAAAAAAYABgBZAQAAWgUAAAAA&#10;">
                    <v:fill on="f" focussize="0,0"/>
                    <v:stroke on="f" weight="1.25pt"/>
                    <v:imagedata o:title=""/>
                    <o:lock v:ext="edit" aspectratio="f"/>
                    <v:textbox inset="0mm,0mm,0mm,0mm">
                      <w:txbxContent>
                        <w:p>
                          <w:pPr>
                            <w:pStyle w:val="83"/>
                            <w:ind w:right="180"/>
                            <w:jc w:val="left"/>
                          </w:pPr>
                          <w:r>
                            <w:rPr>
                              <w:rFonts w:hAnsi="宋体"/>
                              <w:sz w:val="18"/>
                              <w:szCs w:val="18"/>
                            </w:rPr>
                            <w:t xml:space="preserve"> 第</w:t>
                          </w:r>
                          <w:r>
                            <w:rPr>
                              <w:rFonts w:ascii="宋体" w:hAnsi="宋体"/>
                              <w:sz w:val="18"/>
                              <w:szCs w:val="18"/>
                            </w:rPr>
                            <w:fldChar w:fldCharType="begin"/>
                          </w:r>
                          <w:r>
                            <w:rPr>
                              <w:rFonts w:ascii="宋体" w:hAnsi="宋体"/>
                              <w:sz w:val="18"/>
                              <w:szCs w:val="18"/>
                            </w:rPr>
                            <w:instrText xml:space="preserve"> PAGE </w:instrText>
                          </w:r>
                          <w:r>
                            <w:rPr>
                              <w:rFonts w:ascii="宋体" w:hAnsi="宋体"/>
                              <w:sz w:val="18"/>
                              <w:szCs w:val="18"/>
                            </w:rPr>
                            <w:fldChar w:fldCharType="separate"/>
                          </w:r>
                          <w:r>
                            <w:rPr>
                              <w:rFonts w:ascii="宋体" w:hAnsi="宋体"/>
                              <w:sz w:val="18"/>
                              <w:szCs w:val="18"/>
                            </w:rPr>
                            <w:t>10</w:t>
                          </w:r>
                          <w:r>
                            <w:rPr>
                              <w:rFonts w:ascii="宋体" w:hAnsi="宋体"/>
                              <w:sz w:val="18"/>
                              <w:szCs w:val="18"/>
                            </w:rPr>
                            <w:fldChar w:fldCharType="end"/>
                          </w:r>
                          <w:r>
                            <w:rPr>
                              <w:rFonts w:ascii="宋体" w:hAnsi="宋体"/>
                              <w:sz w:val="18"/>
                              <w:szCs w:val="18"/>
                            </w:rPr>
                            <w:t>页，共</w:t>
                          </w:r>
                          <w:r>
                            <w:rPr>
                              <w:rFonts w:ascii="宋体" w:hAnsi="宋体"/>
                              <w:sz w:val="18"/>
                              <w:szCs w:val="18"/>
                            </w:rPr>
                            <w:fldChar w:fldCharType="begin"/>
                          </w:r>
                          <w:r>
                            <w:rPr>
                              <w:rFonts w:ascii="宋体" w:hAnsi="宋体"/>
                              <w:sz w:val="18"/>
                              <w:szCs w:val="18"/>
                            </w:rPr>
                            <w:instrText xml:space="preserve"> NUMPAGES \*Arabic </w:instrText>
                          </w:r>
                          <w:r>
                            <w:rPr>
                              <w:rFonts w:ascii="宋体" w:hAnsi="宋体"/>
                              <w:sz w:val="18"/>
                              <w:szCs w:val="18"/>
                            </w:rPr>
                            <w:fldChar w:fldCharType="separate"/>
                          </w:r>
                          <w:r>
                            <w:rPr>
                              <w:rFonts w:ascii="宋体" w:hAnsi="宋体"/>
                              <w:sz w:val="18"/>
                              <w:szCs w:val="18"/>
                            </w:rPr>
                            <w:t>138</w:t>
                          </w:r>
                          <w:r>
                            <w:rPr>
                              <w:rFonts w:ascii="宋体" w:hAnsi="宋体"/>
                              <w:sz w:val="18"/>
                              <w:szCs w:val="18"/>
                            </w:rPr>
                            <w:fldChar w:fldCharType="end"/>
                          </w:r>
                          <w:r>
                            <w:rPr>
                              <w:rFonts w:ascii="宋体" w:hAnsi="宋体"/>
                              <w:sz w:val="18"/>
                              <w:szCs w:val="18"/>
                            </w:rPr>
                            <w:t>页</w:t>
                          </w:r>
                        </w:p>
                      </w:txbxContent>
                    </v:textbox>
                  </v:shape>
                </w:pict>
              </mc:Fallback>
            </mc:AlternateContent>
          </w:r>
        </w:p>
      </w:tc>
    </w:tr>
  </w:tbl>
  <w:p>
    <w:pPr>
      <w:pStyle w:val="82"/>
      <w:ind w:left="-840" w:leftChars="-400" w:right="-1054" w:rightChars="-50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page" w:horzAnchor="page" w:tblpX="726" w:tblpY="608"/>
      <w:tblOverlap w:val="never"/>
      <w:tblW w:w="10460" w:type="dxa"/>
      <w:tblInd w:w="0" w:type="dxa"/>
      <w:tblLayout w:type="fixed"/>
      <w:tblCellMar>
        <w:top w:w="0" w:type="dxa"/>
        <w:left w:w="57" w:type="dxa"/>
        <w:bottom w:w="0" w:type="dxa"/>
        <w:right w:w="57" w:type="dxa"/>
      </w:tblCellMar>
    </w:tblPr>
    <w:tblGrid>
      <w:gridCol w:w="2440"/>
      <w:gridCol w:w="6080"/>
      <w:gridCol w:w="1940"/>
    </w:tblGrid>
    <w:tr>
      <w:trPr>
        <w:cantSplit/>
        <w:trHeight w:val="611" w:hRule="exact"/>
      </w:trPr>
      <w:tc>
        <w:tcPr>
          <w:tcW w:w="2440" w:type="dxa"/>
          <w:tcBorders>
            <w:bottom w:val="single" w:color="000000" w:sz="4" w:space="0"/>
          </w:tcBorders>
          <w:vAlign w:val="bottom"/>
        </w:tcPr>
        <w:p>
          <w:pPr>
            <w:textAlignment w:val="baseline"/>
            <w:rPr>
              <w:rFonts w:ascii="宋体"/>
              <w:sz w:val="20"/>
              <w:lang w:eastAsia="zh-CN"/>
            </w:rPr>
          </w:pPr>
          <w:r>
            <w:drawing>
              <wp:anchor distT="0" distB="0" distL="114300" distR="114300" simplePos="0" relativeHeight="251661312" behindDoc="0" locked="0" layoutInCell="1" allowOverlap="1">
                <wp:simplePos x="0" y="0"/>
                <wp:positionH relativeFrom="column">
                  <wp:posOffset>121285</wp:posOffset>
                </wp:positionH>
                <wp:positionV relativeFrom="paragraph">
                  <wp:posOffset>55245</wp:posOffset>
                </wp:positionV>
                <wp:extent cx="1324610" cy="292100"/>
                <wp:effectExtent l="0" t="0" r="8890" b="0"/>
                <wp:wrapNone/>
                <wp:docPr id="1" name="图片 1" descr="TRANSSION-logo-带三角-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RANSSION-logo-带三角-1"/>
                        <pic:cNvPicPr>
                          <a:picLocks noChangeAspect="1"/>
                        </pic:cNvPicPr>
                      </pic:nvPicPr>
                      <pic:blipFill>
                        <a:blip r:embed="rId1"/>
                        <a:stretch>
                          <a:fillRect/>
                        </a:stretch>
                      </pic:blipFill>
                      <pic:spPr>
                        <a:xfrm>
                          <a:off x="0" y="0"/>
                          <a:ext cx="1324610" cy="292100"/>
                        </a:xfrm>
                        <a:prstGeom prst="rect">
                          <a:avLst/>
                        </a:prstGeom>
                        <a:noFill/>
                        <a:ln w="9525">
                          <a:noFill/>
                        </a:ln>
                      </pic:spPr>
                    </pic:pic>
                  </a:graphicData>
                </a:graphic>
              </wp:anchor>
            </w:drawing>
          </w:r>
        </w:p>
      </w:tc>
      <w:tc>
        <w:tcPr>
          <w:tcW w:w="6080" w:type="dxa"/>
          <w:tcBorders>
            <w:bottom w:val="single" w:color="000000" w:sz="4" w:space="0"/>
          </w:tcBorders>
          <w:vAlign w:val="bottom"/>
        </w:tcPr>
        <w:p>
          <w:pPr>
            <w:jc w:val="left"/>
            <w:textAlignment w:val="baseline"/>
            <w:rPr>
              <w:rFonts w:hint="eastAsia" w:ascii="宋体" w:eastAsia="宋体"/>
              <w:sz w:val="32"/>
              <w:szCs w:val="32"/>
              <w:lang w:val="en-US" w:eastAsia="zh-CN"/>
            </w:rPr>
          </w:pPr>
          <w:r>
            <w:rPr>
              <w:rFonts w:hint="eastAsia" w:ascii="宋体"/>
              <w:sz w:val="20"/>
              <w:lang w:eastAsia="zh-CN"/>
            </w:rPr>
            <w:t xml:space="preserve">    </w:t>
          </w:r>
          <w:r>
            <w:rPr>
              <w:rFonts w:hint="eastAsia" w:ascii="宋体"/>
              <w:sz w:val="30"/>
              <w:szCs w:val="30"/>
              <w:lang w:eastAsia="zh-CN"/>
            </w:rPr>
            <w:t xml:space="preserve">   </w:t>
          </w:r>
          <w:r>
            <w:rPr>
              <w:rFonts w:hint="eastAsia" w:ascii="宋体"/>
              <w:sz w:val="32"/>
              <w:szCs w:val="32"/>
              <w:lang w:eastAsia="zh-CN"/>
            </w:rPr>
            <w:t>主</w:t>
          </w:r>
          <w:r>
            <w:rPr>
              <w:rFonts w:ascii="宋体"/>
              <w:sz w:val="32"/>
              <w:szCs w:val="32"/>
            </w:rPr>
            <w:t>板维修</w:t>
          </w:r>
          <w:r>
            <w:rPr>
              <w:rFonts w:hint="eastAsia" w:ascii="宋体"/>
              <w:sz w:val="32"/>
              <w:szCs w:val="32"/>
              <w:lang w:val="en-US" w:eastAsia="zh-CN"/>
            </w:rPr>
            <w:t>指导书</w:t>
          </w:r>
        </w:p>
      </w:tc>
      <w:tc>
        <w:tcPr>
          <w:tcW w:w="1940" w:type="dxa"/>
          <w:tcBorders>
            <w:bottom w:val="single" w:color="000000" w:sz="4" w:space="0"/>
          </w:tcBorders>
          <w:vAlign w:val="bottom"/>
        </w:tcPr>
        <w:p>
          <w:pPr>
            <w:ind w:left="19" w:hanging="19" w:hangingChars="8"/>
            <w:jc w:val="left"/>
            <w:textAlignment w:val="baseline"/>
            <w:rPr>
              <w:rFonts w:ascii="宋体"/>
              <w:sz w:val="20"/>
              <w:lang w:eastAsia="zh-CN"/>
            </w:rPr>
          </w:pPr>
          <w:r>
            <w:rPr>
              <w:rFonts w:hint="eastAsia" w:ascii="宋体"/>
              <w:sz w:val="24"/>
              <w:szCs w:val="36"/>
              <w:lang w:eastAsia="zh-CN"/>
            </w:rPr>
            <w:t>内部公开</w:t>
          </w:r>
        </w:p>
      </w:tc>
    </w:tr>
  </w:tbl>
  <w:p>
    <w:pPr>
      <w:pStyle w:val="83"/>
      <w:ind w:left="-840" w:leftChars="-400" w:right="-855" w:rightChars="-407" w:firstLine="838" w:firstLineChars="419"/>
    </w:pPr>
    <w:r>
      <w:drawing>
        <wp:inline distT="0" distB="0" distL="114300" distR="114300">
          <wp:extent cx="0" cy="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
                  <a:stretch>
                    <a:fillRect/>
                  </a:stretch>
                </pic:blipFill>
                <pic:spPr>
                  <a:xfrm>
                    <a:off x="0" y="0"/>
                    <a:ext cx="0" cy="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331E8"/>
    <w:multiLevelType w:val="singleLevel"/>
    <w:tmpl w:val="83C331E8"/>
    <w:lvl w:ilvl="0" w:tentative="0">
      <w:start w:val="1"/>
      <w:numFmt w:val="bullet"/>
      <w:lvlText w:val=""/>
      <w:lvlJc w:val="left"/>
      <w:pPr>
        <w:ind w:left="420" w:hanging="420"/>
      </w:pPr>
      <w:rPr>
        <w:rFonts w:hint="default" w:ascii="Wingdings" w:hAnsi="Wingdings"/>
      </w:rPr>
    </w:lvl>
  </w:abstractNum>
  <w:abstractNum w:abstractNumId="1">
    <w:nsid w:val="9AF846ED"/>
    <w:multiLevelType w:val="singleLevel"/>
    <w:tmpl w:val="9AF846ED"/>
    <w:lvl w:ilvl="0" w:tentative="0">
      <w:start w:val="1"/>
      <w:numFmt w:val="bullet"/>
      <w:lvlText w:val=""/>
      <w:lvlJc w:val="left"/>
      <w:pPr>
        <w:ind w:left="420" w:hanging="420"/>
      </w:pPr>
      <w:rPr>
        <w:rFonts w:hint="default" w:ascii="Wingdings" w:hAnsi="Wingdings"/>
      </w:rPr>
    </w:lvl>
  </w:abstractNum>
  <w:abstractNum w:abstractNumId="2">
    <w:nsid w:val="B2301029"/>
    <w:multiLevelType w:val="singleLevel"/>
    <w:tmpl w:val="B2301029"/>
    <w:lvl w:ilvl="0" w:tentative="0">
      <w:start w:val="1"/>
      <w:numFmt w:val="bullet"/>
      <w:lvlText w:val=""/>
      <w:lvlJc w:val="left"/>
      <w:pPr>
        <w:ind w:left="420" w:hanging="420"/>
      </w:pPr>
      <w:rPr>
        <w:rFonts w:hint="default" w:ascii="Wingdings" w:hAnsi="Wingdings"/>
      </w:rPr>
    </w:lvl>
  </w:abstractNum>
  <w:abstractNum w:abstractNumId="3">
    <w:nsid w:val="F50A5F6B"/>
    <w:multiLevelType w:val="singleLevel"/>
    <w:tmpl w:val="F50A5F6B"/>
    <w:lvl w:ilvl="0" w:tentative="0">
      <w:start w:val="1"/>
      <w:numFmt w:val="bullet"/>
      <w:lvlText w:val=""/>
      <w:lvlJc w:val="left"/>
      <w:pPr>
        <w:ind w:left="420" w:hanging="420"/>
      </w:pPr>
      <w:rPr>
        <w:rFonts w:hint="default" w:ascii="Wingdings" w:hAnsi="Wingdings"/>
      </w:rPr>
    </w:lvl>
  </w:abstractNum>
  <w:abstractNum w:abstractNumId="4">
    <w:nsid w:val="00000001"/>
    <w:multiLevelType w:val="multilevel"/>
    <w:tmpl w:val="00000001"/>
    <w:lvl w:ilvl="0" w:tentative="0">
      <w:start w:val="1"/>
      <w:numFmt w:val="decimal"/>
      <w:pStyle w:val="2"/>
      <w:suff w:val="nothing"/>
      <w:lvlText w:val="第%1章 "/>
      <w:lvlJc w:val="left"/>
      <w:pPr>
        <w:ind w:left="5529" w:firstLine="0"/>
      </w:pPr>
      <w:rPr>
        <w:rFonts w:hint="eastAsia" w:ascii="宋体" w:hAnsi="宋体" w:eastAsia="宋体" w:cs="Times New Roman"/>
        <w:b/>
        <w:bCs/>
        <w:i w:val="0"/>
        <w:iCs w:val="0"/>
        <w:caps w:val="0"/>
        <w:smallCaps w:val="0"/>
        <w:strike w:val="0"/>
        <w:dstrike w:val="0"/>
        <w:outline w:val="0"/>
        <w:shadow w:val="0"/>
        <w:vanish w:val="0"/>
        <w:color w:val="000000"/>
        <w:position w:val="0"/>
        <w:sz w:val="44"/>
        <w:szCs w:val="44"/>
        <w:vertAlign w:val="baseline"/>
      </w:rPr>
    </w:lvl>
    <w:lvl w:ilvl="1" w:tentative="0">
      <w:start w:val="1"/>
      <w:numFmt w:val="decimal"/>
      <w:pStyle w:val="3"/>
      <w:suff w:val="nothing"/>
      <w:lvlText w:val="%1.%2 "/>
      <w:lvlJc w:val="left"/>
      <w:pPr>
        <w:ind w:left="567" w:firstLine="0"/>
      </w:pPr>
      <w:rPr>
        <w:rFonts w:hint="eastAsia" w:ascii="宋体" w:hAnsi="宋体" w:eastAsia="宋体" w:cs="Arial"/>
        <w:b/>
        <w:bCs/>
        <w:i w:val="0"/>
        <w:iCs w:val="0"/>
        <w:caps w:val="0"/>
        <w:smallCaps w:val="0"/>
        <w:strike w:val="0"/>
        <w:dstrike w:val="0"/>
        <w:outline w:val="0"/>
        <w:shadow w:val="0"/>
        <w:vanish w:val="0"/>
        <w:color w:val="auto"/>
        <w:spacing w:val="0"/>
        <w:kern w:val="1"/>
        <w:position w:val="0"/>
        <w:sz w:val="32"/>
        <w:szCs w:val="32"/>
        <w:vertAlign w:val="baseline"/>
      </w:rPr>
    </w:lvl>
    <w:lvl w:ilvl="2" w:tentative="0">
      <w:start w:val="1"/>
      <w:numFmt w:val="decimal"/>
      <w:pStyle w:val="4"/>
      <w:suff w:val="nothing"/>
      <w:lvlText w:val="%1.%2.%3 "/>
      <w:lvlJc w:val="left"/>
      <w:pPr>
        <w:ind w:left="142" w:firstLine="0"/>
      </w:pPr>
      <w:rPr>
        <w:rFonts w:hint="eastAsia" w:ascii="宋体" w:hAnsi="宋体" w:eastAsia="宋体" w:cs="Arial"/>
        <w:b/>
        <w:bCs/>
        <w:i w:val="0"/>
        <w:iCs w:val="0"/>
        <w:caps w:val="0"/>
        <w:smallCaps w:val="0"/>
        <w:strike w:val="0"/>
        <w:dstrike w:val="0"/>
        <w:outline w:val="0"/>
        <w:shadow w:val="0"/>
        <w:vanish w:val="0"/>
        <w:kern w:val="1"/>
        <w:position w:val="0"/>
        <w:sz w:val="28"/>
        <w:szCs w:val="28"/>
        <w:vertAlign w:val="baseline"/>
      </w:rPr>
    </w:lvl>
    <w:lvl w:ilvl="3" w:tentative="0">
      <w:start w:val="1"/>
      <w:numFmt w:val="upperRoman"/>
      <w:lvlText w:val="%4. "/>
      <w:lvlJc w:val="left"/>
      <w:pPr>
        <w:tabs>
          <w:tab w:val="left" w:pos="5955"/>
        </w:tabs>
        <w:ind w:left="5955" w:hanging="227"/>
      </w:pPr>
      <w:rPr>
        <w:rFonts w:hint="eastAsia" w:ascii="Times New Roman" w:hAnsi="Times New Roman" w:eastAsia="黑体" w:cs="Times New Roman"/>
        <w:b/>
        <w:bCs/>
        <w:i w:val="0"/>
        <w:iCs w:val="0"/>
        <w:sz w:val="24"/>
        <w:szCs w:val="24"/>
        <w:u w:val="none"/>
      </w:rPr>
    </w:lvl>
    <w:lvl w:ilvl="4" w:tentative="0">
      <w:start w:val="1"/>
      <w:numFmt w:val="upperRoman"/>
      <w:lvlText w:val="%5. "/>
      <w:lvlJc w:val="left"/>
      <w:pPr>
        <w:tabs>
          <w:tab w:val="left" w:pos="5955"/>
        </w:tabs>
        <w:ind w:left="5955" w:hanging="227"/>
      </w:pPr>
      <w:rPr>
        <w:rFonts w:hint="eastAsia" w:ascii="Times New Roman" w:hAnsi="Times New Roman" w:eastAsia="黑体" w:cs="Times New Roman"/>
        <w:b/>
        <w:bCs/>
        <w:i w:val="0"/>
        <w:iCs w:val="0"/>
        <w:sz w:val="24"/>
        <w:szCs w:val="24"/>
        <w:u w:val="none"/>
      </w:rPr>
    </w:lvl>
    <w:lvl w:ilvl="5" w:tentative="0">
      <w:start w:val="1"/>
      <w:numFmt w:val="decimal"/>
      <w:pStyle w:val="86"/>
      <w:lvlText w:val="Step %6"/>
      <w:lvlJc w:val="right"/>
      <w:pPr>
        <w:tabs>
          <w:tab w:val="left" w:pos="5954"/>
        </w:tabs>
        <w:ind w:left="5954" w:hanging="159"/>
      </w:pPr>
      <w:rPr>
        <w:rFonts w:hint="eastAsia" w:ascii="Book Antiqua" w:hAnsi="Book Antiqua" w:cs="Times New Roman"/>
        <w:b/>
        <w:bCs/>
        <w:i w:val="0"/>
        <w:iCs w:val="0"/>
        <w:color w:val="auto"/>
        <w:sz w:val="21"/>
        <w:szCs w:val="21"/>
      </w:rPr>
    </w:lvl>
    <w:lvl w:ilvl="6" w:tentative="0">
      <w:start w:val="1"/>
      <w:numFmt w:val="decimal"/>
      <w:pStyle w:val="85"/>
      <w:lvlText w:val="%7."/>
      <w:lvlJc w:val="left"/>
      <w:pPr>
        <w:tabs>
          <w:tab w:val="left" w:pos="6379"/>
        </w:tabs>
        <w:ind w:left="6379" w:hanging="425"/>
      </w:pPr>
      <w:rPr>
        <w:rFonts w:hint="eastAsia" w:ascii="Times New Roman" w:hAnsi="Times New Roman" w:cs="Book Antiqua"/>
        <w:b w:val="0"/>
        <w:bCs/>
        <w:i w:val="0"/>
        <w:iCs w:val="0"/>
        <w:sz w:val="21"/>
        <w:szCs w:val="21"/>
        <w:u w:val="none"/>
      </w:rPr>
    </w:lvl>
    <w:lvl w:ilvl="7" w:tentative="0">
      <w:start w:val="1"/>
      <w:numFmt w:val="decimal"/>
      <w:pStyle w:val="81"/>
      <w:suff w:val="nothing"/>
      <w:lvlText w:val="Figure %7.%8"/>
      <w:lvlJc w:val="left"/>
      <w:pPr>
        <w:ind w:left="6379" w:firstLine="0"/>
      </w:pPr>
      <w:rPr>
        <w:rFonts w:hint="eastAsia" w:ascii="Times New Roman" w:hAnsi="Times New Roman" w:cs="Book Antiqua"/>
        <w:b/>
        <w:bCs/>
        <w:i w:val="0"/>
        <w:iCs w:val="0"/>
        <w:strike w:val="0"/>
        <w:dstrike w:val="0"/>
        <w:outline w:val="0"/>
        <w:shadow w:val="0"/>
        <w:color w:val="auto"/>
        <w:position w:val="0"/>
        <w:sz w:val="21"/>
        <w:szCs w:val="21"/>
        <w:vertAlign w:val="baseline"/>
      </w:rPr>
    </w:lvl>
    <w:lvl w:ilvl="8" w:tentative="0">
      <w:start w:val="1"/>
      <w:numFmt w:val="decimal"/>
      <w:suff w:val="nothing"/>
      <w:lvlText w:val="Table %8.%9"/>
      <w:lvlJc w:val="left"/>
      <w:pPr>
        <w:ind w:left="5954" w:firstLine="0"/>
      </w:pPr>
      <w:rPr>
        <w:rFonts w:hint="eastAsia" w:ascii="Times New Roman" w:hAnsi="Times New Roman" w:eastAsia="黑体"/>
        <w:b/>
        <w:bCs/>
        <w:i w:val="0"/>
        <w:iCs w:val="0"/>
        <w:color w:val="auto"/>
        <w:sz w:val="21"/>
        <w:szCs w:val="21"/>
      </w:rPr>
    </w:lvl>
  </w:abstractNum>
  <w:abstractNum w:abstractNumId="5">
    <w:nsid w:val="00000005"/>
    <w:multiLevelType w:val="multilevel"/>
    <w:tmpl w:val="00000005"/>
    <w:lvl w:ilvl="0" w:tentative="0">
      <w:start w:val="1"/>
      <w:numFmt w:val="decimal"/>
      <w:pStyle w:val="137"/>
      <w:lvlText w:val="%1."/>
      <w:lvlJc w:val="left"/>
      <w:pPr>
        <w:tabs>
          <w:tab w:val="left" w:pos="1380"/>
        </w:tabs>
        <w:ind w:left="1380" w:hanging="420"/>
      </w:pPr>
      <w:rPr>
        <w:rFonts w:ascii="宋体" w:hAnsi="宋体" w:eastAsia="宋体"/>
        <w:sz w:val="21"/>
        <w:szCs w:val="21"/>
      </w:rPr>
    </w:lvl>
    <w:lvl w:ilvl="1" w:tentative="0">
      <w:start w:val="1"/>
      <w:numFmt w:val="decimal"/>
      <w:lvlText w:val="%2．"/>
      <w:lvlJc w:val="left"/>
      <w:pPr>
        <w:tabs>
          <w:tab w:val="left" w:pos="780"/>
        </w:tabs>
        <w:ind w:left="780" w:hanging="36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0000008"/>
    <w:multiLevelType w:val="singleLevel"/>
    <w:tmpl w:val="00000008"/>
    <w:lvl w:ilvl="0" w:tentative="0">
      <w:start w:val="1"/>
      <w:numFmt w:val="bullet"/>
      <w:pStyle w:val="84"/>
      <w:lvlText w:val=""/>
      <w:lvlJc w:val="left"/>
      <w:pPr>
        <w:tabs>
          <w:tab w:val="left" w:pos="170"/>
        </w:tabs>
        <w:ind w:left="170" w:hanging="170"/>
      </w:pPr>
      <w:rPr>
        <w:rFonts w:ascii="Wingdings" w:hAnsi="Wingdings"/>
        <w:b w:val="0"/>
        <w:i w:val="0"/>
        <w:color w:val="auto"/>
        <w:position w:val="3"/>
        <w:sz w:val="13"/>
        <w:szCs w:val="13"/>
      </w:rPr>
    </w:lvl>
  </w:abstractNum>
  <w:abstractNum w:abstractNumId="7">
    <w:nsid w:val="0758D1DB"/>
    <w:multiLevelType w:val="singleLevel"/>
    <w:tmpl w:val="0758D1DB"/>
    <w:lvl w:ilvl="0" w:tentative="0">
      <w:start w:val="1"/>
      <w:numFmt w:val="bullet"/>
      <w:lvlText w:val=""/>
      <w:lvlJc w:val="left"/>
      <w:pPr>
        <w:ind w:left="630" w:hanging="420"/>
      </w:pPr>
      <w:rPr>
        <w:rFonts w:hint="default" w:ascii="Wingdings" w:hAnsi="Wingdings"/>
      </w:rPr>
    </w:lvl>
  </w:abstractNum>
  <w:abstractNum w:abstractNumId="8">
    <w:nsid w:val="0B254934"/>
    <w:multiLevelType w:val="multilevel"/>
    <w:tmpl w:val="0B254934"/>
    <w:lvl w:ilvl="0" w:tentative="0">
      <w:start w:val="1"/>
      <w:numFmt w:val="decimal"/>
      <w:pStyle w:val="5"/>
      <w:lvlText w:val="9.2.1.%1"/>
      <w:lvlJc w:val="left"/>
      <w:pPr>
        <w:ind w:left="1680" w:hanging="420"/>
      </w:pPr>
      <w:rPr>
        <w:rFonts w:hint="eastAsia"/>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9">
    <w:nsid w:val="25355DFE"/>
    <w:multiLevelType w:val="singleLevel"/>
    <w:tmpl w:val="25355DFE"/>
    <w:lvl w:ilvl="0" w:tentative="0">
      <w:start w:val="1"/>
      <w:numFmt w:val="bullet"/>
      <w:lvlText w:val=""/>
      <w:lvlJc w:val="left"/>
      <w:pPr>
        <w:ind w:left="420" w:hanging="420"/>
      </w:pPr>
      <w:rPr>
        <w:rFonts w:hint="default" w:ascii="Wingdings" w:hAnsi="Wingdings"/>
      </w:rPr>
    </w:lvl>
  </w:abstractNum>
  <w:abstractNum w:abstractNumId="10">
    <w:nsid w:val="2F645A9D"/>
    <w:multiLevelType w:val="multilevel"/>
    <w:tmpl w:val="2F645A9D"/>
    <w:lvl w:ilvl="0" w:tentative="0">
      <w:start w:val="1"/>
      <w:numFmt w:val="bullet"/>
      <w:pStyle w:val="147"/>
      <w:lvlText w:val=""/>
      <w:lvlJc w:val="left"/>
      <w:pPr>
        <w:tabs>
          <w:tab w:val="left" w:pos="284"/>
        </w:tabs>
        <w:ind w:left="284" w:hanging="284"/>
      </w:pPr>
      <w:rPr>
        <w:rFonts w:hint="default" w:ascii="Wingdings" w:hAnsi="Wingdings" w:cs="Wingdings"/>
        <w:caps w:val="0"/>
        <w:strike w:val="0"/>
        <w:dstrike w:val="0"/>
        <w:outline w:val="0"/>
        <w:shadow w:val="0"/>
        <w:emboss w:val="0"/>
        <w:imprint w:val="0"/>
        <w:vanish w:val="0"/>
        <w:sz w:val="13"/>
        <w:szCs w:val="13"/>
        <w:vertAlign w:val="baseline"/>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1">
    <w:nsid w:val="3965F947"/>
    <w:multiLevelType w:val="singleLevel"/>
    <w:tmpl w:val="3965F947"/>
    <w:lvl w:ilvl="0" w:tentative="0">
      <w:start w:val="1"/>
      <w:numFmt w:val="bullet"/>
      <w:lvlText w:val=""/>
      <w:lvlJc w:val="left"/>
      <w:pPr>
        <w:ind w:left="420" w:hanging="420"/>
      </w:pPr>
      <w:rPr>
        <w:rFonts w:hint="default" w:ascii="Wingdings" w:hAnsi="Wingdings"/>
      </w:rPr>
    </w:lvl>
  </w:abstractNum>
  <w:abstractNum w:abstractNumId="12">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lvlText w:val="3.4.%2."/>
      <w:lvlJc w:val="left"/>
      <w:pPr>
        <w:ind w:left="0" w:firstLine="0"/>
      </w:pPr>
      <w:rPr>
        <w:rFonts w:hint="eastAsia"/>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118"/>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17"/>
      <w:suff w:val="space"/>
      <w:lvlText w:val="表%9"/>
      <w:lvlJc w:val="center"/>
      <w:pPr>
        <w:ind w:left="0" w:firstLine="0"/>
      </w:pPr>
      <w:rPr>
        <w:rFonts w:hint="default" w:ascii="Arial" w:hAnsi="Arial" w:eastAsia="黑体"/>
        <w:b w:val="0"/>
        <w:i w:val="0"/>
        <w:sz w:val="18"/>
        <w:szCs w:val="18"/>
      </w:rPr>
    </w:lvl>
  </w:abstractNum>
  <w:abstractNum w:abstractNumId="13">
    <w:nsid w:val="4C6F0506"/>
    <w:multiLevelType w:val="multilevel"/>
    <w:tmpl w:val="4C6F0506"/>
    <w:lvl w:ilvl="0" w:tentative="0">
      <w:start w:val="1"/>
      <w:numFmt w:val="decimal"/>
      <w:pStyle w:val="119"/>
      <w:lvlText w:val="图%1"/>
      <w:lvlJc w:val="left"/>
      <w:pPr>
        <w:tabs>
          <w:tab w:val="left" w:pos="0"/>
        </w:tabs>
        <w:ind w:left="0" w:firstLine="0"/>
      </w:pPr>
      <w:rPr>
        <w:rFonts w:hint="eastAsia" w:ascii="黑体" w:eastAsia="黑体"/>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4F3891A5"/>
    <w:multiLevelType w:val="singleLevel"/>
    <w:tmpl w:val="4F3891A5"/>
    <w:lvl w:ilvl="0" w:tentative="0">
      <w:start w:val="1"/>
      <w:numFmt w:val="bullet"/>
      <w:lvlText w:val=""/>
      <w:lvlJc w:val="left"/>
      <w:pPr>
        <w:ind w:left="420" w:hanging="420"/>
      </w:pPr>
      <w:rPr>
        <w:rFonts w:hint="default" w:ascii="Wingdings" w:hAnsi="Wingdings"/>
      </w:rPr>
    </w:lvl>
  </w:abstractNum>
  <w:abstractNum w:abstractNumId="15">
    <w:nsid w:val="56926481"/>
    <w:multiLevelType w:val="multilevel"/>
    <w:tmpl w:val="56926481"/>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pStyle w:val="153"/>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6">
    <w:nsid w:val="5BCB6227"/>
    <w:multiLevelType w:val="singleLevel"/>
    <w:tmpl w:val="5BCB6227"/>
    <w:lvl w:ilvl="0" w:tentative="0">
      <w:start w:val="1"/>
      <w:numFmt w:val="decimal"/>
      <w:lvlText w:val="%1."/>
      <w:lvlJc w:val="left"/>
      <w:pPr>
        <w:tabs>
          <w:tab w:val="left" w:pos="312"/>
        </w:tabs>
      </w:pPr>
    </w:lvl>
  </w:abstractNum>
  <w:abstractNum w:abstractNumId="17">
    <w:nsid w:val="6A076A44"/>
    <w:multiLevelType w:val="multilevel"/>
    <w:tmpl w:val="6A076A44"/>
    <w:lvl w:ilvl="0" w:tentative="0">
      <w:start w:val="1"/>
      <w:numFmt w:val="decimal"/>
      <w:pStyle w:val="133"/>
      <w:lvlText w:val="%1)"/>
      <w:lvlJc w:val="left"/>
      <w:pPr>
        <w:tabs>
          <w:tab w:val="left" w:pos="420"/>
        </w:tabs>
        <w:ind w:left="420" w:hanging="420"/>
      </w:pPr>
      <w:rPr>
        <w:rFonts w:hint="eastAsia"/>
      </w:rPr>
    </w:lvl>
    <w:lvl w:ilvl="1" w:tentative="0">
      <w:start w:val="1"/>
      <w:numFmt w:val="bullet"/>
      <w:pStyle w:val="134"/>
      <w:lvlText w:val=""/>
      <w:lvlJc w:val="left"/>
      <w:pPr>
        <w:tabs>
          <w:tab w:val="left" w:pos="960"/>
        </w:tabs>
        <w:ind w:left="960" w:hanging="420"/>
      </w:pPr>
      <w:rPr>
        <w:rFonts w:hint="default" w:ascii="Wingdings" w:hAnsi="Wingdings"/>
      </w:rPr>
    </w:lvl>
    <w:lvl w:ilvl="2" w:tentative="0">
      <w:start w:val="1"/>
      <w:numFmt w:val="lowerRoman"/>
      <w:lvlText w:val="%3."/>
      <w:lvlJc w:val="right"/>
      <w:pPr>
        <w:tabs>
          <w:tab w:val="left" w:pos="1380"/>
        </w:tabs>
        <w:ind w:left="1380" w:hanging="420"/>
      </w:pPr>
    </w:lvl>
    <w:lvl w:ilvl="3" w:tentative="0">
      <w:start w:val="1"/>
      <w:numFmt w:val="decimal"/>
      <w:lvlText w:val="%4."/>
      <w:lvlJc w:val="left"/>
      <w:pPr>
        <w:tabs>
          <w:tab w:val="left" w:pos="1800"/>
        </w:tabs>
        <w:ind w:left="1800" w:hanging="420"/>
      </w:pPr>
    </w:lvl>
    <w:lvl w:ilvl="4" w:tentative="0">
      <w:start w:val="1"/>
      <w:numFmt w:val="lowerLetter"/>
      <w:lvlText w:val="%5)"/>
      <w:lvlJc w:val="left"/>
      <w:pPr>
        <w:tabs>
          <w:tab w:val="left" w:pos="2220"/>
        </w:tabs>
        <w:ind w:left="2220" w:hanging="420"/>
      </w:pPr>
    </w:lvl>
    <w:lvl w:ilvl="5" w:tentative="0">
      <w:start w:val="1"/>
      <w:numFmt w:val="lowerRoman"/>
      <w:lvlText w:val="%6."/>
      <w:lvlJc w:val="right"/>
      <w:pPr>
        <w:tabs>
          <w:tab w:val="left" w:pos="2640"/>
        </w:tabs>
        <w:ind w:left="2640" w:hanging="420"/>
      </w:pPr>
    </w:lvl>
    <w:lvl w:ilvl="6" w:tentative="0">
      <w:start w:val="1"/>
      <w:numFmt w:val="decimal"/>
      <w:lvlText w:val="%7."/>
      <w:lvlJc w:val="left"/>
      <w:pPr>
        <w:tabs>
          <w:tab w:val="left" w:pos="3060"/>
        </w:tabs>
        <w:ind w:left="3060" w:hanging="420"/>
      </w:pPr>
    </w:lvl>
    <w:lvl w:ilvl="7" w:tentative="0">
      <w:start w:val="1"/>
      <w:numFmt w:val="lowerLetter"/>
      <w:lvlText w:val="%8)"/>
      <w:lvlJc w:val="left"/>
      <w:pPr>
        <w:tabs>
          <w:tab w:val="left" w:pos="3480"/>
        </w:tabs>
        <w:ind w:left="3480" w:hanging="420"/>
      </w:pPr>
    </w:lvl>
    <w:lvl w:ilvl="8" w:tentative="0">
      <w:start w:val="1"/>
      <w:numFmt w:val="lowerRoman"/>
      <w:lvlText w:val="%9."/>
      <w:lvlJc w:val="right"/>
      <w:pPr>
        <w:tabs>
          <w:tab w:val="left" w:pos="3900"/>
        </w:tabs>
        <w:ind w:left="3900" w:hanging="420"/>
      </w:pPr>
    </w:lvl>
  </w:abstractNum>
  <w:abstractNum w:abstractNumId="18">
    <w:nsid w:val="76E91E88"/>
    <w:multiLevelType w:val="multilevel"/>
    <w:tmpl w:val="76E91E88"/>
    <w:lvl w:ilvl="0" w:tentative="0">
      <w:start w:val="1"/>
      <w:numFmt w:val="decimal"/>
      <w:pStyle w:val="123"/>
      <w:lvlText w:val="表%1 "/>
      <w:lvlJc w:val="left"/>
      <w:pPr>
        <w:tabs>
          <w:tab w:val="left" w:pos="0"/>
        </w:tabs>
        <w:ind w:left="0" w:firstLine="0"/>
      </w:pPr>
      <w:rPr>
        <w:rFonts w:hint="eastAsia" w:ascii="黑体" w:hAnsi="Times New Roman" w:eastAsia="黑体"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77EB321A"/>
    <w:multiLevelType w:val="singleLevel"/>
    <w:tmpl w:val="77EB321A"/>
    <w:lvl w:ilvl="0" w:tentative="0">
      <w:start w:val="1"/>
      <w:numFmt w:val="decimal"/>
      <w:pStyle w:val="158"/>
      <w:lvlText w:val="Figure %1 "/>
      <w:lvlJc w:val="left"/>
      <w:pPr>
        <w:tabs>
          <w:tab w:val="left" w:pos="1080"/>
        </w:tabs>
        <w:ind w:left="0" w:firstLine="0"/>
      </w:pPr>
      <w:rPr>
        <w:rFonts w:hint="default" w:ascii="Times New Roman" w:hAnsi="Times New Roman"/>
      </w:rPr>
    </w:lvl>
  </w:abstractNum>
  <w:abstractNum w:abstractNumId="20">
    <w:nsid w:val="7C8D7E12"/>
    <w:multiLevelType w:val="singleLevel"/>
    <w:tmpl w:val="7C8D7E12"/>
    <w:lvl w:ilvl="0" w:tentative="0">
      <w:start w:val="1"/>
      <w:numFmt w:val="bullet"/>
      <w:lvlText w:val=""/>
      <w:lvlJc w:val="left"/>
      <w:pPr>
        <w:ind w:left="420" w:hanging="420"/>
      </w:pPr>
      <w:rPr>
        <w:rFonts w:hint="default" w:ascii="Wingdings" w:hAnsi="Wingdings"/>
      </w:rPr>
    </w:lvl>
  </w:abstractNum>
  <w:num w:numId="1">
    <w:abstractNumId w:val="4"/>
  </w:num>
  <w:num w:numId="2">
    <w:abstractNumId w:val="8"/>
  </w:num>
  <w:num w:numId="3">
    <w:abstractNumId w:val="6"/>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18"/>
  </w:num>
  <w:num w:numId="7">
    <w:abstractNumId w:val="17"/>
  </w:num>
  <w:num w:numId="8">
    <w:abstractNumId w:val="5"/>
  </w:num>
  <w:num w:numId="9">
    <w:abstractNumId w:val="10"/>
  </w:num>
  <w:num w:numId="10">
    <w:abstractNumId w:val="15"/>
  </w:num>
  <w:num w:numId="11">
    <w:abstractNumId w:val="19"/>
  </w:num>
  <w:num w:numId="12">
    <w:abstractNumId w:val="0"/>
  </w:num>
  <w:num w:numId="13">
    <w:abstractNumId w:val="9"/>
  </w:num>
  <w:num w:numId="14">
    <w:abstractNumId w:val="2"/>
  </w:num>
  <w:num w:numId="15">
    <w:abstractNumId w:val="1"/>
  </w:num>
  <w:num w:numId="16">
    <w:abstractNumId w:val="7"/>
  </w:num>
  <w:num w:numId="17">
    <w:abstractNumId w:val="14"/>
  </w:num>
  <w:num w:numId="18">
    <w:abstractNumId w:val="20"/>
  </w:num>
  <w:num w:numId="19">
    <w:abstractNumId w:val="3"/>
  </w:num>
  <w:num w:numId="20">
    <w:abstractNumId w:val="16"/>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HorizontalSpacing w:val="0"/>
  <w:drawingGridVerticalSpacing w:val="0"/>
  <w:displayHorizontalDrawingGridEvery w:val="1"/>
  <w:displayVerticalDrawingGridEvery w:val="1"/>
  <w:doNotUseMarginsForDrawingGridOrigin w:val="1"/>
  <w:drawingGridHorizontalOrigin w:val="0"/>
  <w:drawingGridVerticalOrigin w:val="0"/>
  <w:doNotShadeFormData w:val="1"/>
  <w:noPunctuationKerning w:val="1"/>
  <w:characterSpacingControl w:val="compressPunctuation"/>
  <w:noLineBreaksAfter w:lang="zh-CN" w:val="&quot;'([{£¥‵〈《「『【〔〖〝︵︷︹︻︽︿﹁﹃﹙﹛﹝（［｛￡￥"/>
  <w:noLineBreaksBefore w:lang="zh-CN" w:val="!&quot;'),-.:;?]}¢·ˇˉ―‖•′、。々〉》」』】〕〗〞︰︱︳︴︶︸︺︼︾﹀﹂﹄﹏﹐﹒﹔﹕﹖﹗﹚﹜﹞！），．：；？｜｝～､￠"/>
  <w:hdrShapeDefaults>
    <o:shapelayout v:ext="edit">
      <o:idmap v:ext="edit" data="3"/>
    </o:shapelayout>
  </w:hdrShapeDefaults>
  <w:footnotePr>
    <w:pos w:val="beneathText"/>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76C"/>
    <w:rsid w:val="00001F45"/>
    <w:rsid w:val="00002354"/>
    <w:rsid w:val="000034D2"/>
    <w:rsid w:val="000050C0"/>
    <w:rsid w:val="00012297"/>
    <w:rsid w:val="00017484"/>
    <w:rsid w:val="00020223"/>
    <w:rsid w:val="00021A42"/>
    <w:rsid w:val="00021E2A"/>
    <w:rsid w:val="00022543"/>
    <w:rsid w:val="0002348A"/>
    <w:rsid w:val="00023628"/>
    <w:rsid w:val="00024FBC"/>
    <w:rsid w:val="00027A96"/>
    <w:rsid w:val="000337E8"/>
    <w:rsid w:val="00034569"/>
    <w:rsid w:val="000377D0"/>
    <w:rsid w:val="00045389"/>
    <w:rsid w:val="00051548"/>
    <w:rsid w:val="000534ED"/>
    <w:rsid w:val="00055F0B"/>
    <w:rsid w:val="000566B4"/>
    <w:rsid w:val="00060AC0"/>
    <w:rsid w:val="00061210"/>
    <w:rsid w:val="0006127B"/>
    <w:rsid w:val="00061823"/>
    <w:rsid w:val="0006183D"/>
    <w:rsid w:val="00064579"/>
    <w:rsid w:val="0006598D"/>
    <w:rsid w:val="00067768"/>
    <w:rsid w:val="00067816"/>
    <w:rsid w:val="00077B51"/>
    <w:rsid w:val="00080F53"/>
    <w:rsid w:val="00083B3D"/>
    <w:rsid w:val="0008550C"/>
    <w:rsid w:val="0009047B"/>
    <w:rsid w:val="00090EDF"/>
    <w:rsid w:val="00091190"/>
    <w:rsid w:val="000922D3"/>
    <w:rsid w:val="00092C1C"/>
    <w:rsid w:val="00095332"/>
    <w:rsid w:val="00096C4B"/>
    <w:rsid w:val="000A0E3C"/>
    <w:rsid w:val="000A2B20"/>
    <w:rsid w:val="000A3E50"/>
    <w:rsid w:val="000A54DE"/>
    <w:rsid w:val="000A5F39"/>
    <w:rsid w:val="000B0DED"/>
    <w:rsid w:val="000B19D6"/>
    <w:rsid w:val="000B2908"/>
    <w:rsid w:val="000B29EC"/>
    <w:rsid w:val="000B34AA"/>
    <w:rsid w:val="000B4CE5"/>
    <w:rsid w:val="000B53FB"/>
    <w:rsid w:val="000B7B69"/>
    <w:rsid w:val="000C06D4"/>
    <w:rsid w:val="000C31CE"/>
    <w:rsid w:val="000C670D"/>
    <w:rsid w:val="000C7064"/>
    <w:rsid w:val="000D09D4"/>
    <w:rsid w:val="000D6F0D"/>
    <w:rsid w:val="000E3CF3"/>
    <w:rsid w:val="000E6787"/>
    <w:rsid w:val="000E795F"/>
    <w:rsid w:val="000F1660"/>
    <w:rsid w:val="000F2972"/>
    <w:rsid w:val="000F2FC5"/>
    <w:rsid w:val="000F4F6A"/>
    <w:rsid w:val="000F5582"/>
    <w:rsid w:val="00105648"/>
    <w:rsid w:val="001067D1"/>
    <w:rsid w:val="00110AC1"/>
    <w:rsid w:val="001110BE"/>
    <w:rsid w:val="001163EF"/>
    <w:rsid w:val="0011775C"/>
    <w:rsid w:val="00122B33"/>
    <w:rsid w:val="00126012"/>
    <w:rsid w:val="00130F92"/>
    <w:rsid w:val="00141E5F"/>
    <w:rsid w:val="0014405D"/>
    <w:rsid w:val="00144C84"/>
    <w:rsid w:val="00145220"/>
    <w:rsid w:val="001506DD"/>
    <w:rsid w:val="00153078"/>
    <w:rsid w:val="00154A3E"/>
    <w:rsid w:val="00155DA1"/>
    <w:rsid w:val="00155FCE"/>
    <w:rsid w:val="00156BA3"/>
    <w:rsid w:val="00163245"/>
    <w:rsid w:val="00166169"/>
    <w:rsid w:val="00167217"/>
    <w:rsid w:val="001673B6"/>
    <w:rsid w:val="001678C4"/>
    <w:rsid w:val="00170F3C"/>
    <w:rsid w:val="0017118B"/>
    <w:rsid w:val="00171AB6"/>
    <w:rsid w:val="001721E6"/>
    <w:rsid w:val="00172A27"/>
    <w:rsid w:val="00174748"/>
    <w:rsid w:val="001756A5"/>
    <w:rsid w:val="00175D6D"/>
    <w:rsid w:val="0017721A"/>
    <w:rsid w:val="00177AA9"/>
    <w:rsid w:val="00177B2B"/>
    <w:rsid w:val="00180BF2"/>
    <w:rsid w:val="00182565"/>
    <w:rsid w:val="00183CF3"/>
    <w:rsid w:val="00184860"/>
    <w:rsid w:val="001902A3"/>
    <w:rsid w:val="00195F12"/>
    <w:rsid w:val="001976CA"/>
    <w:rsid w:val="001A6ADC"/>
    <w:rsid w:val="001B0660"/>
    <w:rsid w:val="001B1CC9"/>
    <w:rsid w:val="001B3765"/>
    <w:rsid w:val="001C237A"/>
    <w:rsid w:val="001C23A6"/>
    <w:rsid w:val="001C3DC7"/>
    <w:rsid w:val="001C5E2D"/>
    <w:rsid w:val="001C6A96"/>
    <w:rsid w:val="001C6C8A"/>
    <w:rsid w:val="001D04E1"/>
    <w:rsid w:val="001D2C5A"/>
    <w:rsid w:val="001D77AB"/>
    <w:rsid w:val="001D7D62"/>
    <w:rsid w:val="001E3BCB"/>
    <w:rsid w:val="001E4E01"/>
    <w:rsid w:val="001E7BDC"/>
    <w:rsid w:val="001F00AF"/>
    <w:rsid w:val="001F2F9C"/>
    <w:rsid w:val="001F5E90"/>
    <w:rsid w:val="002010B5"/>
    <w:rsid w:val="00203FA2"/>
    <w:rsid w:val="002059CC"/>
    <w:rsid w:val="00210371"/>
    <w:rsid w:val="002116CF"/>
    <w:rsid w:val="00215CBA"/>
    <w:rsid w:val="00215EF6"/>
    <w:rsid w:val="00220FD2"/>
    <w:rsid w:val="00221DD1"/>
    <w:rsid w:val="002225EC"/>
    <w:rsid w:val="00224770"/>
    <w:rsid w:val="00225A54"/>
    <w:rsid w:val="00226738"/>
    <w:rsid w:val="0022697F"/>
    <w:rsid w:val="00231B02"/>
    <w:rsid w:val="00231CAF"/>
    <w:rsid w:val="002336C5"/>
    <w:rsid w:val="0023793D"/>
    <w:rsid w:val="00237B34"/>
    <w:rsid w:val="00237BBB"/>
    <w:rsid w:val="00241288"/>
    <w:rsid w:val="002428F3"/>
    <w:rsid w:val="00243CB4"/>
    <w:rsid w:val="002464BE"/>
    <w:rsid w:val="0024727D"/>
    <w:rsid w:val="00253317"/>
    <w:rsid w:val="00253501"/>
    <w:rsid w:val="002535F8"/>
    <w:rsid w:val="00253903"/>
    <w:rsid w:val="002555E6"/>
    <w:rsid w:val="00257794"/>
    <w:rsid w:val="00260281"/>
    <w:rsid w:val="00262D68"/>
    <w:rsid w:val="00272656"/>
    <w:rsid w:val="00286A89"/>
    <w:rsid w:val="00292238"/>
    <w:rsid w:val="00292A29"/>
    <w:rsid w:val="002933AD"/>
    <w:rsid w:val="0029502D"/>
    <w:rsid w:val="00295118"/>
    <w:rsid w:val="0029664C"/>
    <w:rsid w:val="002A357D"/>
    <w:rsid w:val="002A4146"/>
    <w:rsid w:val="002A5198"/>
    <w:rsid w:val="002B3EB2"/>
    <w:rsid w:val="002C034B"/>
    <w:rsid w:val="002C45BD"/>
    <w:rsid w:val="002C4852"/>
    <w:rsid w:val="002C70D9"/>
    <w:rsid w:val="002D23D1"/>
    <w:rsid w:val="002D2B23"/>
    <w:rsid w:val="002D6B64"/>
    <w:rsid w:val="002D6D4A"/>
    <w:rsid w:val="002E078F"/>
    <w:rsid w:val="002E378C"/>
    <w:rsid w:val="002E575F"/>
    <w:rsid w:val="002E5CE2"/>
    <w:rsid w:val="002F1B21"/>
    <w:rsid w:val="002F5515"/>
    <w:rsid w:val="002F72AE"/>
    <w:rsid w:val="00300C58"/>
    <w:rsid w:val="003019C4"/>
    <w:rsid w:val="003025F2"/>
    <w:rsid w:val="00305B4C"/>
    <w:rsid w:val="003067AE"/>
    <w:rsid w:val="00310811"/>
    <w:rsid w:val="00311101"/>
    <w:rsid w:val="00312118"/>
    <w:rsid w:val="00312911"/>
    <w:rsid w:val="00313937"/>
    <w:rsid w:val="003139DD"/>
    <w:rsid w:val="00314420"/>
    <w:rsid w:val="00314EF8"/>
    <w:rsid w:val="003251C3"/>
    <w:rsid w:val="00326301"/>
    <w:rsid w:val="003273E6"/>
    <w:rsid w:val="0033138A"/>
    <w:rsid w:val="00331C8A"/>
    <w:rsid w:val="0033325B"/>
    <w:rsid w:val="00336481"/>
    <w:rsid w:val="003366EE"/>
    <w:rsid w:val="00343C56"/>
    <w:rsid w:val="003457FB"/>
    <w:rsid w:val="00347B9C"/>
    <w:rsid w:val="00362F84"/>
    <w:rsid w:val="003675B1"/>
    <w:rsid w:val="00370F5E"/>
    <w:rsid w:val="003743F4"/>
    <w:rsid w:val="00374587"/>
    <w:rsid w:val="003751AF"/>
    <w:rsid w:val="00375BCB"/>
    <w:rsid w:val="003802CD"/>
    <w:rsid w:val="0038569D"/>
    <w:rsid w:val="00385DC6"/>
    <w:rsid w:val="00392E12"/>
    <w:rsid w:val="00394900"/>
    <w:rsid w:val="003970E3"/>
    <w:rsid w:val="003A0F73"/>
    <w:rsid w:val="003A2F04"/>
    <w:rsid w:val="003A4432"/>
    <w:rsid w:val="003A51B4"/>
    <w:rsid w:val="003A5B50"/>
    <w:rsid w:val="003A71F3"/>
    <w:rsid w:val="003A7676"/>
    <w:rsid w:val="003A7FB2"/>
    <w:rsid w:val="003B073D"/>
    <w:rsid w:val="003B0C71"/>
    <w:rsid w:val="003B30B5"/>
    <w:rsid w:val="003B49BA"/>
    <w:rsid w:val="003B7A36"/>
    <w:rsid w:val="003C27CA"/>
    <w:rsid w:val="003D3740"/>
    <w:rsid w:val="003E1A91"/>
    <w:rsid w:val="003E33D4"/>
    <w:rsid w:val="003E4432"/>
    <w:rsid w:val="003E5AAD"/>
    <w:rsid w:val="003F098D"/>
    <w:rsid w:val="003F34F5"/>
    <w:rsid w:val="003F3C5B"/>
    <w:rsid w:val="003F4E57"/>
    <w:rsid w:val="003F6338"/>
    <w:rsid w:val="0040110F"/>
    <w:rsid w:val="0040248C"/>
    <w:rsid w:val="004040D3"/>
    <w:rsid w:val="004060CE"/>
    <w:rsid w:val="0040741F"/>
    <w:rsid w:val="0041521A"/>
    <w:rsid w:val="00415AE8"/>
    <w:rsid w:val="00434E5A"/>
    <w:rsid w:val="00436B81"/>
    <w:rsid w:val="00437CDF"/>
    <w:rsid w:val="0044013D"/>
    <w:rsid w:val="00440BFD"/>
    <w:rsid w:val="0044156C"/>
    <w:rsid w:val="0045018B"/>
    <w:rsid w:val="004515CD"/>
    <w:rsid w:val="00451CD5"/>
    <w:rsid w:val="00453A75"/>
    <w:rsid w:val="00454A86"/>
    <w:rsid w:val="004605AC"/>
    <w:rsid w:val="00461923"/>
    <w:rsid w:val="0046244F"/>
    <w:rsid w:val="004654AA"/>
    <w:rsid w:val="00473BDD"/>
    <w:rsid w:val="0047445A"/>
    <w:rsid w:val="0047735F"/>
    <w:rsid w:val="00487620"/>
    <w:rsid w:val="00492D62"/>
    <w:rsid w:val="00493C2E"/>
    <w:rsid w:val="004951D7"/>
    <w:rsid w:val="004966B6"/>
    <w:rsid w:val="004A0193"/>
    <w:rsid w:val="004A0651"/>
    <w:rsid w:val="004A1C32"/>
    <w:rsid w:val="004A2A16"/>
    <w:rsid w:val="004A4254"/>
    <w:rsid w:val="004A5799"/>
    <w:rsid w:val="004A6059"/>
    <w:rsid w:val="004A6FB5"/>
    <w:rsid w:val="004B12FF"/>
    <w:rsid w:val="004B1338"/>
    <w:rsid w:val="004B13FE"/>
    <w:rsid w:val="004B1E41"/>
    <w:rsid w:val="004B4D89"/>
    <w:rsid w:val="004B5AC5"/>
    <w:rsid w:val="004C0697"/>
    <w:rsid w:val="004C463B"/>
    <w:rsid w:val="004C6B11"/>
    <w:rsid w:val="004C75D5"/>
    <w:rsid w:val="004D0B92"/>
    <w:rsid w:val="004D1389"/>
    <w:rsid w:val="004D526C"/>
    <w:rsid w:val="004E3476"/>
    <w:rsid w:val="004E35C8"/>
    <w:rsid w:val="004E4901"/>
    <w:rsid w:val="004E740A"/>
    <w:rsid w:val="004F1AEE"/>
    <w:rsid w:val="004F1DAB"/>
    <w:rsid w:val="004F3E1E"/>
    <w:rsid w:val="004F4ABF"/>
    <w:rsid w:val="004F59FA"/>
    <w:rsid w:val="004F7C87"/>
    <w:rsid w:val="00500C61"/>
    <w:rsid w:val="00500D3F"/>
    <w:rsid w:val="005137AC"/>
    <w:rsid w:val="00520019"/>
    <w:rsid w:val="00522F15"/>
    <w:rsid w:val="005232B7"/>
    <w:rsid w:val="0052380C"/>
    <w:rsid w:val="0052500E"/>
    <w:rsid w:val="005255FD"/>
    <w:rsid w:val="00526F98"/>
    <w:rsid w:val="0053347A"/>
    <w:rsid w:val="00534324"/>
    <w:rsid w:val="00541687"/>
    <w:rsid w:val="00541D53"/>
    <w:rsid w:val="00546BE2"/>
    <w:rsid w:val="005477E2"/>
    <w:rsid w:val="005508E5"/>
    <w:rsid w:val="0055208F"/>
    <w:rsid w:val="0055684F"/>
    <w:rsid w:val="005604F4"/>
    <w:rsid w:val="0056102F"/>
    <w:rsid w:val="0056212C"/>
    <w:rsid w:val="0056217E"/>
    <w:rsid w:val="005660D4"/>
    <w:rsid w:val="00566C1E"/>
    <w:rsid w:val="0056704F"/>
    <w:rsid w:val="00570319"/>
    <w:rsid w:val="00571378"/>
    <w:rsid w:val="0057367B"/>
    <w:rsid w:val="005766A4"/>
    <w:rsid w:val="005822BD"/>
    <w:rsid w:val="00584B52"/>
    <w:rsid w:val="0058644E"/>
    <w:rsid w:val="005900DC"/>
    <w:rsid w:val="00590212"/>
    <w:rsid w:val="00592E46"/>
    <w:rsid w:val="00593980"/>
    <w:rsid w:val="005940FF"/>
    <w:rsid w:val="00594A5D"/>
    <w:rsid w:val="005958E2"/>
    <w:rsid w:val="005974E6"/>
    <w:rsid w:val="00597653"/>
    <w:rsid w:val="005A0F4E"/>
    <w:rsid w:val="005A4A89"/>
    <w:rsid w:val="005B0D72"/>
    <w:rsid w:val="005B37B4"/>
    <w:rsid w:val="005B7183"/>
    <w:rsid w:val="005B761A"/>
    <w:rsid w:val="005B7BE3"/>
    <w:rsid w:val="005C2CED"/>
    <w:rsid w:val="005D36F8"/>
    <w:rsid w:val="005D5395"/>
    <w:rsid w:val="005D642E"/>
    <w:rsid w:val="005D672A"/>
    <w:rsid w:val="005E47D5"/>
    <w:rsid w:val="005E4F2C"/>
    <w:rsid w:val="005F2D25"/>
    <w:rsid w:val="005F3906"/>
    <w:rsid w:val="006003C6"/>
    <w:rsid w:val="00602E47"/>
    <w:rsid w:val="00604F25"/>
    <w:rsid w:val="00606D9A"/>
    <w:rsid w:val="0060735E"/>
    <w:rsid w:val="006123B4"/>
    <w:rsid w:val="00615171"/>
    <w:rsid w:val="006162CD"/>
    <w:rsid w:val="006208E6"/>
    <w:rsid w:val="00621E30"/>
    <w:rsid w:val="00621ED1"/>
    <w:rsid w:val="00623640"/>
    <w:rsid w:val="00623EA7"/>
    <w:rsid w:val="0062402B"/>
    <w:rsid w:val="00631AB1"/>
    <w:rsid w:val="00632FDD"/>
    <w:rsid w:val="00642974"/>
    <w:rsid w:val="00642F05"/>
    <w:rsid w:val="0064726E"/>
    <w:rsid w:val="0065233F"/>
    <w:rsid w:val="0066001C"/>
    <w:rsid w:val="006621C0"/>
    <w:rsid w:val="00662F0E"/>
    <w:rsid w:val="00663FF2"/>
    <w:rsid w:val="006641E8"/>
    <w:rsid w:val="00671D6A"/>
    <w:rsid w:val="00675E3F"/>
    <w:rsid w:val="0067777A"/>
    <w:rsid w:val="00683154"/>
    <w:rsid w:val="00685A70"/>
    <w:rsid w:val="00691951"/>
    <w:rsid w:val="006919E0"/>
    <w:rsid w:val="00692920"/>
    <w:rsid w:val="00694686"/>
    <w:rsid w:val="00694D89"/>
    <w:rsid w:val="006A7840"/>
    <w:rsid w:val="006B1976"/>
    <w:rsid w:val="006B5441"/>
    <w:rsid w:val="006C6FBB"/>
    <w:rsid w:val="006D0972"/>
    <w:rsid w:val="006D2674"/>
    <w:rsid w:val="006D2833"/>
    <w:rsid w:val="006D4D52"/>
    <w:rsid w:val="006D6DE8"/>
    <w:rsid w:val="006D74AF"/>
    <w:rsid w:val="006E0A80"/>
    <w:rsid w:val="006E151C"/>
    <w:rsid w:val="006E283E"/>
    <w:rsid w:val="006E3381"/>
    <w:rsid w:val="006E35EA"/>
    <w:rsid w:val="006E3611"/>
    <w:rsid w:val="006E3C29"/>
    <w:rsid w:val="006E53BA"/>
    <w:rsid w:val="006E6C16"/>
    <w:rsid w:val="006F48ED"/>
    <w:rsid w:val="006F6E7D"/>
    <w:rsid w:val="006F6EB4"/>
    <w:rsid w:val="00700CB2"/>
    <w:rsid w:val="00703543"/>
    <w:rsid w:val="00707611"/>
    <w:rsid w:val="0072116D"/>
    <w:rsid w:val="007213A6"/>
    <w:rsid w:val="0072563F"/>
    <w:rsid w:val="007259AC"/>
    <w:rsid w:val="0072784C"/>
    <w:rsid w:val="00732444"/>
    <w:rsid w:val="00732643"/>
    <w:rsid w:val="00733364"/>
    <w:rsid w:val="007355DC"/>
    <w:rsid w:val="00743C03"/>
    <w:rsid w:val="00745577"/>
    <w:rsid w:val="00750546"/>
    <w:rsid w:val="00755DD0"/>
    <w:rsid w:val="0075664C"/>
    <w:rsid w:val="007627C6"/>
    <w:rsid w:val="00765D67"/>
    <w:rsid w:val="007675FA"/>
    <w:rsid w:val="0077008D"/>
    <w:rsid w:val="0077037C"/>
    <w:rsid w:val="0077455D"/>
    <w:rsid w:val="00780AF3"/>
    <w:rsid w:val="0078250B"/>
    <w:rsid w:val="00783880"/>
    <w:rsid w:val="00783DD4"/>
    <w:rsid w:val="00784FD7"/>
    <w:rsid w:val="0078579F"/>
    <w:rsid w:val="00790E58"/>
    <w:rsid w:val="00794468"/>
    <w:rsid w:val="0079547B"/>
    <w:rsid w:val="00795DDF"/>
    <w:rsid w:val="00796D2E"/>
    <w:rsid w:val="007A0486"/>
    <w:rsid w:val="007A3F9D"/>
    <w:rsid w:val="007B5904"/>
    <w:rsid w:val="007C1298"/>
    <w:rsid w:val="007C3A97"/>
    <w:rsid w:val="007D04E9"/>
    <w:rsid w:val="007D17FB"/>
    <w:rsid w:val="007D45D5"/>
    <w:rsid w:val="007D5FA8"/>
    <w:rsid w:val="007D7329"/>
    <w:rsid w:val="007E1A9C"/>
    <w:rsid w:val="007E5E63"/>
    <w:rsid w:val="007E7E8C"/>
    <w:rsid w:val="007F123F"/>
    <w:rsid w:val="007F1C4F"/>
    <w:rsid w:val="007F2546"/>
    <w:rsid w:val="007F31CF"/>
    <w:rsid w:val="007F4A3D"/>
    <w:rsid w:val="008007F8"/>
    <w:rsid w:val="008017C6"/>
    <w:rsid w:val="00802596"/>
    <w:rsid w:val="0080514C"/>
    <w:rsid w:val="00805E22"/>
    <w:rsid w:val="00807636"/>
    <w:rsid w:val="0081161E"/>
    <w:rsid w:val="00813F30"/>
    <w:rsid w:val="00815A5A"/>
    <w:rsid w:val="008162A3"/>
    <w:rsid w:val="0082186D"/>
    <w:rsid w:val="00823292"/>
    <w:rsid w:val="00824033"/>
    <w:rsid w:val="00824C5F"/>
    <w:rsid w:val="0082537F"/>
    <w:rsid w:val="00826720"/>
    <w:rsid w:val="00826E42"/>
    <w:rsid w:val="0082766D"/>
    <w:rsid w:val="008336E7"/>
    <w:rsid w:val="00836D1B"/>
    <w:rsid w:val="00837616"/>
    <w:rsid w:val="00843852"/>
    <w:rsid w:val="00845513"/>
    <w:rsid w:val="008476A2"/>
    <w:rsid w:val="008479BA"/>
    <w:rsid w:val="00852C8A"/>
    <w:rsid w:val="008568FA"/>
    <w:rsid w:val="008573C1"/>
    <w:rsid w:val="00864170"/>
    <w:rsid w:val="00864CEC"/>
    <w:rsid w:val="0087014C"/>
    <w:rsid w:val="00870D90"/>
    <w:rsid w:val="008710C0"/>
    <w:rsid w:val="008727CE"/>
    <w:rsid w:val="00875646"/>
    <w:rsid w:val="00876FBB"/>
    <w:rsid w:val="008820F0"/>
    <w:rsid w:val="008837CC"/>
    <w:rsid w:val="0088576E"/>
    <w:rsid w:val="00890CE7"/>
    <w:rsid w:val="00895020"/>
    <w:rsid w:val="008965C1"/>
    <w:rsid w:val="008A01F2"/>
    <w:rsid w:val="008A3510"/>
    <w:rsid w:val="008A3B0C"/>
    <w:rsid w:val="008A5B71"/>
    <w:rsid w:val="008A5D79"/>
    <w:rsid w:val="008A5FFA"/>
    <w:rsid w:val="008A7825"/>
    <w:rsid w:val="008B193B"/>
    <w:rsid w:val="008B35D8"/>
    <w:rsid w:val="008B37C3"/>
    <w:rsid w:val="008B7C2B"/>
    <w:rsid w:val="008C6CDB"/>
    <w:rsid w:val="008D0E13"/>
    <w:rsid w:val="008D594A"/>
    <w:rsid w:val="008D6BCF"/>
    <w:rsid w:val="008D71CB"/>
    <w:rsid w:val="008D7AFF"/>
    <w:rsid w:val="008E0BA6"/>
    <w:rsid w:val="008E2D9D"/>
    <w:rsid w:val="008E3030"/>
    <w:rsid w:val="008E32F9"/>
    <w:rsid w:val="008E4473"/>
    <w:rsid w:val="008F4771"/>
    <w:rsid w:val="008F6752"/>
    <w:rsid w:val="008F6DA4"/>
    <w:rsid w:val="009008D2"/>
    <w:rsid w:val="0090162C"/>
    <w:rsid w:val="00901CF7"/>
    <w:rsid w:val="00901D4E"/>
    <w:rsid w:val="00902078"/>
    <w:rsid w:val="009021DA"/>
    <w:rsid w:val="00916376"/>
    <w:rsid w:val="009225C1"/>
    <w:rsid w:val="00923A58"/>
    <w:rsid w:val="00924377"/>
    <w:rsid w:val="0092793F"/>
    <w:rsid w:val="00931749"/>
    <w:rsid w:val="00934EB0"/>
    <w:rsid w:val="00936B74"/>
    <w:rsid w:val="00942657"/>
    <w:rsid w:val="00945F2F"/>
    <w:rsid w:val="009474F7"/>
    <w:rsid w:val="00950AC7"/>
    <w:rsid w:val="009523C2"/>
    <w:rsid w:val="0095322B"/>
    <w:rsid w:val="009545AD"/>
    <w:rsid w:val="00957725"/>
    <w:rsid w:val="009600F6"/>
    <w:rsid w:val="009714FD"/>
    <w:rsid w:val="00973B1E"/>
    <w:rsid w:val="009742F2"/>
    <w:rsid w:val="00977214"/>
    <w:rsid w:val="009775EF"/>
    <w:rsid w:val="0097781A"/>
    <w:rsid w:val="009820E0"/>
    <w:rsid w:val="00983788"/>
    <w:rsid w:val="00983D4B"/>
    <w:rsid w:val="00986491"/>
    <w:rsid w:val="00987CFF"/>
    <w:rsid w:val="00990656"/>
    <w:rsid w:val="0099373F"/>
    <w:rsid w:val="00993D2E"/>
    <w:rsid w:val="00993F08"/>
    <w:rsid w:val="009943AA"/>
    <w:rsid w:val="009965D0"/>
    <w:rsid w:val="009A59D5"/>
    <w:rsid w:val="009A756E"/>
    <w:rsid w:val="009B1B65"/>
    <w:rsid w:val="009B4AFA"/>
    <w:rsid w:val="009B6D6A"/>
    <w:rsid w:val="009C5AB2"/>
    <w:rsid w:val="009C724E"/>
    <w:rsid w:val="009D000B"/>
    <w:rsid w:val="009D039D"/>
    <w:rsid w:val="009D20BA"/>
    <w:rsid w:val="009D686F"/>
    <w:rsid w:val="009D6F3F"/>
    <w:rsid w:val="009D7F29"/>
    <w:rsid w:val="009E1792"/>
    <w:rsid w:val="009E3B92"/>
    <w:rsid w:val="009E4D9D"/>
    <w:rsid w:val="009E63B3"/>
    <w:rsid w:val="009F1102"/>
    <w:rsid w:val="009F1535"/>
    <w:rsid w:val="009F28BC"/>
    <w:rsid w:val="009F4427"/>
    <w:rsid w:val="009F6A3B"/>
    <w:rsid w:val="00A01557"/>
    <w:rsid w:val="00A01CBF"/>
    <w:rsid w:val="00A0347D"/>
    <w:rsid w:val="00A04797"/>
    <w:rsid w:val="00A04D45"/>
    <w:rsid w:val="00A056BB"/>
    <w:rsid w:val="00A05739"/>
    <w:rsid w:val="00A13B4D"/>
    <w:rsid w:val="00A1772F"/>
    <w:rsid w:val="00A21B82"/>
    <w:rsid w:val="00A25DF0"/>
    <w:rsid w:val="00A26277"/>
    <w:rsid w:val="00A2790F"/>
    <w:rsid w:val="00A361A1"/>
    <w:rsid w:val="00A416EE"/>
    <w:rsid w:val="00A45657"/>
    <w:rsid w:val="00A45ED9"/>
    <w:rsid w:val="00A467F0"/>
    <w:rsid w:val="00A478B2"/>
    <w:rsid w:val="00A52D14"/>
    <w:rsid w:val="00A53401"/>
    <w:rsid w:val="00A54587"/>
    <w:rsid w:val="00A54C50"/>
    <w:rsid w:val="00A565EB"/>
    <w:rsid w:val="00A5784A"/>
    <w:rsid w:val="00A57961"/>
    <w:rsid w:val="00A65B2D"/>
    <w:rsid w:val="00A669BB"/>
    <w:rsid w:val="00A70106"/>
    <w:rsid w:val="00A735CC"/>
    <w:rsid w:val="00A750E9"/>
    <w:rsid w:val="00A80F57"/>
    <w:rsid w:val="00A81A89"/>
    <w:rsid w:val="00A84249"/>
    <w:rsid w:val="00A85347"/>
    <w:rsid w:val="00A907DA"/>
    <w:rsid w:val="00A91147"/>
    <w:rsid w:val="00A9399A"/>
    <w:rsid w:val="00A93FFF"/>
    <w:rsid w:val="00A95039"/>
    <w:rsid w:val="00A954B2"/>
    <w:rsid w:val="00A9594F"/>
    <w:rsid w:val="00A96BAD"/>
    <w:rsid w:val="00A9708B"/>
    <w:rsid w:val="00AA20D1"/>
    <w:rsid w:val="00AA4863"/>
    <w:rsid w:val="00AA4B2A"/>
    <w:rsid w:val="00AA7328"/>
    <w:rsid w:val="00AA7B9C"/>
    <w:rsid w:val="00AB3FD2"/>
    <w:rsid w:val="00AB4A40"/>
    <w:rsid w:val="00AC118D"/>
    <w:rsid w:val="00AC13C3"/>
    <w:rsid w:val="00AC14A9"/>
    <w:rsid w:val="00AC28FF"/>
    <w:rsid w:val="00AC3442"/>
    <w:rsid w:val="00AD20D7"/>
    <w:rsid w:val="00AD214C"/>
    <w:rsid w:val="00AD2CA3"/>
    <w:rsid w:val="00AD2EA7"/>
    <w:rsid w:val="00AD5F91"/>
    <w:rsid w:val="00AD6542"/>
    <w:rsid w:val="00AD6B0D"/>
    <w:rsid w:val="00AD76CC"/>
    <w:rsid w:val="00AE2E69"/>
    <w:rsid w:val="00AE3889"/>
    <w:rsid w:val="00AE532C"/>
    <w:rsid w:val="00AE649C"/>
    <w:rsid w:val="00AE7C34"/>
    <w:rsid w:val="00AF3FE8"/>
    <w:rsid w:val="00AF4CA8"/>
    <w:rsid w:val="00AF55B8"/>
    <w:rsid w:val="00B023E2"/>
    <w:rsid w:val="00B02964"/>
    <w:rsid w:val="00B03418"/>
    <w:rsid w:val="00B0426F"/>
    <w:rsid w:val="00B07213"/>
    <w:rsid w:val="00B07C0A"/>
    <w:rsid w:val="00B07C1A"/>
    <w:rsid w:val="00B12B5C"/>
    <w:rsid w:val="00B1385E"/>
    <w:rsid w:val="00B15C18"/>
    <w:rsid w:val="00B20893"/>
    <w:rsid w:val="00B23DF7"/>
    <w:rsid w:val="00B245A0"/>
    <w:rsid w:val="00B25417"/>
    <w:rsid w:val="00B26580"/>
    <w:rsid w:val="00B32941"/>
    <w:rsid w:val="00B333C1"/>
    <w:rsid w:val="00B34139"/>
    <w:rsid w:val="00B3414A"/>
    <w:rsid w:val="00B4371B"/>
    <w:rsid w:val="00B4393A"/>
    <w:rsid w:val="00B44B05"/>
    <w:rsid w:val="00B44D71"/>
    <w:rsid w:val="00B45922"/>
    <w:rsid w:val="00B51B20"/>
    <w:rsid w:val="00B54291"/>
    <w:rsid w:val="00B54E10"/>
    <w:rsid w:val="00B55396"/>
    <w:rsid w:val="00B5646B"/>
    <w:rsid w:val="00B5773A"/>
    <w:rsid w:val="00B67B08"/>
    <w:rsid w:val="00B744A8"/>
    <w:rsid w:val="00B752E2"/>
    <w:rsid w:val="00B83B44"/>
    <w:rsid w:val="00B901AC"/>
    <w:rsid w:val="00B92BBE"/>
    <w:rsid w:val="00B95DC7"/>
    <w:rsid w:val="00B95F01"/>
    <w:rsid w:val="00BA033E"/>
    <w:rsid w:val="00BA1577"/>
    <w:rsid w:val="00BA23D4"/>
    <w:rsid w:val="00BA33A1"/>
    <w:rsid w:val="00BA3990"/>
    <w:rsid w:val="00BA3A26"/>
    <w:rsid w:val="00BA4610"/>
    <w:rsid w:val="00BA5286"/>
    <w:rsid w:val="00BB3583"/>
    <w:rsid w:val="00BC0786"/>
    <w:rsid w:val="00BC1C61"/>
    <w:rsid w:val="00BC42A8"/>
    <w:rsid w:val="00BC6451"/>
    <w:rsid w:val="00BC65CD"/>
    <w:rsid w:val="00BD0148"/>
    <w:rsid w:val="00BD1074"/>
    <w:rsid w:val="00BD11A9"/>
    <w:rsid w:val="00BD1C6B"/>
    <w:rsid w:val="00BD3A63"/>
    <w:rsid w:val="00BD3B29"/>
    <w:rsid w:val="00BD6635"/>
    <w:rsid w:val="00BD70BD"/>
    <w:rsid w:val="00BD71A6"/>
    <w:rsid w:val="00BE0A93"/>
    <w:rsid w:val="00BE301B"/>
    <w:rsid w:val="00BE6880"/>
    <w:rsid w:val="00BE7689"/>
    <w:rsid w:val="00BE7C28"/>
    <w:rsid w:val="00BF2B7B"/>
    <w:rsid w:val="00BF610F"/>
    <w:rsid w:val="00C04319"/>
    <w:rsid w:val="00C06F0D"/>
    <w:rsid w:val="00C109CC"/>
    <w:rsid w:val="00C12D85"/>
    <w:rsid w:val="00C15760"/>
    <w:rsid w:val="00C219CB"/>
    <w:rsid w:val="00C22338"/>
    <w:rsid w:val="00C2626D"/>
    <w:rsid w:val="00C27C7D"/>
    <w:rsid w:val="00C30CAE"/>
    <w:rsid w:val="00C31666"/>
    <w:rsid w:val="00C3637B"/>
    <w:rsid w:val="00C410B5"/>
    <w:rsid w:val="00C4120B"/>
    <w:rsid w:val="00C431FD"/>
    <w:rsid w:val="00C43C7C"/>
    <w:rsid w:val="00C43C82"/>
    <w:rsid w:val="00C5551B"/>
    <w:rsid w:val="00C6204F"/>
    <w:rsid w:val="00C65B31"/>
    <w:rsid w:val="00C703DD"/>
    <w:rsid w:val="00C72CE0"/>
    <w:rsid w:val="00C81274"/>
    <w:rsid w:val="00C83FEA"/>
    <w:rsid w:val="00C86157"/>
    <w:rsid w:val="00C9418F"/>
    <w:rsid w:val="00C9480A"/>
    <w:rsid w:val="00C95568"/>
    <w:rsid w:val="00C96002"/>
    <w:rsid w:val="00C97066"/>
    <w:rsid w:val="00CA048E"/>
    <w:rsid w:val="00CA2204"/>
    <w:rsid w:val="00CA59AC"/>
    <w:rsid w:val="00CA6AC7"/>
    <w:rsid w:val="00CA776A"/>
    <w:rsid w:val="00CB0371"/>
    <w:rsid w:val="00CB17AF"/>
    <w:rsid w:val="00CB62BF"/>
    <w:rsid w:val="00CB652A"/>
    <w:rsid w:val="00CC22C9"/>
    <w:rsid w:val="00CC71A6"/>
    <w:rsid w:val="00CD0A5A"/>
    <w:rsid w:val="00CD0FF0"/>
    <w:rsid w:val="00CD1A9B"/>
    <w:rsid w:val="00CD350B"/>
    <w:rsid w:val="00CD3A3D"/>
    <w:rsid w:val="00CD4595"/>
    <w:rsid w:val="00CD635A"/>
    <w:rsid w:val="00CD64D4"/>
    <w:rsid w:val="00CE1994"/>
    <w:rsid w:val="00CE3CE0"/>
    <w:rsid w:val="00CF2305"/>
    <w:rsid w:val="00CF23DB"/>
    <w:rsid w:val="00CF466D"/>
    <w:rsid w:val="00CF6422"/>
    <w:rsid w:val="00CF6B91"/>
    <w:rsid w:val="00D007E6"/>
    <w:rsid w:val="00D047B1"/>
    <w:rsid w:val="00D0687D"/>
    <w:rsid w:val="00D11886"/>
    <w:rsid w:val="00D144BF"/>
    <w:rsid w:val="00D22BA2"/>
    <w:rsid w:val="00D23662"/>
    <w:rsid w:val="00D25710"/>
    <w:rsid w:val="00D27C6B"/>
    <w:rsid w:val="00D34701"/>
    <w:rsid w:val="00D42068"/>
    <w:rsid w:val="00D44D95"/>
    <w:rsid w:val="00D51D2B"/>
    <w:rsid w:val="00D52AEB"/>
    <w:rsid w:val="00D561F0"/>
    <w:rsid w:val="00D61A82"/>
    <w:rsid w:val="00D646B0"/>
    <w:rsid w:val="00D65164"/>
    <w:rsid w:val="00D65B33"/>
    <w:rsid w:val="00D725A3"/>
    <w:rsid w:val="00D82A99"/>
    <w:rsid w:val="00D86AC8"/>
    <w:rsid w:val="00D942F9"/>
    <w:rsid w:val="00D95CB6"/>
    <w:rsid w:val="00DA1BC3"/>
    <w:rsid w:val="00DA5324"/>
    <w:rsid w:val="00DB1542"/>
    <w:rsid w:val="00DB2734"/>
    <w:rsid w:val="00DB6404"/>
    <w:rsid w:val="00DC03C9"/>
    <w:rsid w:val="00DC1096"/>
    <w:rsid w:val="00DC1C98"/>
    <w:rsid w:val="00DC206D"/>
    <w:rsid w:val="00DC62DD"/>
    <w:rsid w:val="00DC6B55"/>
    <w:rsid w:val="00DD00F4"/>
    <w:rsid w:val="00DD0425"/>
    <w:rsid w:val="00DD0E84"/>
    <w:rsid w:val="00DD1950"/>
    <w:rsid w:val="00DD46E9"/>
    <w:rsid w:val="00DD47AF"/>
    <w:rsid w:val="00DE5EFA"/>
    <w:rsid w:val="00DF5FBE"/>
    <w:rsid w:val="00DF75B8"/>
    <w:rsid w:val="00E02002"/>
    <w:rsid w:val="00E04FA4"/>
    <w:rsid w:val="00E0533D"/>
    <w:rsid w:val="00E066C2"/>
    <w:rsid w:val="00E06A9A"/>
    <w:rsid w:val="00E07410"/>
    <w:rsid w:val="00E10646"/>
    <w:rsid w:val="00E10F9D"/>
    <w:rsid w:val="00E146EB"/>
    <w:rsid w:val="00E20B67"/>
    <w:rsid w:val="00E217AD"/>
    <w:rsid w:val="00E23388"/>
    <w:rsid w:val="00E23C14"/>
    <w:rsid w:val="00E25AF2"/>
    <w:rsid w:val="00E27DB6"/>
    <w:rsid w:val="00E31E25"/>
    <w:rsid w:val="00E3210D"/>
    <w:rsid w:val="00E33610"/>
    <w:rsid w:val="00E37959"/>
    <w:rsid w:val="00E41195"/>
    <w:rsid w:val="00E423CF"/>
    <w:rsid w:val="00E429DC"/>
    <w:rsid w:val="00E469A5"/>
    <w:rsid w:val="00E50807"/>
    <w:rsid w:val="00E53289"/>
    <w:rsid w:val="00E53F11"/>
    <w:rsid w:val="00E555FA"/>
    <w:rsid w:val="00E560B8"/>
    <w:rsid w:val="00E575ED"/>
    <w:rsid w:val="00E60C45"/>
    <w:rsid w:val="00E61BDB"/>
    <w:rsid w:val="00E65218"/>
    <w:rsid w:val="00E66955"/>
    <w:rsid w:val="00E67906"/>
    <w:rsid w:val="00E70BD4"/>
    <w:rsid w:val="00E71A06"/>
    <w:rsid w:val="00E7437F"/>
    <w:rsid w:val="00E759E0"/>
    <w:rsid w:val="00E75B95"/>
    <w:rsid w:val="00E7685C"/>
    <w:rsid w:val="00E76B92"/>
    <w:rsid w:val="00E8040C"/>
    <w:rsid w:val="00E80C07"/>
    <w:rsid w:val="00E84F2F"/>
    <w:rsid w:val="00E9016F"/>
    <w:rsid w:val="00E932C1"/>
    <w:rsid w:val="00E963EB"/>
    <w:rsid w:val="00EA5AAD"/>
    <w:rsid w:val="00EB3AD4"/>
    <w:rsid w:val="00EB4EF5"/>
    <w:rsid w:val="00EB51AC"/>
    <w:rsid w:val="00EB61E9"/>
    <w:rsid w:val="00EC0ADA"/>
    <w:rsid w:val="00EC0E76"/>
    <w:rsid w:val="00EC2ABB"/>
    <w:rsid w:val="00EC4900"/>
    <w:rsid w:val="00EC6612"/>
    <w:rsid w:val="00ED3DB8"/>
    <w:rsid w:val="00ED7B12"/>
    <w:rsid w:val="00EE18D7"/>
    <w:rsid w:val="00EE5071"/>
    <w:rsid w:val="00EE6E05"/>
    <w:rsid w:val="00EF1F2D"/>
    <w:rsid w:val="00EF2EC5"/>
    <w:rsid w:val="00EF5E93"/>
    <w:rsid w:val="00F031B2"/>
    <w:rsid w:val="00F039BE"/>
    <w:rsid w:val="00F03C58"/>
    <w:rsid w:val="00F12716"/>
    <w:rsid w:val="00F13042"/>
    <w:rsid w:val="00F1354C"/>
    <w:rsid w:val="00F153CE"/>
    <w:rsid w:val="00F157FF"/>
    <w:rsid w:val="00F15C1C"/>
    <w:rsid w:val="00F168FD"/>
    <w:rsid w:val="00F21060"/>
    <w:rsid w:val="00F2299D"/>
    <w:rsid w:val="00F22BAB"/>
    <w:rsid w:val="00F25128"/>
    <w:rsid w:val="00F26AC6"/>
    <w:rsid w:val="00F27809"/>
    <w:rsid w:val="00F31103"/>
    <w:rsid w:val="00F37D82"/>
    <w:rsid w:val="00F44202"/>
    <w:rsid w:val="00F509BC"/>
    <w:rsid w:val="00F52AA9"/>
    <w:rsid w:val="00F55DE3"/>
    <w:rsid w:val="00F60360"/>
    <w:rsid w:val="00F64EE0"/>
    <w:rsid w:val="00F66503"/>
    <w:rsid w:val="00F66FE8"/>
    <w:rsid w:val="00F716DB"/>
    <w:rsid w:val="00F722B0"/>
    <w:rsid w:val="00F81523"/>
    <w:rsid w:val="00F8354E"/>
    <w:rsid w:val="00F85B6C"/>
    <w:rsid w:val="00F86D7B"/>
    <w:rsid w:val="00F934F5"/>
    <w:rsid w:val="00F93AC2"/>
    <w:rsid w:val="00F94003"/>
    <w:rsid w:val="00F965E0"/>
    <w:rsid w:val="00FA0042"/>
    <w:rsid w:val="00FA3C75"/>
    <w:rsid w:val="00FB017F"/>
    <w:rsid w:val="00FB363F"/>
    <w:rsid w:val="00FB4F2D"/>
    <w:rsid w:val="00FB5FAF"/>
    <w:rsid w:val="00FB6517"/>
    <w:rsid w:val="00FC253F"/>
    <w:rsid w:val="00FC33E5"/>
    <w:rsid w:val="00FC50E2"/>
    <w:rsid w:val="00FD5BBA"/>
    <w:rsid w:val="00FD5F27"/>
    <w:rsid w:val="00FE41EC"/>
    <w:rsid w:val="00FF180E"/>
    <w:rsid w:val="00FF5C5F"/>
    <w:rsid w:val="00FF6A47"/>
    <w:rsid w:val="00FF7E26"/>
    <w:rsid w:val="00FF7E72"/>
    <w:rsid w:val="01245BEB"/>
    <w:rsid w:val="01353540"/>
    <w:rsid w:val="014203D6"/>
    <w:rsid w:val="015447E1"/>
    <w:rsid w:val="01864453"/>
    <w:rsid w:val="01912C52"/>
    <w:rsid w:val="01980D1D"/>
    <w:rsid w:val="01992036"/>
    <w:rsid w:val="019D0CDB"/>
    <w:rsid w:val="01AE633F"/>
    <w:rsid w:val="01C349F6"/>
    <w:rsid w:val="01CF76DE"/>
    <w:rsid w:val="01D25C8D"/>
    <w:rsid w:val="01D43014"/>
    <w:rsid w:val="01D44671"/>
    <w:rsid w:val="01DF1E9C"/>
    <w:rsid w:val="020C378A"/>
    <w:rsid w:val="02166000"/>
    <w:rsid w:val="02300111"/>
    <w:rsid w:val="02532161"/>
    <w:rsid w:val="02635B6F"/>
    <w:rsid w:val="026B478E"/>
    <w:rsid w:val="02AC7697"/>
    <w:rsid w:val="02B66B56"/>
    <w:rsid w:val="02BD613D"/>
    <w:rsid w:val="02F06BA1"/>
    <w:rsid w:val="03017E90"/>
    <w:rsid w:val="03500D41"/>
    <w:rsid w:val="03554669"/>
    <w:rsid w:val="03612163"/>
    <w:rsid w:val="038720A0"/>
    <w:rsid w:val="03A0794C"/>
    <w:rsid w:val="03C15A4B"/>
    <w:rsid w:val="03E65C9A"/>
    <w:rsid w:val="03E91382"/>
    <w:rsid w:val="03F46115"/>
    <w:rsid w:val="04072016"/>
    <w:rsid w:val="04222BA1"/>
    <w:rsid w:val="044B7861"/>
    <w:rsid w:val="045C5BD0"/>
    <w:rsid w:val="047015F9"/>
    <w:rsid w:val="047632AB"/>
    <w:rsid w:val="047B29A4"/>
    <w:rsid w:val="04A348A8"/>
    <w:rsid w:val="04DC7706"/>
    <w:rsid w:val="04F850E1"/>
    <w:rsid w:val="051B209D"/>
    <w:rsid w:val="05296791"/>
    <w:rsid w:val="05501D3E"/>
    <w:rsid w:val="058A5658"/>
    <w:rsid w:val="05D40DCC"/>
    <w:rsid w:val="05F66B79"/>
    <w:rsid w:val="06172E85"/>
    <w:rsid w:val="06337639"/>
    <w:rsid w:val="067908E0"/>
    <w:rsid w:val="068E77A6"/>
    <w:rsid w:val="069954FF"/>
    <w:rsid w:val="06CE0791"/>
    <w:rsid w:val="06CE321D"/>
    <w:rsid w:val="06D12A11"/>
    <w:rsid w:val="06D633CA"/>
    <w:rsid w:val="06F41246"/>
    <w:rsid w:val="06F447F0"/>
    <w:rsid w:val="071229C3"/>
    <w:rsid w:val="07184913"/>
    <w:rsid w:val="07212E18"/>
    <w:rsid w:val="07247BC4"/>
    <w:rsid w:val="07631FEA"/>
    <w:rsid w:val="07AF47DA"/>
    <w:rsid w:val="07D1477F"/>
    <w:rsid w:val="07D740AB"/>
    <w:rsid w:val="07DE39EF"/>
    <w:rsid w:val="07E66CF3"/>
    <w:rsid w:val="07F302AB"/>
    <w:rsid w:val="07FA24FE"/>
    <w:rsid w:val="07FE182D"/>
    <w:rsid w:val="08100670"/>
    <w:rsid w:val="085501A0"/>
    <w:rsid w:val="08771D9F"/>
    <w:rsid w:val="08A46657"/>
    <w:rsid w:val="08BE6DC3"/>
    <w:rsid w:val="08D51843"/>
    <w:rsid w:val="08D8014F"/>
    <w:rsid w:val="08E415B7"/>
    <w:rsid w:val="08F21F8C"/>
    <w:rsid w:val="08F369D6"/>
    <w:rsid w:val="09071AE6"/>
    <w:rsid w:val="090A03C5"/>
    <w:rsid w:val="090C7724"/>
    <w:rsid w:val="091D789E"/>
    <w:rsid w:val="091E06ED"/>
    <w:rsid w:val="092F3903"/>
    <w:rsid w:val="09430A4B"/>
    <w:rsid w:val="095014E8"/>
    <w:rsid w:val="09561B1A"/>
    <w:rsid w:val="095812E9"/>
    <w:rsid w:val="095B107F"/>
    <w:rsid w:val="096E0459"/>
    <w:rsid w:val="098420C6"/>
    <w:rsid w:val="098B23D5"/>
    <w:rsid w:val="09B1125F"/>
    <w:rsid w:val="09CB025B"/>
    <w:rsid w:val="09D825AB"/>
    <w:rsid w:val="09DF27B1"/>
    <w:rsid w:val="0A037A60"/>
    <w:rsid w:val="0A1552E1"/>
    <w:rsid w:val="0A751C1F"/>
    <w:rsid w:val="0A7E13CF"/>
    <w:rsid w:val="0A9B4967"/>
    <w:rsid w:val="0A9D007B"/>
    <w:rsid w:val="0AC4453E"/>
    <w:rsid w:val="0AC96599"/>
    <w:rsid w:val="0AD467E1"/>
    <w:rsid w:val="0B0747C7"/>
    <w:rsid w:val="0B1500EC"/>
    <w:rsid w:val="0B25789B"/>
    <w:rsid w:val="0B275783"/>
    <w:rsid w:val="0B444F15"/>
    <w:rsid w:val="0B4E5DEA"/>
    <w:rsid w:val="0B844B9D"/>
    <w:rsid w:val="0B855AE0"/>
    <w:rsid w:val="0BB57D26"/>
    <w:rsid w:val="0BC16C69"/>
    <w:rsid w:val="0BC452CD"/>
    <w:rsid w:val="0BD846DB"/>
    <w:rsid w:val="0C0A024A"/>
    <w:rsid w:val="0C0C0B59"/>
    <w:rsid w:val="0C13771F"/>
    <w:rsid w:val="0C2A1BD5"/>
    <w:rsid w:val="0C393FDD"/>
    <w:rsid w:val="0C3A37BC"/>
    <w:rsid w:val="0C6353E5"/>
    <w:rsid w:val="0CC26597"/>
    <w:rsid w:val="0CDA07F4"/>
    <w:rsid w:val="0CF13E81"/>
    <w:rsid w:val="0D0475AE"/>
    <w:rsid w:val="0D397AD7"/>
    <w:rsid w:val="0D405B44"/>
    <w:rsid w:val="0D4163E8"/>
    <w:rsid w:val="0D600C6E"/>
    <w:rsid w:val="0D9E0727"/>
    <w:rsid w:val="0DC31055"/>
    <w:rsid w:val="0DC83744"/>
    <w:rsid w:val="0E015C7B"/>
    <w:rsid w:val="0E0206D4"/>
    <w:rsid w:val="0E0319BB"/>
    <w:rsid w:val="0E361ED6"/>
    <w:rsid w:val="0E4E7103"/>
    <w:rsid w:val="0E596C4E"/>
    <w:rsid w:val="0E6B2754"/>
    <w:rsid w:val="0E6E371E"/>
    <w:rsid w:val="0E84167E"/>
    <w:rsid w:val="0EA875AD"/>
    <w:rsid w:val="0EAB403C"/>
    <w:rsid w:val="0EAE2435"/>
    <w:rsid w:val="0EB12E73"/>
    <w:rsid w:val="0EF070B5"/>
    <w:rsid w:val="0EFF3243"/>
    <w:rsid w:val="0F045025"/>
    <w:rsid w:val="0F053722"/>
    <w:rsid w:val="0F132AA9"/>
    <w:rsid w:val="0F4245A6"/>
    <w:rsid w:val="0F53232E"/>
    <w:rsid w:val="0F5B5353"/>
    <w:rsid w:val="0F6269D7"/>
    <w:rsid w:val="0F8810E9"/>
    <w:rsid w:val="0FAA626C"/>
    <w:rsid w:val="0FAB5B95"/>
    <w:rsid w:val="0FC64988"/>
    <w:rsid w:val="0FE2213D"/>
    <w:rsid w:val="0FE2617F"/>
    <w:rsid w:val="0FE81C1B"/>
    <w:rsid w:val="0FF717B6"/>
    <w:rsid w:val="0FFF067D"/>
    <w:rsid w:val="1003086D"/>
    <w:rsid w:val="102F0371"/>
    <w:rsid w:val="104935F8"/>
    <w:rsid w:val="10682C2D"/>
    <w:rsid w:val="106F7D58"/>
    <w:rsid w:val="10A74832"/>
    <w:rsid w:val="10D02F13"/>
    <w:rsid w:val="10E336DD"/>
    <w:rsid w:val="110B327B"/>
    <w:rsid w:val="111038E1"/>
    <w:rsid w:val="11206E58"/>
    <w:rsid w:val="11216784"/>
    <w:rsid w:val="112E0B1C"/>
    <w:rsid w:val="11340408"/>
    <w:rsid w:val="115E2FA4"/>
    <w:rsid w:val="1168680D"/>
    <w:rsid w:val="117E4C56"/>
    <w:rsid w:val="1199286D"/>
    <w:rsid w:val="11C478E1"/>
    <w:rsid w:val="11E23A4D"/>
    <w:rsid w:val="120B7814"/>
    <w:rsid w:val="12102BF9"/>
    <w:rsid w:val="12263A84"/>
    <w:rsid w:val="122C428D"/>
    <w:rsid w:val="123151BA"/>
    <w:rsid w:val="12357E6D"/>
    <w:rsid w:val="12463742"/>
    <w:rsid w:val="12525BB5"/>
    <w:rsid w:val="130930F9"/>
    <w:rsid w:val="132E0796"/>
    <w:rsid w:val="13465BEA"/>
    <w:rsid w:val="135E0444"/>
    <w:rsid w:val="14110009"/>
    <w:rsid w:val="141B09C1"/>
    <w:rsid w:val="141F0992"/>
    <w:rsid w:val="14390840"/>
    <w:rsid w:val="143A745A"/>
    <w:rsid w:val="14437C00"/>
    <w:rsid w:val="14440564"/>
    <w:rsid w:val="1448294B"/>
    <w:rsid w:val="145B101B"/>
    <w:rsid w:val="148848DC"/>
    <w:rsid w:val="148A6517"/>
    <w:rsid w:val="148B19D1"/>
    <w:rsid w:val="148D53C1"/>
    <w:rsid w:val="14906019"/>
    <w:rsid w:val="14A32675"/>
    <w:rsid w:val="14BA7CFE"/>
    <w:rsid w:val="14D10AFD"/>
    <w:rsid w:val="14F26CDE"/>
    <w:rsid w:val="14F461CF"/>
    <w:rsid w:val="14FE2D45"/>
    <w:rsid w:val="15057725"/>
    <w:rsid w:val="1533780A"/>
    <w:rsid w:val="156C7334"/>
    <w:rsid w:val="15895C63"/>
    <w:rsid w:val="15A83B50"/>
    <w:rsid w:val="15C24926"/>
    <w:rsid w:val="15F74993"/>
    <w:rsid w:val="15F94252"/>
    <w:rsid w:val="16027C0E"/>
    <w:rsid w:val="16172DBB"/>
    <w:rsid w:val="161D4625"/>
    <w:rsid w:val="16235800"/>
    <w:rsid w:val="163D0730"/>
    <w:rsid w:val="165E2BAA"/>
    <w:rsid w:val="167030FE"/>
    <w:rsid w:val="16910DA7"/>
    <w:rsid w:val="1693472D"/>
    <w:rsid w:val="169869D3"/>
    <w:rsid w:val="16CA3B1E"/>
    <w:rsid w:val="16D470C9"/>
    <w:rsid w:val="16D84FC3"/>
    <w:rsid w:val="16DA0C29"/>
    <w:rsid w:val="16DF5AE2"/>
    <w:rsid w:val="16EE3003"/>
    <w:rsid w:val="16F6166D"/>
    <w:rsid w:val="16F8517D"/>
    <w:rsid w:val="16F945B7"/>
    <w:rsid w:val="170846D3"/>
    <w:rsid w:val="17277CA7"/>
    <w:rsid w:val="175A3958"/>
    <w:rsid w:val="17674FEE"/>
    <w:rsid w:val="177D5021"/>
    <w:rsid w:val="17883BF6"/>
    <w:rsid w:val="17D474C6"/>
    <w:rsid w:val="17EF56E7"/>
    <w:rsid w:val="180211A0"/>
    <w:rsid w:val="180C245F"/>
    <w:rsid w:val="18227658"/>
    <w:rsid w:val="18261D72"/>
    <w:rsid w:val="18327804"/>
    <w:rsid w:val="18533222"/>
    <w:rsid w:val="18615ACE"/>
    <w:rsid w:val="186D114C"/>
    <w:rsid w:val="18725B18"/>
    <w:rsid w:val="1880073D"/>
    <w:rsid w:val="1885522D"/>
    <w:rsid w:val="188D4E4E"/>
    <w:rsid w:val="18903F50"/>
    <w:rsid w:val="18A27221"/>
    <w:rsid w:val="18B84643"/>
    <w:rsid w:val="18C67DD4"/>
    <w:rsid w:val="18D8021E"/>
    <w:rsid w:val="191C5CED"/>
    <w:rsid w:val="195E52F1"/>
    <w:rsid w:val="196F37CB"/>
    <w:rsid w:val="197C18C7"/>
    <w:rsid w:val="19897A8C"/>
    <w:rsid w:val="198E634B"/>
    <w:rsid w:val="19AA5F19"/>
    <w:rsid w:val="19B03E2F"/>
    <w:rsid w:val="19C450EF"/>
    <w:rsid w:val="19CA27AF"/>
    <w:rsid w:val="19FB4A8F"/>
    <w:rsid w:val="1A0B2E22"/>
    <w:rsid w:val="1A0F5BEF"/>
    <w:rsid w:val="1A345F41"/>
    <w:rsid w:val="1A3E1F46"/>
    <w:rsid w:val="1A651924"/>
    <w:rsid w:val="1A6A73E3"/>
    <w:rsid w:val="1A753FEE"/>
    <w:rsid w:val="1A8B5315"/>
    <w:rsid w:val="1A912E9E"/>
    <w:rsid w:val="1AA071A6"/>
    <w:rsid w:val="1ABC30B3"/>
    <w:rsid w:val="1AD459B1"/>
    <w:rsid w:val="1AE04E11"/>
    <w:rsid w:val="1B093ECC"/>
    <w:rsid w:val="1B30321A"/>
    <w:rsid w:val="1B9266DA"/>
    <w:rsid w:val="1BAF4DED"/>
    <w:rsid w:val="1BB77F0F"/>
    <w:rsid w:val="1BB86619"/>
    <w:rsid w:val="1BDF1676"/>
    <w:rsid w:val="1BFE77B3"/>
    <w:rsid w:val="1C04055E"/>
    <w:rsid w:val="1C072EE7"/>
    <w:rsid w:val="1C0A48E9"/>
    <w:rsid w:val="1C171B70"/>
    <w:rsid w:val="1C1B7FA1"/>
    <w:rsid w:val="1C283255"/>
    <w:rsid w:val="1C5C5B9B"/>
    <w:rsid w:val="1C672AE8"/>
    <w:rsid w:val="1C6D69DF"/>
    <w:rsid w:val="1C826F1E"/>
    <w:rsid w:val="1CAD0234"/>
    <w:rsid w:val="1CD86B39"/>
    <w:rsid w:val="1CE80F39"/>
    <w:rsid w:val="1CEF3141"/>
    <w:rsid w:val="1CF12E01"/>
    <w:rsid w:val="1CF67065"/>
    <w:rsid w:val="1CFD6C8B"/>
    <w:rsid w:val="1D125F25"/>
    <w:rsid w:val="1D4656EA"/>
    <w:rsid w:val="1D57768A"/>
    <w:rsid w:val="1D60456A"/>
    <w:rsid w:val="1D802E39"/>
    <w:rsid w:val="1D8E08A1"/>
    <w:rsid w:val="1D9114BE"/>
    <w:rsid w:val="1D9828AA"/>
    <w:rsid w:val="1DB757E8"/>
    <w:rsid w:val="1DDB7FC2"/>
    <w:rsid w:val="1DDF356F"/>
    <w:rsid w:val="1DE660BD"/>
    <w:rsid w:val="1DF722BE"/>
    <w:rsid w:val="1E073447"/>
    <w:rsid w:val="1E0A1CEB"/>
    <w:rsid w:val="1E2C4D52"/>
    <w:rsid w:val="1E500FF3"/>
    <w:rsid w:val="1E5C2DBE"/>
    <w:rsid w:val="1E761E86"/>
    <w:rsid w:val="1E8D0A04"/>
    <w:rsid w:val="1E91544E"/>
    <w:rsid w:val="1ECD5D61"/>
    <w:rsid w:val="1F1338D3"/>
    <w:rsid w:val="1F260342"/>
    <w:rsid w:val="1F2B7243"/>
    <w:rsid w:val="1F31138C"/>
    <w:rsid w:val="1F38481C"/>
    <w:rsid w:val="1F3A3D03"/>
    <w:rsid w:val="1F441BF5"/>
    <w:rsid w:val="1F481887"/>
    <w:rsid w:val="1F523657"/>
    <w:rsid w:val="1F636B35"/>
    <w:rsid w:val="1F6B53F7"/>
    <w:rsid w:val="1FA12E2C"/>
    <w:rsid w:val="1FB8610C"/>
    <w:rsid w:val="1FC113A7"/>
    <w:rsid w:val="1FD55F46"/>
    <w:rsid w:val="1FDF4E12"/>
    <w:rsid w:val="1FE17790"/>
    <w:rsid w:val="1FE850F1"/>
    <w:rsid w:val="1FF34713"/>
    <w:rsid w:val="1FF917B0"/>
    <w:rsid w:val="2003597B"/>
    <w:rsid w:val="200B1F06"/>
    <w:rsid w:val="20106650"/>
    <w:rsid w:val="201510E0"/>
    <w:rsid w:val="20180FE9"/>
    <w:rsid w:val="20201F27"/>
    <w:rsid w:val="203B27A8"/>
    <w:rsid w:val="2052632F"/>
    <w:rsid w:val="20A21D4B"/>
    <w:rsid w:val="21311ABB"/>
    <w:rsid w:val="214553C3"/>
    <w:rsid w:val="215465B7"/>
    <w:rsid w:val="217B6B80"/>
    <w:rsid w:val="219279DE"/>
    <w:rsid w:val="21953CF2"/>
    <w:rsid w:val="219F19A0"/>
    <w:rsid w:val="21A11B9F"/>
    <w:rsid w:val="21AC7485"/>
    <w:rsid w:val="21EC4910"/>
    <w:rsid w:val="21ED4714"/>
    <w:rsid w:val="221F0BC4"/>
    <w:rsid w:val="22315125"/>
    <w:rsid w:val="224722E2"/>
    <w:rsid w:val="224F5CDB"/>
    <w:rsid w:val="225430F8"/>
    <w:rsid w:val="226E2EB1"/>
    <w:rsid w:val="227117C3"/>
    <w:rsid w:val="22831849"/>
    <w:rsid w:val="22B55BA2"/>
    <w:rsid w:val="22BA4035"/>
    <w:rsid w:val="22FE352B"/>
    <w:rsid w:val="22FE520C"/>
    <w:rsid w:val="23264D20"/>
    <w:rsid w:val="234254A7"/>
    <w:rsid w:val="234444AC"/>
    <w:rsid w:val="23764342"/>
    <w:rsid w:val="238D6CBA"/>
    <w:rsid w:val="23BD4FF5"/>
    <w:rsid w:val="23BE79B8"/>
    <w:rsid w:val="23C6711C"/>
    <w:rsid w:val="23E708A2"/>
    <w:rsid w:val="240318A7"/>
    <w:rsid w:val="240B52B0"/>
    <w:rsid w:val="242547EF"/>
    <w:rsid w:val="24387364"/>
    <w:rsid w:val="243B0299"/>
    <w:rsid w:val="244D6C9E"/>
    <w:rsid w:val="244F7E07"/>
    <w:rsid w:val="24560B99"/>
    <w:rsid w:val="24643AB7"/>
    <w:rsid w:val="24652579"/>
    <w:rsid w:val="24756866"/>
    <w:rsid w:val="247A220C"/>
    <w:rsid w:val="247B2FD7"/>
    <w:rsid w:val="24886512"/>
    <w:rsid w:val="248C4242"/>
    <w:rsid w:val="248C5BBD"/>
    <w:rsid w:val="248E72C9"/>
    <w:rsid w:val="249D0FB4"/>
    <w:rsid w:val="249F64C3"/>
    <w:rsid w:val="24D848EF"/>
    <w:rsid w:val="24DA2294"/>
    <w:rsid w:val="24E115F3"/>
    <w:rsid w:val="24E5120D"/>
    <w:rsid w:val="25110C13"/>
    <w:rsid w:val="25170D5E"/>
    <w:rsid w:val="251D1B6D"/>
    <w:rsid w:val="25536E56"/>
    <w:rsid w:val="25565BA1"/>
    <w:rsid w:val="2563093B"/>
    <w:rsid w:val="259167C2"/>
    <w:rsid w:val="259C7177"/>
    <w:rsid w:val="25AA1C32"/>
    <w:rsid w:val="25B46557"/>
    <w:rsid w:val="25D93837"/>
    <w:rsid w:val="25F11F09"/>
    <w:rsid w:val="25F214BD"/>
    <w:rsid w:val="25F37365"/>
    <w:rsid w:val="25F917F3"/>
    <w:rsid w:val="26030F13"/>
    <w:rsid w:val="260E20D1"/>
    <w:rsid w:val="261E2BE6"/>
    <w:rsid w:val="2645076F"/>
    <w:rsid w:val="264F3ED6"/>
    <w:rsid w:val="26595D02"/>
    <w:rsid w:val="26625697"/>
    <w:rsid w:val="267E27F4"/>
    <w:rsid w:val="26F433A8"/>
    <w:rsid w:val="26F72805"/>
    <w:rsid w:val="27113294"/>
    <w:rsid w:val="27165179"/>
    <w:rsid w:val="271D399E"/>
    <w:rsid w:val="277459DA"/>
    <w:rsid w:val="278E61C6"/>
    <w:rsid w:val="27AC016C"/>
    <w:rsid w:val="27FE141B"/>
    <w:rsid w:val="280D2A07"/>
    <w:rsid w:val="280E0236"/>
    <w:rsid w:val="28142E81"/>
    <w:rsid w:val="282E3832"/>
    <w:rsid w:val="285309E1"/>
    <w:rsid w:val="2855732F"/>
    <w:rsid w:val="28642855"/>
    <w:rsid w:val="28905EFC"/>
    <w:rsid w:val="28EA26DA"/>
    <w:rsid w:val="28FA6A09"/>
    <w:rsid w:val="290F4923"/>
    <w:rsid w:val="291A4E60"/>
    <w:rsid w:val="291F4C7E"/>
    <w:rsid w:val="29467256"/>
    <w:rsid w:val="296C56F7"/>
    <w:rsid w:val="2998135D"/>
    <w:rsid w:val="299A7126"/>
    <w:rsid w:val="29A3216E"/>
    <w:rsid w:val="29A511F6"/>
    <w:rsid w:val="29B01271"/>
    <w:rsid w:val="29B45615"/>
    <w:rsid w:val="29D77902"/>
    <w:rsid w:val="29D903C2"/>
    <w:rsid w:val="29DD050A"/>
    <w:rsid w:val="29E57408"/>
    <w:rsid w:val="29ED1329"/>
    <w:rsid w:val="29EF59F7"/>
    <w:rsid w:val="29F946B1"/>
    <w:rsid w:val="2A0F39D2"/>
    <w:rsid w:val="2A2C4C2E"/>
    <w:rsid w:val="2A322E6C"/>
    <w:rsid w:val="2A492F01"/>
    <w:rsid w:val="2A5B10F7"/>
    <w:rsid w:val="2A8343A3"/>
    <w:rsid w:val="2AAA528E"/>
    <w:rsid w:val="2AAD6BDA"/>
    <w:rsid w:val="2B177486"/>
    <w:rsid w:val="2B52414A"/>
    <w:rsid w:val="2B8C174E"/>
    <w:rsid w:val="2B9606CE"/>
    <w:rsid w:val="2BD41E42"/>
    <w:rsid w:val="2BDB1981"/>
    <w:rsid w:val="2BDB1F90"/>
    <w:rsid w:val="2BE90A12"/>
    <w:rsid w:val="2C1067DC"/>
    <w:rsid w:val="2C2C657A"/>
    <w:rsid w:val="2C7A5482"/>
    <w:rsid w:val="2C87365C"/>
    <w:rsid w:val="2CA4374E"/>
    <w:rsid w:val="2CA80097"/>
    <w:rsid w:val="2CC31EDB"/>
    <w:rsid w:val="2CFE4D27"/>
    <w:rsid w:val="2D25011D"/>
    <w:rsid w:val="2D625FCD"/>
    <w:rsid w:val="2D815F1D"/>
    <w:rsid w:val="2D9D01CF"/>
    <w:rsid w:val="2DAF00B9"/>
    <w:rsid w:val="2DB92942"/>
    <w:rsid w:val="2DD3152B"/>
    <w:rsid w:val="2DE27D92"/>
    <w:rsid w:val="2E1B0E13"/>
    <w:rsid w:val="2E2C2FB5"/>
    <w:rsid w:val="2E337F73"/>
    <w:rsid w:val="2E456DD5"/>
    <w:rsid w:val="2E5D5131"/>
    <w:rsid w:val="2E5D5CC4"/>
    <w:rsid w:val="2E651F7A"/>
    <w:rsid w:val="2E71032E"/>
    <w:rsid w:val="2E7C5739"/>
    <w:rsid w:val="2E7F6CAF"/>
    <w:rsid w:val="2E836495"/>
    <w:rsid w:val="2E840A01"/>
    <w:rsid w:val="2EB83A2B"/>
    <w:rsid w:val="2EBA0CE4"/>
    <w:rsid w:val="2ED37D35"/>
    <w:rsid w:val="2EDF54C5"/>
    <w:rsid w:val="2EE43822"/>
    <w:rsid w:val="2F1A7555"/>
    <w:rsid w:val="2F2900FE"/>
    <w:rsid w:val="2F2C2064"/>
    <w:rsid w:val="2F377C23"/>
    <w:rsid w:val="2F501243"/>
    <w:rsid w:val="2F716FF2"/>
    <w:rsid w:val="2F7E66AE"/>
    <w:rsid w:val="2F806537"/>
    <w:rsid w:val="2F8A24A6"/>
    <w:rsid w:val="2FB215AE"/>
    <w:rsid w:val="2FC075AC"/>
    <w:rsid w:val="30237C96"/>
    <w:rsid w:val="303C044D"/>
    <w:rsid w:val="304563F3"/>
    <w:rsid w:val="30462F2A"/>
    <w:rsid w:val="305314E6"/>
    <w:rsid w:val="30572AD7"/>
    <w:rsid w:val="30746067"/>
    <w:rsid w:val="30937916"/>
    <w:rsid w:val="30AE7380"/>
    <w:rsid w:val="30CC5F60"/>
    <w:rsid w:val="30E95268"/>
    <w:rsid w:val="30EF64E9"/>
    <w:rsid w:val="31251A7B"/>
    <w:rsid w:val="31312017"/>
    <w:rsid w:val="313672EF"/>
    <w:rsid w:val="313D714C"/>
    <w:rsid w:val="315A1AE2"/>
    <w:rsid w:val="3175775D"/>
    <w:rsid w:val="31856625"/>
    <w:rsid w:val="31AB3697"/>
    <w:rsid w:val="31AE6180"/>
    <w:rsid w:val="31D314BC"/>
    <w:rsid w:val="31F4435F"/>
    <w:rsid w:val="31FD0CA9"/>
    <w:rsid w:val="324747F6"/>
    <w:rsid w:val="324C2E72"/>
    <w:rsid w:val="325B201A"/>
    <w:rsid w:val="327966DA"/>
    <w:rsid w:val="327D18B1"/>
    <w:rsid w:val="32840BCC"/>
    <w:rsid w:val="32B97C99"/>
    <w:rsid w:val="32C60702"/>
    <w:rsid w:val="33212609"/>
    <w:rsid w:val="33295164"/>
    <w:rsid w:val="33877784"/>
    <w:rsid w:val="3394391C"/>
    <w:rsid w:val="33B84ED2"/>
    <w:rsid w:val="33BC3B4A"/>
    <w:rsid w:val="33F7428B"/>
    <w:rsid w:val="34006427"/>
    <w:rsid w:val="340865F0"/>
    <w:rsid w:val="342C0A05"/>
    <w:rsid w:val="343C0E75"/>
    <w:rsid w:val="3449588B"/>
    <w:rsid w:val="34594DAD"/>
    <w:rsid w:val="346D0494"/>
    <w:rsid w:val="346F1ECE"/>
    <w:rsid w:val="34805085"/>
    <w:rsid w:val="34C528A4"/>
    <w:rsid w:val="34C567F6"/>
    <w:rsid w:val="34F62965"/>
    <w:rsid w:val="35214A5C"/>
    <w:rsid w:val="352A2F3A"/>
    <w:rsid w:val="35480ED2"/>
    <w:rsid w:val="356845B9"/>
    <w:rsid w:val="356B2DBA"/>
    <w:rsid w:val="356C1658"/>
    <w:rsid w:val="3579651A"/>
    <w:rsid w:val="358A2C40"/>
    <w:rsid w:val="359C0476"/>
    <w:rsid w:val="35CB5C47"/>
    <w:rsid w:val="35EC3037"/>
    <w:rsid w:val="35ED2902"/>
    <w:rsid w:val="36043F03"/>
    <w:rsid w:val="3617498E"/>
    <w:rsid w:val="361D166B"/>
    <w:rsid w:val="362A00EF"/>
    <w:rsid w:val="364C567E"/>
    <w:rsid w:val="367822C7"/>
    <w:rsid w:val="36835CE5"/>
    <w:rsid w:val="368F1441"/>
    <w:rsid w:val="36B0048E"/>
    <w:rsid w:val="36E34A91"/>
    <w:rsid w:val="36E75E88"/>
    <w:rsid w:val="36E95793"/>
    <w:rsid w:val="36EF0645"/>
    <w:rsid w:val="37007C67"/>
    <w:rsid w:val="371F0C64"/>
    <w:rsid w:val="373626E0"/>
    <w:rsid w:val="374766EA"/>
    <w:rsid w:val="37694998"/>
    <w:rsid w:val="37727511"/>
    <w:rsid w:val="377D4734"/>
    <w:rsid w:val="378137EA"/>
    <w:rsid w:val="37914BB7"/>
    <w:rsid w:val="37B03742"/>
    <w:rsid w:val="37B64DA3"/>
    <w:rsid w:val="37B936CD"/>
    <w:rsid w:val="37BB199F"/>
    <w:rsid w:val="37E911CA"/>
    <w:rsid w:val="380A49C2"/>
    <w:rsid w:val="38272C4E"/>
    <w:rsid w:val="382A73C0"/>
    <w:rsid w:val="382E151C"/>
    <w:rsid w:val="384B6CAB"/>
    <w:rsid w:val="3854172C"/>
    <w:rsid w:val="385634A9"/>
    <w:rsid w:val="38674E0A"/>
    <w:rsid w:val="387445D0"/>
    <w:rsid w:val="387F3CC1"/>
    <w:rsid w:val="388522BA"/>
    <w:rsid w:val="388D36A6"/>
    <w:rsid w:val="38980AB6"/>
    <w:rsid w:val="38E06160"/>
    <w:rsid w:val="39071DBC"/>
    <w:rsid w:val="391E40B7"/>
    <w:rsid w:val="391E4E6E"/>
    <w:rsid w:val="39534101"/>
    <w:rsid w:val="396C31B8"/>
    <w:rsid w:val="39750038"/>
    <w:rsid w:val="397C09A8"/>
    <w:rsid w:val="39864A6F"/>
    <w:rsid w:val="398F2FE8"/>
    <w:rsid w:val="39B97AE3"/>
    <w:rsid w:val="39C120A5"/>
    <w:rsid w:val="39D15460"/>
    <w:rsid w:val="39FF1CFC"/>
    <w:rsid w:val="3A0F7855"/>
    <w:rsid w:val="3A2D304C"/>
    <w:rsid w:val="3A3530BD"/>
    <w:rsid w:val="3A365F32"/>
    <w:rsid w:val="3A3D15D8"/>
    <w:rsid w:val="3A497B7B"/>
    <w:rsid w:val="3AA709BF"/>
    <w:rsid w:val="3B022882"/>
    <w:rsid w:val="3B220CB4"/>
    <w:rsid w:val="3B2454FF"/>
    <w:rsid w:val="3B3572FA"/>
    <w:rsid w:val="3B5E0A0C"/>
    <w:rsid w:val="3B6448E7"/>
    <w:rsid w:val="3B710235"/>
    <w:rsid w:val="3B8B05A5"/>
    <w:rsid w:val="3B8D1AB3"/>
    <w:rsid w:val="3B9930FD"/>
    <w:rsid w:val="3B9F5992"/>
    <w:rsid w:val="3BB25672"/>
    <w:rsid w:val="3BCC444A"/>
    <w:rsid w:val="3BD854E7"/>
    <w:rsid w:val="3BE036E6"/>
    <w:rsid w:val="3BF443D7"/>
    <w:rsid w:val="3C0B762A"/>
    <w:rsid w:val="3C0D1A32"/>
    <w:rsid w:val="3C122EBD"/>
    <w:rsid w:val="3C16520A"/>
    <w:rsid w:val="3C165EA4"/>
    <w:rsid w:val="3C2630B8"/>
    <w:rsid w:val="3C401326"/>
    <w:rsid w:val="3C4320B7"/>
    <w:rsid w:val="3C513DDC"/>
    <w:rsid w:val="3C5C547D"/>
    <w:rsid w:val="3C6D6370"/>
    <w:rsid w:val="3C775C57"/>
    <w:rsid w:val="3C7D4E69"/>
    <w:rsid w:val="3C821371"/>
    <w:rsid w:val="3C856EFB"/>
    <w:rsid w:val="3C927AF9"/>
    <w:rsid w:val="3CB257FF"/>
    <w:rsid w:val="3CC00FC8"/>
    <w:rsid w:val="3CDD5542"/>
    <w:rsid w:val="3CDF45D4"/>
    <w:rsid w:val="3CE11172"/>
    <w:rsid w:val="3CE1298C"/>
    <w:rsid w:val="3CE866B6"/>
    <w:rsid w:val="3CEB48D2"/>
    <w:rsid w:val="3D072767"/>
    <w:rsid w:val="3D075C94"/>
    <w:rsid w:val="3D1012DC"/>
    <w:rsid w:val="3D317226"/>
    <w:rsid w:val="3D3D1FA5"/>
    <w:rsid w:val="3D450375"/>
    <w:rsid w:val="3D9E5B2F"/>
    <w:rsid w:val="3DA96EE9"/>
    <w:rsid w:val="3DAC2BD0"/>
    <w:rsid w:val="3DAD24CE"/>
    <w:rsid w:val="3DB2229B"/>
    <w:rsid w:val="3DC80ACC"/>
    <w:rsid w:val="3DE5682B"/>
    <w:rsid w:val="3DE93C13"/>
    <w:rsid w:val="3E1243F7"/>
    <w:rsid w:val="3E240484"/>
    <w:rsid w:val="3E4D12E8"/>
    <w:rsid w:val="3E514368"/>
    <w:rsid w:val="3E6108BD"/>
    <w:rsid w:val="3E63323A"/>
    <w:rsid w:val="3E6672FF"/>
    <w:rsid w:val="3E8A705C"/>
    <w:rsid w:val="3EB1269A"/>
    <w:rsid w:val="3EB534FD"/>
    <w:rsid w:val="3EBC4FC2"/>
    <w:rsid w:val="3EFC71EB"/>
    <w:rsid w:val="3F071FA7"/>
    <w:rsid w:val="3F2B4379"/>
    <w:rsid w:val="3F5C6787"/>
    <w:rsid w:val="3F6873CF"/>
    <w:rsid w:val="3F836894"/>
    <w:rsid w:val="3FB03E70"/>
    <w:rsid w:val="3FE764FC"/>
    <w:rsid w:val="3FF21163"/>
    <w:rsid w:val="40077846"/>
    <w:rsid w:val="40121F45"/>
    <w:rsid w:val="40173DE6"/>
    <w:rsid w:val="40216376"/>
    <w:rsid w:val="403D1E96"/>
    <w:rsid w:val="405A4CA4"/>
    <w:rsid w:val="405D2362"/>
    <w:rsid w:val="4069427E"/>
    <w:rsid w:val="406D4E2B"/>
    <w:rsid w:val="40866A54"/>
    <w:rsid w:val="40B92813"/>
    <w:rsid w:val="40C232F0"/>
    <w:rsid w:val="40CF4446"/>
    <w:rsid w:val="40DF508D"/>
    <w:rsid w:val="40E76BBB"/>
    <w:rsid w:val="40FB1446"/>
    <w:rsid w:val="411B44FE"/>
    <w:rsid w:val="4133776B"/>
    <w:rsid w:val="4146014F"/>
    <w:rsid w:val="41753DC3"/>
    <w:rsid w:val="417D1FB8"/>
    <w:rsid w:val="418F4248"/>
    <w:rsid w:val="41923E3D"/>
    <w:rsid w:val="41A90FD4"/>
    <w:rsid w:val="41BA0B3F"/>
    <w:rsid w:val="41BD1551"/>
    <w:rsid w:val="41E534C2"/>
    <w:rsid w:val="41E612FE"/>
    <w:rsid w:val="42070FFA"/>
    <w:rsid w:val="42132FE3"/>
    <w:rsid w:val="42290A50"/>
    <w:rsid w:val="424F1DC8"/>
    <w:rsid w:val="425933F8"/>
    <w:rsid w:val="42691190"/>
    <w:rsid w:val="42691824"/>
    <w:rsid w:val="42C46479"/>
    <w:rsid w:val="42D270FA"/>
    <w:rsid w:val="431E645A"/>
    <w:rsid w:val="434E3679"/>
    <w:rsid w:val="43672B01"/>
    <w:rsid w:val="43A5638F"/>
    <w:rsid w:val="43B07E9F"/>
    <w:rsid w:val="43B5121E"/>
    <w:rsid w:val="43E16386"/>
    <w:rsid w:val="43E414C4"/>
    <w:rsid w:val="43F572C2"/>
    <w:rsid w:val="44021B3F"/>
    <w:rsid w:val="44093CD0"/>
    <w:rsid w:val="440E52AD"/>
    <w:rsid w:val="44187AA4"/>
    <w:rsid w:val="444515B4"/>
    <w:rsid w:val="44512459"/>
    <w:rsid w:val="445F0824"/>
    <w:rsid w:val="448A762A"/>
    <w:rsid w:val="449101A0"/>
    <w:rsid w:val="44960D05"/>
    <w:rsid w:val="44A41EEB"/>
    <w:rsid w:val="44CB7AFD"/>
    <w:rsid w:val="44EF11D5"/>
    <w:rsid w:val="44FC26F5"/>
    <w:rsid w:val="45204CAB"/>
    <w:rsid w:val="45323827"/>
    <w:rsid w:val="453D5A14"/>
    <w:rsid w:val="45464C51"/>
    <w:rsid w:val="4561253A"/>
    <w:rsid w:val="457132ED"/>
    <w:rsid w:val="45731D3A"/>
    <w:rsid w:val="458045B3"/>
    <w:rsid w:val="458E69FD"/>
    <w:rsid w:val="45952142"/>
    <w:rsid w:val="45974C25"/>
    <w:rsid w:val="459E1DC5"/>
    <w:rsid w:val="45AB7AFC"/>
    <w:rsid w:val="45D528DC"/>
    <w:rsid w:val="45F003A8"/>
    <w:rsid w:val="45F7737E"/>
    <w:rsid w:val="4629754F"/>
    <w:rsid w:val="46327A90"/>
    <w:rsid w:val="46597F9B"/>
    <w:rsid w:val="46605AD4"/>
    <w:rsid w:val="46675396"/>
    <w:rsid w:val="46747109"/>
    <w:rsid w:val="46815C19"/>
    <w:rsid w:val="469D21EB"/>
    <w:rsid w:val="46A7466C"/>
    <w:rsid w:val="46C76321"/>
    <w:rsid w:val="46E57150"/>
    <w:rsid w:val="46EA2BE2"/>
    <w:rsid w:val="46F646A3"/>
    <w:rsid w:val="47042A30"/>
    <w:rsid w:val="4704303A"/>
    <w:rsid w:val="47142892"/>
    <w:rsid w:val="47144258"/>
    <w:rsid w:val="47200DF6"/>
    <w:rsid w:val="47501D3D"/>
    <w:rsid w:val="47A209A7"/>
    <w:rsid w:val="47AB1678"/>
    <w:rsid w:val="47B11AB2"/>
    <w:rsid w:val="47B83496"/>
    <w:rsid w:val="48097573"/>
    <w:rsid w:val="481D422E"/>
    <w:rsid w:val="48222B46"/>
    <w:rsid w:val="484E5DCB"/>
    <w:rsid w:val="486466C3"/>
    <w:rsid w:val="486520AD"/>
    <w:rsid w:val="487E5F94"/>
    <w:rsid w:val="48A76C3D"/>
    <w:rsid w:val="48B53D31"/>
    <w:rsid w:val="48D6618F"/>
    <w:rsid w:val="48F33DEE"/>
    <w:rsid w:val="491A111D"/>
    <w:rsid w:val="492C24AC"/>
    <w:rsid w:val="493C3BA4"/>
    <w:rsid w:val="49463439"/>
    <w:rsid w:val="495073F8"/>
    <w:rsid w:val="495406FB"/>
    <w:rsid w:val="495471BC"/>
    <w:rsid w:val="496E5BA7"/>
    <w:rsid w:val="49763FD3"/>
    <w:rsid w:val="49CB73F6"/>
    <w:rsid w:val="49F22FA1"/>
    <w:rsid w:val="4A0313C8"/>
    <w:rsid w:val="4A0B571D"/>
    <w:rsid w:val="4A2A08C1"/>
    <w:rsid w:val="4A453412"/>
    <w:rsid w:val="4A55057A"/>
    <w:rsid w:val="4A5A793E"/>
    <w:rsid w:val="4A650E90"/>
    <w:rsid w:val="4A7823A1"/>
    <w:rsid w:val="4A7B0172"/>
    <w:rsid w:val="4A7C0FF4"/>
    <w:rsid w:val="4A7C78BB"/>
    <w:rsid w:val="4A811C40"/>
    <w:rsid w:val="4A8E6A2D"/>
    <w:rsid w:val="4AA85749"/>
    <w:rsid w:val="4AB52B55"/>
    <w:rsid w:val="4ABF4F7F"/>
    <w:rsid w:val="4AD42226"/>
    <w:rsid w:val="4AD71E7A"/>
    <w:rsid w:val="4AE11365"/>
    <w:rsid w:val="4B206E3A"/>
    <w:rsid w:val="4B213145"/>
    <w:rsid w:val="4B47724E"/>
    <w:rsid w:val="4B891C7C"/>
    <w:rsid w:val="4BBC02BC"/>
    <w:rsid w:val="4BCC21AC"/>
    <w:rsid w:val="4BCF10BA"/>
    <w:rsid w:val="4BD568CB"/>
    <w:rsid w:val="4BED5C02"/>
    <w:rsid w:val="4BF870DA"/>
    <w:rsid w:val="4C2C7774"/>
    <w:rsid w:val="4C5C1B7E"/>
    <w:rsid w:val="4C907668"/>
    <w:rsid w:val="4CB22EC9"/>
    <w:rsid w:val="4CDF1876"/>
    <w:rsid w:val="4CE749F3"/>
    <w:rsid w:val="4CF362EE"/>
    <w:rsid w:val="4D1A25AD"/>
    <w:rsid w:val="4D3347E8"/>
    <w:rsid w:val="4D45571D"/>
    <w:rsid w:val="4D5E4628"/>
    <w:rsid w:val="4D733C70"/>
    <w:rsid w:val="4D914B7C"/>
    <w:rsid w:val="4D95441C"/>
    <w:rsid w:val="4D97155F"/>
    <w:rsid w:val="4DDE6E1E"/>
    <w:rsid w:val="4DF80604"/>
    <w:rsid w:val="4E154722"/>
    <w:rsid w:val="4E2B2465"/>
    <w:rsid w:val="4E2D2611"/>
    <w:rsid w:val="4E396A91"/>
    <w:rsid w:val="4E430423"/>
    <w:rsid w:val="4E4957DB"/>
    <w:rsid w:val="4E755A7A"/>
    <w:rsid w:val="4E787026"/>
    <w:rsid w:val="4E7A032B"/>
    <w:rsid w:val="4E7F2C27"/>
    <w:rsid w:val="4E827408"/>
    <w:rsid w:val="4E8A0613"/>
    <w:rsid w:val="4E8F6E85"/>
    <w:rsid w:val="4ECD144D"/>
    <w:rsid w:val="4ED67496"/>
    <w:rsid w:val="4EDB585F"/>
    <w:rsid w:val="4EF11AE7"/>
    <w:rsid w:val="4F2219B7"/>
    <w:rsid w:val="4F333E52"/>
    <w:rsid w:val="4F3602E6"/>
    <w:rsid w:val="4F3E2A09"/>
    <w:rsid w:val="4F7451DA"/>
    <w:rsid w:val="4F8413F3"/>
    <w:rsid w:val="4F895530"/>
    <w:rsid w:val="4F9A68F1"/>
    <w:rsid w:val="4F9B7B55"/>
    <w:rsid w:val="4FC55B38"/>
    <w:rsid w:val="4FE15A74"/>
    <w:rsid w:val="4FFC30D5"/>
    <w:rsid w:val="501957CD"/>
    <w:rsid w:val="50235D8A"/>
    <w:rsid w:val="502B3111"/>
    <w:rsid w:val="504749CD"/>
    <w:rsid w:val="50622EA3"/>
    <w:rsid w:val="506A211C"/>
    <w:rsid w:val="5076130D"/>
    <w:rsid w:val="50A17D97"/>
    <w:rsid w:val="50AA26A9"/>
    <w:rsid w:val="50D106E7"/>
    <w:rsid w:val="50FB7AB0"/>
    <w:rsid w:val="50FF5BB1"/>
    <w:rsid w:val="51000C9A"/>
    <w:rsid w:val="51046D3C"/>
    <w:rsid w:val="51084607"/>
    <w:rsid w:val="51237CBF"/>
    <w:rsid w:val="513F0EF4"/>
    <w:rsid w:val="515D124A"/>
    <w:rsid w:val="51665FB6"/>
    <w:rsid w:val="516E49A5"/>
    <w:rsid w:val="51756BC5"/>
    <w:rsid w:val="51A81492"/>
    <w:rsid w:val="51B3598A"/>
    <w:rsid w:val="51BC5761"/>
    <w:rsid w:val="51D40072"/>
    <w:rsid w:val="51D75FD2"/>
    <w:rsid w:val="51E03B13"/>
    <w:rsid w:val="51EF7194"/>
    <w:rsid w:val="51F62A9D"/>
    <w:rsid w:val="523B3599"/>
    <w:rsid w:val="5241774D"/>
    <w:rsid w:val="5244734F"/>
    <w:rsid w:val="524666CE"/>
    <w:rsid w:val="524E5472"/>
    <w:rsid w:val="525F2483"/>
    <w:rsid w:val="526C736A"/>
    <w:rsid w:val="52724C5E"/>
    <w:rsid w:val="527D00F3"/>
    <w:rsid w:val="529170E1"/>
    <w:rsid w:val="52A22325"/>
    <w:rsid w:val="52AD3489"/>
    <w:rsid w:val="52C118D9"/>
    <w:rsid w:val="5300419E"/>
    <w:rsid w:val="53020480"/>
    <w:rsid w:val="531122F7"/>
    <w:rsid w:val="531E6F8A"/>
    <w:rsid w:val="532B0446"/>
    <w:rsid w:val="53391551"/>
    <w:rsid w:val="53642F1D"/>
    <w:rsid w:val="536A3432"/>
    <w:rsid w:val="53717E39"/>
    <w:rsid w:val="537625EA"/>
    <w:rsid w:val="537803B9"/>
    <w:rsid w:val="538D30AA"/>
    <w:rsid w:val="53A1733A"/>
    <w:rsid w:val="53B2076E"/>
    <w:rsid w:val="53B302CF"/>
    <w:rsid w:val="53FF7BF6"/>
    <w:rsid w:val="54362D22"/>
    <w:rsid w:val="543C16DF"/>
    <w:rsid w:val="54695699"/>
    <w:rsid w:val="54782DC9"/>
    <w:rsid w:val="54DB01DD"/>
    <w:rsid w:val="54F75FA9"/>
    <w:rsid w:val="54FF0616"/>
    <w:rsid w:val="555A1424"/>
    <w:rsid w:val="555C1247"/>
    <w:rsid w:val="556E145C"/>
    <w:rsid w:val="55707F9D"/>
    <w:rsid w:val="557210A7"/>
    <w:rsid w:val="55740411"/>
    <w:rsid w:val="558E4071"/>
    <w:rsid w:val="559432C6"/>
    <w:rsid w:val="55A05AC8"/>
    <w:rsid w:val="55B46CC0"/>
    <w:rsid w:val="55CF32FD"/>
    <w:rsid w:val="55D37B9B"/>
    <w:rsid w:val="55ED2D87"/>
    <w:rsid w:val="5608778A"/>
    <w:rsid w:val="560A7229"/>
    <w:rsid w:val="561334A1"/>
    <w:rsid w:val="562F50E4"/>
    <w:rsid w:val="563241C7"/>
    <w:rsid w:val="56463867"/>
    <w:rsid w:val="564B1796"/>
    <w:rsid w:val="564E63E3"/>
    <w:rsid w:val="56732132"/>
    <w:rsid w:val="567B6204"/>
    <w:rsid w:val="569B7663"/>
    <w:rsid w:val="56B31EFE"/>
    <w:rsid w:val="56B86B49"/>
    <w:rsid w:val="56BA44CB"/>
    <w:rsid w:val="56E227B1"/>
    <w:rsid w:val="570A1ADE"/>
    <w:rsid w:val="570A2A1F"/>
    <w:rsid w:val="570D2DAD"/>
    <w:rsid w:val="570F116B"/>
    <w:rsid w:val="571E27FF"/>
    <w:rsid w:val="573E0FE1"/>
    <w:rsid w:val="574557F3"/>
    <w:rsid w:val="5793035C"/>
    <w:rsid w:val="57A43A63"/>
    <w:rsid w:val="57A55665"/>
    <w:rsid w:val="57CC3088"/>
    <w:rsid w:val="57CD05D8"/>
    <w:rsid w:val="57E06CD1"/>
    <w:rsid w:val="57E170E5"/>
    <w:rsid w:val="58112B61"/>
    <w:rsid w:val="58130D81"/>
    <w:rsid w:val="58286265"/>
    <w:rsid w:val="5854397C"/>
    <w:rsid w:val="585727CC"/>
    <w:rsid w:val="58635B81"/>
    <w:rsid w:val="586364F6"/>
    <w:rsid w:val="587B42FA"/>
    <w:rsid w:val="58865D38"/>
    <w:rsid w:val="589750E6"/>
    <w:rsid w:val="58A11C32"/>
    <w:rsid w:val="58A27F7A"/>
    <w:rsid w:val="58A33A19"/>
    <w:rsid w:val="58B33C7A"/>
    <w:rsid w:val="58C40FD9"/>
    <w:rsid w:val="59041C9B"/>
    <w:rsid w:val="59050A57"/>
    <w:rsid w:val="59365659"/>
    <w:rsid w:val="594745C5"/>
    <w:rsid w:val="596C2E3D"/>
    <w:rsid w:val="598E7A28"/>
    <w:rsid w:val="5992133E"/>
    <w:rsid w:val="599D583F"/>
    <w:rsid w:val="599D7F5A"/>
    <w:rsid w:val="59C72089"/>
    <w:rsid w:val="59F70C42"/>
    <w:rsid w:val="5A0301ED"/>
    <w:rsid w:val="5A1B3F97"/>
    <w:rsid w:val="5A3016F7"/>
    <w:rsid w:val="5A39369F"/>
    <w:rsid w:val="5A3E6577"/>
    <w:rsid w:val="5A420A01"/>
    <w:rsid w:val="5A421E09"/>
    <w:rsid w:val="5A5C03D1"/>
    <w:rsid w:val="5A665A59"/>
    <w:rsid w:val="5A7825F9"/>
    <w:rsid w:val="5AA8282E"/>
    <w:rsid w:val="5AB10D9F"/>
    <w:rsid w:val="5AC90885"/>
    <w:rsid w:val="5AF63E0B"/>
    <w:rsid w:val="5AF848FB"/>
    <w:rsid w:val="5B0C3E26"/>
    <w:rsid w:val="5B0D0177"/>
    <w:rsid w:val="5B1217E0"/>
    <w:rsid w:val="5B2301B0"/>
    <w:rsid w:val="5B2A77A2"/>
    <w:rsid w:val="5B4E2350"/>
    <w:rsid w:val="5B50203F"/>
    <w:rsid w:val="5B5858E2"/>
    <w:rsid w:val="5B5B4B82"/>
    <w:rsid w:val="5B6542B5"/>
    <w:rsid w:val="5BA509F4"/>
    <w:rsid w:val="5BA533CB"/>
    <w:rsid w:val="5BC055EF"/>
    <w:rsid w:val="5BCB30E6"/>
    <w:rsid w:val="5BDE6302"/>
    <w:rsid w:val="5C303235"/>
    <w:rsid w:val="5C4253E9"/>
    <w:rsid w:val="5C470176"/>
    <w:rsid w:val="5C8D007F"/>
    <w:rsid w:val="5CA90212"/>
    <w:rsid w:val="5CEE7A32"/>
    <w:rsid w:val="5D10552C"/>
    <w:rsid w:val="5D1C5092"/>
    <w:rsid w:val="5D2A03F1"/>
    <w:rsid w:val="5D4A2F8B"/>
    <w:rsid w:val="5D754BE2"/>
    <w:rsid w:val="5D900854"/>
    <w:rsid w:val="5DA158C6"/>
    <w:rsid w:val="5DB93BCF"/>
    <w:rsid w:val="5DB978D1"/>
    <w:rsid w:val="5DF006B5"/>
    <w:rsid w:val="5E0107F3"/>
    <w:rsid w:val="5E116A63"/>
    <w:rsid w:val="5E131FCD"/>
    <w:rsid w:val="5E160B30"/>
    <w:rsid w:val="5E495B5C"/>
    <w:rsid w:val="5E690829"/>
    <w:rsid w:val="5E8D455C"/>
    <w:rsid w:val="5E90517C"/>
    <w:rsid w:val="5EA457DB"/>
    <w:rsid w:val="5EB05033"/>
    <w:rsid w:val="5EC149D5"/>
    <w:rsid w:val="5EF62196"/>
    <w:rsid w:val="5F001E07"/>
    <w:rsid w:val="5F09603E"/>
    <w:rsid w:val="5F231209"/>
    <w:rsid w:val="5F255AD4"/>
    <w:rsid w:val="5F395BEA"/>
    <w:rsid w:val="5F6C6A8A"/>
    <w:rsid w:val="5F6E7960"/>
    <w:rsid w:val="5F6F5405"/>
    <w:rsid w:val="5F7F56E5"/>
    <w:rsid w:val="5FC33FEC"/>
    <w:rsid w:val="5FC4567F"/>
    <w:rsid w:val="5FD170B1"/>
    <w:rsid w:val="5FDB5FC6"/>
    <w:rsid w:val="5FFF2DC9"/>
    <w:rsid w:val="60163D3C"/>
    <w:rsid w:val="604A7A04"/>
    <w:rsid w:val="607E1761"/>
    <w:rsid w:val="6081465A"/>
    <w:rsid w:val="608A05E9"/>
    <w:rsid w:val="609E5797"/>
    <w:rsid w:val="60A009C9"/>
    <w:rsid w:val="60AF7D4D"/>
    <w:rsid w:val="61120E48"/>
    <w:rsid w:val="612E33FA"/>
    <w:rsid w:val="61537A81"/>
    <w:rsid w:val="61575D21"/>
    <w:rsid w:val="61751102"/>
    <w:rsid w:val="61781912"/>
    <w:rsid w:val="61876E80"/>
    <w:rsid w:val="61BE3C1B"/>
    <w:rsid w:val="620B4900"/>
    <w:rsid w:val="62115BB0"/>
    <w:rsid w:val="62125B46"/>
    <w:rsid w:val="62207D5C"/>
    <w:rsid w:val="62276516"/>
    <w:rsid w:val="6233711D"/>
    <w:rsid w:val="624A2C7B"/>
    <w:rsid w:val="62732155"/>
    <w:rsid w:val="62917598"/>
    <w:rsid w:val="62963589"/>
    <w:rsid w:val="62A037FA"/>
    <w:rsid w:val="62A21AB9"/>
    <w:rsid w:val="62D86233"/>
    <w:rsid w:val="62E36E6A"/>
    <w:rsid w:val="62E57197"/>
    <w:rsid w:val="62E67186"/>
    <w:rsid w:val="62E71209"/>
    <w:rsid w:val="62EF632F"/>
    <w:rsid w:val="630B56CC"/>
    <w:rsid w:val="631B7741"/>
    <w:rsid w:val="633003B2"/>
    <w:rsid w:val="633433E9"/>
    <w:rsid w:val="63533DE6"/>
    <w:rsid w:val="635D7F9B"/>
    <w:rsid w:val="636629A2"/>
    <w:rsid w:val="636D72F2"/>
    <w:rsid w:val="637673E4"/>
    <w:rsid w:val="63771E1F"/>
    <w:rsid w:val="63783202"/>
    <w:rsid w:val="637C3BA9"/>
    <w:rsid w:val="63960EC9"/>
    <w:rsid w:val="63B040FF"/>
    <w:rsid w:val="63B64C00"/>
    <w:rsid w:val="63C5180A"/>
    <w:rsid w:val="63D81593"/>
    <w:rsid w:val="63F46190"/>
    <w:rsid w:val="63F85CFE"/>
    <w:rsid w:val="640479CD"/>
    <w:rsid w:val="64563E96"/>
    <w:rsid w:val="646956CD"/>
    <w:rsid w:val="64767746"/>
    <w:rsid w:val="64923AAD"/>
    <w:rsid w:val="64986049"/>
    <w:rsid w:val="64AF3301"/>
    <w:rsid w:val="64B12C6B"/>
    <w:rsid w:val="64C0184B"/>
    <w:rsid w:val="64D63729"/>
    <w:rsid w:val="64DE036F"/>
    <w:rsid w:val="64F302C8"/>
    <w:rsid w:val="64F93916"/>
    <w:rsid w:val="65086701"/>
    <w:rsid w:val="65256D62"/>
    <w:rsid w:val="65363D70"/>
    <w:rsid w:val="654B6F62"/>
    <w:rsid w:val="65536602"/>
    <w:rsid w:val="658D1746"/>
    <w:rsid w:val="659C4450"/>
    <w:rsid w:val="659F1BA3"/>
    <w:rsid w:val="65D7444A"/>
    <w:rsid w:val="65DA1DB5"/>
    <w:rsid w:val="65DC3C5B"/>
    <w:rsid w:val="65EF0F56"/>
    <w:rsid w:val="660036B5"/>
    <w:rsid w:val="66315C74"/>
    <w:rsid w:val="6638275F"/>
    <w:rsid w:val="669049B3"/>
    <w:rsid w:val="66B26378"/>
    <w:rsid w:val="66E7798E"/>
    <w:rsid w:val="66E879F2"/>
    <w:rsid w:val="66FB1534"/>
    <w:rsid w:val="670924EA"/>
    <w:rsid w:val="671059A6"/>
    <w:rsid w:val="67142288"/>
    <w:rsid w:val="674A3A16"/>
    <w:rsid w:val="6753249F"/>
    <w:rsid w:val="678E458D"/>
    <w:rsid w:val="67A22D0F"/>
    <w:rsid w:val="67A6623C"/>
    <w:rsid w:val="67B016E8"/>
    <w:rsid w:val="67F43C7E"/>
    <w:rsid w:val="684D1C30"/>
    <w:rsid w:val="68674A09"/>
    <w:rsid w:val="68696BD7"/>
    <w:rsid w:val="686E67A1"/>
    <w:rsid w:val="687A5BAB"/>
    <w:rsid w:val="68970DBB"/>
    <w:rsid w:val="689A0DE7"/>
    <w:rsid w:val="68A86121"/>
    <w:rsid w:val="68E04618"/>
    <w:rsid w:val="68E118A6"/>
    <w:rsid w:val="68F84097"/>
    <w:rsid w:val="69075E2A"/>
    <w:rsid w:val="692B3574"/>
    <w:rsid w:val="692C142C"/>
    <w:rsid w:val="693046DC"/>
    <w:rsid w:val="694C125C"/>
    <w:rsid w:val="695138CE"/>
    <w:rsid w:val="69775266"/>
    <w:rsid w:val="69A92679"/>
    <w:rsid w:val="69BE53D9"/>
    <w:rsid w:val="69BF36AF"/>
    <w:rsid w:val="69C27F04"/>
    <w:rsid w:val="69E40D6D"/>
    <w:rsid w:val="69EF15F1"/>
    <w:rsid w:val="6A0E1247"/>
    <w:rsid w:val="6A407BA1"/>
    <w:rsid w:val="6A735A43"/>
    <w:rsid w:val="6A8F17FF"/>
    <w:rsid w:val="6A9015CE"/>
    <w:rsid w:val="6A933F93"/>
    <w:rsid w:val="6AC364B7"/>
    <w:rsid w:val="6AD8189B"/>
    <w:rsid w:val="6AE5725E"/>
    <w:rsid w:val="6B046DB1"/>
    <w:rsid w:val="6B146C30"/>
    <w:rsid w:val="6B1D3520"/>
    <w:rsid w:val="6B285AF1"/>
    <w:rsid w:val="6B8523C5"/>
    <w:rsid w:val="6B897A43"/>
    <w:rsid w:val="6B9143EA"/>
    <w:rsid w:val="6BB71800"/>
    <w:rsid w:val="6BBA65B9"/>
    <w:rsid w:val="6BCE5A88"/>
    <w:rsid w:val="6BE558F1"/>
    <w:rsid w:val="6BEF4E78"/>
    <w:rsid w:val="6BFA578B"/>
    <w:rsid w:val="6C1F2628"/>
    <w:rsid w:val="6C282DC4"/>
    <w:rsid w:val="6C362C7A"/>
    <w:rsid w:val="6C556452"/>
    <w:rsid w:val="6C602DDB"/>
    <w:rsid w:val="6C941290"/>
    <w:rsid w:val="6CA906FC"/>
    <w:rsid w:val="6CC5670E"/>
    <w:rsid w:val="6CCA0A0B"/>
    <w:rsid w:val="6CDB6BE6"/>
    <w:rsid w:val="6D0501CF"/>
    <w:rsid w:val="6D0C19E8"/>
    <w:rsid w:val="6D3F2235"/>
    <w:rsid w:val="6D46152D"/>
    <w:rsid w:val="6D4A4A69"/>
    <w:rsid w:val="6D5E448A"/>
    <w:rsid w:val="6D7974EB"/>
    <w:rsid w:val="6D800AB9"/>
    <w:rsid w:val="6D930B7B"/>
    <w:rsid w:val="6D9A67B2"/>
    <w:rsid w:val="6DAD32ED"/>
    <w:rsid w:val="6DD44CA9"/>
    <w:rsid w:val="6DD81D4C"/>
    <w:rsid w:val="6DE16E76"/>
    <w:rsid w:val="6E2E3671"/>
    <w:rsid w:val="6E841862"/>
    <w:rsid w:val="6E84782E"/>
    <w:rsid w:val="6E8917A5"/>
    <w:rsid w:val="6E8D044E"/>
    <w:rsid w:val="6EA9170E"/>
    <w:rsid w:val="6EDD5BED"/>
    <w:rsid w:val="6EE95313"/>
    <w:rsid w:val="6F053AAD"/>
    <w:rsid w:val="6F143836"/>
    <w:rsid w:val="6F2C3B96"/>
    <w:rsid w:val="6F583F22"/>
    <w:rsid w:val="6F6E5182"/>
    <w:rsid w:val="6F782261"/>
    <w:rsid w:val="6F8C355E"/>
    <w:rsid w:val="6F942227"/>
    <w:rsid w:val="6FA65D08"/>
    <w:rsid w:val="6FAE67C3"/>
    <w:rsid w:val="6FB742FD"/>
    <w:rsid w:val="6FD311B4"/>
    <w:rsid w:val="6FE571A4"/>
    <w:rsid w:val="6FFD09EE"/>
    <w:rsid w:val="700A50D6"/>
    <w:rsid w:val="70207B27"/>
    <w:rsid w:val="702240A4"/>
    <w:rsid w:val="702A4DE4"/>
    <w:rsid w:val="70375F28"/>
    <w:rsid w:val="703C2526"/>
    <w:rsid w:val="703F08E3"/>
    <w:rsid w:val="70863265"/>
    <w:rsid w:val="70910ED2"/>
    <w:rsid w:val="70C22CC1"/>
    <w:rsid w:val="711B1004"/>
    <w:rsid w:val="71616A99"/>
    <w:rsid w:val="71AD1A42"/>
    <w:rsid w:val="71BF701D"/>
    <w:rsid w:val="71D93264"/>
    <w:rsid w:val="71E74F3E"/>
    <w:rsid w:val="721E773B"/>
    <w:rsid w:val="724A7522"/>
    <w:rsid w:val="726D3827"/>
    <w:rsid w:val="726E11D3"/>
    <w:rsid w:val="72736B8D"/>
    <w:rsid w:val="72DA330B"/>
    <w:rsid w:val="72FB58C6"/>
    <w:rsid w:val="73051CB0"/>
    <w:rsid w:val="73115BBD"/>
    <w:rsid w:val="73332B03"/>
    <w:rsid w:val="738F7D85"/>
    <w:rsid w:val="73B27885"/>
    <w:rsid w:val="73B87495"/>
    <w:rsid w:val="73C06C3D"/>
    <w:rsid w:val="73C20CDF"/>
    <w:rsid w:val="73CC70EB"/>
    <w:rsid w:val="73D82915"/>
    <w:rsid w:val="73DB2B46"/>
    <w:rsid w:val="73F77A5B"/>
    <w:rsid w:val="73FB484B"/>
    <w:rsid w:val="741078B3"/>
    <w:rsid w:val="7416565C"/>
    <w:rsid w:val="74606EAA"/>
    <w:rsid w:val="74666072"/>
    <w:rsid w:val="748E0D1D"/>
    <w:rsid w:val="74B005D9"/>
    <w:rsid w:val="74B20AAC"/>
    <w:rsid w:val="74BB04D2"/>
    <w:rsid w:val="74F42A4B"/>
    <w:rsid w:val="74F56F5B"/>
    <w:rsid w:val="74FA6AC6"/>
    <w:rsid w:val="75096A29"/>
    <w:rsid w:val="751D280A"/>
    <w:rsid w:val="75287BE1"/>
    <w:rsid w:val="752B62D0"/>
    <w:rsid w:val="7533215A"/>
    <w:rsid w:val="7538008B"/>
    <w:rsid w:val="7540535F"/>
    <w:rsid w:val="754120A3"/>
    <w:rsid w:val="754506D7"/>
    <w:rsid w:val="758832B8"/>
    <w:rsid w:val="759774C5"/>
    <w:rsid w:val="75AB45C9"/>
    <w:rsid w:val="7615309D"/>
    <w:rsid w:val="762335F2"/>
    <w:rsid w:val="762C4EA6"/>
    <w:rsid w:val="76370182"/>
    <w:rsid w:val="76747503"/>
    <w:rsid w:val="76856DBE"/>
    <w:rsid w:val="7694644E"/>
    <w:rsid w:val="76AF6C6B"/>
    <w:rsid w:val="76BC4621"/>
    <w:rsid w:val="76CA4131"/>
    <w:rsid w:val="771A1725"/>
    <w:rsid w:val="77261F07"/>
    <w:rsid w:val="77336081"/>
    <w:rsid w:val="773911BE"/>
    <w:rsid w:val="773A665E"/>
    <w:rsid w:val="774D2F2E"/>
    <w:rsid w:val="77554D93"/>
    <w:rsid w:val="77655DD0"/>
    <w:rsid w:val="77735A8C"/>
    <w:rsid w:val="77961796"/>
    <w:rsid w:val="77A77F06"/>
    <w:rsid w:val="77BA51F0"/>
    <w:rsid w:val="77DE29CD"/>
    <w:rsid w:val="77F2746F"/>
    <w:rsid w:val="780249D2"/>
    <w:rsid w:val="780570FF"/>
    <w:rsid w:val="782279E6"/>
    <w:rsid w:val="784A190A"/>
    <w:rsid w:val="784D22D6"/>
    <w:rsid w:val="786111E2"/>
    <w:rsid w:val="787143E1"/>
    <w:rsid w:val="78981FDB"/>
    <w:rsid w:val="789D2327"/>
    <w:rsid w:val="78DC100B"/>
    <w:rsid w:val="79130C6C"/>
    <w:rsid w:val="79364C4A"/>
    <w:rsid w:val="794C2605"/>
    <w:rsid w:val="795C15FD"/>
    <w:rsid w:val="795C27E5"/>
    <w:rsid w:val="7978724E"/>
    <w:rsid w:val="798753E3"/>
    <w:rsid w:val="798A39C0"/>
    <w:rsid w:val="798B5560"/>
    <w:rsid w:val="799232DD"/>
    <w:rsid w:val="79937A09"/>
    <w:rsid w:val="79A820C6"/>
    <w:rsid w:val="79E75EC5"/>
    <w:rsid w:val="79F94372"/>
    <w:rsid w:val="7A013846"/>
    <w:rsid w:val="7A062CB8"/>
    <w:rsid w:val="7AB22F2E"/>
    <w:rsid w:val="7B005758"/>
    <w:rsid w:val="7B3107EF"/>
    <w:rsid w:val="7B472D50"/>
    <w:rsid w:val="7B5B2A07"/>
    <w:rsid w:val="7B6E1C90"/>
    <w:rsid w:val="7BAF20F9"/>
    <w:rsid w:val="7BD75430"/>
    <w:rsid w:val="7BE92678"/>
    <w:rsid w:val="7C05775E"/>
    <w:rsid w:val="7C3D3792"/>
    <w:rsid w:val="7C484313"/>
    <w:rsid w:val="7C5777AA"/>
    <w:rsid w:val="7C637BB2"/>
    <w:rsid w:val="7C686673"/>
    <w:rsid w:val="7C6A622A"/>
    <w:rsid w:val="7C985D5F"/>
    <w:rsid w:val="7CA21A2A"/>
    <w:rsid w:val="7CA25FF8"/>
    <w:rsid w:val="7CA517EF"/>
    <w:rsid w:val="7CB7477D"/>
    <w:rsid w:val="7CBE0512"/>
    <w:rsid w:val="7CC74FE2"/>
    <w:rsid w:val="7CDA30A6"/>
    <w:rsid w:val="7CED4288"/>
    <w:rsid w:val="7CFD2D49"/>
    <w:rsid w:val="7D0A2A60"/>
    <w:rsid w:val="7D0D50B6"/>
    <w:rsid w:val="7D1915DC"/>
    <w:rsid w:val="7D1F0F4B"/>
    <w:rsid w:val="7D200E71"/>
    <w:rsid w:val="7D285832"/>
    <w:rsid w:val="7D34486A"/>
    <w:rsid w:val="7D382074"/>
    <w:rsid w:val="7D6926B8"/>
    <w:rsid w:val="7D795558"/>
    <w:rsid w:val="7D88392D"/>
    <w:rsid w:val="7D8A6121"/>
    <w:rsid w:val="7DA01CE3"/>
    <w:rsid w:val="7DBF02C8"/>
    <w:rsid w:val="7DDB374D"/>
    <w:rsid w:val="7DEB360F"/>
    <w:rsid w:val="7E027AB3"/>
    <w:rsid w:val="7E213D58"/>
    <w:rsid w:val="7E523A25"/>
    <w:rsid w:val="7E5340EE"/>
    <w:rsid w:val="7E547BC0"/>
    <w:rsid w:val="7E561B90"/>
    <w:rsid w:val="7E88051B"/>
    <w:rsid w:val="7EB61836"/>
    <w:rsid w:val="7EEC2061"/>
    <w:rsid w:val="7EF122D8"/>
    <w:rsid w:val="7F100E3E"/>
    <w:rsid w:val="7F1C5B05"/>
    <w:rsid w:val="7F1D1FA6"/>
    <w:rsid w:val="7F236A23"/>
    <w:rsid w:val="7F2449F9"/>
    <w:rsid w:val="7F3416DD"/>
    <w:rsid w:val="7F4D5291"/>
    <w:rsid w:val="7F803874"/>
    <w:rsid w:val="7FA90B1D"/>
    <w:rsid w:val="7FAE71DC"/>
    <w:rsid w:val="7FB061D8"/>
    <w:rsid w:val="7FCE5397"/>
    <w:rsid w:val="7FD24EB7"/>
    <w:rsid w:val="7FD90BDC"/>
    <w:rsid w:val="7FD97A48"/>
    <w:rsid w:val="7FE67A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weight="1.25pt" color="#000000" endarrow="open"/>
    </o:shapedefaults>
    <o:shapelayout v:ext="edit">
      <o:idmap v:ext="edit" data="2,5,6,7,8,9,10,11,12,1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qFormat="1" w:uiPriority="99" w:semiHidden="0" w:name="index 5"/>
    <w:lsdException w:qFormat="1" w:unhideWhenUsed="0" w:uiPriority="0"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0" w:name="toc 6"/>
    <w:lsdException w:qFormat="1" w:unhideWhenUsed="0" w:uiPriority="0" w:semiHidden="0" w:name="toc 7"/>
    <w:lsdException w:qFormat="1" w:unhideWhenUsed="0" w:uiPriority="0" w:name="toc 8"/>
    <w:lsdException w:qFormat="1" w:unhideWhenUsed="0" w:uiPriority="0" w:name="toc 9"/>
    <w:lsdException w:qFormat="1" w:unhideWhenUsed="0" w:uiPriority="0" w:semiHidden="0" w:name="Normal Indent"/>
    <w:lsdException w:uiPriority="99"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qFormat="1" w:unhideWhenUsed="0" w:uiPriority="0" w:semiHidden="0"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spacing w:after="160" w:line="278" w:lineRule="auto"/>
      <w:jc w:val="both"/>
    </w:pPr>
    <w:rPr>
      <w:rFonts w:ascii="Times New Roman" w:hAnsi="Times New Roman" w:eastAsia="宋体" w:cs="Times New Roman"/>
      <w:kern w:val="1"/>
      <w:sz w:val="21"/>
      <w:szCs w:val="24"/>
      <w:lang w:val="en-US" w:eastAsia="ar-SA" w:bidi="ar-SA"/>
    </w:rPr>
  </w:style>
  <w:style w:type="paragraph" w:styleId="2">
    <w:name w:val="heading 1"/>
    <w:basedOn w:val="1"/>
    <w:next w:val="3"/>
    <w:qFormat/>
    <w:uiPriority w:val="0"/>
    <w:pPr>
      <w:keepNext/>
      <w:widowControl/>
      <w:numPr>
        <w:ilvl w:val="0"/>
        <w:numId w:val="1"/>
      </w:numPr>
      <w:pBdr>
        <w:bottom w:val="single" w:color="000000" w:sz="8" w:space="1"/>
      </w:pBdr>
      <w:snapToGrid w:val="0"/>
      <w:spacing w:before="1600" w:after="800" w:line="240" w:lineRule="atLeast"/>
      <w:ind w:left="3828"/>
      <w:jc w:val="right"/>
      <w:outlineLvl w:val="0"/>
    </w:pPr>
    <w:rPr>
      <w:rFonts w:ascii="Book Antiqua" w:hAnsi="Book Antiqua" w:eastAsia="黑体" w:cs="Book Antiqua"/>
      <w:b/>
      <w:bCs/>
      <w:sz w:val="44"/>
      <w:szCs w:val="44"/>
    </w:rPr>
  </w:style>
  <w:style w:type="paragraph" w:styleId="3">
    <w:name w:val="heading 2"/>
    <w:basedOn w:val="1"/>
    <w:next w:val="4"/>
    <w:link w:val="159"/>
    <w:qFormat/>
    <w:uiPriority w:val="0"/>
    <w:pPr>
      <w:keepNext/>
      <w:keepLines/>
      <w:widowControl/>
      <w:numPr>
        <w:ilvl w:val="1"/>
        <w:numId w:val="1"/>
      </w:numPr>
      <w:snapToGrid w:val="0"/>
      <w:spacing w:before="600" w:line="240" w:lineRule="atLeast"/>
      <w:jc w:val="left"/>
      <w:outlineLvl w:val="1"/>
    </w:pPr>
    <w:rPr>
      <w:rFonts w:ascii="Book Antiqua" w:hAnsi="Book Antiqua" w:eastAsia="黑体" w:cs="Book Antiqua"/>
      <w:b/>
      <w:bCs/>
      <w:sz w:val="36"/>
      <w:szCs w:val="36"/>
    </w:rPr>
  </w:style>
  <w:style w:type="paragraph" w:styleId="4">
    <w:name w:val="heading 3"/>
    <w:basedOn w:val="1"/>
    <w:next w:val="5"/>
    <w:qFormat/>
    <w:uiPriority w:val="0"/>
    <w:pPr>
      <w:keepNext/>
      <w:keepLines/>
      <w:widowControl/>
      <w:numPr>
        <w:ilvl w:val="2"/>
        <w:numId w:val="1"/>
      </w:numPr>
      <w:snapToGrid w:val="0"/>
      <w:spacing w:before="200" w:line="240" w:lineRule="atLeast"/>
      <w:ind w:left="3119"/>
      <w:jc w:val="left"/>
      <w:outlineLvl w:val="2"/>
    </w:pPr>
    <w:rPr>
      <w:rFonts w:ascii="Book Antiqua" w:hAnsi="Book Antiqua" w:eastAsia="黑体" w:cs="宋体"/>
      <w:b/>
      <w:sz w:val="32"/>
      <w:szCs w:val="32"/>
    </w:rPr>
  </w:style>
  <w:style w:type="paragraph" w:styleId="5">
    <w:name w:val="heading 4"/>
    <w:basedOn w:val="1"/>
    <w:next w:val="6"/>
    <w:qFormat/>
    <w:uiPriority w:val="9"/>
    <w:pPr>
      <w:keepNext/>
      <w:keepLines/>
      <w:framePr w:wrap="notBeside" w:vAnchor="text" w:hAnchor="text" w:y="1"/>
      <w:widowControl/>
      <w:numPr>
        <w:ilvl w:val="0"/>
        <w:numId w:val="2"/>
      </w:numPr>
      <w:snapToGrid w:val="0"/>
      <w:spacing w:before="160" w:line="240" w:lineRule="atLeast"/>
      <w:jc w:val="left"/>
      <w:outlineLvl w:val="3"/>
    </w:pPr>
    <w:rPr>
      <w:b/>
      <w:bCs/>
      <w:szCs w:val="21"/>
    </w:rPr>
  </w:style>
  <w:style w:type="paragraph" w:styleId="6">
    <w:name w:val="heading 5"/>
    <w:basedOn w:val="1"/>
    <w:next w:val="1"/>
    <w:link w:val="128"/>
    <w:unhideWhenUsed/>
    <w:qFormat/>
    <w:uiPriority w:val="9"/>
    <w:pPr>
      <w:keepNext/>
      <w:keepLines/>
      <w:spacing w:before="280" w:after="290" w:line="376" w:lineRule="auto"/>
      <w:outlineLvl w:val="4"/>
    </w:pPr>
    <w:rPr>
      <w:b/>
      <w:bCs/>
      <w:sz w:val="28"/>
      <w:szCs w:val="28"/>
    </w:rPr>
  </w:style>
  <w:style w:type="character" w:default="1" w:styleId="36">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7">
    <w:name w:val="toc 7"/>
    <w:basedOn w:val="8"/>
    <w:next w:val="1"/>
    <w:qFormat/>
    <w:uiPriority w:val="0"/>
    <w:pPr>
      <w:tabs>
        <w:tab w:val="right" w:leader="dot" w:pos="9637"/>
      </w:tabs>
      <w:ind w:left="1698"/>
    </w:pPr>
  </w:style>
  <w:style w:type="paragraph" w:customStyle="1" w:styleId="8">
    <w:name w:val="Index"/>
    <w:basedOn w:val="1"/>
    <w:qFormat/>
    <w:uiPriority w:val="0"/>
    <w:pPr>
      <w:suppressLineNumbers/>
    </w:pPr>
    <w:rPr>
      <w:rFonts w:cs="Tahoma"/>
    </w:rPr>
  </w:style>
  <w:style w:type="paragraph" w:styleId="9">
    <w:name w:val="Normal Indent"/>
    <w:basedOn w:val="1"/>
    <w:qFormat/>
    <w:uiPriority w:val="0"/>
    <w:pPr>
      <w:suppressAutoHyphens w:val="0"/>
      <w:autoSpaceDE w:val="0"/>
      <w:autoSpaceDN w:val="0"/>
      <w:adjustRightInd w:val="0"/>
      <w:spacing w:after="120"/>
      <w:ind w:firstLine="420" w:firstLineChars="200"/>
      <w:jc w:val="left"/>
    </w:pPr>
    <w:rPr>
      <w:kern w:val="0"/>
      <w:szCs w:val="20"/>
      <w:lang w:eastAsia="zh-CN"/>
    </w:rPr>
  </w:style>
  <w:style w:type="paragraph" w:styleId="10">
    <w:name w:val="caption"/>
    <w:basedOn w:val="1"/>
    <w:next w:val="1"/>
    <w:unhideWhenUsed/>
    <w:qFormat/>
    <w:uiPriority w:val="0"/>
    <w:pPr>
      <w:suppressAutoHyphens w:val="0"/>
      <w:autoSpaceDE w:val="0"/>
      <w:autoSpaceDN w:val="0"/>
      <w:adjustRightInd w:val="0"/>
      <w:spacing w:line="360" w:lineRule="auto"/>
      <w:jc w:val="left"/>
    </w:pPr>
    <w:rPr>
      <w:rFonts w:ascii="Cambria" w:hAnsi="Cambria" w:eastAsia="黑体"/>
      <w:snapToGrid w:val="0"/>
      <w:kern w:val="0"/>
      <w:sz w:val="20"/>
      <w:szCs w:val="20"/>
      <w:lang w:eastAsia="zh-CN"/>
    </w:rPr>
  </w:style>
  <w:style w:type="paragraph" w:styleId="11">
    <w:name w:val="index 5"/>
    <w:basedOn w:val="1"/>
    <w:next w:val="1"/>
    <w:unhideWhenUsed/>
    <w:qFormat/>
    <w:uiPriority w:val="99"/>
    <w:pPr>
      <w:ind w:left="800" w:leftChars="800"/>
    </w:pPr>
  </w:style>
  <w:style w:type="paragraph" w:styleId="12">
    <w:name w:val="Document Map"/>
    <w:basedOn w:val="1"/>
    <w:link w:val="112"/>
    <w:unhideWhenUsed/>
    <w:qFormat/>
    <w:uiPriority w:val="0"/>
    <w:rPr>
      <w:rFonts w:ascii="宋体"/>
      <w:sz w:val="18"/>
      <w:szCs w:val="18"/>
    </w:rPr>
  </w:style>
  <w:style w:type="paragraph" w:styleId="13">
    <w:name w:val="annotation text"/>
    <w:basedOn w:val="1"/>
    <w:link w:val="154"/>
    <w:semiHidden/>
    <w:qFormat/>
    <w:uiPriority w:val="0"/>
    <w:pPr>
      <w:suppressAutoHyphens w:val="0"/>
      <w:jc w:val="left"/>
    </w:pPr>
    <w:rPr>
      <w:kern w:val="2"/>
      <w:lang w:eastAsia="zh-CN"/>
    </w:rPr>
  </w:style>
  <w:style w:type="paragraph" w:styleId="14">
    <w:name w:val="index 6"/>
    <w:basedOn w:val="1"/>
    <w:next w:val="1"/>
    <w:semiHidden/>
    <w:qFormat/>
    <w:uiPriority w:val="0"/>
    <w:pPr>
      <w:widowControl/>
      <w:suppressAutoHyphens w:val="0"/>
      <w:topLinePunct/>
      <w:adjustRightInd w:val="0"/>
      <w:snapToGrid w:val="0"/>
    </w:pPr>
    <w:rPr>
      <w:rFonts w:cs="Arial"/>
      <w:kern w:val="2"/>
      <w:sz w:val="20"/>
      <w:szCs w:val="20"/>
      <w:lang w:eastAsia="zh-CN"/>
    </w:rPr>
  </w:style>
  <w:style w:type="paragraph" w:styleId="15">
    <w:name w:val="Body Text"/>
    <w:basedOn w:val="1"/>
    <w:link w:val="115"/>
    <w:qFormat/>
    <w:uiPriority w:val="0"/>
    <w:pPr>
      <w:spacing w:after="120"/>
    </w:pPr>
  </w:style>
  <w:style w:type="paragraph" w:styleId="16">
    <w:name w:val="toc 5"/>
    <w:basedOn w:val="8"/>
    <w:next w:val="1"/>
    <w:qFormat/>
    <w:uiPriority w:val="39"/>
    <w:pPr>
      <w:tabs>
        <w:tab w:val="right" w:leader="dot" w:pos="9637"/>
      </w:tabs>
      <w:ind w:left="1132"/>
    </w:pPr>
  </w:style>
  <w:style w:type="paragraph" w:styleId="17">
    <w:name w:val="toc 3"/>
    <w:basedOn w:val="1"/>
    <w:next w:val="1"/>
    <w:qFormat/>
    <w:uiPriority w:val="39"/>
    <w:pPr>
      <w:widowControl/>
      <w:snapToGrid w:val="0"/>
      <w:spacing w:line="240" w:lineRule="atLeast"/>
      <w:ind w:left="420"/>
      <w:jc w:val="left"/>
    </w:pPr>
    <w:rPr>
      <w:iCs/>
      <w:sz w:val="18"/>
      <w:szCs w:val="18"/>
    </w:rPr>
  </w:style>
  <w:style w:type="paragraph" w:styleId="18">
    <w:name w:val="toc 8"/>
    <w:basedOn w:val="8"/>
    <w:next w:val="1"/>
    <w:semiHidden/>
    <w:qFormat/>
    <w:uiPriority w:val="0"/>
    <w:pPr>
      <w:tabs>
        <w:tab w:val="right" w:leader="dot" w:pos="9637"/>
      </w:tabs>
      <w:ind w:left="1981"/>
    </w:pPr>
  </w:style>
  <w:style w:type="paragraph" w:styleId="19">
    <w:name w:val="Date"/>
    <w:basedOn w:val="1"/>
    <w:next w:val="1"/>
    <w:link w:val="160"/>
    <w:unhideWhenUsed/>
    <w:qFormat/>
    <w:uiPriority w:val="99"/>
    <w:pPr>
      <w:ind w:left="100" w:leftChars="2500"/>
    </w:pPr>
  </w:style>
  <w:style w:type="paragraph" w:styleId="20">
    <w:name w:val="Balloon Text"/>
    <w:basedOn w:val="1"/>
    <w:qFormat/>
    <w:uiPriority w:val="0"/>
    <w:rPr>
      <w:sz w:val="18"/>
      <w:szCs w:val="18"/>
    </w:rPr>
  </w:style>
  <w:style w:type="paragraph" w:styleId="21">
    <w:name w:val="footer"/>
    <w:basedOn w:val="1"/>
    <w:qFormat/>
    <w:uiPriority w:val="0"/>
    <w:pPr>
      <w:tabs>
        <w:tab w:val="center" w:pos="4153"/>
        <w:tab w:val="right" w:pos="8306"/>
      </w:tabs>
      <w:snapToGrid w:val="0"/>
      <w:jc w:val="left"/>
    </w:pPr>
    <w:rPr>
      <w:sz w:val="18"/>
      <w:szCs w:val="18"/>
    </w:rPr>
  </w:style>
  <w:style w:type="paragraph" w:styleId="22">
    <w:name w:val="header"/>
    <w:basedOn w:val="1"/>
    <w:qFormat/>
    <w:uiPriority w:val="0"/>
    <w:pPr>
      <w:tabs>
        <w:tab w:val="center" w:pos="4153"/>
        <w:tab w:val="right" w:pos="8306"/>
      </w:tabs>
      <w:snapToGrid w:val="0"/>
      <w:jc w:val="center"/>
    </w:pPr>
    <w:rPr>
      <w:sz w:val="18"/>
      <w:szCs w:val="18"/>
    </w:rPr>
  </w:style>
  <w:style w:type="paragraph" w:styleId="23">
    <w:name w:val="toc 1"/>
    <w:basedOn w:val="1"/>
    <w:next w:val="1"/>
    <w:qFormat/>
    <w:uiPriority w:val="39"/>
    <w:pPr>
      <w:widowControl/>
      <w:snapToGrid w:val="0"/>
      <w:spacing w:before="120" w:after="120" w:line="240" w:lineRule="atLeast"/>
      <w:jc w:val="left"/>
    </w:pPr>
    <w:rPr>
      <w:b/>
      <w:bCs/>
      <w:caps/>
      <w:sz w:val="20"/>
      <w:szCs w:val="20"/>
    </w:rPr>
  </w:style>
  <w:style w:type="paragraph" w:styleId="24">
    <w:name w:val="toc 4"/>
    <w:basedOn w:val="8"/>
    <w:next w:val="1"/>
    <w:qFormat/>
    <w:uiPriority w:val="39"/>
    <w:pPr>
      <w:tabs>
        <w:tab w:val="right" w:leader="dot" w:pos="9637"/>
      </w:tabs>
      <w:ind w:left="849"/>
    </w:pPr>
  </w:style>
  <w:style w:type="paragraph" w:styleId="25">
    <w:name w:val="List"/>
    <w:basedOn w:val="15"/>
    <w:semiHidden/>
    <w:qFormat/>
    <w:uiPriority w:val="0"/>
    <w:rPr>
      <w:rFonts w:cs="Tahoma"/>
    </w:rPr>
  </w:style>
  <w:style w:type="paragraph" w:styleId="26">
    <w:name w:val="toc 6"/>
    <w:basedOn w:val="8"/>
    <w:next w:val="1"/>
    <w:semiHidden/>
    <w:qFormat/>
    <w:uiPriority w:val="0"/>
    <w:pPr>
      <w:tabs>
        <w:tab w:val="right" w:leader="dot" w:pos="9637"/>
      </w:tabs>
      <w:ind w:left="1415"/>
    </w:pPr>
  </w:style>
  <w:style w:type="paragraph" w:styleId="27">
    <w:name w:val="toc 2"/>
    <w:basedOn w:val="1"/>
    <w:next w:val="1"/>
    <w:qFormat/>
    <w:uiPriority w:val="39"/>
    <w:pPr>
      <w:widowControl/>
      <w:snapToGrid w:val="0"/>
      <w:spacing w:line="240" w:lineRule="atLeast"/>
      <w:ind w:left="210"/>
      <w:jc w:val="left"/>
    </w:pPr>
    <w:rPr>
      <w:smallCaps/>
      <w:sz w:val="20"/>
      <w:szCs w:val="20"/>
    </w:rPr>
  </w:style>
  <w:style w:type="paragraph" w:styleId="28">
    <w:name w:val="toc 9"/>
    <w:basedOn w:val="8"/>
    <w:next w:val="1"/>
    <w:semiHidden/>
    <w:qFormat/>
    <w:uiPriority w:val="0"/>
    <w:pPr>
      <w:tabs>
        <w:tab w:val="right" w:leader="dot" w:pos="9637"/>
      </w:tabs>
      <w:ind w:left="2264"/>
    </w:pPr>
  </w:style>
  <w:style w:type="paragraph" w:styleId="29">
    <w:name w:val="Normal (Web)"/>
    <w:basedOn w:val="1"/>
    <w:unhideWhenUsed/>
    <w:qFormat/>
    <w:uiPriority w:val="99"/>
    <w:pPr>
      <w:spacing w:beforeAutospacing="1" w:after="0" w:afterAutospacing="1"/>
      <w:jc w:val="left"/>
    </w:pPr>
    <w:rPr>
      <w:kern w:val="0"/>
      <w:sz w:val="24"/>
      <w:lang w:eastAsia="zh-CN"/>
    </w:rPr>
  </w:style>
  <w:style w:type="paragraph" w:styleId="30">
    <w:name w:val="Title"/>
    <w:basedOn w:val="1"/>
    <w:link w:val="141"/>
    <w:qFormat/>
    <w:uiPriority w:val="0"/>
    <w:pPr>
      <w:widowControl/>
      <w:suppressAutoHyphens w:val="0"/>
      <w:topLinePunct/>
      <w:adjustRightInd w:val="0"/>
      <w:snapToGrid w:val="0"/>
      <w:spacing w:before="240" w:after="60" w:line="240" w:lineRule="atLeast"/>
      <w:ind w:left="1701"/>
      <w:jc w:val="center"/>
      <w:outlineLvl w:val="0"/>
    </w:pPr>
    <w:rPr>
      <w:rFonts w:ascii="Arial" w:hAnsi="Arial" w:cs="Arial"/>
      <w:b/>
      <w:bCs/>
      <w:kern w:val="2"/>
      <w:sz w:val="32"/>
      <w:szCs w:val="32"/>
      <w:lang w:eastAsia="zh-CN"/>
    </w:rPr>
  </w:style>
  <w:style w:type="paragraph" w:styleId="31">
    <w:name w:val="annotation subject"/>
    <w:basedOn w:val="13"/>
    <w:next w:val="13"/>
    <w:link w:val="161"/>
    <w:unhideWhenUsed/>
    <w:qFormat/>
    <w:uiPriority w:val="99"/>
    <w:pPr>
      <w:suppressAutoHyphens/>
    </w:pPr>
    <w:rPr>
      <w:b/>
      <w:bCs/>
      <w:kern w:val="1"/>
      <w:lang w:eastAsia="ar-SA"/>
    </w:rPr>
  </w:style>
  <w:style w:type="paragraph" w:styleId="32">
    <w:name w:val="Body Text First Indent"/>
    <w:basedOn w:val="15"/>
    <w:link w:val="121"/>
    <w:unhideWhenUsed/>
    <w:qFormat/>
    <w:uiPriority w:val="0"/>
    <w:pPr>
      <w:ind w:firstLine="420" w:firstLineChars="100"/>
    </w:pPr>
  </w:style>
  <w:style w:type="table" w:styleId="34">
    <w:name w:val="Table Grid"/>
    <w:basedOn w:val="3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Table Contemporary"/>
    <w:basedOn w:val="33"/>
    <w:qFormat/>
    <w:uiPriority w:val="0"/>
    <w:pPr>
      <w:widowControl w:val="0"/>
      <w:autoSpaceDE w:val="0"/>
      <w:autoSpaceDN w:val="0"/>
      <w:adjustRightInd w:val="0"/>
      <w:spacing w:line="360" w:lineRule="auto"/>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character" w:styleId="37">
    <w:name w:val="Strong"/>
    <w:basedOn w:val="36"/>
    <w:qFormat/>
    <w:uiPriority w:val="22"/>
    <w:rPr>
      <w:b/>
    </w:rPr>
  </w:style>
  <w:style w:type="character" w:styleId="38">
    <w:name w:val="FollowedHyperlink"/>
    <w:basedOn w:val="36"/>
    <w:unhideWhenUsed/>
    <w:qFormat/>
    <w:uiPriority w:val="99"/>
    <w:rPr>
      <w:color w:val="800080" w:themeColor="followedHyperlink"/>
      <w:u w:val="single"/>
      <w14:textFill>
        <w14:solidFill>
          <w14:schemeClr w14:val="folHlink"/>
        </w14:solidFill>
      </w14:textFill>
    </w:rPr>
  </w:style>
  <w:style w:type="character" w:styleId="39">
    <w:name w:val="Hyperlink"/>
    <w:qFormat/>
    <w:uiPriority w:val="99"/>
    <w:rPr>
      <w:color w:val="0000FF"/>
      <w:u w:val="none"/>
    </w:rPr>
  </w:style>
  <w:style w:type="character" w:styleId="40">
    <w:name w:val="annotation reference"/>
    <w:basedOn w:val="36"/>
    <w:semiHidden/>
    <w:qFormat/>
    <w:uiPriority w:val="0"/>
    <w:rPr>
      <w:rFonts w:ascii="Arial" w:hAnsi="Arial" w:eastAsia="宋体"/>
      <w:sz w:val="21"/>
      <w:szCs w:val="21"/>
      <w:lang w:val="en-US" w:eastAsia="en-US" w:bidi="ar-SA"/>
    </w:rPr>
  </w:style>
  <w:style w:type="character" w:customStyle="1" w:styleId="41">
    <w:name w:val="WW8Num2z0"/>
    <w:qFormat/>
    <w:uiPriority w:val="0"/>
    <w:rPr>
      <w:rFonts w:ascii="Arial" w:hAnsi="Arial" w:eastAsia="黑体"/>
      <w:sz w:val="36"/>
    </w:rPr>
  </w:style>
  <w:style w:type="character" w:customStyle="1" w:styleId="42">
    <w:name w:val="WW8Num2z1"/>
    <w:qFormat/>
    <w:uiPriority w:val="0"/>
    <w:rPr>
      <w:rFonts w:ascii="Arial" w:hAnsi="Arial"/>
      <w:sz w:val="30"/>
    </w:rPr>
  </w:style>
  <w:style w:type="character" w:customStyle="1" w:styleId="43">
    <w:name w:val="WW8Num2z2"/>
    <w:qFormat/>
    <w:uiPriority w:val="0"/>
    <w:rPr>
      <w:rFonts w:ascii="Arial" w:hAnsi="Arial"/>
      <w:sz w:val="24"/>
    </w:rPr>
  </w:style>
  <w:style w:type="character" w:customStyle="1" w:styleId="44">
    <w:name w:val="WW8Num2z3"/>
    <w:qFormat/>
    <w:uiPriority w:val="0"/>
    <w:rPr>
      <w:rFonts w:ascii="Arial" w:hAnsi="Arial"/>
      <w:sz w:val="21"/>
    </w:rPr>
  </w:style>
  <w:style w:type="character" w:customStyle="1" w:styleId="45">
    <w:name w:val="WW8Num2z7"/>
    <w:qFormat/>
    <w:uiPriority w:val="0"/>
    <w:rPr>
      <w:rFonts w:ascii="Arial" w:hAnsi="Arial" w:eastAsia="黑体"/>
      <w:sz w:val="18"/>
    </w:rPr>
  </w:style>
  <w:style w:type="character" w:customStyle="1" w:styleId="46">
    <w:name w:val="WW8Num3z0"/>
    <w:qFormat/>
    <w:uiPriority w:val="0"/>
    <w:rPr>
      <w:rFonts w:ascii="Wingdings" w:hAnsi="Wingdings"/>
    </w:rPr>
  </w:style>
  <w:style w:type="character" w:customStyle="1" w:styleId="47">
    <w:name w:val="WW8Num4z0"/>
    <w:qFormat/>
    <w:uiPriority w:val="0"/>
    <w:rPr>
      <w:rFonts w:ascii="Wingdings" w:hAnsi="Wingdings"/>
    </w:rPr>
  </w:style>
  <w:style w:type="character" w:customStyle="1" w:styleId="48">
    <w:name w:val="WW8Num5z0"/>
    <w:qFormat/>
    <w:uiPriority w:val="0"/>
    <w:rPr>
      <w:rFonts w:ascii="Times New Roman" w:hAnsi="Times New Roman" w:cs="Times New Roman"/>
      <w:sz w:val="16"/>
      <w:szCs w:val="16"/>
    </w:rPr>
  </w:style>
  <w:style w:type="character" w:customStyle="1" w:styleId="49">
    <w:name w:val="WW8Num5z1"/>
    <w:qFormat/>
    <w:uiPriority w:val="0"/>
    <w:rPr>
      <w:rFonts w:ascii="Wingdings" w:hAnsi="Wingdings" w:cs="Wingdings"/>
    </w:rPr>
  </w:style>
  <w:style w:type="character" w:customStyle="1" w:styleId="50">
    <w:name w:val="WW8Num7z0"/>
    <w:qFormat/>
    <w:uiPriority w:val="0"/>
    <w:rPr>
      <w:color w:val="auto"/>
    </w:rPr>
  </w:style>
  <w:style w:type="character" w:customStyle="1" w:styleId="51">
    <w:name w:val="WW8Num10z0"/>
    <w:qFormat/>
    <w:uiPriority w:val="0"/>
    <w:rPr>
      <w:rFonts w:ascii="宋体" w:hAnsi="宋体" w:eastAsia="宋体"/>
      <w:sz w:val="21"/>
      <w:szCs w:val="21"/>
    </w:rPr>
  </w:style>
  <w:style w:type="character" w:customStyle="1" w:styleId="52">
    <w:name w:val="WW8Num14z0"/>
    <w:qFormat/>
    <w:uiPriority w:val="0"/>
    <w:rPr>
      <w:rFonts w:ascii="宋体" w:hAnsi="宋体" w:eastAsia="宋体" w:cs="Times New Roman"/>
      <w:b/>
      <w:bCs/>
      <w:color w:val="000000"/>
      <w:position w:val="0"/>
      <w:sz w:val="44"/>
      <w:szCs w:val="44"/>
      <w:vertAlign w:val="baseline"/>
    </w:rPr>
  </w:style>
  <w:style w:type="character" w:customStyle="1" w:styleId="53">
    <w:name w:val="WW8Num14z1"/>
    <w:qFormat/>
    <w:uiPriority w:val="0"/>
    <w:rPr>
      <w:rFonts w:ascii="宋体" w:hAnsi="宋体" w:eastAsia="宋体" w:cs="Arial"/>
      <w:b/>
      <w:bCs/>
      <w:color w:val="auto"/>
      <w:spacing w:val="0"/>
      <w:kern w:val="1"/>
      <w:position w:val="0"/>
      <w:sz w:val="32"/>
      <w:szCs w:val="32"/>
      <w:vertAlign w:val="baseline"/>
    </w:rPr>
  </w:style>
  <w:style w:type="character" w:customStyle="1" w:styleId="54">
    <w:name w:val="WW8Num14z2"/>
    <w:qFormat/>
    <w:uiPriority w:val="0"/>
    <w:rPr>
      <w:rFonts w:ascii="宋体" w:hAnsi="宋体" w:eastAsia="宋体" w:cs="Arial"/>
      <w:b/>
      <w:bCs/>
      <w:kern w:val="1"/>
      <w:position w:val="0"/>
      <w:sz w:val="28"/>
      <w:szCs w:val="28"/>
      <w:vertAlign w:val="baseline"/>
    </w:rPr>
  </w:style>
  <w:style w:type="character" w:customStyle="1" w:styleId="55">
    <w:name w:val="WW8Num14z3"/>
    <w:qFormat/>
    <w:uiPriority w:val="0"/>
    <w:rPr>
      <w:rFonts w:ascii="Arial" w:hAnsi="Arial" w:cs="Arial"/>
      <w:b/>
      <w:bCs/>
      <w:position w:val="0"/>
      <w:sz w:val="20"/>
      <w:szCs w:val="20"/>
      <w:vertAlign w:val="baseline"/>
    </w:rPr>
  </w:style>
  <w:style w:type="character" w:customStyle="1" w:styleId="56">
    <w:name w:val="WW8Num14z4"/>
    <w:qFormat/>
    <w:uiPriority w:val="0"/>
    <w:rPr>
      <w:rFonts w:ascii="Times New Roman" w:hAnsi="Times New Roman" w:eastAsia="黑体" w:cs="Times New Roman"/>
      <w:b/>
      <w:bCs/>
      <w:sz w:val="24"/>
      <w:szCs w:val="24"/>
      <w:u w:val="none"/>
    </w:rPr>
  </w:style>
  <w:style w:type="character" w:customStyle="1" w:styleId="57">
    <w:name w:val="WW8Num14z5"/>
    <w:qFormat/>
    <w:uiPriority w:val="0"/>
    <w:rPr>
      <w:rFonts w:ascii="Book Antiqua" w:hAnsi="Book Antiqua" w:cs="Times New Roman"/>
      <w:b/>
      <w:bCs/>
      <w:color w:val="auto"/>
      <w:sz w:val="21"/>
      <w:szCs w:val="21"/>
    </w:rPr>
  </w:style>
  <w:style w:type="character" w:customStyle="1" w:styleId="58">
    <w:name w:val="WW8Num14z6"/>
    <w:qFormat/>
    <w:uiPriority w:val="0"/>
    <w:rPr>
      <w:rFonts w:ascii="Times New Roman" w:hAnsi="Times New Roman" w:cs="Book Antiqua"/>
      <w:bCs/>
      <w:sz w:val="21"/>
      <w:szCs w:val="21"/>
      <w:u w:val="none"/>
    </w:rPr>
  </w:style>
  <w:style w:type="character" w:customStyle="1" w:styleId="59">
    <w:name w:val="WW8Num14z7"/>
    <w:qFormat/>
    <w:uiPriority w:val="0"/>
    <w:rPr>
      <w:rFonts w:ascii="Times New Roman" w:hAnsi="Times New Roman" w:cs="Book Antiqua"/>
      <w:b/>
      <w:bCs/>
      <w:color w:val="auto"/>
      <w:position w:val="0"/>
      <w:sz w:val="21"/>
      <w:szCs w:val="21"/>
      <w:vertAlign w:val="baseline"/>
    </w:rPr>
  </w:style>
  <w:style w:type="character" w:customStyle="1" w:styleId="60">
    <w:name w:val="WW8Num14z8"/>
    <w:qFormat/>
    <w:uiPriority w:val="0"/>
    <w:rPr>
      <w:rFonts w:ascii="Times New Roman" w:hAnsi="Times New Roman" w:eastAsia="黑体"/>
      <w:b/>
      <w:bCs/>
      <w:color w:val="auto"/>
      <w:sz w:val="21"/>
      <w:szCs w:val="21"/>
    </w:rPr>
  </w:style>
  <w:style w:type="character" w:customStyle="1" w:styleId="61">
    <w:name w:val="WW8Num18z0"/>
    <w:qFormat/>
    <w:uiPriority w:val="0"/>
    <w:rPr>
      <w:rFonts w:ascii="Wingdings" w:hAnsi="Wingdings" w:cs="Wingdings"/>
      <w:position w:val="1"/>
      <w:sz w:val="13"/>
      <w:szCs w:val="13"/>
    </w:rPr>
  </w:style>
  <w:style w:type="character" w:customStyle="1" w:styleId="62">
    <w:name w:val="WW8Num18z1"/>
    <w:qFormat/>
    <w:uiPriority w:val="0"/>
    <w:rPr>
      <w:rFonts w:ascii="Wingdings" w:hAnsi="Wingdings"/>
    </w:rPr>
  </w:style>
  <w:style w:type="character" w:customStyle="1" w:styleId="63">
    <w:name w:val="WW8Num19z0"/>
    <w:qFormat/>
    <w:uiPriority w:val="0"/>
    <w:rPr>
      <w:sz w:val="21"/>
      <w:szCs w:val="21"/>
    </w:rPr>
  </w:style>
  <w:style w:type="character" w:customStyle="1" w:styleId="64">
    <w:name w:val="WW8Num20z0"/>
    <w:qFormat/>
    <w:uiPriority w:val="0"/>
    <w:rPr>
      <w:rFonts w:ascii="Wingdings" w:hAnsi="Wingdings" w:eastAsia="宋体"/>
      <w:color w:val="auto"/>
      <w:position w:val="3"/>
      <w:sz w:val="13"/>
      <w:szCs w:val="13"/>
    </w:rPr>
  </w:style>
  <w:style w:type="character" w:customStyle="1" w:styleId="65">
    <w:name w:val="WW8Num20z1"/>
    <w:qFormat/>
    <w:uiPriority w:val="0"/>
    <w:rPr>
      <w:rFonts w:ascii="Wingdings" w:hAnsi="Wingdings"/>
    </w:rPr>
  </w:style>
  <w:style w:type="character" w:customStyle="1" w:styleId="66">
    <w:name w:val="WW8Num21z0"/>
    <w:qFormat/>
    <w:uiPriority w:val="0"/>
    <w:rPr>
      <w:sz w:val="21"/>
      <w:szCs w:val="21"/>
    </w:rPr>
  </w:style>
  <w:style w:type="character" w:customStyle="1" w:styleId="67">
    <w:name w:val="WW8Num25z0"/>
    <w:qFormat/>
    <w:uiPriority w:val="0"/>
    <w:rPr>
      <w:sz w:val="21"/>
      <w:szCs w:val="21"/>
    </w:rPr>
  </w:style>
  <w:style w:type="character" w:customStyle="1" w:styleId="68">
    <w:name w:val="默认段落字体1"/>
    <w:qFormat/>
    <w:uiPriority w:val="0"/>
  </w:style>
  <w:style w:type="character" w:customStyle="1" w:styleId="69">
    <w:name w:val="封面文档标题 + 首行缩进:  1.55 厘米 + 倾斜 蓝色 Char Char Char"/>
    <w:basedOn w:val="68"/>
    <w:qFormat/>
    <w:uiPriority w:val="0"/>
    <w:rPr>
      <w:rFonts w:ascii="Arial" w:hAnsi="Arial" w:eastAsia="黑体" w:cs="Arial"/>
      <w:bCs/>
      <w:i/>
      <w:iCs/>
      <w:color w:val="0000FF"/>
      <w:kern w:val="1"/>
      <w:sz w:val="44"/>
      <w:szCs w:val="56"/>
      <w:lang w:val="en-US" w:eastAsia="ar-SA" w:bidi="ar-SA"/>
    </w:rPr>
  </w:style>
  <w:style w:type="character" w:customStyle="1" w:styleId="70">
    <w:name w:val="标题 2 Char1"/>
    <w:basedOn w:val="68"/>
    <w:qFormat/>
    <w:uiPriority w:val="0"/>
    <w:rPr>
      <w:rFonts w:ascii="Book Antiqua" w:hAnsi="Book Antiqua" w:eastAsia="黑体" w:cs="Book Antiqua"/>
      <w:b/>
      <w:bCs/>
      <w:sz w:val="36"/>
      <w:szCs w:val="36"/>
      <w:lang w:val="en-US"/>
    </w:rPr>
  </w:style>
  <w:style w:type="character" w:customStyle="1" w:styleId="71">
    <w:name w:val="Table Text Char"/>
    <w:basedOn w:val="68"/>
    <w:qFormat/>
    <w:uiPriority w:val="0"/>
    <w:rPr>
      <w:rFonts w:eastAsia="宋体" w:cs="Arial"/>
      <w:sz w:val="21"/>
      <w:szCs w:val="21"/>
      <w:lang w:val="en-US" w:eastAsia="ar-SA" w:bidi="ar-SA"/>
    </w:rPr>
  </w:style>
  <w:style w:type="character" w:customStyle="1" w:styleId="72">
    <w:name w:val="Table Heading Char"/>
    <w:basedOn w:val="68"/>
    <w:qFormat/>
    <w:uiPriority w:val="0"/>
    <w:rPr>
      <w:rFonts w:ascii="Book Antiqua" w:hAnsi="Book Antiqua" w:eastAsia="黑体" w:cs="Book Antiqua"/>
      <w:b/>
      <w:bCs/>
      <w:sz w:val="21"/>
      <w:szCs w:val="21"/>
      <w:lang w:val="en-US" w:eastAsia="ar-SA" w:bidi="ar-SA"/>
    </w:rPr>
  </w:style>
  <w:style w:type="character" w:customStyle="1" w:styleId="73">
    <w:name w:val="Item List in Table Char"/>
    <w:basedOn w:val="68"/>
    <w:qFormat/>
    <w:uiPriority w:val="0"/>
    <w:rPr>
      <w:rFonts w:cs="Arial"/>
      <w:sz w:val="21"/>
      <w:szCs w:val="21"/>
    </w:rPr>
  </w:style>
  <w:style w:type="character" w:customStyle="1" w:styleId="74">
    <w:name w:val="列出段落 Char"/>
    <w:basedOn w:val="68"/>
    <w:qFormat/>
    <w:uiPriority w:val="0"/>
    <w:rPr>
      <w:rFonts w:eastAsia="宋体"/>
      <w:kern w:val="1"/>
      <w:sz w:val="21"/>
      <w:szCs w:val="24"/>
      <w:lang w:val="en-US" w:eastAsia="ar-SA" w:bidi="ar-SA"/>
    </w:rPr>
  </w:style>
  <w:style w:type="character" w:customStyle="1" w:styleId="75">
    <w:name w:val="Item Step Char"/>
    <w:basedOn w:val="68"/>
    <w:qFormat/>
    <w:uiPriority w:val="0"/>
    <w:rPr>
      <w:rFonts w:cs="Arial"/>
      <w:sz w:val="21"/>
      <w:szCs w:val="21"/>
      <w:lang w:val="en-US" w:eastAsia="ar-SA" w:bidi="ar-SA"/>
    </w:rPr>
  </w:style>
  <w:style w:type="character" w:customStyle="1" w:styleId="76">
    <w:name w:val="批注框文本 Char"/>
    <w:basedOn w:val="68"/>
    <w:qFormat/>
    <w:uiPriority w:val="0"/>
    <w:rPr>
      <w:kern w:val="1"/>
      <w:sz w:val="18"/>
      <w:szCs w:val="18"/>
    </w:rPr>
  </w:style>
  <w:style w:type="paragraph" w:customStyle="1" w:styleId="77">
    <w:name w:val="Heading"/>
    <w:basedOn w:val="1"/>
    <w:next w:val="15"/>
    <w:qFormat/>
    <w:uiPriority w:val="0"/>
    <w:pPr>
      <w:keepNext/>
      <w:spacing w:before="240" w:after="120"/>
    </w:pPr>
    <w:rPr>
      <w:rFonts w:ascii="Arial" w:hAnsi="Arial" w:cs="Tahoma"/>
      <w:sz w:val="28"/>
      <w:szCs w:val="28"/>
    </w:rPr>
  </w:style>
  <w:style w:type="paragraph" w:customStyle="1" w:styleId="78">
    <w:name w:val="题注1"/>
    <w:basedOn w:val="1"/>
    <w:qFormat/>
    <w:uiPriority w:val="0"/>
    <w:pPr>
      <w:suppressLineNumbers/>
      <w:spacing w:before="120" w:after="120"/>
    </w:pPr>
    <w:rPr>
      <w:rFonts w:cs="Tahoma"/>
      <w:i/>
      <w:iCs/>
      <w:sz w:val="24"/>
    </w:rPr>
  </w:style>
  <w:style w:type="paragraph" w:customStyle="1" w:styleId="79">
    <w:name w:val="图样式"/>
    <w:basedOn w:val="1"/>
    <w:qFormat/>
    <w:uiPriority w:val="0"/>
    <w:pPr>
      <w:keepNext/>
      <w:widowControl/>
      <w:autoSpaceDE w:val="0"/>
      <w:spacing w:before="80" w:after="80" w:line="360" w:lineRule="auto"/>
      <w:jc w:val="center"/>
    </w:pPr>
    <w:rPr>
      <w:rFonts w:ascii="FrutigerNext LT Regular" w:hAnsi="FrutigerNext LT Regular"/>
      <w:szCs w:val="21"/>
    </w:rPr>
  </w:style>
  <w:style w:type="paragraph" w:customStyle="1" w:styleId="80">
    <w:name w:val="Block Label"/>
    <w:basedOn w:val="1"/>
    <w:next w:val="1"/>
    <w:qFormat/>
    <w:uiPriority w:val="0"/>
    <w:pPr>
      <w:keepNext/>
      <w:keepLines/>
      <w:widowControl/>
      <w:snapToGrid w:val="0"/>
      <w:spacing w:before="300" w:after="80" w:line="240" w:lineRule="atLeast"/>
      <w:jc w:val="left"/>
    </w:pPr>
    <w:rPr>
      <w:rFonts w:ascii="Book Antiqua" w:hAnsi="Book Antiqua" w:eastAsia="黑体" w:cs="Book Antiqua"/>
      <w:b/>
      <w:bCs/>
      <w:sz w:val="26"/>
      <w:szCs w:val="26"/>
    </w:rPr>
  </w:style>
  <w:style w:type="paragraph" w:customStyle="1" w:styleId="81">
    <w:name w:val="Figure Description"/>
    <w:next w:val="1"/>
    <w:qFormat/>
    <w:uiPriority w:val="0"/>
    <w:pPr>
      <w:keepNext/>
      <w:widowControl w:val="0"/>
      <w:numPr>
        <w:ilvl w:val="7"/>
        <w:numId w:val="1"/>
      </w:numPr>
      <w:suppressAutoHyphens/>
      <w:snapToGrid w:val="0"/>
      <w:spacing w:before="320" w:after="80" w:line="240" w:lineRule="atLeast"/>
      <w:outlineLvl w:val="7"/>
    </w:pPr>
    <w:rPr>
      <w:rFonts w:ascii="Times New Roman" w:hAnsi="Times New Roman" w:eastAsia="黑体" w:cs="Arial"/>
      <w:spacing w:val="-4"/>
      <w:kern w:val="1"/>
      <w:sz w:val="21"/>
      <w:szCs w:val="21"/>
      <w:lang w:val="en-US" w:eastAsia="ar-SA" w:bidi="ar-SA"/>
    </w:rPr>
  </w:style>
  <w:style w:type="paragraph" w:customStyle="1" w:styleId="82">
    <w:name w:val="Heading Left"/>
    <w:basedOn w:val="1"/>
    <w:qFormat/>
    <w:uiPriority w:val="0"/>
    <w:pPr>
      <w:widowControl/>
      <w:snapToGrid w:val="0"/>
      <w:spacing w:line="240" w:lineRule="atLeast"/>
      <w:jc w:val="left"/>
    </w:pPr>
    <w:rPr>
      <w:rFonts w:cs="Arial"/>
      <w:sz w:val="20"/>
      <w:szCs w:val="20"/>
    </w:rPr>
  </w:style>
  <w:style w:type="paragraph" w:customStyle="1" w:styleId="83">
    <w:name w:val="Heading Right"/>
    <w:basedOn w:val="1"/>
    <w:qFormat/>
    <w:uiPriority w:val="0"/>
    <w:pPr>
      <w:widowControl/>
      <w:snapToGrid w:val="0"/>
      <w:spacing w:line="240" w:lineRule="atLeast"/>
      <w:jc w:val="right"/>
    </w:pPr>
    <w:rPr>
      <w:rFonts w:cs="Arial"/>
      <w:sz w:val="20"/>
      <w:szCs w:val="20"/>
    </w:rPr>
  </w:style>
  <w:style w:type="paragraph" w:customStyle="1" w:styleId="84">
    <w:name w:val="Item List in Table"/>
    <w:basedOn w:val="1"/>
    <w:qFormat/>
    <w:uiPriority w:val="0"/>
    <w:pPr>
      <w:numPr>
        <w:ilvl w:val="0"/>
        <w:numId w:val="3"/>
      </w:numPr>
      <w:snapToGrid w:val="0"/>
      <w:spacing w:before="80" w:after="80" w:line="240" w:lineRule="atLeast"/>
      <w:jc w:val="left"/>
    </w:pPr>
    <w:rPr>
      <w:rFonts w:cs="Arial"/>
      <w:szCs w:val="21"/>
    </w:rPr>
  </w:style>
  <w:style w:type="paragraph" w:customStyle="1" w:styleId="85">
    <w:name w:val="Item Step"/>
    <w:qFormat/>
    <w:uiPriority w:val="0"/>
    <w:pPr>
      <w:widowControl w:val="0"/>
      <w:numPr>
        <w:ilvl w:val="6"/>
        <w:numId w:val="1"/>
      </w:numPr>
      <w:suppressAutoHyphens/>
      <w:snapToGrid w:val="0"/>
      <w:spacing w:before="80" w:after="80" w:line="240" w:lineRule="atLeast"/>
      <w:jc w:val="both"/>
      <w:outlineLvl w:val="6"/>
    </w:pPr>
    <w:rPr>
      <w:rFonts w:ascii="Times New Roman" w:hAnsi="Times New Roman" w:eastAsia="宋体" w:cs="Arial"/>
      <w:sz w:val="21"/>
      <w:szCs w:val="21"/>
      <w:lang w:val="en-US" w:eastAsia="ar-SA" w:bidi="ar-SA"/>
    </w:rPr>
  </w:style>
  <w:style w:type="paragraph" w:customStyle="1" w:styleId="86">
    <w:name w:val="Step"/>
    <w:basedOn w:val="1"/>
    <w:qFormat/>
    <w:uiPriority w:val="0"/>
    <w:pPr>
      <w:widowControl/>
      <w:numPr>
        <w:ilvl w:val="5"/>
        <w:numId w:val="1"/>
      </w:numPr>
      <w:snapToGrid w:val="0"/>
      <w:spacing w:before="160" w:line="240" w:lineRule="atLeast"/>
      <w:jc w:val="left"/>
      <w:outlineLvl w:val="5"/>
    </w:pPr>
    <w:rPr>
      <w:rFonts w:cs="Arial"/>
      <w:szCs w:val="21"/>
    </w:rPr>
  </w:style>
  <w:style w:type="paragraph" w:customStyle="1" w:styleId="87">
    <w:name w:val="Table Description"/>
    <w:basedOn w:val="1"/>
    <w:next w:val="1"/>
    <w:qFormat/>
    <w:uiPriority w:val="0"/>
    <w:pPr>
      <w:keepNext/>
      <w:widowControl/>
      <w:snapToGrid w:val="0"/>
      <w:spacing w:before="320" w:after="80" w:line="240" w:lineRule="atLeast"/>
      <w:jc w:val="left"/>
    </w:pPr>
    <w:rPr>
      <w:rFonts w:eastAsia="黑体" w:cs="Arial"/>
      <w:spacing w:val="-4"/>
      <w:szCs w:val="21"/>
    </w:rPr>
  </w:style>
  <w:style w:type="paragraph" w:customStyle="1" w:styleId="88">
    <w:name w:val="Table Contents"/>
    <w:basedOn w:val="1"/>
    <w:qFormat/>
    <w:uiPriority w:val="0"/>
    <w:pPr>
      <w:suppressLineNumbers/>
    </w:pPr>
  </w:style>
  <w:style w:type="paragraph" w:customStyle="1" w:styleId="89">
    <w:name w:val="Table Heading"/>
    <w:basedOn w:val="1"/>
    <w:qFormat/>
    <w:uiPriority w:val="0"/>
    <w:pPr>
      <w:keepNext/>
      <w:snapToGrid w:val="0"/>
      <w:spacing w:before="80" w:after="80" w:line="240" w:lineRule="atLeast"/>
      <w:jc w:val="left"/>
    </w:pPr>
    <w:rPr>
      <w:rFonts w:ascii="Book Antiqua" w:hAnsi="Book Antiqua" w:eastAsia="黑体" w:cs="Book Antiqua"/>
      <w:b/>
      <w:bCs/>
      <w:szCs w:val="21"/>
    </w:rPr>
  </w:style>
  <w:style w:type="paragraph" w:customStyle="1" w:styleId="90">
    <w:name w:val="Table Text"/>
    <w:basedOn w:val="1"/>
    <w:qFormat/>
    <w:uiPriority w:val="0"/>
    <w:pPr>
      <w:snapToGrid w:val="0"/>
      <w:spacing w:before="80" w:after="80" w:line="240" w:lineRule="atLeast"/>
      <w:jc w:val="left"/>
    </w:pPr>
    <w:rPr>
      <w:rFonts w:cs="Arial"/>
      <w:szCs w:val="21"/>
    </w:rPr>
  </w:style>
  <w:style w:type="paragraph" w:customStyle="1" w:styleId="91">
    <w:name w:val="Heading Middle"/>
    <w:qFormat/>
    <w:uiPriority w:val="0"/>
    <w:pPr>
      <w:widowControl w:val="0"/>
      <w:suppressAutoHyphens/>
      <w:snapToGrid w:val="0"/>
      <w:spacing w:after="160" w:line="240" w:lineRule="atLeast"/>
      <w:jc w:val="center"/>
    </w:pPr>
    <w:rPr>
      <w:rFonts w:ascii="Times New Roman" w:hAnsi="Times New Roman" w:eastAsia="宋体" w:cs="Arial"/>
      <w:lang w:val="en-US" w:eastAsia="ar-SA" w:bidi="ar-SA"/>
    </w:rPr>
  </w:style>
  <w:style w:type="paragraph" w:customStyle="1" w:styleId="92">
    <w:name w:val="Contents"/>
    <w:basedOn w:val="1"/>
    <w:qFormat/>
    <w:uiPriority w:val="0"/>
    <w:pPr>
      <w:keepNext/>
      <w:pageBreakBefore/>
      <w:widowControl/>
      <w:pBdr>
        <w:bottom w:val="single" w:color="000000" w:sz="8" w:space="1"/>
      </w:pBdr>
      <w:snapToGrid w:val="0"/>
      <w:spacing w:before="1600" w:after="800" w:line="240" w:lineRule="atLeast"/>
      <w:jc w:val="right"/>
    </w:pPr>
    <w:rPr>
      <w:rFonts w:ascii="Book Antiqua" w:hAnsi="Book Antiqua" w:eastAsia="黑体" w:cs="Book Antiqua"/>
      <w:b/>
      <w:bCs/>
      <w:sz w:val="44"/>
      <w:szCs w:val="44"/>
    </w:rPr>
  </w:style>
  <w:style w:type="paragraph" w:customStyle="1" w:styleId="93">
    <w:name w:val="表格文本"/>
    <w:qFormat/>
    <w:uiPriority w:val="0"/>
    <w:pPr>
      <w:widowControl w:val="0"/>
      <w:tabs>
        <w:tab w:val="decimal" w:pos="0"/>
      </w:tabs>
      <w:suppressAutoHyphens/>
      <w:spacing w:after="160" w:line="278" w:lineRule="auto"/>
    </w:pPr>
    <w:rPr>
      <w:rFonts w:ascii="Arial" w:hAnsi="Arial" w:eastAsia="宋体" w:cs="Times New Roman"/>
      <w:sz w:val="21"/>
      <w:szCs w:val="21"/>
      <w:lang w:val="en-US" w:eastAsia="ar-SA" w:bidi="ar-SA"/>
    </w:rPr>
  </w:style>
  <w:style w:type="paragraph" w:customStyle="1" w:styleId="94">
    <w:name w:val="封面表格文本"/>
    <w:basedOn w:val="1"/>
    <w:qFormat/>
    <w:uiPriority w:val="0"/>
    <w:pPr>
      <w:widowControl/>
      <w:autoSpaceDE w:val="0"/>
      <w:spacing w:line="360" w:lineRule="auto"/>
      <w:ind w:firstLine="420"/>
      <w:jc w:val="center"/>
    </w:pPr>
    <w:rPr>
      <w:b/>
      <w:sz w:val="24"/>
      <w:szCs w:val="20"/>
    </w:rPr>
  </w:style>
  <w:style w:type="paragraph" w:customStyle="1" w:styleId="95">
    <w:name w:val="封面文档标题 + 首行缩进:  1.55 厘米 + 倾斜 蓝色 Char Char"/>
    <w:basedOn w:val="1"/>
    <w:qFormat/>
    <w:uiPriority w:val="0"/>
    <w:pPr>
      <w:widowControl/>
      <w:autoSpaceDE w:val="0"/>
      <w:spacing w:line="360" w:lineRule="auto"/>
      <w:ind w:firstLine="420"/>
      <w:jc w:val="center"/>
    </w:pPr>
    <w:rPr>
      <w:rFonts w:ascii="Arial" w:hAnsi="Arial" w:eastAsia="黑体" w:cs="Arial"/>
      <w:bCs/>
      <w:i/>
      <w:iCs/>
      <w:color w:val="0000FF"/>
      <w:sz w:val="44"/>
      <w:szCs w:val="56"/>
    </w:rPr>
  </w:style>
  <w:style w:type="paragraph" w:customStyle="1" w:styleId="96">
    <w:name w:val="表格文本居中"/>
    <w:basedOn w:val="1"/>
    <w:qFormat/>
    <w:uiPriority w:val="0"/>
    <w:pPr>
      <w:keepNext/>
      <w:widowControl/>
      <w:autoSpaceDE w:val="0"/>
      <w:spacing w:line="360" w:lineRule="auto"/>
      <w:jc w:val="center"/>
    </w:pPr>
    <w:rPr>
      <w:szCs w:val="20"/>
    </w:rPr>
  </w:style>
  <w:style w:type="paragraph" w:customStyle="1" w:styleId="97">
    <w:name w:val="表格列标题"/>
    <w:basedOn w:val="1"/>
    <w:qFormat/>
    <w:uiPriority w:val="0"/>
    <w:pPr>
      <w:keepNext/>
      <w:widowControl/>
      <w:autoSpaceDE w:val="0"/>
      <w:spacing w:line="360" w:lineRule="auto"/>
      <w:jc w:val="center"/>
    </w:pPr>
    <w:rPr>
      <w:b/>
      <w:szCs w:val="20"/>
    </w:rPr>
  </w:style>
  <w:style w:type="paragraph" w:customStyle="1" w:styleId="98">
    <w:name w:val="修订记录"/>
    <w:basedOn w:val="1"/>
    <w:qFormat/>
    <w:uiPriority w:val="0"/>
    <w:pPr>
      <w:keepNext/>
      <w:widowControl/>
      <w:autoSpaceDE w:val="0"/>
      <w:spacing w:before="300" w:after="150" w:line="360" w:lineRule="auto"/>
      <w:jc w:val="center"/>
    </w:pPr>
    <w:rPr>
      <w:rFonts w:ascii="Arial" w:hAnsi="Arial" w:eastAsia="黑体"/>
      <w:sz w:val="32"/>
      <w:szCs w:val="32"/>
    </w:rPr>
  </w:style>
  <w:style w:type="paragraph" w:customStyle="1" w:styleId="99">
    <w:name w:val="Char Char2"/>
    <w:basedOn w:val="1"/>
    <w:qFormat/>
    <w:uiPriority w:val="0"/>
    <w:pPr>
      <w:widowControl/>
      <w:tabs>
        <w:tab w:val="left" w:pos="360"/>
      </w:tabs>
      <w:spacing w:line="240" w:lineRule="exact"/>
      <w:jc w:val="left"/>
    </w:pPr>
    <w:rPr>
      <w:rFonts w:ascii="Arial" w:hAnsi="Arial"/>
      <w:sz w:val="22"/>
      <w:szCs w:val="22"/>
    </w:rPr>
  </w:style>
  <w:style w:type="paragraph" w:customStyle="1" w:styleId="100">
    <w:name w:val="公司名称"/>
    <w:basedOn w:val="1"/>
    <w:qFormat/>
    <w:uiPriority w:val="0"/>
    <w:pPr>
      <w:autoSpaceDE w:val="0"/>
      <w:spacing w:before="240" w:line="360" w:lineRule="auto"/>
      <w:jc w:val="center"/>
    </w:pPr>
    <w:rPr>
      <w:rFonts w:cs="Arial"/>
      <w:b/>
      <w:bCs/>
      <w:sz w:val="28"/>
      <w:szCs w:val="28"/>
    </w:rPr>
  </w:style>
  <w:style w:type="paragraph" w:customStyle="1" w:styleId="101">
    <w:name w:val="文档结构图1"/>
    <w:basedOn w:val="1"/>
    <w:qFormat/>
    <w:uiPriority w:val="0"/>
    <w:pPr>
      <w:shd w:val="clear" w:color="auto" w:fill="000080"/>
    </w:pPr>
  </w:style>
  <w:style w:type="paragraph" w:customStyle="1" w:styleId="102">
    <w:name w:val="Notes Text List"/>
    <w:basedOn w:val="1"/>
    <w:qFormat/>
    <w:uiPriority w:val="0"/>
    <w:pPr>
      <w:keepNext/>
      <w:keepLines/>
      <w:widowControl/>
      <w:snapToGrid w:val="0"/>
      <w:spacing w:before="40" w:after="80" w:line="200" w:lineRule="atLeast"/>
      <w:jc w:val="left"/>
    </w:pPr>
    <w:rPr>
      <w:rFonts w:eastAsia="KaiTi_GB2312" w:cs="Arial"/>
      <w:iCs/>
      <w:sz w:val="18"/>
      <w:szCs w:val="18"/>
    </w:rPr>
  </w:style>
  <w:style w:type="paragraph" w:customStyle="1" w:styleId="103">
    <w:name w:val="列表段落1"/>
    <w:basedOn w:val="1"/>
    <w:qFormat/>
    <w:uiPriority w:val="34"/>
    <w:pPr>
      <w:ind w:firstLine="420"/>
    </w:pPr>
  </w:style>
  <w:style w:type="paragraph" w:customStyle="1" w:styleId="104">
    <w:name w:val="Char1"/>
    <w:basedOn w:val="1"/>
    <w:qFormat/>
    <w:uiPriority w:val="0"/>
    <w:pPr>
      <w:keepNext/>
      <w:keepLines/>
      <w:pageBreakBefore/>
      <w:tabs>
        <w:tab w:val="left" w:pos="432"/>
      </w:tabs>
      <w:ind w:left="432" w:hanging="432"/>
    </w:pPr>
    <w:rPr>
      <w:rFonts w:ascii="Tahoma" w:hAnsi="Tahoma"/>
      <w:sz w:val="24"/>
      <w:szCs w:val="20"/>
    </w:rPr>
  </w:style>
  <w:style w:type="paragraph" w:customStyle="1" w:styleId="105">
    <w:name w:val="表号4 Char"/>
    <w:basedOn w:val="1"/>
    <w:qFormat/>
    <w:uiPriority w:val="0"/>
    <w:pPr>
      <w:widowControl/>
      <w:tabs>
        <w:tab w:val="left" w:pos="777"/>
      </w:tabs>
      <w:snapToGrid w:val="0"/>
      <w:spacing w:before="80" w:after="80" w:line="436" w:lineRule="exact"/>
      <w:ind w:left="777" w:hanging="420"/>
    </w:pPr>
    <w:rPr>
      <w:rFonts w:ascii="Arial" w:hAnsi="Arial" w:eastAsia="Arial" w:cs="Arial"/>
      <w:b/>
      <w:sz w:val="24"/>
    </w:rPr>
  </w:style>
  <w:style w:type="paragraph" w:customStyle="1" w:styleId="106">
    <w:name w:val="Char Char1"/>
    <w:basedOn w:val="1"/>
    <w:qFormat/>
    <w:uiPriority w:val="0"/>
    <w:pPr>
      <w:widowControl/>
      <w:tabs>
        <w:tab w:val="left" w:pos="777"/>
      </w:tabs>
      <w:snapToGrid w:val="0"/>
      <w:spacing w:before="80" w:after="80" w:line="436" w:lineRule="exact"/>
      <w:ind w:left="777" w:hanging="420"/>
    </w:pPr>
    <w:rPr>
      <w:rFonts w:ascii="宋体" w:hAnsi="宋体" w:eastAsia="Arial" w:cs="宋体"/>
      <w:b/>
      <w:color w:val="000000"/>
      <w:sz w:val="24"/>
    </w:rPr>
  </w:style>
  <w:style w:type="paragraph" w:customStyle="1" w:styleId="107">
    <w:name w:val="Figure Text"/>
    <w:qFormat/>
    <w:uiPriority w:val="0"/>
    <w:pPr>
      <w:widowControl w:val="0"/>
      <w:suppressAutoHyphens/>
      <w:snapToGrid w:val="0"/>
      <w:spacing w:after="160" w:line="240" w:lineRule="atLeast"/>
    </w:pPr>
    <w:rPr>
      <w:rFonts w:ascii="Arial" w:hAnsi="Arial" w:eastAsia="宋体" w:cs="Arial"/>
      <w:sz w:val="18"/>
      <w:szCs w:val="18"/>
      <w:lang w:val="en-US" w:eastAsia="ar-SA" w:bidi="ar-SA"/>
    </w:rPr>
  </w:style>
  <w:style w:type="paragraph" w:customStyle="1" w:styleId="108">
    <w:name w:val="Sub Item List"/>
    <w:basedOn w:val="1"/>
    <w:qFormat/>
    <w:uiPriority w:val="0"/>
    <w:pPr>
      <w:widowControl/>
      <w:snapToGrid w:val="0"/>
      <w:spacing w:before="80" w:after="80" w:line="240" w:lineRule="atLeast"/>
      <w:jc w:val="left"/>
    </w:pPr>
    <w:rPr>
      <w:rFonts w:ascii="Arial" w:hAnsi="Arial" w:cs="Arial"/>
      <w:szCs w:val="21"/>
    </w:rPr>
  </w:style>
  <w:style w:type="paragraph" w:customStyle="1" w:styleId="109">
    <w:name w:val="列表编号1"/>
    <w:basedOn w:val="1"/>
    <w:qFormat/>
    <w:uiPriority w:val="0"/>
    <w:pPr>
      <w:widowControl/>
      <w:snapToGrid w:val="0"/>
      <w:spacing w:before="160" w:line="240" w:lineRule="atLeast"/>
      <w:jc w:val="left"/>
    </w:pPr>
    <w:rPr>
      <w:rFonts w:ascii="Arial" w:hAnsi="Arial" w:cs="Arial"/>
      <w:szCs w:val="21"/>
    </w:rPr>
  </w:style>
  <w:style w:type="paragraph" w:customStyle="1" w:styleId="110">
    <w:name w:val="Contents 10"/>
    <w:basedOn w:val="8"/>
    <w:qFormat/>
    <w:uiPriority w:val="0"/>
    <w:pPr>
      <w:tabs>
        <w:tab w:val="right" w:leader="dot" w:pos="9637"/>
      </w:tabs>
      <w:ind w:left="2547"/>
    </w:pPr>
  </w:style>
  <w:style w:type="paragraph" w:customStyle="1" w:styleId="111">
    <w:name w:val="Frame contents"/>
    <w:basedOn w:val="15"/>
    <w:qFormat/>
    <w:uiPriority w:val="0"/>
  </w:style>
  <w:style w:type="character" w:customStyle="1" w:styleId="112">
    <w:name w:val="文档结构图 字符"/>
    <w:basedOn w:val="36"/>
    <w:link w:val="12"/>
    <w:semiHidden/>
    <w:qFormat/>
    <w:uiPriority w:val="99"/>
    <w:rPr>
      <w:rFonts w:ascii="宋体"/>
      <w:kern w:val="1"/>
      <w:sz w:val="18"/>
      <w:szCs w:val="18"/>
      <w:lang w:eastAsia="ar-SA"/>
    </w:rPr>
  </w:style>
  <w:style w:type="paragraph" w:customStyle="1" w:styleId="113">
    <w:name w:val="Notes Heading in Table"/>
    <w:next w:val="114"/>
    <w:qFormat/>
    <w:uiPriority w:val="0"/>
    <w:pPr>
      <w:keepNext/>
      <w:adjustRightInd w:val="0"/>
      <w:snapToGrid w:val="0"/>
      <w:spacing w:before="80" w:after="40" w:line="240" w:lineRule="atLeast"/>
    </w:pPr>
    <w:rPr>
      <w:rFonts w:ascii="Times New Roman" w:hAnsi="Times New Roman" w:eastAsia="黑体" w:cs="Arial"/>
      <w:b/>
      <w:bCs/>
      <w:kern w:val="2"/>
      <w:sz w:val="18"/>
      <w:szCs w:val="18"/>
      <w:lang w:val="en-US" w:eastAsia="zh-CN" w:bidi="ar-SA"/>
    </w:rPr>
  </w:style>
  <w:style w:type="paragraph" w:customStyle="1" w:styleId="114">
    <w:name w:val="Notes Text in Table"/>
    <w:qFormat/>
    <w:uiPriority w:val="0"/>
    <w:pPr>
      <w:widowControl w:val="0"/>
      <w:adjustRightInd w:val="0"/>
      <w:snapToGrid w:val="0"/>
      <w:spacing w:before="40" w:after="80" w:line="200" w:lineRule="atLeast"/>
      <w:ind w:left="170"/>
    </w:pPr>
    <w:rPr>
      <w:rFonts w:ascii="Times New Roman" w:hAnsi="Times New Roman" w:eastAsia="KaiTi_GB2312" w:cs="Arial"/>
      <w:iCs/>
      <w:kern w:val="2"/>
      <w:sz w:val="18"/>
      <w:szCs w:val="18"/>
      <w:lang w:val="en-US" w:eastAsia="zh-CN" w:bidi="ar-SA"/>
    </w:rPr>
  </w:style>
  <w:style w:type="character" w:customStyle="1" w:styleId="115">
    <w:name w:val="正文文本 字符"/>
    <w:basedOn w:val="36"/>
    <w:link w:val="15"/>
    <w:semiHidden/>
    <w:qFormat/>
    <w:uiPriority w:val="0"/>
    <w:rPr>
      <w:kern w:val="1"/>
      <w:sz w:val="21"/>
      <w:szCs w:val="24"/>
      <w:lang w:eastAsia="ar-SA"/>
    </w:rPr>
  </w:style>
  <w:style w:type="character" w:customStyle="1" w:styleId="116">
    <w:name w:val="正文首行缩进 Char"/>
    <w:basedOn w:val="115"/>
    <w:qFormat/>
    <w:uiPriority w:val="0"/>
    <w:rPr>
      <w:kern w:val="1"/>
      <w:sz w:val="21"/>
      <w:szCs w:val="24"/>
      <w:lang w:eastAsia="ar-SA"/>
    </w:rPr>
  </w:style>
  <w:style w:type="paragraph" w:customStyle="1" w:styleId="117">
    <w:name w:val="Char Char Char Char"/>
    <w:basedOn w:val="1"/>
    <w:semiHidden/>
    <w:qFormat/>
    <w:uiPriority w:val="0"/>
    <w:pPr>
      <w:widowControl/>
      <w:numPr>
        <w:ilvl w:val="8"/>
        <w:numId w:val="4"/>
      </w:numPr>
      <w:suppressAutoHyphens w:val="0"/>
      <w:spacing w:line="240" w:lineRule="exact"/>
      <w:jc w:val="left"/>
    </w:pPr>
    <w:rPr>
      <w:rFonts w:ascii="Arial" w:hAnsi="Arial"/>
      <w:kern w:val="0"/>
      <w:sz w:val="22"/>
      <w:szCs w:val="22"/>
      <w:lang w:eastAsia="en-US"/>
    </w:rPr>
  </w:style>
  <w:style w:type="paragraph" w:customStyle="1" w:styleId="118">
    <w:name w:val="主标题"/>
    <w:basedOn w:val="1"/>
    <w:qFormat/>
    <w:uiPriority w:val="0"/>
    <w:pPr>
      <w:widowControl/>
      <w:numPr>
        <w:ilvl w:val="7"/>
        <w:numId w:val="4"/>
      </w:numPr>
      <w:suppressAutoHyphens w:val="0"/>
      <w:autoSpaceDE w:val="0"/>
      <w:autoSpaceDN w:val="0"/>
      <w:adjustRightInd w:val="0"/>
      <w:spacing w:line="360" w:lineRule="auto"/>
      <w:jc w:val="center"/>
    </w:pPr>
    <w:rPr>
      <w:rFonts w:ascii="Arial" w:hAnsi="Arial" w:eastAsia="黑体" w:cs="宋体"/>
      <w:b/>
      <w:bCs/>
      <w:kern w:val="0"/>
      <w:sz w:val="36"/>
      <w:szCs w:val="36"/>
      <w:lang w:eastAsia="zh-CN"/>
    </w:rPr>
  </w:style>
  <w:style w:type="paragraph" w:customStyle="1" w:styleId="119">
    <w:name w:val="图号"/>
    <w:basedOn w:val="1"/>
    <w:link w:val="120"/>
    <w:qFormat/>
    <w:uiPriority w:val="0"/>
    <w:pPr>
      <w:numPr>
        <w:ilvl w:val="0"/>
        <w:numId w:val="5"/>
      </w:numPr>
      <w:suppressAutoHyphens w:val="0"/>
      <w:autoSpaceDE w:val="0"/>
      <w:autoSpaceDN w:val="0"/>
      <w:adjustRightInd w:val="0"/>
      <w:spacing w:line="360" w:lineRule="auto"/>
      <w:jc w:val="center"/>
    </w:pPr>
    <w:rPr>
      <w:rFonts w:ascii="Arial" w:hAnsi="Arial" w:cs="宋体"/>
      <w:kern w:val="0"/>
      <w:sz w:val="18"/>
      <w:szCs w:val="18"/>
      <w:lang w:eastAsia="zh-CN"/>
    </w:rPr>
  </w:style>
  <w:style w:type="character" w:customStyle="1" w:styleId="120">
    <w:name w:val="图号 Char"/>
    <w:basedOn w:val="36"/>
    <w:link w:val="119"/>
    <w:qFormat/>
    <w:uiPriority w:val="0"/>
    <w:rPr>
      <w:rFonts w:ascii="Arial" w:hAnsi="Arial" w:cs="宋体"/>
      <w:sz w:val="18"/>
      <w:szCs w:val="18"/>
    </w:rPr>
  </w:style>
  <w:style w:type="character" w:customStyle="1" w:styleId="121">
    <w:name w:val="正文文本首行缩进 字符"/>
    <w:basedOn w:val="36"/>
    <w:link w:val="32"/>
    <w:qFormat/>
    <w:uiPriority w:val="0"/>
    <w:rPr>
      <w:kern w:val="1"/>
      <w:sz w:val="21"/>
      <w:szCs w:val="24"/>
      <w:lang w:eastAsia="ar-SA"/>
    </w:rPr>
  </w:style>
  <w:style w:type="paragraph" w:customStyle="1" w:styleId="122">
    <w:name w:val="正文（首行不缩进）"/>
    <w:basedOn w:val="1"/>
    <w:qFormat/>
    <w:uiPriority w:val="0"/>
    <w:pPr>
      <w:widowControl/>
      <w:suppressAutoHyphens w:val="0"/>
      <w:snapToGrid w:val="0"/>
      <w:spacing w:before="80" w:after="80" w:line="300" w:lineRule="auto"/>
      <w:ind w:left="1701"/>
    </w:pPr>
    <w:rPr>
      <w:rFonts w:ascii="Arial" w:hAnsi="Arial" w:cs="Arial"/>
      <w:kern w:val="0"/>
      <w:szCs w:val="21"/>
      <w:lang w:eastAsia="zh-CN"/>
    </w:rPr>
  </w:style>
  <w:style w:type="paragraph" w:customStyle="1" w:styleId="123">
    <w:name w:val="表号"/>
    <w:basedOn w:val="1"/>
    <w:qFormat/>
    <w:uiPriority w:val="0"/>
    <w:pPr>
      <w:keepLines/>
      <w:numPr>
        <w:ilvl w:val="0"/>
        <w:numId w:val="6"/>
      </w:numPr>
      <w:suppressAutoHyphens w:val="0"/>
      <w:autoSpaceDE w:val="0"/>
      <w:autoSpaceDN w:val="0"/>
      <w:adjustRightInd w:val="0"/>
      <w:spacing w:line="360" w:lineRule="auto"/>
      <w:jc w:val="center"/>
    </w:pPr>
    <w:rPr>
      <w:rFonts w:ascii="宋体" w:hAnsi="Arial" w:cs="宋体"/>
      <w:kern w:val="0"/>
      <w:sz w:val="18"/>
      <w:szCs w:val="21"/>
      <w:lang w:eastAsia="zh-CN"/>
    </w:rPr>
  </w:style>
  <w:style w:type="character" w:customStyle="1" w:styleId="124">
    <w:name w:val="正文首行缩进 Char Char"/>
    <w:basedOn w:val="36"/>
    <w:qFormat/>
    <w:uiPriority w:val="0"/>
    <w:rPr>
      <w:rFonts w:ascii="Arial" w:hAnsi="Arial" w:eastAsia="宋体"/>
      <w:sz w:val="21"/>
      <w:szCs w:val="21"/>
      <w:lang w:val="en-US" w:eastAsia="zh-CN" w:bidi="ar-SA"/>
    </w:rPr>
  </w:style>
  <w:style w:type="paragraph" w:customStyle="1" w:styleId="125">
    <w:name w:val="编写建议"/>
    <w:basedOn w:val="1"/>
    <w:link w:val="126"/>
    <w:qFormat/>
    <w:uiPriority w:val="0"/>
    <w:pPr>
      <w:suppressAutoHyphens w:val="0"/>
      <w:autoSpaceDE w:val="0"/>
      <w:autoSpaceDN w:val="0"/>
      <w:adjustRightInd w:val="0"/>
      <w:spacing w:line="360" w:lineRule="auto"/>
      <w:ind w:firstLine="420"/>
    </w:pPr>
    <w:rPr>
      <w:rFonts w:ascii="Arial" w:hAnsi="Arial" w:cs="Arial"/>
      <w:i/>
      <w:color w:val="0000FF"/>
      <w:kern w:val="0"/>
      <w:szCs w:val="21"/>
      <w:lang w:eastAsia="zh-CN"/>
    </w:rPr>
  </w:style>
  <w:style w:type="character" w:customStyle="1" w:styleId="126">
    <w:name w:val="编写建议 Char"/>
    <w:basedOn w:val="36"/>
    <w:link w:val="125"/>
    <w:qFormat/>
    <w:uiPriority w:val="0"/>
    <w:rPr>
      <w:rFonts w:ascii="Arial" w:hAnsi="Arial" w:cs="Arial"/>
      <w:i/>
      <w:color w:val="0000FF"/>
      <w:sz w:val="21"/>
      <w:szCs w:val="21"/>
    </w:rPr>
  </w:style>
  <w:style w:type="paragraph" w:customStyle="1" w:styleId="127">
    <w:name w:val="Char Char Char Char Char Char Char Char Char Char"/>
    <w:basedOn w:val="1"/>
    <w:semiHidden/>
    <w:qFormat/>
    <w:uiPriority w:val="0"/>
    <w:pPr>
      <w:widowControl/>
      <w:suppressAutoHyphens w:val="0"/>
      <w:spacing w:line="240" w:lineRule="exact"/>
      <w:jc w:val="left"/>
    </w:pPr>
    <w:rPr>
      <w:rFonts w:ascii="Arial" w:hAnsi="Arial"/>
      <w:kern w:val="0"/>
      <w:sz w:val="22"/>
      <w:szCs w:val="22"/>
      <w:lang w:eastAsia="en-US"/>
    </w:rPr>
  </w:style>
  <w:style w:type="character" w:customStyle="1" w:styleId="128">
    <w:name w:val="标题 5 字符"/>
    <w:basedOn w:val="36"/>
    <w:link w:val="6"/>
    <w:semiHidden/>
    <w:qFormat/>
    <w:uiPriority w:val="9"/>
    <w:rPr>
      <w:b/>
      <w:bCs/>
      <w:kern w:val="1"/>
      <w:sz w:val="28"/>
      <w:szCs w:val="28"/>
      <w:lang w:eastAsia="ar-SA"/>
    </w:rPr>
  </w:style>
  <w:style w:type="paragraph" w:customStyle="1" w:styleId="129">
    <w:name w:val="插图题注"/>
    <w:next w:val="1"/>
    <w:link w:val="130"/>
    <w:qFormat/>
    <w:uiPriority w:val="0"/>
    <w:pPr>
      <w:spacing w:after="160" w:afterLines="100" w:line="278" w:lineRule="auto"/>
      <w:ind w:left="1089" w:hanging="369"/>
      <w:jc w:val="center"/>
    </w:pPr>
    <w:rPr>
      <w:rFonts w:ascii="Arial" w:hAnsi="Arial" w:eastAsia="宋体" w:cs="Times New Roman"/>
      <w:sz w:val="18"/>
      <w:szCs w:val="18"/>
      <w:lang w:val="en-US" w:eastAsia="zh-CN" w:bidi="ar-SA"/>
    </w:rPr>
  </w:style>
  <w:style w:type="character" w:customStyle="1" w:styleId="130">
    <w:name w:val="插图题注 Char"/>
    <w:basedOn w:val="36"/>
    <w:link w:val="129"/>
    <w:qFormat/>
    <w:uiPriority w:val="0"/>
    <w:rPr>
      <w:rFonts w:ascii="Arial" w:hAnsi="Arial"/>
      <w:sz w:val="18"/>
      <w:szCs w:val="18"/>
    </w:rPr>
  </w:style>
  <w:style w:type="paragraph" w:customStyle="1" w:styleId="131">
    <w:name w:val="标题2"/>
    <w:basedOn w:val="1"/>
    <w:link w:val="132"/>
    <w:qFormat/>
    <w:uiPriority w:val="0"/>
    <w:pPr>
      <w:widowControl/>
      <w:suppressAutoHyphens w:val="0"/>
      <w:snapToGrid w:val="0"/>
      <w:spacing w:before="80" w:after="80" w:line="300" w:lineRule="auto"/>
    </w:pPr>
    <w:rPr>
      <w:rFonts w:ascii="黑体" w:hAnsi="Arial" w:eastAsia="黑体" w:cs="Arial"/>
      <w:kern w:val="0"/>
      <w:sz w:val="30"/>
      <w:szCs w:val="30"/>
      <w:lang w:eastAsia="zh-CN"/>
    </w:rPr>
  </w:style>
  <w:style w:type="character" w:customStyle="1" w:styleId="132">
    <w:name w:val="标题2 Char"/>
    <w:basedOn w:val="36"/>
    <w:link w:val="131"/>
    <w:qFormat/>
    <w:uiPriority w:val="0"/>
    <w:rPr>
      <w:rFonts w:ascii="黑体" w:hAnsi="Arial" w:eastAsia="黑体" w:cs="Arial"/>
      <w:sz w:val="30"/>
      <w:szCs w:val="30"/>
    </w:rPr>
  </w:style>
  <w:style w:type="paragraph" w:customStyle="1" w:styleId="133">
    <w:name w:val="标题5"/>
    <w:basedOn w:val="1"/>
    <w:qFormat/>
    <w:uiPriority w:val="0"/>
    <w:pPr>
      <w:keepLines/>
      <w:numPr>
        <w:ilvl w:val="0"/>
        <w:numId w:val="7"/>
      </w:numPr>
      <w:suppressAutoHyphens w:val="0"/>
      <w:autoSpaceDE w:val="0"/>
      <w:autoSpaceDN w:val="0"/>
      <w:adjustRightInd w:val="0"/>
      <w:spacing w:line="240" w:lineRule="atLeast"/>
      <w:jc w:val="left"/>
      <w:outlineLvl w:val="1"/>
    </w:pPr>
    <w:rPr>
      <w:rFonts w:ascii="宋体"/>
      <w:b/>
      <w:kern w:val="0"/>
      <w:sz w:val="28"/>
      <w:szCs w:val="21"/>
      <w:lang w:eastAsia="zh-CN"/>
    </w:rPr>
  </w:style>
  <w:style w:type="paragraph" w:customStyle="1" w:styleId="134">
    <w:name w:val="样式 标题 2 + 非加粗 红色 左侧:  0 厘米 首行缩进:  0 厘米"/>
    <w:basedOn w:val="1"/>
    <w:qFormat/>
    <w:uiPriority w:val="0"/>
    <w:pPr>
      <w:numPr>
        <w:ilvl w:val="1"/>
        <w:numId w:val="7"/>
      </w:numPr>
      <w:suppressAutoHyphens w:val="0"/>
      <w:spacing w:line="360" w:lineRule="auto"/>
    </w:pPr>
    <w:rPr>
      <w:kern w:val="2"/>
      <w:lang w:eastAsia="zh-CN"/>
    </w:rPr>
  </w:style>
  <w:style w:type="paragraph" w:customStyle="1" w:styleId="135">
    <w:name w:val="Figure"/>
    <w:basedOn w:val="1"/>
    <w:next w:val="1"/>
    <w:link w:val="136"/>
    <w:qFormat/>
    <w:uiPriority w:val="0"/>
    <w:pPr>
      <w:keepNext/>
      <w:widowControl/>
      <w:suppressAutoHyphens w:val="0"/>
      <w:topLinePunct/>
      <w:adjustRightInd w:val="0"/>
      <w:snapToGrid w:val="0"/>
      <w:spacing w:before="160" w:line="240" w:lineRule="atLeast"/>
      <w:ind w:left="1701"/>
      <w:jc w:val="left"/>
    </w:pPr>
    <w:rPr>
      <w:rFonts w:cs="Arial"/>
      <w:kern w:val="2"/>
      <w:szCs w:val="21"/>
      <w:lang w:eastAsia="zh-CN"/>
    </w:rPr>
  </w:style>
  <w:style w:type="character" w:customStyle="1" w:styleId="136">
    <w:name w:val="Figure Char"/>
    <w:basedOn w:val="36"/>
    <w:link w:val="135"/>
    <w:qFormat/>
    <w:uiPriority w:val="0"/>
    <w:rPr>
      <w:rFonts w:cs="Arial"/>
      <w:kern w:val="2"/>
      <w:sz w:val="21"/>
      <w:szCs w:val="21"/>
    </w:rPr>
  </w:style>
  <w:style w:type="paragraph" w:customStyle="1" w:styleId="137">
    <w:name w:val="Item List Char"/>
    <w:link w:val="138"/>
    <w:qFormat/>
    <w:uiPriority w:val="0"/>
    <w:pPr>
      <w:numPr>
        <w:ilvl w:val="0"/>
        <w:numId w:val="8"/>
      </w:numPr>
      <w:tabs>
        <w:tab w:val="decimal" w:pos="2211"/>
      </w:tabs>
      <w:spacing w:after="160" w:line="300" w:lineRule="auto"/>
      <w:jc w:val="both"/>
    </w:pPr>
    <w:rPr>
      <w:rFonts w:ascii="Arial" w:hAnsi="Arial" w:eastAsia="宋体" w:cs="Arial"/>
      <w:sz w:val="21"/>
      <w:szCs w:val="21"/>
      <w:lang w:val="en-US" w:eastAsia="zh-CN" w:bidi="ar-SA"/>
    </w:rPr>
  </w:style>
  <w:style w:type="character" w:customStyle="1" w:styleId="138">
    <w:name w:val="Item List Char Char"/>
    <w:basedOn w:val="36"/>
    <w:link w:val="137"/>
    <w:qFormat/>
    <w:uiPriority w:val="0"/>
    <w:rPr>
      <w:rFonts w:ascii="Arial" w:hAnsi="Arial" w:cs="Arial"/>
      <w:sz w:val="21"/>
      <w:szCs w:val="21"/>
    </w:rPr>
  </w:style>
  <w:style w:type="paragraph" w:customStyle="1" w:styleId="139">
    <w:name w:val="Item List"/>
    <w:qFormat/>
    <w:uiPriority w:val="0"/>
    <w:pPr>
      <w:tabs>
        <w:tab w:val="left" w:pos="2211"/>
      </w:tabs>
      <w:spacing w:after="160" w:line="300" w:lineRule="auto"/>
      <w:ind w:left="2211" w:hanging="510"/>
      <w:jc w:val="both"/>
    </w:pPr>
    <w:rPr>
      <w:rFonts w:ascii="Arial" w:hAnsi="Arial" w:eastAsia="宋体" w:cs="Times New Roman"/>
      <w:sz w:val="21"/>
      <w:lang w:val="en-US" w:eastAsia="zh-CN" w:bidi="ar-SA"/>
    </w:rPr>
  </w:style>
  <w:style w:type="paragraph" w:customStyle="1" w:styleId="140">
    <w:name w:val="Char Char1 Char Char"/>
    <w:basedOn w:val="1"/>
    <w:semiHidden/>
    <w:qFormat/>
    <w:uiPriority w:val="0"/>
    <w:pPr>
      <w:widowControl/>
      <w:suppressAutoHyphens w:val="0"/>
      <w:spacing w:line="240" w:lineRule="exact"/>
      <w:jc w:val="left"/>
    </w:pPr>
    <w:rPr>
      <w:rFonts w:ascii="Arial" w:hAnsi="Arial"/>
      <w:kern w:val="0"/>
      <w:sz w:val="22"/>
      <w:szCs w:val="22"/>
      <w:lang w:eastAsia="en-US"/>
    </w:rPr>
  </w:style>
  <w:style w:type="character" w:customStyle="1" w:styleId="141">
    <w:name w:val="标题 字符"/>
    <w:basedOn w:val="36"/>
    <w:link w:val="30"/>
    <w:qFormat/>
    <w:uiPriority w:val="0"/>
    <w:rPr>
      <w:rFonts w:ascii="Arial" w:hAnsi="Arial" w:cs="Arial"/>
      <w:b/>
      <w:bCs/>
      <w:kern w:val="2"/>
      <w:sz w:val="32"/>
      <w:szCs w:val="32"/>
    </w:rPr>
  </w:style>
  <w:style w:type="paragraph" w:customStyle="1" w:styleId="142">
    <w:name w:val="表格题注"/>
    <w:next w:val="1"/>
    <w:qFormat/>
    <w:uiPriority w:val="0"/>
    <w:pPr>
      <w:keepLines/>
      <w:spacing w:beforeLines="100" w:after="160" w:line="278" w:lineRule="auto"/>
      <w:ind w:left="1089" w:hanging="369"/>
      <w:jc w:val="center"/>
    </w:pPr>
    <w:rPr>
      <w:rFonts w:ascii="Arial" w:hAnsi="Arial" w:eastAsia="宋体" w:cs="Times New Roman"/>
      <w:sz w:val="18"/>
      <w:szCs w:val="18"/>
      <w:lang w:val="en-US" w:eastAsia="zh-CN" w:bidi="ar-SA"/>
    </w:rPr>
  </w:style>
  <w:style w:type="table" w:customStyle="1" w:styleId="143">
    <w:name w:val="正文中的表格"/>
    <w:basedOn w:val="34"/>
    <w:qFormat/>
    <w:uiPriority w:val="0"/>
    <w:pPr>
      <w:widowControl/>
    </w:pPr>
    <w:rPr>
      <w:rFonts w:ascii="Arial Narrow" w:hAnsi="Arial Narrow" w:cs="Arial Narrow"/>
    </w:rPr>
    <w:tblPr/>
    <w:trPr>
      <w:cantSplit/>
    </w:trPr>
    <w:tcPr>
      <w:vAlign w:val="center"/>
    </w:tcPr>
  </w:style>
  <w:style w:type="paragraph" w:customStyle="1" w:styleId="144">
    <w:name w:val="表头样式"/>
    <w:basedOn w:val="1"/>
    <w:qFormat/>
    <w:uiPriority w:val="0"/>
    <w:pPr>
      <w:tabs>
        <w:tab w:val="decimal" w:pos="0"/>
      </w:tabs>
      <w:suppressAutoHyphens w:val="0"/>
      <w:autoSpaceDE w:val="0"/>
      <w:autoSpaceDN w:val="0"/>
      <w:adjustRightInd w:val="0"/>
    </w:pPr>
    <w:rPr>
      <w:rFonts w:ascii="Arial" w:hAnsi="Arial"/>
      <w:b/>
      <w:kern w:val="0"/>
      <w:szCs w:val="21"/>
      <w:lang w:eastAsia="zh-CN"/>
    </w:rPr>
  </w:style>
  <w:style w:type="paragraph" w:customStyle="1" w:styleId="145">
    <w:name w:val="表格文本 Char"/>
    <w:qFormat/>
    <w:uiPriority w:val="0"/>
    <w:pPr>
      <w:tabs>
        <w:tab w:val="decimal" w:pos="0"/>
      </w:tabs>
      <w:spacing w:after="160" w:line="278" w:lineRule="auto"/>
    </w:pPr>
    <w:rPr>
      <w:rFonts w:ascii="Arial" w:hAnsi="Arial" w:eastAsia="宋体" w:cs="Times New Roman"/>
      <w:sz w:val="21"/>
      <w:szCs w:val="21"/>
      <w:lang w:val="en-US" w:eastAsia="zh-CN" w:bidi="ar-SA"/>
    </w:rPr>
  </w:style>
  <w:style w:type="paragraph" w:customStyle="1" w:styleId="146">
    <w:name w:val="Notes Heading"/>
    <w:next w:val="1"/>
    <w:qFormat/>
    <w:uiPriority w:val="0"/>
    <w:pPr>
      <w:keepNext/>
      <w:pBdr>
        <w:top w:val="single" w:color="auto" w:sz="8" w:space="5"/>
      </w:pBdr>
      <w:snapToGrid w:val="0"/>
      <w:spacing w:before="80" w:after="80" w:line="278" w:lineRule="auto"/>
      <w:ind w:left="1701"/>
    </w:pPr>
    <w:rPr>
      <w:rFonts w:ascii="Arial" w:hAnsi="Arial" w:eastAsia="黑体" w:cs="Arial"/>
      <w:sz w:val="21"/>
      <w:szCs w:val="21"/>
      <w:lang w:val="en-US" w:eastAsia="zh-CN" w:bidi="ar-SA"/>
    </w:rPr>
  </w:style>
  <w:style w:type="paragraph" w:customStyle="1" w:styleId="147">
    <w:name w:val="Notes Text list"/>
    <w:basedOn w:val="1"/>
    <w:qFormat/>
    <w:uiPriority w:val="0"/>
    <w:pPr>
      <w:widowControl/>
      <w:numPr>
        <w:ilvl w:val="0"/>
        <w:numId w:val="9"/>
      </w:numPr>
      <w:pBdr>
        <w:bottom w:val="single" w:color="auto" w:sz="8" w:space="5"/>
      </w:pBdr>
      <w:suppressAutoHyphens w:val="0"/>
    </w:pPr>
    <w:rPr>
      <w:rFonts w:ascii="Arial" w:hAnsi="Arial" w:eastAsia="KaiTi_GB2312" w:cs="Arial"/>
      <w:color w:val="000000"/>
      <w:kern w:val="0"/>
      <w:szCs w:val="21"/>
      <w:lang w:eastAsia="zh-CN"/>
    </w:rPr>
  </w:style>
  <w:style w:type="paragraph" w:customStyle="1" w:styleId="148">
    <w:name w:val="Char Char"/>
    <w:basedOn w:val="1"/>
    <w:semiHidden/>
    <w:qFormat/>
    <w:uiPriority w:val="0"/>
    <w:pPr>
      <w:widowControl/>
      <w:suppressAutoHyphens w:val="0"/>
      <w:spacing w:line="240" w:lineRule="exact"/>
      <w:jc w:val="left"/>
    </w:pPr>
    <w:rPr>
      <w:rFonts w:ascii="Arial" w:hAnsi="Arial"/>
      <w:kern w:val="0"/>
      <w:sz w:val="22"/>
      <w:szCs w:val="22"/>
      <w:lang w:eastAsia="en-US"/>
    </w:rPr>
  </w:style>
  <w:style w:type="paragraph" w:customStyle="1" w:styleId="149">
    <w:name w:val="Char Char1 Char Char Char Char Char Char"/>
    <w:basedOn w:val="1"/>
    <w:semiHidden/>
    <w:qFormat/>
    <w:uiPriority w:val="0"/>
    <w:pPr>
      <w:widowControl/>
      <w:suppressAutoHyphens w:val="0"/>
      <w:spacing w:line="240" w:lineRule="exact"/>
      <w:jc w:val="left"/>
    </w:pPr>
    <w:rPr>
      <w:rFonts w:ascii="Arial" w:hAnsi="Arial"/>
      <w:kern w:val="0"/>
      <w:sz w:val="22"/>
      <w:szCs w:val="22"/>
      <w:lang w:eastAsia="en-US"/>
    </w:rPr>
  </w:style>
  <w:style w:type="paragraph" w:customStyle="1" w:styleId="150">
    <w:name w:val="表格文本 Char Char"/>
    <w:link w:val="151"/>
    <w:qFormat/>
    <w:uiPriority w:val="0"/>
    <w:pPr>
      <w:tabs>
        <w:tab w:val="decimal" w:pos="0"/>
      </w:tabs>
      <w:spacing w:after="160" w:line="278" w:lineRule="auto"/>
    </w:pPr>
    <w:rPr>
      <w:rFonts w:ascii="Arial" w:hAnsi="Arial" w:eastAsia="宋体" w:cs="Arial"/>
      <w:kern w:val="2"/>
      <w:sz w:val="21"/>
      <w:szCs w:val="21"/>
      <w:lang w:val="en-US" w:eastAsia="zh-CN" w:bidi="ar-SA"/>
    </w:rPr>
  </w:style>
  <w:style w:type="character" w:customStyle="1" w:styleId="151">
    <w:name w:val="表格文本 Char Char Char"/>
    <w:basedOn w:val="36"/>
    <w:link w:val="150"/>
    <w:qFormat/>
    <w:uiPriority w:val="0"/>
    <w:rPr>
      <w:rFonts w:ascii="Arial" w:hAnsi="Arial" w:cs="Arial"/>
      <w:kern w:val="2"/>
      <w:sz w:val="21"/>
      <w:szCs w:val="21"/>
      <w:lang w:val="en-US" w:eastAsia="zh-CN" w:bidi="ar-SA"/>
    </w:rPr>
  </w:style>
  <w:style w:type="character" w:customStyle="1" w:styleId="152">
    <w:name w:val="正文首行缩进2 Char"/>
    <w:basedOn w:val="36"/>
    <w:qFormat/>
    <w:uiPriority w:val="0"/>
    <w:rPr>
      <w:rFonts w:ascii="Arial" w:hAnsi="Arial" w:eastAsia="宋体"/>
      <w:kern w:val="2"/>
      <w:sz w:val="21"/>
      <w:szCs w:val="21"/>
      <w:lang w:val="en-US" w:eastAsia="zh-CN" w:bidi="ar-SA"/>
    </w:rPr>
  </w:style>
  <w:style w:type="paragraph" w:customStyle="1" w:styleId="153">
    <w:name w:val="Char1 Char Char Char Char Char Char Char"/>
    <w:basedOn w:val="1"/>
    <w:semiHidden/>
    <w:qFormat/>
    <w:uiPriority w:val="0"/>
    <w:pPr>
      <w:widowControl/>
      <w:numPr>
        <w:ilvl w:val="6"/>
        <w:numId w:val="10"/>
      </w:numPr>
      <w:suppressAutoHyphens w:val="0"/>
      <w:spacing w:line="240" w:lineRule="exact"/>
      <w:jc w:val="left"/>
    </w:pPr>
    <w:rPr>
      <w:rFonts w:ascii="Arial" w:hAnsi="Arial"/>
      <w:kern w:val="2"/>
      <w:sz w:val="22"/>
      <w:szCs w:val="22"/>
      <w:lang w:eastAsia="en-US"/>
    </w:rPr>
  </w:style>
  <w:style w:type="character" w:customStyle="1" w:styleId="154">
    <w:name w:val="批注文字 字符"/>
    <w:basedOn w:val="36"/>
    <w:link w:val="13"/>
    <w:semiHidden/>
    <w:qFormat/>
    <w:uiPriority w:val="0"/>
    <w:rPr>
      <w:kern w:val="2"/>
      <w:sz w:val="21"/>
      <w:szCs w:val="24"/>
    </w:rPr>
  </w:style>
  <w:style w:type="paragraph" w:customStyle="1" w:styleId="155">
    <w:name w:val="编写建议 Char Char"/>
    <w:basedOn w:val="1"/>
    <w:qFormat/>
    <w:uiPriority w:val="0"/>
    <w:pPr>
      <w:suppressAutoHyphens w:val="0"/>
      <w:autoSpaceDE w:val="0"/>
      <w:autoSpaceDN w:val="0"/>
      <w:adjustRightInd w:val="0"/>
      <w:spacing w:line="360" w:lineRule="auto"/>
      <w:ind w:firstLine="420" w:firstLineChars="200"/>
      <w:jc w:val="left"/>
    </w:pPr>
    <w:rPr>
      <w:rFonts w:ascii="Arial" w:hAnsi="Arial" w:cs="Arial"/>
      <w:i/>
      <w:color w:val="0000FF"/>
      <w:kern w:val="0"/>
      <w:szCs w:val="21"/>
      <w:lang w:eastAsia="zh-CN"/>
    </w:rPr>
  </w:style>
  <w:style w:type="paragraph" w:customStyle="1" w:styleId="156">
    <w:name w:val="默认段落字体 Para Char Char Char Char Char Char Char Char Char Char Char Char"/>
    <w:basedOn w:val="1"/>
    <w:qFormat/>
    <w:uiPriority w:val="0"/>
    <w:pPr>
      <w:suppressAutoHyphens w:val="0"/>
    </w:pPr>
    <w:rPr>
      <w:rFonts w:ascii="Tahoma" w:hAnsi="Tahoma" w:cs="Angsana New"/>
      <w:kern w:val="2"/>
      <w:sz w:val="24"/>
      <w:szCs w:val="20"/>
      <w:lang w:eastAsia="zh-CN"/>
    </w:rPr>
  </w:style>
  <w:style w:type="paragraph" w:customStyle="1" w:styleId="157">
    <w:name w:val="Char Char Char Char1"/>
    <w:basedOn w:val="1"/>
    <w:qFormat/>
    <w:uiPriority w:val="0"/>
    <w:pPr>
      <w:suppressAutoHyphens w:val="0"/>
    </w:pPr>
    <w:rPr>
      <w:kern w:val="2"/>
      <w:lang w:eastAsia="zh-CN"/>
    </w:rPr>
  </w:style>
  <w:style w:type="paragraph" w:customStyle="1" w:styleId="158">
    <w:name w:val="figure description"/>
    <w:basedOn w:val="1"/>
    <w:qFormat/>
    <w:uiPriority w:val="0"/>
    <w:pPr>
      <w:keepNext/>
      <w:widowControl/>
      <w:numPr>
        <w:ilvl w:val="0"/>
        <w:numId w:val="11"/>
      </w:numPr>
      <w:suppressAutoHyphens w:val="0"/>
      <w:autoSpaceDE w:val="0"/>
      <w:autoSpaceDN w:val="0"/>
      <w:adjustRightInd w:val="0"/>
      <w:spacing w:before="105" w:line="360" w:lineRule="auto"/>
      <w:jc w:val="center"/>
    </w:pPr>
    <w:rPr>
      <w:rFonts w:ascii="宋体"/>
      <w:kern w:val="0"/>
      <w:szCs w:val="20"/>
      <w:lang w:eastAsia="zh-CN"/>
    </w:rPr>
  </w:style>
  <w:style w:type="character" w:customStyle="1" w:styleId="159">
    <w:name w:val="标题 2 字符"/>
    <w:basedOn w:val="36"/>
    <w:link w:val="3"/>
    <w:qFormat/>
    <w:uiPriority w:val="0"/>
    <w:rPr>
      <w:rFonts w:ascii="Book Antiqua" w:hAnsi="Book Antiqua" w:eastAsia="黑体" w:cs="Book Antiqua"/>
      <w:b/>
      <w:bCs/>
      <w:kern w:val="1"/>
      <w:sz w:val="36"/>
      <w:szCs w:val="36"/>
      <w:lang w:eastAsia="ar-SA"/>
    </w:rPr>
  </w:style>
  <w:style w:type="character" w:customStyle="1" w:styleId="160">
    <w:name w:val="日期 字符"/>
    <w:basedOn w:val="36"/>
    <w:link w:val="19"/>
    <w:semiHidden/>
    <w:qFormat/>
    <w:uiPriority w:val="99"/>
    <w:rPr>
      <w:kern w:val="1"/>
      <w:sz w:val="21"/>
      <w:szCs w:val="24"/>
      <w:lang w:eastAsia="ar-SA"/>
    </w:rPr>
  </w:style>
  <w:style w:type="character" w:customStyle="1" w:styleId="161">
    <w:name w:val="批注主题 字符"/>
    <w:basedOn w:val="154"/>
    <w:link w:val="31"/>
    <w:semiHidden/>
    <w:qFormat/>
    <w:uiPriority w:val="99"/>
    <w:rPr>
      <w:b/>
      <w:bCs/>
      <w:kern w:val="1"/>
      <w:sz w:val="21"/>
      <w:szCs w:val="24"/>
      <w:lang w:eastAsia="ar-SA"/>
    </w:rPr>
  </w:style>
  <w:style w:type="paragraph" w:customStyle="1" w:styleId="162">
    <w:name w:val="表格"/>
    <w:basedOn w:val="1"/>
    <w:qFormat/>
    <w:uiPriority w:val="0"/>
    <w:rPr>
      <w:rFonts w:cs="Arial"/>
      <w:szCs w:val="21"/>
    </w:rPr>
  </w:style>
  <w:style w:type="paragraph" w:customStyle="1" w:styleId="163">
    <w:name w:val="无间隔1"/>
    <w:qFormat/>
    <w:uiPriority w:val="1"/>
    <w:pPr>
      <w:widowControl w:val="0"/>
      <w:suppressAutoHyphens/>
      <w:spacing w:after="160" w:line="278" w:lineRule="auto"/>
      <w:jc w:val="both"/>
    </w:pPr>
    <w:rPr>
      <w:rFonts w:ascii="Times New Roman" w:hAnsi="Times New Roman" w:eastAsia="宋体" w:cs="Times New Roman"/>
      <w:kern w:val="1"/>
      <w:sz w:val="21"/>
      <w:szCs w:val="24"/>
      <w:lang w:val="en-US" w:eastAsia="ar-SA" w:bidi="ar-SA"/>
    </w:rPr>
  </w:style>
  <w:style w:type="character" w:customStyle="1" w:styleId="164">
    <w:name w:val="填写内容说明"/>
    <w:basedOn w:val="36"/>
    <w:qFormat/>
    <w:uiPriority w:val="0"/>
    <w:rPr>
      <w:i/>
      <w:iCs/>
      <w:color w:val="0000FF"/>
    </w:rPr>
  </w:style>
  <w:style w:type="character" w:customStyle="1" w:styleId="165">
    <w:name w:val="font21"/>
    <w:basedOn w:val="36"/>
    <w:qFormat/>
    <w:uiPriority w:val="0"/>
    <w:rPr>
      <w:rFonts w:hint="eastAsia" w:ascii="微软雅黑" w:hAnsi="微软雅黑" w:eastAsia="微软雅黑" w:cs="微软雅黑"/>
      <w:color w:val="000000"/>
      <w:sz w:val="22"/>
      <w:szCs w:val="22"/>
      <w:u w:val="none"/>
    </w:rPr>
  </w:style>
  <w:style w:type="character" w:customStyle="1" w:styleId="166">
    <w:name w:val="font81"/>
    <w:basedOn w:val="36"/>
    <w:qFormat/>
    <w:uiPriority w:val="0"/>
    <w:rPr>
      <w:rFonts w:hint="default" w:ascii="华文细黑" w:hAnsi="华文细黑" w:eastAsia="华文细黑" w:cs="华文细黑"/>
      <w:b/>
      <w:color w:val="000000"/>
      <w:sz w:val="22"/>
      <w:szCs w:val="22"/>
      <w:u w:val="none"/>
    </w:rPr>
  </w:style>
  <w:style w:type="character" w:customStyle="1" w:styleId="167">
    <w:name w:val="font31"/>
    <w:basedOn w:val="36"/>
    <w:qFormat/>
    <w:uiPriority w:val="0"/>
    <w:rPr>
      <w:rFonts w:hint="default" w:ascii="华文细黑" w:hAnsi="华文细黑" w:eastAsia="华文细黑" w:cs="华文细黑"/>
      <w:color w:val="000000"/>
      <w:sz w:val="22"/>
      <w:szCs w:val="22"/>
      <w:u w:val="none"/>
    </w:rPr>
  </w:style>
  <w:style w:type="character" w:customStyle="1" w:styleId="168">
    <w:name w:val="font61"/>
    <w:basedOn w:val="36"/>
    <w:qFormat/>
    <w:uiPriority w:val="0"/>
    <w:rPr>
      <w:rFonts w:hint="eastAsia" w:ascii="微软雅黑" w:hAnsi="微软雅黑" w:eastAsia="微软雅黑" w:cs="微软雅黑"/>
      <w:color w:val="000000"/>
      <w:sz w:val="22"/>
      <w:szCs w:val="22"/>
      <w:u w:val="none"/>
    </w:rPr>
  </w:style>
  <w:style w:type="character" w:customStyle="1" w:styleId="169">
    <w:name w:val="font121"/>
    <w:basedOn w:val="36"/>
    <w:qFormat/>
    <w:uiPriority w:val="0"/>
    <w:rPr>
      <w:rFonts w:hint="default" w:ascii="华文细黑" w:hAnsi="华文细黑" w:eastAsia="华文细黑" w:cs="华文细黑"/>
      <w:color w:val="000000"/>
      <w:sz w:val="22"/>
      <w:szCs w:val="22"/>
      <w:u w:val="none"/>
    </w:rPr>
  </w:style>
  <w:style w:type="character" w:customStyle="1" w:styleId="170">
    <w:name w:val="font51"/>
    <w:basedOn w:val="36"/>
    <w:qFormat/>
    <w:uiPriority w:val="0"/>
    <w:rPr>
      <w:rFonts w:hint="eastAsia" w:ascii="微软雅黑" w:hAnsi="微软雅黑" w:eastAsia="微软雅黑" w:cs="微软雅黑"/>
      <w:color w:val="000000"/>
      <w:sz w:val="20"/>
      <w:szCs w:val="20"/>
      <w:u w:val="none"/>
    </w:rPr>
  </w:style>
  <w:style w:type="character" w:customStyle="1" w:styleId="171">
    <w:name w:val="font01"/>
    <w:basedOn w:val="36"/>
    <w:qFormat/>
    <w:uiPriority w:val="0"/>
    <w:rPr>
      <w:rFonts w:hint="eastAsia" w:ascii="微软雅黑" w:hAnsi="微软雅黑" w:eastAsia="微软雅黑" w:cs="微软雅黑"/>
      <w:color w:val="000000"/>
      <w:sz w:val="20"/>
      <w:szCs w:val="20"/>
      <w:u w:val="none"/>
    </w:rPr>
  </w:style>
  <w:style w:type="character" w:customStyle="1" w:styleId="172">
    <w:name w:val="font111"/>
    <w:basedOn w:val="36"/>
    <w:qFormat/>
    <w:uiPriority w:val="0"/>
    <w:rPr>
      <w:rFonts w:hint="eastAsia" w:ascii="华文细黑" w:hAnsi="华文细黑" w:eastAsia="华文细黑" w:cs="华文细黑"/>
      <w:color w:val="000000"/>
      <w:sz w:val="22"/>
      <w:szCs w:val="22"/>
      <w:u w:val="none"/>
    </w:rPr>
  </w:style>
  <w:style w:type="character" w:customStyle="1" w:styleId="173">
    <w:name w:val="font91"/>
    <w:basedOn w:val="36"/>
    <w:qFormat/>
    <w:uiPriority w:val="0"/>
    <w:rPr>
      <w:rFonts w:hint="eastAsia" w:ascii="华文细黑" w:hAnsi="华文细黑" w:eastAsia="华文细黑" w:cs="华文细黑"/>
      <w:color w:val="000000"/>
      <w:sz w:val="22"/>
      <w:szCs w:val="22"/>
      <w:u w:val="none"/>
    </w:rPr>
  </w:style>
  <w:style w:type="character" w:customStyle="1" w:styleId="174">
    <w:name w:val="font11"/>
    <w:basedOn w:val="36"/>
    <w:qFormat/>
    <w:uiPriority w:val="0"/>
    <w:rPr>
      <w:rFonts w:hint="eastAsia" w:ascii="华文细黑" w:hAnsi="华文细黑" w:eastAsia="华文细黑" w:cs="华文细黑"/>
      <w:color w:val="00B050"/>
      <w:sz w:val="22"/>
      <w:szCs w:val="22"/>
      <w:u w:val="none"/>
    </w:rPr>
  </w:style>
  <w:style w:type="character" w:customStyle="1" w:styleId="175">
    <w:name w:val="font71"/>
    <w:basedOn w:val="36"/>
    <w:qFormat/>
    <w:uiPriority w:val="0"/>
    <w:rPr>
      <w:rFonts w:hint="eastAsia" w:ascii="华文细黑" w:hAnsi="华文细黑" w:eastAsia="华文细黑" w:cs="华文细黑"/>
      <w:color w:val="000000"/>
      <w:sz w:val="22"/>
      <w:szCs w:val="22"/>
      <w:u w:val="none"/>
    </w:rPr>
  </w:style>
  <w:style w:type="character" w:customStyle="1" w:styleId="176">
    <w:name w:val="font181"/>
    <w:basedOn w:val="36"/>
    <w:qFormat/>
    <w:uiPriority w:val="0"/>
    <w:rPr>
      <w:rFonts w:hint="eastAsia" w:ascii="微软雅黑" w:hAnsi="微软雅黑" w:eastAsia="微软雅黑" w:cs="微软雅黑"/>
      <w:color w:val="000000"/>
      <w:sz w:val="20"/>
      <w:szCs w:val="20"/>
      <w:u w:val="none"/>
    </w:rPr>
  </w:style>
  <w:style w:type="character" w:customStyle="1" w:styleId="177">
    <w:name w:val="font101"/>
    <w:basedOn w:val="36"/>
    <w:qFormat/>
    <w:uiPriority w:val="0"/>
    <w:rPr>
      <w:rFonts w:hint="eastAsia" w:ascii="微软雅黑" w:hAnsi="微软雅黑" w:eastAsia="微软雅黑" w:cs="微软雅黑"/>
      <w:color w:val="000000"/>
      <w:sz w:val="20"/>
      <w:szCs w:val="20"/>
      <w:u w:val="none"/>
    </w:rPr>
  </w:style>
  <w:style w:type="character" w:customStyle="1" w:styleId="178">
    <w:name w:val="font171"/>
    <w:basedOn w:val="36"/>
    <w:qFormat/>
    <w:uiPriority w:val="0"/>
    <w:rPr>
      <w:rFonts w:hint="default" w:ascii="华文细黑" w:hAnsi="华文细黑" w:eastAsia="华文细黑" w:cs="华文细黑"/>
      <w:color w:val="000000"/>
      <w:sz w:val="22"/>
      <w:szCs w:val="22"/>
      <w:u w:val="none"/>
    </w:rPr>
  </w:style>
  <w:style w:type="paragraph" w:styleId="179">
    <w:name w:val="List Paragraph"/>
    <w:basedOn w:val="1"/>
    <w:unhideWhenUsed/>
    <w:qFormat/>
    <w:uiPriority w:val="99"/>
    <w:pPr>
      <w:ind w:firstLine="420" w:firstLineChars="200"/>
    </w:pPr>
  </w:style>
  <w:style w:type="character" w:customStyle="1" w:styleId="180">
    <w:name w:val="font41"/>
    <w:basedOn w:val="36"/>
    <w:uiPriority w:val="0"/>
    <w:rPr>
      <w:rFonts w:hint="eastAsia" w:ascii="宋体" w:hAnsi="宋体" w:eastAsia="宋体" w:cs="宋体"/>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0" Type="http://schemas.openxmlformats.org/officeDocument/2006/relationships/fontTable" Target="fontTable.xml"/><Relationship Id="rId7" Type="http://schemas.openxmlformats.org/officeDocument/2006/relationships/footer" Target="footer2.xml"/><Relationship Id="rId69" Type="http://schemas.openxmlformats.org/officeDocument/2006/relationships/customXml" Target="../customXml/item2.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footer" Target="footer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header" Target="head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D0BDF-4892-4CE3-AC8A-9F22FA525C05}">
  <ds:schemaRefs/>
</ds:datastoreItem>
</file>

<file path=docProps/app.xml><?xml version="1.0" encoding="utf-8"?>
<Properties xmlns="http://schemas.openxmlformats.org/officeDocument/2006/extended-properties" xmlns:vt="http://schemas.openxmlformats.org/officeDocument/2006/docPropsVTypes">
  <Template>Normal</Template>
  <Company>Huawei Technologies Co.,Ltd.</Company>
  <Pages>52</Pages>
  <Words>7055</Words>
  <Characters>10029</Characters>
  <Lines>100</Lines>
  <Paragraphs>28</Paragraphs>
  <TotalTime>3</TotalTime>
  <ScaleCrop>false</ScaleCrop>
  <LinksUpToDate>false</LinksUpToDate>
  <CharactersWithSpaces>10686</CharactersWithSpaces>
  <Application>WPS Office_11.8.2.12307_F1E327BC-269C-435d-A152-05C5408002CA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2013-12-27T09:11:00Z</dcterms:created>
  <dc:creator>hw</dc:creator>
  <cp:lastModifiedBy>junqiao.long</cp:lastModifiedBy>
  <cp:lastPrinted>2019-11-04T08:35:00Z</cp:lastPrinted>
  <dcterms:modified xsi:type="dcterms:W3CDTF">2026-07-01T03:33:15Z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1">
    <vt:lpwstr>RyvcV41WHvxulhMTrcSSlU4mPdny9f3AOs5MAJxzozU4A9dMQRDufT_x000d_
dDRyq6rdwZ+OG4kkXt+EwbxC83a5CMT73IYBy2Lu1H0rsXJp+V9f74aHwNECJu+jdVSmwrjb_x000d_
aSEst9PYw6fU3ImG05/dNdWalzLArsUmFTSNwHPh6IaHmWx3TVKU8MNShjrDIvPbYo/omDrP_x000d_
7nDbmSVUcgF/rFWcI3yK6QrZK2kwXiMnvoJC</vt:lpwstr>
  </property>
  <property fmtid="{D5CDD505-2E9C-101B-9397-08002B2CF9AE}" pid="3" name="_ms_pID_725343">
    <vt:lpwstr>(9)qjAAj8NW8QAHCrRoPU9XKyl6bXe8rXqLcGrPcQOsEBjuYUc0mUH+fXuSgRkv97vqzqhsI9HX_x000d_
pa2E3Tcmd4eKq9MxvRBCrWnj1Sq5xUBDlx0bxCAB10SyMBGXbA/ghnPHC+Aa1PxHxc/kxQR8_x000d_
1VapiOIO5pYb7A9psnLLDMf1ITSJFEIodPNee6e8AH+0tSWN49g5wSOqRthCLEF8aZhxzi4n_x000d_
moodrIZ0sLKqCsV2Dp</vt:lpwstr>
  </property>
  <property fmtid="{D5CDD505-2E9C-101B-9397-08002B2CF9AE}" pid="4" name="_ms_pID_7253432">
    <vt:lpwstr>WlYAjKlsI2+HGVMRmQND/QNYE/tAtwRTrici_x000d_
zMIBZjoCrUNGfXccvnzVvKKYaeNeJhKFWomVDpqGsFZH7fcL9vHeP6EpMrmPOwBTme5kwFb0_x000d_
Pyo2iQZXFNJbMPjJIfySnkm13slxeGl8QPkkvAR4lKqVf3RGKKh5aAbG6WYqgzKnneo59TSs_x000d_
/xT/Xs/BcBiz6JNMm49hZyTPr+IBFCSjefrRqs4+B0sjDRo5nW7nAq</vt:lpwstr>
  </property>
  <property fmtid="{D5CDD505-2E9C-101B-9397-08002B2CF9AE}" pid="5" name="_ms_pID_7253433">
    <vt:lpwstr>4sWRYm2No+GBGOF2t0_x000d_
0eGPNFFnJOD6P11gMLVWFiYwFYcGqn0f78FC4mW5Px0xhpNPZ1X1o710WoJtACikMBEGaGSd_x000d_
CkqXpQiieCwzrhlTOzpqLLCJap9M8tYNR0PPGGxWUYWFyvqYtyiyKVWm7UrwH7Ns1GakIDkO_x000d_
XhdPOM6zitVnAYGDOpyd50STJ9pe1gekrrZbXsoSYsVO/ZKzVmS9nl6CxA8nxl2imM22zKuI</vt:lpwstr>
  </property>
  <property fmtid="{D5CDD505-2E9C-101B-9397-08002B2CF9AE}" pid="6" name="_ms_pID_725343_00">
    <vt:lpwstr>_ms_pID_725343</vt:lpwstr>
  </property>
  <property fmtid="{D5CDD505-2E9C-101B-9397-08002B2CF9AE}" pid="7" name="_ms_pID_7253431_00">
    <vt:lpwstr>_ms_pID_7253431</vt:lpwstr>
  </property>
  <property fmtid="{D5CDD505-2E9C-101B-9397-08002B2CF9AE}" pid="8" name="_ms_pID_7253432_00">
    <vt:lpwstr>_ms_pID_7253432</vt:lpwstr>
  </property>
  <property fmtid="{D5CDD505-2E9C-101B-9397-08002B2CF9AE}" pid="9" name="_ms_pID_7253433_00">
    <vt:lpwstr>_ms_pID_7253433</vt:lpwstr>
  </property>
  <property fmtid="{D5CDD505-2E9C-101B-9397-08002B2CF9AE}" pid="10" name="_ms_pID_7253434">
    <vt:lpwstr>_x000d_
VTTiLJyhdZRbLd6LIfJpP7vfmy4ZLn4/E+92LlxwUQsnAoZCNoqQCW1UaYwp2pi2JL/x+GP8_x000d_
bjAeZ4z1R4Ns0X+lDq0WArVemlHszzntJ7Y/0tYF+O4bvPY1bQ6sV5SyeDVit/z+ng0/jCuP_x000d_
oOmBWTXi7Ae1SOxcyW5YyHn+Y6BbAHctPzCuEhjdBlbPq7wlY+yu691Thkt5+yXoxPwQjUEg_x000d_
BNsOmNwZlvqTMUc9</vt:lpwstr>
  </property>
  <property fmtid="{D5CDD505-2E9C-101B-9397-08002B2CF9AE}" pid="11" name="_ms_pID_7253435">
    <vt:lpwstr>528tXZDS1JlumWeJOyyvmE6KUoHqmTD4UUw8ia7Jd0nOUod1culPiEtm_x000d_
dnPA5RDi2sBfk7pVEBdbVZKCOI24/xLxB+6GVH92ThT6NMsiauBsScNwOfcXOlqAfAMbckYY_x000d_
DG0J172rpXKJZB9JudY8IPknkKvLcTgMK4PFPrccU7U6jGfY4FkClfswRZQZSXUvxNaqLvSJ_x000d_
bvxiK4UGza/Em91AOSb1MyYjowfTHykF4x</vt:lpwstr>
  </property>
  <property fmtid="{D5CDD505-2E9C-101B-9397-08002B2CF9AE}" pid="12" name="_ms_pID_7253436">
    <vt:lpwstr>+5S7Fb8GHJKokOUgc4t3aKHGMtehrPPlyY2Syn_x000d_
Xj1/YIDl1bLbTK7o3fKbBHv+h7cDqGUC1r4NZEHqomqUsmxOiVrRGHZzcFoY6RoAe90JWa8d_x000d_
FJJcajhhhiPcD4NTuokpm7bGfGMle2in2EQzS2ENxhKEPahcVM7iJLcKGg/L9I4ByzVaJv3n_x000d_
dERFCciS9VimFY1SjzlVnOYeS/bSYSFxuUKOiDVWGWeSmWWtb3S8</vt:lpwstr>
  </property>
  <property fmtid="{D5CDD505-2E9C-101B-9397-08002B2CF9AE}" pid="13" name="_ms_pID_7253437">
    <vt:lpwstr>iWX7//1chFzAkO7PeXMd_x000d_
8jQfazw8pKW+cJj5iaqNpZrWPe5ncpgtZpG5/m2cjSCKNQBiayckVrhl5ZEGBuD2P6kn7Udp_x000d_
nOLznf9fTcB/porXopiJyK5H/CNAWHNnkVEHTKo5aFn/2p6JrNnwURknwr9MQ7ioc2o91wny_x000d_
xBoUj5mF+Bfmj432DGOSDAdPVruWutqT0nd8ZQzlfEtn9DaLrmNjY+LPnLVPGhUjSX6qtB</vt:lpwstr>
  </property>
  <property fmtid="{D5CDD505-2E9C-101B-9397-08002B2CF9AE}" pid="14" name="_ms_pID_7253438">
    <vt:lpwstr>d9_x000d_
0kC4MCjIO/X8dH8mxwkCVfUWc4Z1AEuNLIqV6TVIzJfLNKl2</vt:lpwstr>
  </property>
  <property fmtid="{D5CDD505-2E9C-101B-9397-08002B2CF9AE}" pid="15" name="sflag">
    <vt:lpwstr>1388136346</vt:lpwstr>
  </property>
  <property fmtid="{D5CDD505-2E9C-101B-9397-08002B2CF9AE}" pid="16" name="KSOProductBuildVer">
    <vt:lpwstr>2052-11.8.2.12307</vt:lpwstr>
  </property>
  <property fmtid="{D5CDD505-2E9C-101B-9397-08002B2CF9AE}" pid="17" name="ICV">
    <vt:lpwstr>6D12AEA7F80246E9A0962504E083AC3E</vt:lpwstr>
  </property>
</Properties>
</file>