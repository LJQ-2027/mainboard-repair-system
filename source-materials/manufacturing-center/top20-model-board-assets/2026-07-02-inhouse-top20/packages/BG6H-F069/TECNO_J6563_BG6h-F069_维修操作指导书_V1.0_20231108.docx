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ind w:left="0" w:leftChars="0" w:firstLine="0" w:firstLineChars="0"/>
        <w:jc w:val="center"/>
        <w:rPr>
          <w:rFonts w:hint="eastAsia" w:ascii="宋体" w:hAnsi="宋体" w:eastAsia="宋体" w:cs="宋体"/>
          <w:b/>
          <w:sz w:val="52"/>
          <w:szCs w:val="52"/>
        </w:rPr>
      </w:pPr>
      <w:bookmarkStart w:id="0" w:name="_Toc375927822"/>
      <w:r>
        <w:rPr>
          <w:rFonts w:hint="eastAsia" w:ascii="宋体" w:hAnsi="宋体" w:eastAsia="宋体" w:cs="宋体"/>
          <w:b/>
          <w:sz w:val="52"/>
          <w:szCs w:val="52"/>
          <w:lang w:val="zh-CN" w:eastAsia="zh-CN"/>
        </w:rPr>
        <mc:AlternateContent>
          <mc:Choice Requires="wps">
            <w:drawing>
              <wp:anchor distT="0" distB="0" distL="114300" distR="114300" simplePos="0" relativeHeight="251671552" behindDoc="0" locked="1" layoutInCell="0" hidden="1" allowOverlap="1">
                <wp:simplePos x="0" y="0"/>
                <wp:positionH relativeFrom="page">
                  <wp:posOffset>0</wp:posOffset>
                </wp:positionH>
                <wp:positionV relativeFrom="page">
                  <wp:posOffset>0</wp:posOffset>
                </wp:positionV>
                <wp:extent cx="635" cy="635"/>
                <wp:effectExtent l="0" t="0" r="0" b="0"/>
                <wp:wrapNone/>
                <wp:docPr id="481" name="DtsShapeName" descr="422D7E5@E8G55D5496G9E2757@799C9E096A:@96C:fU71104382!!!BIHO@]u71104382!@9127911104G3726D331104G3726D33!!!!!!!!!!!!!!!!!!!!!!!!!!!!!!!!!!!!!!!!!!!!!!!!!!!!96D8V88F@WK11016016!!!BIHO@]k110160161@91279711D15B67317111D15B673171!!!!!!!!!!!!!!!!!!!!!!!!!!!!!!!!!!!!!!!!!!!!!!!!!!!!99L8_8:9=U[11036943!!!BIHO@]{110369431@912723110D9BB2C459110D9BB2C459!!!!!!!!!!!!!!!!!!!!!!!!!!!!!!!!!!!!!!!!!!!!!!!!!!!!98F;U85J&gt;SX11024477!!!BIHO@]x11024477!@91275B113086134D88113086134D88!!!!!!!!!!!!!!!!!!!!!!!!!!!!!!!!!!!!!!!!!!!!!!!!!!!!9=:@O9==?8X@OYTDMHOF!!BIHO@]x11023124!@912712110D81C0G7D3110D81C0G7D3!!!!!!!!!!!!!!!!!!!!!!!!!!!!!!!!!!!!!!!!!!!!!!!!!!!!85E?&lt;84B?4M11026381!!!BIHO@]m11026381!@9127431108C8371CDC1108C8371CDC!!!!!!!!!!!!!!!!!!!!!!!!!!!!!!!!!!!!!!!!!!!!!!!!!!!!8=3&lt;e8=A9SM11039495!!!BIHO@]m110394951@912726110D818EE41DB7011俗蝴檄堰泰衣池嘱坠唇髓!W0/0/enb!!!!!!!!!!!!!!!!!!!!!!!!!!!!!!!!!!!!!!!!!!!!!!!!!!!!!!!!!!!!!!!!!!!!!!!!!!!!!!!!!!!!!!!!!!!!!!!!!!!!!!!!!!!!!!!!!!!!!!!!!!!!!!!!!!!!!!!!!!!!!!!!!!!!!!!!!!!!!!!!!!!!!!!!!!!!!!!!!!!!!!!!!!!!!!!!!!!!!!!!!!!!!!!!!!!!!!!!!!!!!!!!!!!!!!!!!!!!!!!!!!!!!!!!!!!!!!!!!!!!!!!!!!!!!!!!!!!!!!!!!!!!!!!!!!!!!!!!!!!!!!!!!!!!!!!!!!!!!!!!!!!!!!!!!!!!!!!!!!!!!!!!!!!!!!!!!!!!!!!!!!!!!!!!!!!!!!!!!!!!!!!!!!!!!!!!!!!!!!!!!!!!!!!!!!!!!!!!!!!!!!!!!!!!!!!!!!!!!!!!!!!!!!!!!!!!!!!!!!!!!!!!!!!!!!!!!!!!!!!!!!!!!!!!!!!!!!!!!!!!!!!!!!!!!!!!!!!!!!!!!!!!!!!!!!!!!!!!!!!!!!!!!!!!!!!!!!!!!!!!!!!!!!!!!!!!!!!!!!!!!!!!!!!!!!!!!!!!!!!!!!!!!!!!!!!!!!!!!!!!!!!!!!!!!!!!!!!!!!!!!!!!!!!!!!!!!!!!!!!!!!!!!!!!!!!!!!!!!!!!!!!!!!!!!!!!!!!!!!!!!!!!!!!!!!!!!!!!!!!!!!!!!!!!!!!!!!!!!!!!!!!!!!!!!!!!!!!!!!!!!!!!!!!!!!!!!!!!!!!!!!!!!!!!!!!!!!!!!!!!!!!!!!!!!!!!!!!!!!!!!!!!!!!!!!!!!!!!!!!!!!!!!!!!!!!!!!!!!!!!!!!!!!!!!!!!!!!!!!!!!!!!!!!!!!!!!!!!!!!!!!!!!!!!!!!!!!!!!!!!!!!!!!!!!!!!!!!!!!!!!!!!!!!!!!!!!!!!!!!!!!!!!!!!!!!!!!!!!!!!!!!!!!!!!!!!!!!!!!!!!!!!!!!!!!!!!!!!!!!!!!!!!!!!!!!!!!!!!!!!!!!!!!!!!!!!!!!!!!!!!!!!!!!!!!!!!!!!!!!!!!!!!!!!!!!!!!!!!!!!!!!!!!!!!!!!!!!!!!!!!!!!!!!!!!!!!!!!!!!!!!!!!!!!!!!!!!!!!!!!!!!!!!!!!!!!!!!!!!!!!!!!!!!!!!!!!!!!!!!!!!!!!!!!!!!!!!!!!!!!!!!!!!!!!!!!!!!!!!!!!!!!!!!!!!!!!!!!!!!!!!!!!!!!!!!!!!!!!!!!!!!!!!!!!!!!!!!!!!!!!!!!!!!!!!!!!!!!!!!!!!!!!!!!!!!!!!!!!!!!!!!!!!!!!!!!!!!!!!!!!!!!!!!!!!!!!!!!!!!!!!!!!!!!!!!!!!!!!!!!!!!!!!!!!!!!!!!!!!!!!!!!!!!!!!!!!!!!!!!!!!!!!!!!!!!!!!!!!!!!!!!!!!!!!!!!!!!!!!!!!!!!!!!!!!!!!!!!!!!!!!!!!!!!!!!!!!!!!!!!!!!!!!!!!!!!!!!!!!!!!!!!!!!!!!!!!!!!!!!!!!!!!!!!!!!!!!!!!!!!!!!!!!!!!!!!!!!!!!!!!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a:effectLst/>
                      </wps:spPr>
                      <wps:bodyPr wrap="square" upright="1"/>
                    </wps:wsp>
                  </a:graphicData>
                </a:graphic>
              </wp:anchor>
            </w:drawing>
          </mc:Choice>
          <mc:Fallback>
            <w:pict>
              <v:shape id="DtsShapeName" o:spid="_x0000_s1026" o:spt="100" alt="422D7E5@E8G55D5496G9E2757@799C9E096A:@96C:fU71104382!!!BIHO@]u71104382!@9127911104G3726D331104G3726D33!!!!!!!!!!!!!!!!!!!!!!!!!!!!!!!!!!!!!!!!!!!!!!!!!!!!96D8V88F@WK11016016!!!BIHO@]k110160161@91279711D15B67317111D15B673171!!!!!!!!!!!!!!!!!!!!!!!!!!!!!!!!!!!!!!!!!!!!!!!!!!!!99L8_8:9=U[11036943!!!BIHO@]{110369431@912723110D9BB2C459110D9BB2C459!!!!!!!!!!!!!!!!!!!!!!!!!!!!!!!!!!!!!!!!!!!!!!!!!!!!98F;U85J&gt;SX11024477!!!BIHO@]x11024477!@91275B113086134D88113086134D88!!!!!!!!!!!!!!!!!!!!!!!!!!!!!!!!!!!!!!!!!!!!!!!!!!!!9=:@O9==?8X@OYTDMHOF!!BIHO@]x11023124!@912712110D81C0G7D3110D81C0G7D3!!!!!!!!!!!!!!!!!!!!!!!!!!!!!!!!!!!!!!!!!!!!!!!!!!!!85E?&lt;84B?4M11026381!!!BIHO@]m11026381!@9127431108C8371CDC1108C8371CDC!!!!!!!!!!!!!!!!!!!!!!!!!!!!!!!!!!!!!!!!!!!!!!!!!!!!8=3&lt;e8=A9SM11039495!!!BIHO@]m110394951@912726110D818EE41DB7011俗蝴檄堰泰衣池嘱坠唇髓!W0/0/enb!!!!!!!!!!!!!!!!!!!!!!!!!!!!!!!!!!!!!!!!!!!!!!!!!!!!!!!!!!!!!!!!!!!!!!!!!!!!!!!!!!!!!!!!!!!!!!!!!!!!!!!!!!!!!!!!!!!!!!!!!!!!!!!!!!!!!!!!!!!!!!!!!!!!!!!!!!!!!!!!!!!!!!!!!!!!!!!!!!!!!!!!!!!!!!!!!!!!!!!!!!!!!!!!!!!!!!!!!!!!!!!!!!!!!!!!!!!!!!!!!!!!!!!!!!!!!!!!!!!!!!!!!!!!!!!!!!!!!!!!!!!!!!!!!!!!!!!!!!!!!!!!!!!!!!!!!!!!!!!!!!!!!!!!!!!!!!!!!!!!!!!!!!!!!!!!!!!!!!!!!!!!!!!!!!!!!!!!!!!!!!!!!!!!!!!!!!!!!!!!!!!!!!!!!!!!!!!!!!!!!!!!!!!!!!!!!!!!!!!!!!!!!!!!!!!!!!!!!!!!!!!!!!!!!!!!!!!!!!!!!!!!!!!!!!!!!!!!!!!!!!!!!!!!!!!!!!!!!!!!!!!!!!!!!!!!!!!!!!!!!!!!!!!!!!!!!!!!!!!!!!!!!!!!!!!!!!!!!!!!!!!!!!!!!!!!!!!!!!!!!!!!!!!!!!!!!!!!!!!!!!!!!!!!!!!!!!!!!!!!!!!!!!!!!!!!!!!!!!!!!!!!!!!!!!!!!!!!!!!!!!!!!!!!!!!!!!!!!!!!!!!!!!!!!!!!!!!!!!!!!!!!!!!!!!!!!!!!!!!!!!!!!!!!!!!!!!!!!!!!!!!!!!!!!!!!!!!!!!!!!!!!!!!!!!!!!!!!!!!!!!!!!!!!!!!!!!!!!!!!!!!!!!!!!!!!!!!!!!!!!!!!!!!!!!!!!!!!!!!!!!!!!!!!!!!!!!!!!!!!!!!!!!!!!!!!!!!!!!!!!!!!!!!!!!!!!!!!!!!!!!!!!!!!!!!!!!!!!!!!!!!!!!!!!!!!!!!!!!!!!!!!!!!!!!!!!!!!!!!!!!!!!!!!!!!!!!!!!!!!!!!!!!!!!!!!!!!!!!!!!!!!!!!!!!!!!!!!!!!!!!!!!!!!!!!!!!!!!!!!!!!!!!!!!!!!!!!!!!!!!!!!!!!!!!!!!!!!!!!!!!!!!!!!!!!!!!!!!!!!!!!!!!!!!!!!!!!!!!!!!!!!!!!!!!!!!!!!!!!!!!!!!!!!!!!!!!!!!!!!!!!!!!!!!!!!!!!!!!!!!!!!!!!!!!!!!!!!!!!!!!!!!!!!!!!!!!!!!!!!!!!!!!!!!!!!!!!!!!!!!!!!!!!!!!!!!!!!!!!!!!!!!!!!!!!!!!!!!!!!!!!!!!!!!!!!!!!!!!!!!!!!!!!!!!!!!!!!!!!!!!!!!!!!!!!!!!!!!!!!!!!!!!!!!!!!!!!!!!!!!!!!!!!!!!!!!!!!!!!!!!!!!!!!!!!!!!!!!!!!!!!!!!!!!!!!!!!!!!!!!!!!!!!!!!!!!!!!!!!!!!!!!!!!!!!!!!!!!!!!!!!!!!!!!!!!!!!!!!!!!!!!!!!!!!!!!!!!!!!!!!!!!!!!!!!!!!!!!!!!!!!!!!!!!!!!!!!!!!!!!!!!!!!!!!!!!!!!!!!!!!!!!!!!!!!!!!!!!!!!!1!1" style="position:absolute;left:0pt;margin-left:0pt;margin-top:0pt;height:0.05pt;width:0.05pt;mso-position-horizontal-relative:page;mso-position-vertical-relative:page;visibility:hidden;z-index:251671552;mso-width-relative:page;mso-height-relative:page;" fillcolor="#FFFFFF" filled="t" stroked="t" coordsize="21600,21600" o:allowincell="f"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r>
        <w:rPr>
          <w:rFonts w:hint="eastAsia" w:ascii="宋体" w:hAnsi="宋体" w:eastAsia="宋体" w:cs="宋体"/>
          <w:b/>
          <w:sz w:val="52"/>
          <w:szCs w:val="52"/>
          <w:lang w:val="zh-CN" w:eastAsia="zh-CN"/>
        </w:rPr>
        <w:t>深圳传音控股</w:t>
      </w:r>
      <w:r>
        <w:rPr>
          <w:rFonts w:hint="eastAsia" w:ascii="宋体" w:hAnsi="宋体" w:eastAsia="宋体" w:cs="宋体"/>
          <w:b/>
          <w:sz w:val="52"/>
          <w:szCs w:val="52"/>
        </w:rPr>
        <w:t>有限公司</w:t>
      </w:r>
    </w:p>
    <w:p>
      <w:pPr>
        <w:ind w:left="0" w:leftChars="0" w:firstLine="0" w:firstLineChars="0"/>
        <w:jc w:val="center"/>
        <w:rPr>
          <w:rFonts w:hint="default"/>
          <w:lang w:val="en-US"/>
        </w:rPr>
      </w:pPr>
      <w:r>
        <w:rPr>
          <w:rFonts w:hint="eastAsia" w:ascii="宋体" w:hAnsi="宋体" w:cs="宋体"/>
          <w:sz w:val="40"/>
          <w:szCs w:val="40"/>
          <w:lang w:val="en-US" w:eastAsia="zh-CN"/>
        </w:rPr>
        <w:t>TECNO_J6563_BG6h-F069_维修操作指导书_V1.0</w:t>
      </w:r>
    </w:p>
    <w:p>
      <w:pPr>
        <w:pStyle w:val="3"/>
        <w:numPr>
          <w:ilvl w:val="1"/>
          <w:numId w:val="0"/>
        </w:numPr>
        <w:tabs>
          <w:tab w:val="left" w:pos="0"/>
        </w:tabs>
        <w:kinsoku w:val="0"/>
        <w:autoSpaceDE w:val="0"/>
        <w:spacing w:before="100" w:after="50" w:line="360" w:lineRule="auto"/>
        <w:ind w:leftChars="0"/>
        <w:rPr>
          <w:rFonts w:ascii="宋体" w:hAnsi="宋体" w:eastAsia="宋体" w:cs="Arial"/>
          <w:sz w:val="32"/>
          <w:szCs w:val="32"/>
        </w:rPr>
      </w:pPr>
    </w:p>
    <w:tbl>
      <w:tblPr>
        <w:tblStyle w:val="33"/>
        <w:tblpPr w:leftFromText="180" w:rightFromText="180" w:vertAnchor="page" w:horzAnchor="page" w:tblpXSpec="center" w:tblpY="3655"/>
        <w:tblOverlap w:val="never"/>
        <w:tblW w:w="104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4"/>
        <w:gridCol w:w="764"/>
        <w:gridCol w:w="1326"/>
        <w:gridCol w:w="1547"/>
        <w:gridCol w:w="3290"/>
        <w:gridCol w:w="1430"/>
        <w:gridCol w:w="13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528" w:type="dxa"/>
            <w:gridSpan w:val="2"/>
            <w:vAlign w:val="center"/>
          </w:tcPr>
          <w:p>
            <w:pPr>
              <w:jc w:val="center"/>
              <w:rPr>
                <w:rStyle w:val="164"/>
                <w:rFonts w:cs="Arial" w:asciiTheme="minorEastAsia" w:hAnsiTheme="minorEastAsia" w:eastAsiaTheme="minorEastAsia"/>
                <w:b/>
                <w:i w:val="0"/>
                <w:iCs w:val="0"/>
                <w:color w:val="000000"/>
                <w:sz w:val="22"/>
              </w:rPr>
            </w:pPr>
            <w:r>
              <w:rPr>
                <w:rStyle w:val="164"/>
                <w:rFonts w:hint="eastAsia" w:cs="Arial" w:asciiTheme="minorEastAsia" w:hAnsiTheme="minorEastAsia" w:eastAsiaTheme="minorEastAsia"/>
                <w:b/>
                <w:i w:val="0"/>
                <w:color w:val="000000"/>
                <w:sz w:val="22"/>
              </w:rPr>
              <w:t>文件类型</w:t>
            </w:r>
          </w:p>
        </w:tc>
        <w:tc>
          <w:tcPr>
            <w:tcW w:w="1326" w:type="dxa"/>
            <w:shd w:val="clear" w:color="auto" w:fill="auto"/>
            <w:vAlign w:val="center"/>
          </w:tcPr>
          <w:p>
            <w:pPr>
              <w:jc w:val="center"/>
              <w:rPr>
                <w:rStyle w:val="164"/>
                <w:rFonts w:cs="Arial" w:asciiTheme="minorEastAsia" w:hAnsiTheme="minorEastAsia" w:eastAsiaTheme="minorEastAsia"/>
                <w:b/>
                <w:i w:val="0"/>
                <w:iCs w:val="0"/>
                <w:color w:val="000000"/>
                <w:sz w:val="22"/>
              </w:rPr>
            </w:pPr>
            <w:r>
              <w:rPr>
                <w:rStyle w:val="164"/>
                <w:rFonts w:cs="Arial" w:asciiTheme="minorEastAsia" w:hAnsiTheme="minorEastAsia" w:eastAsiaTheme="minorEastAsia"/>
                <w:b/>
                <w:i w:val="0"/>
                <w:color w:val="000000"/>
                <w:sz w:val="22"/>
              </w:rPr>
              <w:t>文件名称</w:t>
            </w:r>
          </w:p>
        </w:tc>
        <w:tc>
          <w:tcPr>
            <w:tcW w:w="7626" w:type="dxa"/>
            <w:gridSpan w:val="4"/>
            <w:vAlign w:val="center"/>
          </w:tcPr>
          <w:p>
            <w:pPr>
              <w:jc w:val="left"/>
              <w:rPr>
                <w:rFonts w:hint="default" w:cs="Arial" w:asciiTheme="minorEastAsia" w:hAnsiTheme="minorEastAsia" w:eastAsiaTheme="minorEastAsia"/>
                <w:color w:val="0000FF"/>
                <w:sz w:val="22"/>
                <w:lang w:val="en-US"/>
              </w:rPr>
            </w:pPr>
            <w:bookmarkStart w:id="40" w:name="_GoBack"/>
            <w:r>
              <w:rPr>
                <w:rFonts w:hint="eastAsia" w:cs="Arial" w:asciiTheme="minorEastAsia" w:hAnsiTheme="minorEastAsia" w:eastAsiaTheme="minorEastAsia"/>
                <w:color w:val="0000FF"/>
                <w:sz w:val="22"/>
                <w:lang w:val="en-US" w:eastAsia="zh-CN"/>
              </w:rPr>
              <w:t>TECNO_J6563_BG6h-F069_维修操作指导书_V1.0_20231108</w:t>
            </w:r>
            <w:bookmarkEnd w:id="4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528" w:type="dxa"/>
            <w:gridSpan w:val="2"/>
            <w:vMerge w:val="restart"/>
            <w:vAlign w:val="center"/>
          </w:tcPr>
          <w:p>
            <w:pPr>
              <w:jc w:val="center"/>
              <w:rPr>
                <w:rStyle w:val="164"/>
                <w:rFonts w:hint="default" w:cs="Arial" w:asciiTheme="minorEastAsia" w:hAnsiTheme="minorEastAsia" w:eastAsiaTheme="minorEastAsia"/>
                <w:i w:val="0"/>
                <w:iCs w:val="0"/>
                <w:sz w:val="22"/>
                <w:lang w:val="en-US" w:eastAsia="zh-CN"/>
              </w:rPr>
            </w:pPr>
            <w:r>
              <w:rPr>
                <w:rStyle w:val="164"/>
                <w:rFonts w:hint="eastAsia" w:cs="Arial" w:asciiTheme="minorEastAsia" w:hAnsiTheme="minorEastAsia" w:eastAsiaTheme="minorEastAsia"/>
                <w:i w:val="0"/>
                <w:sz w:val="22"/>
                <w:lang w:val="en-US" w:eastAsia="zh-CN"/>
              </w:rPr>
              <w:t>作业规范</w:t>
            </w:r>
          </w:p>
        </w:tc>
        <w:tc>
          <w:tcPr>
            <w:tcW w:w="1326" w:type="dxa"/>
            <w:shd w:val="clear" w:color="auto" w:fill="auto"/>
            <w:vAlign w:val="center"/>
          </w:tcPr>
          <w:p>
            <w:pPr>
              <w:jc w:val="center"/>
              <w:rPr>
                <w:rStyle w:val="164"/>
                <w:rFonts w:cs="Arial" w:asciiTheme="minorEastAsia" w:hAnsiTheme="minorEastAsia" w:eastAsiaTheme="minorEastAsia"/>
                <w:b/>
                <w:i w:val="0"/>
                <w:iCs w:val="0"/>
                <w:color w:val="000000"/>
                <w:sz w:val="22"/>
              </w:rPr>
            </w:pPr>
            <w:r>
              <w:rPr>
                <w:rStyle w:val="164"/>
                <w:rFonts w:cs="Arial" w:asciiTheme="minorEastAsia" w:hAnsiTheme="minorEastAsia" w:eastAsiaTheme="minorEastAsia"/>
                <w:b/>
                <w:i w:val="0"/>
                <w:color w:val="000000"/>
                <w:sz w:val="22"/>
              </w:rPr>
              <w:t>版    本</w:t>
            </w:r>
          </w:p>
        </w:tc>
        <w:tc>
          <w:tcPr>
            <w:tcW w:w="7626" w:type="dxa"/>
            <w:gridSpan w:val="4"/>
            <w:vAlign w:val="center"/>
          </w:tcPr>
          <w:p>
            <w:pPr>
              <w:jc w:val="left"/>
              <w:rPr>
                <w:rFonts w:cs="Arial" w:asciiTheme="minorEastAsia" w:hAnsiTheme="minorEastAsia" w:eastAsiaTheme="minorEastAsia"/>
                <w:color w:val="0000FF"/>
                <w:sz w:val="22"/>
              </w:rPr>
            </w:pPr>
            <w:r>
              <w:rPr>
                <w:rFonts w:hint="eastAsia" w:cs="Arial" w:asciiTheme="minorEastAsia" w:hAnsiTheme="minorEastAsia" w:eastAsiaTheme="minorEastAsia"/>
                <w:color w:val="0000FF"/>
                <w:sz w:val="22"/>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528" w:type="dxa"/>
            <w:gridSpan w:val="2"/>
            <w:vMerge w:val="continue"/>
            <w:vAlign w:val="center"/>
          </w:tcPr>
          <w:p>
            <w:pPr>
              <w:jc w:val="center"/>
              <w:rPr>
                <w:rStyle w:val="164"/>
                <w:rFonts w:cs="Arial" w:asciiTheme="minorEastAsia" w:hAnsiTheme="minorEastAsia" w:eastAsiaTheme="minorEastAsia"/>
                <w:b/>
                <w:i w:val="0"/>
                <w:iCs w:val="0"/>
                <w:color w:val="000000"/>
                <w:sz w:val="22"/>
              </w:rPr>
            </w:pPr>
          </w:p>
        </w:tc>
        <w:tc>
          <w:tcPr>
            <w:tcW w:w="1326" w:type="dxa"/>
            <w:shd w:val="clear" w:color="auto" w:fill="auto"/>
            <w:vAlign w:val="center"/>
          </w:tcPr>
          <w:p>
            <w:pPr>
              <w:jc w:val="center"/>
              <w:rPr>
                <w:rStyle w:val="164"/>
                <w:rFonts w:cs="Arial" w:asciiTheme="minorEastAsia" w:hAnsiTheme="minorEastAsia" w:eastAsiaTheme="minorEastAsia"/>
                <w:b/>
                <w:i w:val="0"/>
                <w:iCs w:val="0"/>
                <w:color w:val="000000"/>
                <w:sz w:val="22"/>
              </w:rPr>
            </w:pPr>
            <w:r>
              <w:rPr>
                <w:rStyle w:val="164"/>
                <w:rFonts w:cs="Arial" w:asciiTheme="minorEastAsia" w:hAnsiTheme="minorEastAsia" w:eastAsiaTheme="minorEastAsia"/>
                <w:b/>
                <w:i w:val="0"/>
                <w:color w:val="000000"/>
                <w:sz w:val="22"/>
              </w:rPr>
              <w:t>文件编码</w:t>
            </w:r>
          </w:p>
        </w:tc>
        <w:tc>
          <w:tcPr>
            <w:tcW w:w="7626" w:type="dxa"/>
            <w:gridSpan w:val="4"/>
            <w:vAlign w:val="center"/>
          </w:tcPr>
          <w:p>
            <w:pPr>
              <w:jc w:val="left"/>
              <w:rPr>
                <w:rFonts w:hint="default" w:cs="Arial" w:asciiTheme="minorEastAsia" w:hAnsiTheme="minorEastAsia" w:eastAsiaTheme="minorEastAsia"/>
                <w:color w:val="0000FF"/>
                <w:sz w:val="20"/>
                <w:lang w:val="en-US" w:eastAsia="zh-CN"/>
              </w:rPr>
            </w:pPr>
            <w:r>
              <w:rPr>
                <w:rFonts w:hint="eastAsia" w:cs="Arial" w:asciiTheme="minorEastAsia" w:hAnsiTheme="minorEastAsia" w:eastAsiaTheme="minorEastAsia"/>
                <w:color w:val="0000FF"/>
                <w:sz w:val="20"/>
                <w:lang w:val="en-US" w:eastAsia="zh-CN"/>
              </w:rPr>
              <w:t>TR-Repair-BG6h-F069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528" w:type="dxa"/>
            <w:gridSpan w:val="2"/>
            <w:vMerge w:val="continue"/>
            <w:vAlign w:val="center"/>
          </w:tcPr>
          <w:p>
            <w:pPr>
              <w:jc w:val="center"/>
              <w:rPr>
                <w:rStyle w:val="164"/>
                <w:rFonts w:cs="Arial" w:asciiTheme="minorEastAsia" w:hAnsiTheme="minorEastAsia" w:eastAsiaTheme="minorEastAsia"/>
                <w:b/>
                <w:i w:val="0"/>
                <w:iCs w:val="0"/>
                <w:color w:val="000000"/>
                <w:sz w:val="22"/>
              </w:rPr>
            </w:pPr>
          </w:p>
        </w:tc>
        <w:tc>
          <w:tcPr>
            <w:tcW w:w="1326" w:type="dxa"/>
            <w:shd w:val="clear" w:color="auto" w:fill="auto"/>
            <w:vAlign w:val="center"/>
          </w:tcPr>
          <w:p>
            <w:pPr>
              <w:jc w:val="center"/>
              <w:rPr>
                <w:rStyle w:val="164"/>
                <w:rFonts w:cs="Arial" w:asciiTheme="minorEastAsia" w:hAnsiTheme="minorEastAsia" w:eastAsiaTheme="minorEastAsia"/>
                <w:b/>
                <w:i w:val="0"/>
                <w:iCs w:val="0"/>
                <w:color w:val="000000"/>
                <w:sz w:val="22"/>
              </w:rPr>
            </w:pPr>
            <w:r>
              <w:rPr>
                <w:rStyle w:val="164"/>
                <w:rFonts w:cs="Arial" w:asciiTheme="minorEastAsia" w:hAnsiTheme="minorEastAsia" w:eastAsiaTheme="minorEastAsia"/>
                <w:b/>
                <w:i w:val="0"/>
                <w:color w:val="000000"/>
                <w:sz w:val="22"/>
              </w:rPr>
              <w:t>拟 制 人</w:t>
            </w:r>
          </w:p>
        </w:tc>
        <w:tc>
          <w:tcPr>
            <w:tcW w:w="7626" w:type="dxa"/>
            <w:gridSpan w:val="4"/>
            <w:vAlign w:val="center"/>
          </w:tcPr>
          <w:p>
            <w:pPr>
              <w:jc w:val="left"/>
              <w:rPr>
                <w:rFonts w:hint="default" w:cs="Arial" w:asciiTheme="minorEastAsia" w:hAnsiTheme="minorEastAsia" w:eastAsiaTheme="minorEastAsia"/>
                <w:color w:val="000000"/>
                <w:sz w:val="22"/>
                <w:lang w:val="en-US" w:eastAsia="zh-CN"/>
              </w:rPr>
            </w:pPr>
            <w:r>
              <w:rPr>
                <w:rFonts w:hint="eastAsia" w:cs="Arial" w:asciiTheme="minorEastAsia" w:hAnsiTheme="minorEastAsia" w:eastAsiaTheme="minorEastAsia"/>
                <w:color w:val="000000"/>
                <w:sz w:val="22"/>
                <w:lang w:val="en-US" w:eastAsia="zh-CN"/>
              </w:rPr>
              <w:t>皮如浩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528" w:type="dxa"/>
            <w:gridSpan w:val="2"/>
            <w:vMerge w:val="continue"/>
            <w:vAlign w:val="center"/>
          </w:tcPr>
          <w:p>
            <w:pPr>
              <w:jc w:val="center"/>
              <w:rPr>
                <w:rStyle w:val="164"/>
                <w:rFonts w:cs="Arial" w:asciiTheme="minorEastAsia" w:hAnsiTheme="minorEastAsia" w:eastAsiaTheme="minorEastAsia"/>
                <w:b/>
                <w:i w:val="0"/>
                <w:iCs w:val="0"/>
                <w:color w:val="000000"/>
                <w:sz w:val="22"/>
              </w:rPr>
            </w:pPr>
          </w:p>
        </w:tc>
        <w:tc>
          <w:tcPr>
            <w:tcW w:w="1326" w:type="dxa"/>
            <w:shd w:val="clear" w:color="auto" w:fill="auto"/>
            <w:vAlign w:val="center"/>
          </w:tcPr>
          <w:p>
            <w:pPr>
              <w:jc w:val="center"/>
              <w:rPr>
                <w:rStyle w:val="164"/>
                <w:rFonts w:cs="Arial" w:asciiTheme="minorEastAsia" w:hAnsiTheme="minorEastAsia" w:eastAsiaTheme="minorEastAsia"/>
                <w:b/>
                <w:i w:val="0"/>
                <w:iCs w:val="0"/>
                <w:color w:val="000000"/>
                <w:sz w:val="22"/>
              </w:rPr>
            </w:pPr>
            <w:r>
              <w:rPr>
                <w:rStyle w:val="164"/>
                <w:rFonts w:cs="Arial" w:asciiTheme="minorEastAsia" w:hAnsiTheme="minorEastAsia" w:eastAsiaTheme="minorEastAsia"/>
                <w:b/>
                <w:i w:val="0"/>
                <w:color w:val="000000"/>
                <w:sz w:val="22"/>
              </w:rPr>
              <w:t>审 核 人</w:t>
            </w:r>
          </w:p>
        </w:tc>
        <w:tc>
          <w:tcPr>
            <w:tcW w:w="7626" w:type="dxa"/>
            <w:gridSpan w:val="4"/>
            <w:vAlign w:val="center"/>
          </w:tcPr>
          <w:p>
            <w:pPr>
              <w:jc w:val="left"/>
              <w:rPr>
                <w:rFonts w:hint="default" w:cs="Arial" w:asciiTheme="minorEastAsia" w:hAnsiTheme="minorEastAsia" w:eastAsiaTheme="minorEastAsia"/>
                <w:color w:val="000000"/>
                <w:sz w:val="22"/>
                <w:lang w:val="en-US" w:eastAsia="zh-CN"/>
              </w:rPr>
            </w:pPr>
            <w:r>
              <w:rPr>
                <w:rFonts w:hint="eastAsia" w:cs="Arial" w:asciiTheme="minorEastAsia" w:hAnsiTheme="minorEastAsia" w:eastAsiaTheme="minorEastAsia"/>
                <w:color w:val="000000"/>
                <w:sz w:val="22"/>
                <w:lang w:val="en-US" w:eastAsia="zh-CN"/>
              </w:rPr>
              <w:t>吴晓虎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528" w:type="dxa"/>
            <w:gridSpan w:val="2"/>
            <w:vMerge w:val="continue"/>
            <w:vAlign w:val="center"/>
          </w:tcPr>
          <w:p>
            <w:pPr>
              <w:jc w:val="center"/>
              <w:rPr>
                <w:rStyle w:val="164"/>
                <w:rFonts w:cs="Arial" w:asciiTheme="minorEastAsia" w:hAnsiTheme="minorEastAsia" w:eastAsiaTheme="minorEastAsia"/>
                <w:b/>
                <w:i w:val="0"/>
                <w:iCs w:val="0"/>
                <w:color w:val="000000"/>
                <w:sz w:val="22"/>
              </w:rPr>
            </w:pPr>
          </w:p>
        </w:tc>
        <w:tc>
          <w:tcPr>
            <w:tcW w:w="1326" w:type="dxa"/>
            <w:shd w:val="clear" w:color="auto" w:fill="auto"/>
            <w:vAlign w:val="center"/>
          </w:tcPr>
          <w:p>
            <w:pPr>
              <w:jc w:val="center"/>
              <w:rPr>
                <w:rStyle w:val="164"/>
                <w:rFonts w:cs="Arial" w:asciiTheme="minorEastAsia" w:hAnsiTheme="minorEastAsia" w:eastAsiaTheme="minorEastAsia"/>
                <w:b/>
                <w:i w:val="0"/>
                <w:iCs w:val="0"/>
                <w:color w:val="000000"/>
                <w:sz w:val="22"/>
              </w:rPr>
            </w:pPr>
            <w:r>
              <w:rPr>
                <w:rStyle w:val="164"/>
                <w:rFonts w:cs="Arial" w:asciiTheme="minorEastAsia" w:hAnsiTheme="minorEastAsia" w:eastAsiaTheme="minorEastAsia"/>
                <w:b/>
                <w:i w:val="0"/>
                <w:color w:val="000000"/>
                <w:sz w:val="22"/>
              </w:rPr>
              <w:t>批 准 人</w:t>
            </w:r>
          </w:p>
        </w:tc>
        <w:tc>
          <w:tcPr>
            <w:tcW w:w="7626" w:type="dxa"/>
            <w:gridSpan w:val="4"/>
            <w:vAlign w:val="center"/>
          </w:tcPr>
          <w:p>
            <w:pPr>
              <w:jc w:val="left"/>
              <w:rPr>
                <w:rFonts w:hint="default" w:cs="Arial" w:asciiTheme="minorEastAsia" w:hAnsiTheme="minorEastAsia" w:eastAsiaTheme="minorEastAsia"/>
                <w:color w:val="000000"/>
                <w:sz w:val="22"/>
                <w:lang w:val="en-US" w:eastAsia="zh-CN"/>
              </w:rPr>
            </w:pPr>
            <w:r>
              <w:rPr>
                <w:rFonts w:hint="eastAsia" w:cs="Arial" w:asciiTheme="minorEastAsia" w:hAnsiTheme="minorEastAsia" w:eastAsiaTheme="minorEastAsia"/>
                <w:color w:val="000000"/>
                <w:sz w:val="22"/>
                <w:lang w:val="en-US" w:eastAsia="zh-CN"/>
              </w:rPr>
              <w:t>李备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764" w:type="dxa"/>
            <w:vMerge w:val="restart"/>
            <w:vAlign w:val="center"/>
          </w:tcPr>
          <w:p>
            <w:pPr>
              <w:jc w:val="center"/>
              <w:rPr>
                <w:rStyle w:val="164"/>
                <w:rFonts w:hint="eastAsia" w:cs="Arial" w:asciiTheme="minorEastAsia" w:hAnsiTheme="minorEastAsia" w:eastAsiaTheme="minorEastAsia"/>
                <w:b/>
                <w:i w:val="0"/>
                <w:iCs w:val="0"/>
                <w:color w:val="000000"/>
                <w:sz w:val="22"/>
                <w:lang w:val="en-US" w:eastAsia="zh-CN"/>
              </w:rPr>
            </w:pPr>
            <w:r>
              <w:rPr>
                <w:rStyle w:val="164"/>
                <w:rFonts w:hint="eastAsia" w:cs="Arial" w:asciiTheme="minorEastAsia" w:hAnsiTheme="minorEastAsia" w:eastAsiaTheme="minorEastAsia"/>
                <w:b/>
                <w:i w:val="0"/>
                <w:iCs w:val="0"/>
                <w:color w:val="000000"/>
                <w:sz w:val="22"/>
                <w:lang w:val="en-US" w:eastAsia="zh-CN"/>
              </w:rPr>
              <w:t>履</w:t>
            </w:r>
          </w:p>
          <w:p>
            <w:pPr>
              <w:jc w:val="center"/>
              <w:rPr>
                <w:rStyle w:val="164"/>
                <w:rFonts w:hint="eastAsia" w:cs="Arial" w:asciiTheme="minorEastAsia" w:hAnsiTheme="minorEastAsia" w:eastAsiaTheme="minorEastAsia"/>
                <w:b/>
                <w:i w:val="0"/>
                <w:iCs w:val="0"/>
                <w:color w:val="000000"/>
                <w:sz w:val="22"/>
                <w:lang w:val="en-US" w:eastAsia="zh-CN"/>
              </w:rPr>
            </w:pPr>
            <w:r>
              <w:rPr>
                <w:rStyle w:val="164"/>
                <w:rFonts w:hint="eastAsia" w:cs="Arial" w:asciiTheme="minorEastAsia" w:hAnsiTheme="minorEastAsia" w:eastAsiaTheme="minorEastAsia"/>
                <w:b/>
                <w:i w:val="0"/>
                <w:iCs w:val="0"/>
                <w:color w:val="000000"/>
                <w:sz w:val="22"/>
                <w:lang w:val="en-US" w:eastAsia="zh-CN"/>
              </w:rPr>
              <w:t>历</w:t>
            </w:r>
          </w:p>
          <w:p>
            <w:pPr>
              <w:jc w:val="center"/>
              <w:rPr>
                <w:rStyle w:val="164"/>
                <w:rFonts w:hint="default" w:cs="Arial" w:asciiTheme="minorEastAsia" w:hAnsiTheme="minorEastAsia" w:eastAsiaTheme="minorEastAsia"/>
                <w:b/>
                <w:i w:val="0"/>
                <w:iCs w:val="0"/>
                <w:color w:val="000000"/>
                <w:sz w:val="22"/>
                <w:lang w:val="en-US" w:eastAsia="zh-CN"/>
              </w:rPr>
            </w:pPr>
            <w:r>
              <w:rPr>
                <w:rStyle w:val="164"/>
                <w:rFonts w:hint="eastAsia" w:cs="Arial" w:asciiTheme="minorEastAsia" w:hAnsiTheme="minorEastAsia" w:eastAsiaTheme="minorEastAsia"/>
                <w:b/>
                <w:i w:val="0"/>
                <w:iCs w:val="0"/>
                <w:color w:val="000000"/>
                <w:sz w:val="22"/>
                <w:lang w:val="en-US" w:eastAsia="zh-CN"/>
              </w:rPr>
              <w:t>表</w:t>
            </w:r>
          </w:p>
        </w:tc>
        <w:tc>
          <w:tcPr>
            <w:tcW w:w="2090" w:type="dxa"/>
            <w:gridSpan w:val="2"/>
            <w:vAlign w:val="center"/>
          </w:tcPr>
          <w:p>
            <w:pPr>
              <w:jc w:val="center"/>
              <w:rPr>
                <w:rFonts w:hint="default" w:cs="Arial" w:asciiTheme="minorEastAsia" w:hAnsiTheme="minorEastAsia" w:eastAsiaTheme="minorEastAsia"/>
                <w:b/>
                <w:bCs/>
                <w:color w:val="000000"/>
                <w:sz w:val="22"/>
                <w:lang w:val="en-US" w:eastAsia="zh-CN"/>
              </w:rPr>
            </w:pPr>
            <w:r>
              <w:rPr>
                <w:rFonts w:hint="eastAsia" w:cs="Arial" w:asciiTheme="minorEastAsia" w:hAnsiTheme="minorEastAsia" w:eastAsiaTheme="minorEastAsia"/>
                <w:b/>
                <w:bCs/>
                <w:color w:val="000000"/>
                <w:sz w:val="22"/>
                <w:lang w:val="en-US" w:eastAsia="zh-CN"/>
              </w:rPr>
              <w:t>修订日期</w:t>
            </w:r>
          </w:p>
        </w:tc>
        <w:tc>
          <w:tcPr>
            <w:tcW w:w="1547" w:type="dxa"/>
            <w:vAlign w:val="center"/>
          </w:tcPr>
          <w:p>
            <w:pPr>
              <w:jc w:val="center"/>
              <w:rPr>
                <w:rFonts w:hint="default" w:cs="Arial" w:asciiTheme="minorEastAsia" w:hAnsiTheme="minorEastAsia" w:eastAsiaTheme="minorEastAsia"/>
                <w:b/>
                <w:bCs/>
                <w:color w:val="000000"/>
                <w:sz w:val="22"/>
                <w:lang w:val="en-US" w:eastAsia="zh-CN"/>
              </w:rPr>
            </w:pPr>
            <w:r>
              <w:rPr>
                <w:rFonts w:hint="eastAsia" w:cs="Arial" w:asciiTheme="minorEastAsia" w:hAnsiTheme="minorEastAsia" w:eastAsiaTheme="minorEastAsia"/>
                <w:b/>
                <w:bCs/>
                <w:color w:val="000000"/>
                <w:sz w:val="22"/>
                <w:lang w:val="en-US" w:eastAsia="zh-CN"/>
              </w:rPr>
              <w:t>文件版本</w:t>
            </w:r>
          </w:p>
        </w:tc>
        <w:tc>
          <w:tcPr>
            <w:tcW w:w="3290" w:type="dxa"/>
            <w:vAlign w:val="center"/>
          </w:tcPr>
          <w:p>
            <w:pPr>
              <w:jc w:val="center"/>
              <w:rPr>
                <w:rFonts w:hint="default" w:cs="Arial" w:asciiTheme="minorEastAsia" w:hAnsiTheme="minorEastAsia" w:eastAsiaTheme="minorEastAsia"/>
                <w:b/>
                <w:bCs/>
                <w:color w:val="000000"/>
                <w:sz w:val="22"/>
                <w:lang w:val="en-US" w:eastAsia="zh-CN"/>
              </w:rPr>
            </w:pPr>
            <w:r>
              <w:rPr>
                <w:rFonts w:hint="eastAsia" w:cs="Arial" w:asciiTheme="minorEastAsia" w:hAnsiTheme="minorEastAsia" w:eastAsiaTheme="minorEastAsia"/>
                <w:b/>
                <w:bCs/>
                <w:color w:val="000000"/>
                <w:sz w:val="22"/>
                <w:lang w:val="en-US" w:eastAsia="zh-CN"/>
              </w:rPr>
              <w:t>修订内容</w:t>
            </w:r>
          </w:p>
        </w:tc>
        <w:tc>
          <w:tcPr>
            <w:tcW w:w="1430" w:type="dxa"/>
            <w:vAlign w:val="center"/>
          </w:tcPr>
          <w:p>
            <w:pPr>
              <w:jc w:val="center"/>
              <w:rPr>
                <w:rFonts w:hint="default" w:cs="Arial" w:asciiTheme="minorEastAsia" w:hAnsiTheme="minorEastAsia" w:eastAsiaTheme="minorEastAsia"/>
                <w:b/>
                <w:bCs/>
                <w:color w:val="000000"/>
                <w:sz w:val="22"/>
                <w:lang w:val="en-US" w:eastAsia="zh-CN"/>
              </w:rPr>
            </w:pPr>
            <w:r>
              <w:rPr>
                <w:rFonts w:hint="eastAsia" w:cs="Arial" w:asciiTheme="minorEastAsia" w:hAnsiTheme="minorEastAsia" w:eastAsiaTheme="minorEastAsia"/>
                <w:b/>
                <w:bCs/>
                <w:color w:val="000000"/>
                <w:sz w:val="22"/>
                <w:lang w:val="en-US" w:eastAsia="zh-CN"/>
              </w:rPr>
              <w:t>修订人</w:t>
            </w:r>
          </w:p>
        </w:tc>
        <w:tc>
          <w:tcPr>
            <w:tcW w:w="1359" w:type="dxa"/>
            <w:vAlign w:val="center"/>
          </w:tcPr>
          <w:p>
            <w:pPr>
              <w:jc w:val="center"/>
              <w:rPr>
                <w:rFonts w:hint="default" w:cs="Arial" w:asciiTheme="minorEastAsia" w:hAnsiTheme="minorEastAsia" w:eastAsiaTheme="minorEastAsia"/>
                <w:b/>
                <w:bCs/>
                <w:color w:val="000000"/>
                <w:sz w:val="22"/>
                <w:lang w:val="en-US" w:eastAsia="zh-CN"/>
              </w:rPr>
            </w:pPr>
            <w:r>
              <w:rPr>
                <w:rFonts w:hint="eastAsia" w:cs="Arial" w:asciiTheme="minorEastAsia" w:hAnsiTheme="minorEastAsia" w:eastAsiaTheme="minorEastAsia"/>
                <w:b/>
                <w:bCs/>
                <w:color w:val="000000"/>
                <w:sz w:val="22"/>
                <w:lang w:val="en-US" w:eastAsia="zh-CN"/>
              </w:rPr>
              <w:t>审核人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764" w:type="dxa"/>
            <w:vMerge w:val="continue"/>
            <w:vAlign w:val="center"/>
          </w:tcPr>
          <w:p>
            <w:pPr>
              <w:jc w:val="center"/>
              <w:rPr>
                <w:rStyle w:val="164"/>
                <w:rFonts w:cs="Arial" w:asciiTheme="minorEastAsia" w:hAnsiTheme="minorEastAsia" w:eastAsiaTheme="minorEastAsia"/>
                <w:b/>
                <w:i w:val="0"/>
                <w:iCs w:val="0"/>
                <w:color w:val="000000"/>
                <w:sz w:val="22"/>
              </w:rPr>
            </w:pPr>
          </w:p>
        </w:tc>
        <w:tc>
          <w:tcPr>
            <w:tcW w:w="2090" w:type="dxa"/>
            <w:gridSpan w:val="2"/>
            <w:vAlign w:val="center"/>
          </w:tcPr>
          <w:p>
            <w:pPr>
              <w:jc w:val="center"/>
              <w:rPr>
                <w:rFonts w:hint="default" w:cs="Arial" w:asciiTheme="minorEastAsia" w:hAnsiTheme="minorEastAsia" w:eastAsiaTheme="minorEastAsia"/>
                <w:color w:val="000000"/>
                <w:sz w:val="22"/>
                <w:lang w:val="en-US" w:eastAsia="zh-CN"/>
              </w:rPr>
            </w:pPr>
            <w:r>
              <w:rPr>
                <w:rFonts w:hint="eastAsia" w:cs="Arial" w:asciiTheme="minorEastAsia" w:hAnsiTheme="minorEastAsia" w:eastAsiaTheme="minorEastAsia"/>
                <w:color w:val="000000"/>
                <w:sz w:val="22"/>
                <w:lang w:val="en-US" w:eastAsia="zh-CN"/>
              </w:rPr>
              <w:t>2023-11-08</w:t>
            </w:r>
          </w:p>
        </w:tc>
        <w:tc>
          <w:tcPr>
            <w:tcW w:w="1547" w:type="dxa"/>
            <w:vAlign w:val="center"/>
          </w:tcPr>
          <w:p>
            <w:pPr>
              <w:jc w:val="center"/>
              <w:rPr>
                <w:rFonts w:hint="default" w:cs="Arial" w:asciiTheme="minorEastAsia" w:hAnsiTheme="minorEastAsia" w:eastAsiaTheme="minorEastAsia"/>
                <w:color w:val="000000"/>
                <w:sz w:val="22"/>
                <w:lang w:val="en-US" w:eastAsia="zh-CN"/>
              </w:rPr>
            </w:pPr>
            <w:r>
              <w:rPr>
                <w:rFonts w:hint="eastAsia" w:cs="Arial" w:asciiTheme="minorEastAsia" w:hAnsiTheme="minorEastAsia" w:eastAsiaTheme="minorEastAsia"/>
                <w:color w:val="000000"/>
                <w:sz w:val="22"/>
                <w:lang w:val="en-US" w:eastAsia="zh-CN"/>
              </w:rPr>
              <w:t>V1.0</w:t>
            </w:r>
          </w:p>
        </w:tc>
        <w:tc>
          <w:tcPr>
            <w:tcW w:w="3290" w:type="dxa"/>
            <w:vAlign w:val="center"/>
          </w:tcPr>
          <w:p>
            <w:pPr>
              <w:jc w:val="center"/>
              <w:rPr>
                <w:rFonts w:hint="default" w:cs="Arial" w:asciiTheme="minorEastAsia" w:hAnsiTheme="minorEastAsia" w:eastAsiaTheme="minorEastAsia"/>
                <w:color w:val="000000"/>
                <w:sz w:val="22"/>
                <w:lang w:val="en-US" w:eastAsia="zh-CN"/>
              </w:rPr>
            </w:pPr>
            <w:r>
              <w:rPr>
                <w:rFonts w:hint="eastAsia" w:cs="Arial" w:asciiTheme="minorEastAsia" w:hAnsiTheme="minorEastAsia" w:eastAsiaTheme="minorEastAsia"/>
                <w:color w:val="000000"/>
                <w:sz w:val="22"/>
                <w:lang w:val="en-US" w:eastAsia="zh-CN"/>
              </w:rPr>
              <w:t>初版</w:t>
            </w:r>
          </w:p>
        </w:tc>
        <w:tc>
          <w:tcPr>
            <w:tcW w:w="1430" w:type="dxa"/>
            <w:vAlign w:val="center"/>
          </w:tcPr>
          <w:p>
            <w:pPr>
              <w:jc w:val="center"/>
              <w:rPr>
                <w:rFonts w:hint="default" w:cs="Arial" w:asciiTheme="minorEastAsia" w:hAnsiTheme="minorEastAsia" w:eastAsiaTheme="minorEastAsia"/>
                <w:color w:val="000000"/>
                <w:sz w:val="22"/>
                <w:lang w:val="en-US" w:eastAsia="zh-CN"/>
              </w:rPr>
            </w:pPr>
            <w:r>
              <w:rPr>
                <w:rFonts w:hint="eastAsia" w:cs="Arial" w:asciiTheme="minorEastAsia" w:hAnsiTheme="minorEastAsia" w:eastAsiaTheme="minorEastAsia"/>
                <w:color w:val="000000"/>
                <w:sz w:val="22"/>
                <w:lang w:val="en-US" w:eastAsia="zh-CN"/>
              </w:rPr>
              <w:t>皮如浩</w:t>
            </w:r>
          </w:p>
        </w:tc>
        <w:tc>
          <w:tcPr>
            <w:tcW w:w="1359" w:type="dxa"/>
            <w:vAlign w:val="center"/>
          </w:tcPr>
          <w:p>
            <w:pPr>
              <w:jc w:val="center"/>
              <w:rPr>
                <w:rFonts w:hint="default" w:cs="Arial" w:asciiTheme="minorEastAsia" w:hAnsiTheme="minorEastAsia" w:eastAsiaTheme="minorEastAsia"/>
                <w:color w:val="000000"/>
                <w:sz w:val="22"/>
                <w:lang w:val="en-US" w:eastAsia="zh-CN"/>
              </w:rPr>
            </w:pPr>
            <w:r>
              <w:rPr>
                <w:rFonts w:hint="eastAsia" w:cs="Arial" w:asciiTheme="minorEastAsia" w:hAnsiTheme="minorEastAsia" w:eastAsiaTheme="minorEastAsia"/>
                <w:color w:val="000000"/>
                <w:sz w:val="22"/>
                <w:lang w:val="en-US" w:eastAsia="zh-CN"/>
              </w:rPr>
              <w:t>吴晓虎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764" w:type="dxa"/>
            <w:vMerge w:val="continue"/>
            <w:vAlign w:val="center"/>
          </w:tcPr>
          <w:p>
            <w:pPr>
              <w:jc w:val="center"/>
              <w:rPr>
                <w:rStyle w:val="164"/>
                <w:rFonts w:cs="Arial" w:asciiTheme="minorEastAsia" w:hAnsiTheme="minorEastAsia" w:eastAsiaTheme="minorEastAsia"/>
                <w:b/>
                <w:i w:val="0"/>
                <w:iCs w:val="0"/>
                <w:color w:val="000000"/>
                <w:sz w:val="22"/>
              </w:rPr>
            </w:pPr>
          </w:p>
        </w:tc>
        <w:tc>
          <w:tcPr>
            <w:tcW w:w="2090" w:type="dxa"/>
            <w:gridSpan w:val="2"/>
            <w:vAlign w:val="center"/>
          </w:tcPr>
          <w:p>
            <w:pPr>
              <w:jc w:val="center"/>
              <w:rPr>
                <w:rFonts w:hint="eastAsia" w:cs="Arial" w:asciiTheme="minorEastAsia" w:hAnsiTheme="minorEastAsia" w:eastAsiaTheme="minorEastAsia"/>
                <w:color w:val="000000"/>
                <w:sz w:val="22"/>
                <w:lang w:val="en-US" w:eastAsia="zh-CN"/>
              </w:rPr>
            </w:pPr>
          </w:p>
        </w:tc>
        <w:tc>
          <w:tcPr>
            <w:tcW w:w="1547" w:type="dxa"/>
            <w:vAlign w:val="center"/>
          </w:tcPr>
          <w:p>
            <w:pPr>
              <w:jc w:val="center"/>
              <w:rPr>
                <w:rFonts w:hint="eastAsia" w:cs="Arial" w:asciiTheme="minorEastAsia" w:hAnsiTheme="minorEastAsia" w:eastAsiaTheme="minorEastAsia"/>
                <w:color w:val="000000"/>
                <w:sz w:val="22"/>
                <w:lang w:val="en-US" w:eastAsia="zh-CN"/>
              </w:rPr>
            </w:pPr>
          </w:p>
        </w:tc>
        <w:tc>
          <w:tcPr>
            <w:tcW w:w="3290" w:type="dxa"/>
            <w:vAlign w:val="center"/>
          </w:tcPr>
          <w:p>
            <w:pPr>
              <w:jc w:val="center"/>
              <w:rPr>
                <w:rFonts w:hint="eastAsia" w:cs="Arial" w:asciiTheme="minorEastAsia" w:hAnsiTheme="minorEastAsia" w:eastAsiaTheme="minorEastAsia"/>
                <w:color w:val="000000"/>
                <w:sz w:val="22"/>
                <w:lang w:val="en-US" w:eastAsia="zh-CN"/>
              </w:rPr>
            </w:pPr>
          </w:p>
        </w:tc>
        <w:tc>
          <w:tcPr>
            <w:tcW w:w="1430" w:type="dxa"/>
            <w:vAlign w:val="center"/>
          </w:tcPr>
          <w:p>
            <w:pPr>
              <w:jc w:val="center"/>
              <w:rPr>
                <w:rFonts w:hint="eastAsia" w:cs="Arial" w:asciiTheme="minorEastAsia" w:hAnsiTheme="minorEastAsia" w:eastAsiaTheme="minorEastAsia"/>
                <w:color w:val="000000"/>
                <w:sz w:val="22"/>
                <w:lang w:val="en-US" w:eastAsia="zh-CN"/>
              </w:rPr>
            </w:pPr>
          </w:p>
        </w:tc>
        <w:tc>
          <w:tcPr>
            <w:tcW w:w="1359" w:type="dxa"/>
            <w:vAlign w:val="center"/>
          </w:tcPr>
          <w:p>
            <w:pPr>
              <w:jc w:val="center"/>
              <w:rPr>
                <w:rFonts w:hint="eastAsia" w:cs="Arial" w:asciiTheme="minorEastAsia" w:hAnsiTheme="minorEastAsia" w:eastAsiaTheme="minorEastAsia"/>
                <w:color w:val="000000"/>
                <w:sz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764" w:type="dxa"/>
            <w:vMerge w:val="continue"/>
            <w:vAlign w:val="center"/>
          </w:tcPr>
          <w:p>
            <w:pPr>
              <w:jc w:val="center"/>
              <w:rPr>
                <w:rStyle w:val="164"/>
                <w:rFonts w:cs="Arial" w:asciiTheme="minorEastAsia" w:hAnsiTheme="minorEastAsia" w:eastAsiaTheme="minorEastAsia"/>
                <w:b/>
                <w:i w:val="0"/>
                <w:iCs w:val="0"/>
                <w:color w:val="000000"/>
                <w:sz w:val="22"/>
              </w:rPr>
            </w:pPr>
          </w:p>
        </w:tc>
        <w:tc>
          <w:tcPr>
            <w:tcW w:w="2090" w:type="dxa"/>
            <w:gridSpan w:val="2"/>
            <w:vAlign w:val="center"/>
          </w:tcPr>
          <w:p>
            <w:pPr>
              <w:jc w:val="center"/>
              <w:rPr>
                <w:rFonts w:hint="eastAsia" w:cs="Arial" w:asciiTheme="minorEastAsia" w:hAnsiTheme="minorEastAsia" w:eastAsiaTheme="minorEastAsia"/>
                <w:color w:val="000000"/>
                <w:sz w:val="22"/>
                <w:lang w:val="en-US" w:eastAsia="zh-CN"/>
              </w:rPr>
            </w:pPr>
          </w:p>
        </w:tc>
        <w:tc>
          <w:tcPr>
            <w:tcW w:w="1547" w:type="dxa"/>
            <w:vAlign w:val="center"/>
          </w:tcPr>
          <w:p>
            <w:pPr>
              <w:jc w:val="center"/>
              <w:rPr>
                <w:rFonts w:hint="eastAsia" w:cs="Arial" w:asciiTheme="minorEastAsia" w:hAnsiTheme="minorEastAsia" w:eastAsiaTheme="minorEastAsia"/>
                <w:color w:val="000000"/>
                <w:sz w:val="22"/>
                <w:lang w:val="en-US" w:eastAsia="zh-CN"/>
              </w:rPr>
            </w:pPr>
          </w:p>
        </w:tc>
        <w:tc>
          <w:tcPr>
            <w:tcW w:w="3290" w:type="dxa"/>
            <w:vAlign w:val="center"/>
          </w:tcPr>
          <w:p>
            <w:pPr>
              <w:jc w:val="center"/>
              <w:rPr>
                <w:rFonts w:hint="eastAsia" w:cs="Arial" w:asciiTheme="minorEastAsia" w:hAnsiTheme="minorEastAsia" w:eastAsiaTheme="minorEastAsia"/>
                <w:color w:val="000000"/>
                <w:sz w:val="22"/>
                <w:lang w:val="en-US" w:eastAsia="zh-CN"/>
              </w:rPr>
            </w:pPr>
          </w:p>
        </w:tc>
        <w:tc>
          <w:tcPr>
            <w:tcW w:w="1430" w:type="dxa"/>
            <w:vAlign w:val="center"/>
          </w:tcPr>
          <w:p>
            <w:pPr>
              <w:jc w:val="center"/>
              <w:rPr>
                <w:rFonts w:hint="eastAsia" w:cs="Arial" w:asciiTheme="minorEastAsia" w:hAnsiTheme="minorEastAsia" w:eastAsiaTheme="minorEastAsia"/>
                <w:color w:val="000000"/>
                <w:sz w:val="22"/>
                <w:lang w:val="en-US" w:eastAsia="zh-CN"/>
              </w:rPr>
            </w:pPr>
          </w:p>
        </w:tc>
        <w:tc>
          <w:tcPr>
            <w:tcW w:w="1359" w:type="dxa"/>
            <w:vAlign w:val="center"/>
          </w:tcPr>
          <w:p>
            <w:pPr>
              <w:jc w:val="center"/>
              <w:rPr>
                <w:rFonts w:hint="eastAsia" w:cs="Arial" w:asciiTheme="minorEastAsia" w:hAnsiTheme="minorEastAsia" w:eastAsiaTheme="minorEastAsia"/>
                <w:color w:val="000000"/>
                <w:sz w:val="22"/>
                <w:lang w:val="en-US" w:eastAsia="zh-CN"/>
              </w:rPr>
            </w:pPr>
          </w:p>
        </w:tc>
      </w:tr>
    </w:tbl>
    <w:p>
      <w:pPr>
        <w:pStyle w:val="3"/>
        <w:keepNext/>
        <w:keepLines/>
        <w:pageBreakBefore w:val="0"/>
        <w:widowControl/>
        <w:numPr>
          <w:ilvl w:val="1"/>
          <w:numId w:val="0"/>
        </w:numPr>
        <w:tabs>
          <w:tab w:val="left" w:pos="0"/>
        </w:tabs>
        <w:kinsoku w:val="0"/>
        <w:wordWrap/>
        <w:overflowPunct/>
        <w:topLinePunct w:val="0"/>
        <w:autoSpaceDE w:val="0"/>
        <w:autoSpaceDN/>
        <w:bidi w:val="0"/>
        <w:adjustRightInd/>
        <w:snapToGrid w:val="0"/>
        <w:spacing w:before="100" w:after="50" w:line="360" w:lineRule="auto"/>
        <w:ind w:leftChars="0"/>
        <w:jc w:val="center"/>
        <w:textAlignment w:val="auto"/>
        <w:rPr>
          <w:rFonts w:ascii="宋体" w:hAnsi="宋体" w:eastAsia="宋体" w:cs="Arial"/>
          <w:sz w:val="32"/>
          <w:szCs w:val="32"/>
        </w:rPr>
      </w:pPr>
    </w:p>
    <w:p>
      <w:pPr>
        <w:pStyle w:val="3"/>
        <w:numPr>
          <w:ilvl w:val="1"/>
          <w:numId w:val="0"/>
        </w:numPr>
        <w:tabs>
          <w:tab w:val="left" w:pos="0"/>
        </w:tabs>
        <w:kinsoku w:val="0"/>
        <w:autoSpaceDE w:val="0"/>
        <w:spacing w:before="100" w:after="50" w:line="360" w:lineRule="auto"/>
        <w:ind w:leftChars="0"/>
        <w:rPr>
          <w:rFonts w:ascii="宋体" w:hAnsi="宋体" w:eastAsia="宋体" w:cs="Arial"/>
          <w:sz w:val="32"/>
          <w:szCs w:val="32"/>
        </w:rPr>
      </w:pPr>
      <w:r>
        <w:rPr>
          <w:rFonts w:ascii="宋体" w:hAnsi="宋体" w:eastAsia="宋体" w:cs="Arial"/>
          <w:sz w:val="32"/>
          <w:szCs w:val="32"/>
        </w:rPr>
        <w:t>文档使用说明</w:t>
      </w:r>
      <w:bookmarkEnd w:id="0"/>
    </w:p>
    <w:p>
      <w:pPr>
        <w:spacing w:line="360" w:lineRule="auto"/>
        <w:ind w:left="420" w:firstLine="420"/>
        <w:rPr>
          <w:rFonts w:ascii="宋体" w:hAnsi="宋体"/>
          <w:sz w:val="32"/>
          <w:szCs w:val="32"/>
        </w:rPr>
      </w:pPr>
      <w:r>
        <w:rPr>
          <w:rFonts w:ascii="宋体" w:hAnsi="宋体"/>
          <w:sz w:val="24"/>
          <w:szCs w:val="32"/>
        </w:rPr>
        <w:t>此文档用于</w:t>
      </w:r>
      <w:r>
        <w:rPr>
          <w:rFonts w:hint="eastAsia" w:ascii="宋体" w:hAnsi="宋体"/>
          <w:sz w:val="24"/>
          <w:szCs w:val="32"/>
        </w:rPr>
        <w:t>指导</w:t>
      </w:r>
      <w:r>
        <w:rPr>
          <w:rFonts w:hint="eastAsia" w:ascii="宋体" w:hAnsi="宋体"/>
          <w:sz w:val="24"/>
          <w:szCs w:val="32"/>
          <w:lang w:eastAsia="zh-CN"/>
        </w:rPr>
        <w:t>传音控股</w:t>
      </w:r>
      <w:r>
        <w:rPr>
          <w:rFonts w:hint="eastAsia" w:ascii="宋体" w:hAnsi="宋体"/>
          <w:sz w:val="24"/>
          <w:szCs w:val="32"/>
        </w:rPr>
        <w:t>公司授权</w:t>
      </w:r>
      <w:r>
        <w:rPr>
          <w:rFonts w:hint="eastAsia" w:ascii="宋体" w:hAnsi="宋体"/>
          <w:sz w:val="24"/>
          <w:szCs w:val="32"/>
          <w:lang w:eastAsia="zh-CN"/>
        </w:rPr>
        <w:t>指定外协加工厂对传音控股</w:t>
      </w:r>
      <w:r>
        <w:rPr>
          <w:rFonts w:hint="eastAsia" w:ascii="宋体" w:hAnsi="宋体"/>
          <w:sz w:val="24"/>
          <w:szCs w:val="32"/>
        </w:rPr>
        <w:t>公司产品进行维修服务</w:t>
      </w:r>
      <w:r>
        <w:rPr>
          <w:rFonts w:hint="eastAsia" w:ascii="宋体" w:hAnsi="宋体"/>
          <w:sz w:val="24"/>
          <w:szCs w:val="32"/>
          <w:lang w:eastAsia="zh-CN"/>
        </w:rPr>
        <w:t>，</w:t>
      </w:r>
      <w:r>
        <w:rPr>
          <w:rFonts w:hint="eastAsia" w:ascii="宋体" w:hAnsi="宋体"/>
          <w:sz w:val="24"/>
          <w:szCs w:val="32"/>
        </w:rPr>
        <w:t>并且内容为保密信息。虽然我们尽可能地确保此文档的准确性，但仍可能有错误与不足之处。 如果你有发现任何错误或有任何的建议，请</w:t>
      </w:r>
      <w:r>
        <w:rPr>
          <w:rFonts w:hint="eastAsia" w:ascii="宋体" w:hAnsi="宋体"/>
          <w:sz w:val="24"/>
          <w:szCs w:val="32"/>
          <w:lang w:eastAsia="zh-CN"/>
        </w:rPr>
        <w:t>及时与</w:t>
      </w:r>
      <w:r>
        <w:rPr>
          <w:rFonts w:hint="eastAsia" w:ascii="宋体" w:hAnsi="宋体"/>
          <w:sz w:val="24"/>
          <w:szCs w:val="32"/>
        </w:rPr>
        <w:t>我们</w:t>
      </w:r>
      <w:r>
        <w:rPr>
          <w:rFonts w:hint="eastAsia" w:ascii="宋体" w:hAnsi="宋体"/>
          <w:sz w:val="24"/>
          <w:szCs w:val="32"/>
          <w:lang w:eastAsia="zh-CN"/>
        </w:rPr>
        <w:t>联系</w:t>
      </w:r>
      <w:r>
        <w:rPr>
          <w:rFonts w:hint="eastAsia" w:ascii="宋体" w:hAnsi="宋体"/>
          <w:sz w:val="24"/>
          <w:szCs w:val="32"/>
        </w:rPr>
        <w:t>。</w:t>
      </w:r>
    </w:p>
    <w:p>
      <w:pPr>
        <w:spacing w:line="360" w:lineRule="auto"/>
        <w:rPr>
          <w:rFonts w:ascii="宋体" w:hAnsi="宋体"/>
        </w:rPr>
      </w:pPr>
    </w:p>
    <w:p>
      <w:pPr>
        <w:rPr>
          <w:rFonts w:ascii="宋体" w:hAnsi="宋体"/>
        </w:rPr>
        <w:sectPr>
          <w:headerReference r:id="rId3" w:type="default"/>
          <w:footerReference r:id="rId4" w:type="default"/>
          <w:footnotePr>
            <w:pos w:val="beneathText"/>
          </w:footnotePr>
          <w:pgSz w:w="11905" w:h="16837"/>
          <w:pgMar w:top="720" w:right="720" w:bottom="720" w:left="720" w:header="567" w:footer="567" w:gutter="0"/>
          <w:pgNumType w:fmt="decimal" w:start="1"/>
          <w:cols w:space="720" w:num="1"/>
          <w:docGrid w:linePitch="312" w:charSpace="0"/>
        </w:sectPr>
      </w:pPr>
    </w:p>
    <w:p>
      <w:pPr>
        <w:widowControl/>
        <w:suppressAutoHyphens w:val="0"/>
        <w:topLinePunct/>
        <w:adjustRightInd w:val="0"/>
        <w:snapToGrid w:val="0"/>
        <w:spacing w:beforeLines="150" w:afterLines="150"/>
        <w:jc w:val="center"/>
        <w:outlineLvl w:val="0"/>
        <w:rPr>
          <w:rFonts w:hAnsi="黑体" w:eastAsia="黑体"/>
          <w:b/>
          <w:kern w:val="2"/>
          <w:sz w:val="36"/>
          <w:szCs w:val="36"/>
          <w:lang w:eastAsia="zh-CN"/>
        </w:rPr>
      </w:pPr>
      <w:r>
        <w:rPr>
          <w:rFonts w:hAnsi="黑体" w:eastAsia="黑体"/>
          <w:b/>
          <w:kern w:val="2"/>
          <w:sz w:val="36"/>
          <w:szCs w:val="36"/>
          <w:lang w:eastAsia="zh-CN"/>
        </w:rPr>
        <w:t>目</w:t>
      </w:r>
      <w:r>
        <w:rPr>
          <w:rFonts w:hint="eastAsia" w:hAnsi="黑体" w:eastAsia="黑体"/>
          <w:b/>
          <w:kern w:val="2"/>
          <w:sz w:val="36"/>
          <w:szCs w:val="36"/>
          <w:lang w:val="en-US" w:eastAsia="zh-CN"/>
        </w:rPr>
        <w:t xml:space="preserve"> </w:t>
      </w:r>
      <w:r>
        <w:rPr>
          <w:rFonts w:hAnsi="黑体" w:eastAsia="黑体"/>
          <w:b/>
          <w:kern w:val="2"/>
          <w:sz w:val="36"/>
          <w:szCs w:val="36"/>
          <w:lang w:eastAsia="zh-CN"/>
        </w:rPr>
        <w:t>录</w:t>
      </w:r>
    </w:p>
    <w:p>
      <w:pPr>
        <w:pStyle w:val="23"/>
        <w:tabs>
          <w:tab w:val="right" w:leader="dot" w:pos="9015"/>
        </w:tabs>
        <w:rPr>
          <w:rFonts w:asciiTheme="minorHAnsi" w:hAnsiTheme="minorHAnsi" w:eastAsiaTheme="minorEastAsia" w:cstheme="minorBidi"/>
          <w:b w:val="0"/>
          <w:bCs w:val="0"/>
          <w:caps w:val="0"/>
          <w:kern w:val="2"/>
          <w:sz w:val="21"/>
          <w:szCs w:val="22"/>
          <w:lang w:eastAsia="zh-CN"/>
        </w:rPr>
      </w:pPr>
      <w:r>
        <w:rPr>
          <w:rFonts w:ascii="宋体" w:hAnsi="宋体"/>
        </w:rPr>
        <w:fldChar w:fldCharType="begin"/>
      </w:r>
      <w:r>
        <w:rPr>
          <w:rFonts w:ascii="宋体" w:hAnsi="宋体"/>
        </w:rPr>
        <w:instrText xml:space="preserve"> TOC \o "1-9" \t "Step;6;Item Step;7;Figure Description;8;Heading 4;4" \h</w:instrText>
      </w:r>
      <w:r>
        <w:rPr>
          <w:rFonts w:ascii="宋体" w:hAnsi="宋体"/>
        </w:rPr>
        <w:fldChar w:fldCharType="separate"/>
      </w:r>
      <w:r>
        <w:fldChar w:fldCharType="begin"/>
      </w:r>
      <w:r>
        <w:instrText xml:space="preserve"> HYPERLINK \l "_Toc375927818" </w:instrText>
      </w:r>
      <w:r>
        <w:fldChar w:fldCharType="separate"/>
      </w:r>
      <w:r>
        <w:rPr>
          <w:rStyle w:val="39"/>
          <w:rFonts w:hint="eastAsia" w:ascii="宋体" w:hAnsi="宋体"/>
        </w:rPr>
        <w:t>第1章 产品简介</w:t>
      </w:r>
      <w:r>
        <w:tab/>
      </w:r>
      <w:r>
        <w:fldChar w:fldCharType="begin"/>
      </w:r>
      <w:r>
        <w:instrText xml:space="preserve"> PAGEREF _Toc375927818 \h </w:instrText>
      </w:r>
      <w:r>
        <w:fldChar w:fldCharType="separate"/>
      </w:r>
      <w:r>
        <w:t>3</w:t>
      </w:r>
      <w:r>
        <w:fldChar w:fldCharType="end"/>
      </w:r>
      <w:r>
        <w:fldChar w:fldCharType="end"/>
      </w:r>
    </w:p>
    <w:p>
      <w:pPr>
        <w:pStyle w:val="27"/>
        <w:tabs>
          <w:tab w:val="right" w:leader="dot" w:pos="9015"/>
        </w:tabs>
        <w:rPr>
          <w:rFonts w:asciiTheme="minorHAnsi" w:hAnsiTheme="minorHAnsi" w:eastAsiaTheme="minorEastAsia" w:cstheme="minorBidi"/>
          <w:smallCaps w:val="0"/>
          <w:kern w:val="2"/>
          <w:sz w:val="21"/>
          <w:szCs w:val="22"/>
          <w:lang w:eastAsia="zh-CN"/>
        </w:rPr>
      </w:pPr>
      <w:r>
        <w:fldChar w:fldCharType="begin"/>
      </w:r>
      <w:r>
        <w:instrText xml:space="preserve"> HYPERLINK \l "_Toc375927819" </w:instrText>
      </w:r>
      <w:r>
        <w:fldChar w:fldCharType="separate"/>
      </w:r>
      <w:r>
        <w:rPr>
          <w:rStyle w:val="39"/>
          <w:rFonts w:ascii="宋体" w:hAnsi="宋体" w:cs="Arial"/>
        </w:rPr>
        <w:t>1.1</w:t>
      </w:r>
      <w:r>
        <w:rPr>
          <w:rStyle w:val="39"/>
          <w:rFonts w:hint="eastAsia" w:ascii="宋体" w:hAnsi="宋体" w:cs="Arial"/>
        </w:rPr>
        <w:t xml:space="preserve"> 产品外观图</w:t>
      </w:r>
      <w:r>
        <w:tab/>
      </w:r>
      <w:r>
        <w:fldChar w:fldCharType="begin"/>
      </w:r>
      <w:r>
        <w:instrText xml:space="preserve"> PAGEREF _Toc375927819 \h </w:instrText>
      </w:r>
      <w:r>
        <w:fldChar w:fldCharType="separate"/>
      </w:r>
      <w:r>
        <w:t>3</w:t>
      </w:r>
      <w:r>
        <w:fldChar w:fldCharType="end"/>
      </w:r>
      <w:r>
        <w:fldChar w:fldCharType="end"/>
      </w:r>
    </w:p>
    <w:p>
      <w:pPr>
        <w:pStyle w:val="27"/>
        <w:tabs>
          <w:tab w:val="right" w:leader="dot" w:pos="9015"/>
        </w:tabs>
        <w:rPr>
          <w:rFonts w:asciiTheme="minorHAnsi" w:hAnsiTheme="minorHAnsi" w:eastAsiaTheme="minorEastAsia" w:cstheme="minorBidi"/>
          <w:smallCaps w:val="0"/>
          <w:kern w:val="2"/>
          <w:sz w:val="21"/>
          <w:szCs w:val="22"/>
          <w:lang w:eastAsia="zh-CN"/>
        </w:rPr>
      </w:pPr>
      <w:r>
        <w:fldChar w:fldCharType="begin"/>
      </w:r>
      <w:r>
        <w:instrText xml:space="preserve"> HYPERLINK \l "_Toc375927820" </w:instrText>
      </w:r>
      <w:r>
        <w:fldChar w:fldCharType="separate"/>
      </w:r>
      <w:r>
        <w:rPr>
          <w:rStyle w:val="39"/>
          <w:rFonts w:ascii="宋体" w:hAnsi="宋体" w:cs="Arial"/>
          <w:lang w:eastAsia="zh-CN"/>
        </w:rPr>
        <w:t>1.2</w:t>
      </w:r>
      <w:r>
        <w:rPr>
          <w:rStyle w:val="39"/>
          <w:rFonts w:hint="eastAsia" w:ascii="宋体" w:hAnsi="宋体"/>
        </w:rPr>
        <w:t xml:space="preserve"> 产品特性简介</w:t>
      </w:r>
      <w:r>
        <w:tab/>
      </w:r>
      <w:r>
        <w:rPr>
          <w:rFonts w:hint="eastAsia"/>
          <w:lang w:val="en-US" w:eastAsia="zh-CN"/>
        </w:rPr>
        <w:t>4</w:t>
      </w:r>
      <w:r>
        <w:fldChar w:fldCharType="end"/>
      </w:r>
    </w:p>
    <w:p>
      <w:pPr>
        <w:pStyle w:val="23"/>
        <w:tabs>
          <w:tab w:val="right" w:leader="dot" w:pos="9015"/>
        </w:tabs>
        <w:rPr>
          <w:rFonts w:asciiTheme="minorHAnsi" w:hAnsiTheme="minorHAnsi" w:eastAsiaTheme="minorEastAsia" w:cstheme="minorBidi"/>
          <w:b w:val="0"/>
          <w:bCs w:val="0"/>
          <w:caps w:val="0"/>
          <w:kern w:val="2"/>
          <w:sz w:val="21"/>
          <w:szCs w:val="22"/>
          <w:lang w:eastAsia="zh-CN"/>
        </w:rPr>
      </w:pPr>
      <w:r>
        <w:fldChar w:fldCharType="begin"/>
      </w:r>
      <w:r>
        <w:instrText xml:space="preserve"> HYPERLINK \l "_Toc375927824" </w:instrText>
      </w:r>
      <w:r>
        <w:fldChar w:fldCharType="separate"/>
      </w:r>
      <w:r>
        <w:rPr>
          <w:rStyle w:val="39"/>
          <w:rFonts w:hint="eastAsia" w:ascii="宋体" w:hAnsi="宋体"/>
        </w:rPr>
        <w:t>第</w:t>
      </w:r>
      <w:r>
        <w:rPr>
          <w:rStyle w:val="39"/>
          <w:rFonts w:hint="eastAsia" w:ascii="宋体" w:hAnsi="宋体"/>
          <w:lang w:val="en-US" w:eastAsia="zh-CN"/>
        </w:rPr>
        <w:t>2</w:t>
      </w:r>
      <w:r>
        <w:rPr>
          <w:rStyle w:val="39"/>
          <w:rFonts w:hint="eastAsia" w:ascii="宋体" w:hAnsi="宋体"/>
        </w:rPr>
        <w:t>章 主机爆炸图</w:t>
      </w:r>
      <w:r>
        <w:tab/>
      </w:r>
      <w:r>
        <w:rPr>
          <w:rFonts w:hint="eastAsia"/>
          <w:lang w:val="en-US" w:eastAsia="zh-CN"/>
        </w:rPr>
        <w:t>7</w:t>
      </w:r>
      <w:r>
        <w:fldChar w:fldCharType="end"/>
      </w:r>
    </w:p>
    <w:p>
      <w:pPr>
        <w:pStyle w:val="23"/>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"_Toc375927825" </w:instrText>
      </w:r>
      <w:r>
        <w:fldChar w:fldCharType="separate"/>
      </w:r>
      <w:r>
        <w:rPr>
          <w:rStyle w:val="39"/>
          <w:rFonts w:hint="eastAsia" w:ascii="宋体" w:hAnsi="宋体"/>
          <w:lang w:eastAsia="zh-CN"/>
        </w:rPr>
        <w:t>第</w:t>
      </w:r>
      <w:r>
        <w:rPr>
          <w:rStyle w:val="39"/>
          <w:rFonts w:hint="eastAsia" w:ascii="宋体" w:hAnsi="宋体"/>
          <w:lang w:val="en-US" w:eastAsia="zh-CN"/>
        </w:rPr>
        <w:t>3</w:t>
      </w:r>
      <w:r>
        <w:rPr>
          <w:rStyle w:val="39"/>
          <w:rFonts w:hint="eastAsia" w:ascii="宋体" w:hAnsi="宋体"/>
          <w:lang w:eastAsia="zh-CN"/>
        </w:rPr>
        <w:t>章 主板元器件位置图</w:t>
      </w:r>
      <w:r>
        <w:tab/>
      </w:r>
      <w:r>
        <w:rPr>
          <w:rFonts w:hint="eastAsia"/>
          <w:lang w:val="en-US" w:eastAsia="zh-CN"/>
        </w:rPr>
        <w:t>8</w:t>
      </w:r>
      <w:r>
        <w:fldChar w:fldCharType="end"/>
      </w:r>
    </w:p>
    <w:p>
      <w:pPr>
        <w:pStyle w:val="23"/>
        <w:tabs>
          <w:tab w:val="right" w:leader="dot" w:pos="9015"/>
        </w:tabs>
        <w:rPr>
          <w:rFonts w:asciiTheme="minorHAnsi" w:hAnsiTheme="minorHAnsi" w:eastAsiaTheme="minorEastAsia" w:cstheme="minorBidi"/>
          <w:b w:val="0"/>
          <w:bCs w:val="0"/>
          <w:caps w:val="0"/>
          <w:kern w:val="2"/>
          <w:sz w:val="21"/>
          <w:szCs w:val="22"/>
          <w:lang w:eastAsia="zh-CN"/>
        </w:rPr>
      </w:pPr>
      <w:r>
        <w:fldChar w:fldCharType="begin"/>
      </w:r>
      <w:r>
        <w:instrText xml:space="preserve"> HYPERLINK \l "_Toc375927851" </w:instrText>
      </w:r>
      <w:r>
        <w:fldChar w:fldCharType="separate"/>
      </w:r>
      <w:r>
        <w:rPr>
          <w:rStyle w:val="39"/>
          <w:rFonts w:hint="eastAsia" w:ascii="宋体" w:hAnsi="宋体"/>
          <w:lang w:eastAsia="zh-CN"/>
        </w:rPr>
        <w:t>第</w:t>
      </w:r>
      <w:r>
        <w:rPr>
          <w:rStyle w:val="39"/>
          <w:rFonts w:hint="eastAsia" w:ascii="宋体" w:hAnsi="宋体"/>
          <w:lang w:val="en-US" w:eastAsia="zh-CN"/>
        </w:rPr>
        <w:t>4</w:t>
      </w:r>
      <w:r>
        <w:rPr>
          <w:rStyle w:val="39"/>
          <w:rFonts w:hint="eastAsia" w:ascii="宋体" w:hAnsi="宋体"/>
          <w:lang w:eastAsia="zh-CN"/>
        </w:rPr>
        <w:t>章</w:t>
      </w:r>
      <w:r>
        <w:rPr>
          <w:rStyle w:val="39"/>
          <w:rFonts w:ascii="宋体" w:hAnsi="宋体"/>
          <w:lang w:eastAsia="zh-CN"/>
        </w:rPr>
        <w:t xml:space="preserve"> </w:t>
      </w:r>
      <w:r>
        <w:rPr>
          <w:rStyle w:val="39"/>
          <w:rFonts w:hint="eastAsia" w:ascii="宋体" w:hAnsi="宋体"/>
          <w:lang w:eastAsia="zh-CN"/>
        </w:rPr>
        <w:t>手机原理及故障分析</w:t>
      </w:r>
      <w:r>
        <w:tab/>
      </w:r>
      <w:r>
        <w:rPr>
          <w:rFonts w:hint="eastAsia"/>
          <w:lang w:val="en-US" w:eastAsia="zh-CN"/>
        </w:rPr>
        <w:t>9</w:t>
      </w:r>
      <w:r>
        <w:fldChar w:fldCharType="end"/>
      </w:r>
    </w:p>
    <w:p>
      <w:pPr>
        <w:pStyle w:val="27"/>
        <w:tabs>
          <w:tab w:val="right" w:leader="dot" w:pos="9015"/>
        </w:tabs>
        <w:rPr>
          <w:rFonts w:asciiTheme="minorHAnsi" w:hAnsiTheme="minorHAnsi" w:eastAsiaTheme="minorEastAsia" w:cstheme="minorBidi"/>
          <w:smallCaps w:val="0"/>
          <w:kern w:val="2"/>
          <w:sz w:val="21"/>
          <w:szCs w:val="22"/>
          <w:lang w:eastAsia="zh-CN"/>
        </w:rPr>
      </w:pPr>
      <w:r>
        <w:fldChar w:fldCharType="begin"/>
      </w:r>
      <w:r>
        <w:instrText xml:space="preserve"> HYPERLINK \l "_Toc375927852" </w:instrText>
      </w:r>
      <w:r>
        <w:fldChar w:fldCharType="separate"/>
      </w:r>
      <w:r>
        <w:rPr>
          <w:rFonts w:hint="eastAsia"/>
          <w:lang w:val="en-US" w:eastAsia="zh-CN"/>
        </w:rPr>
        <w:t>4</w:t>
      </w:r>
      <w:r>
        <w:rPr>
          <w:rStyle w:val="39"/>
          <w:rFonts w:ascii="宋体" w:hAnsi="宋体" w:cs="Arial"/>
          <w:lang w:eastAsia="zh-CN"/>
        </w:rPr>
        <w:t xml:space="preserve">.1 </w:t>
      </w:r>
      <w:r>
        <w:rPr>
          <w:rStyle w:val="39"/>
          <w:rFonts w:hint="eastAsia" w:ascii="宋体" w:hAnsi="宋体" w:cs="Arial"/>
        </w:rPr>
        <w:t>手机原理框图及</w:t>
      </w:r>
      <w:r>
        <w:rPr>
          <w:rStyle w:val="39"/>
          <w:rFonts w:hint="eastAsia" w:ascii="宋体" w:hAnsi="宋体" w:cs="Arial"/>
          <w:lang w:eastAsia="zh-CN"/>
        </w:rPr>
        <w:t>简</w:t>
      </w:r>
      <w:r>
        <w:rPr>
          <w:rStyle w:val="39"/>
          <w:rFonts w:hint="eastAsia" w:ascii="宋体" w:hAnsi="宋体" w:cs="Arial"/>
        </w:rPr>
        <w:t>介</w:t>
      </w:r>
      <w:r>
        <w:tab/>
      </w:r>
      <w:r>
        <w:fldChar w:fldCharType="end"/>
      </w:r>
      <w:r>
        <w:rPr>
          <w:rFonts w:hint="eastAsia"/>
          <w:lang w:val="en-US" w:eastAsia="zh-CN"/>
        </w:rPr>
        <w:t>10</w:t>
      </w:r>
    </w:p>
    <w:p>
      <w:pPr>
        <w:pStyle w:val="27"/>
        <w:tabs>
          <w:tab w:val="right" w:leader="dot" w:pos="9015"/>
        </w:tabs>
        <w:rPr>
          <w:rFonts w:asciiTheme="minorHAnsi" w:hAnsiTheme="minorHAnsi" w:eastAsiaTheme="minorEastAsia" w:cstheme="minorBidi"/>
          <w:smallCaps w:val="0"/>
          <w:kern w:val="2"/>
          <w:sz w:val="21"/>
          <w:szCs w:val="22"/>
          <w:lang w:eastAsia="zh-CN"/>
        </w:rPr>
      </w:pPr>
      <w:r>
        <w:fldChar w:fldCharType="begin"/>
      </w:r>
      <w:r>
        <w:instrText xml:space="preserve"> HYPERLINK \l "_Toc375927853" </w:instrText>
      </w:r>
      <w:r>
        <w:fldChar w:fldCharType="separate"/>
      </w:r>
      <w:r>
        <w:rPr>
          <w:rFonts w:hint="eastAsia"/>
          <w:lang w:val="en-US" w:eastAsia="zh-CN"/>
        </w:rPr>
        <w:t>4</w:t>
      </w:r>
      <w:r>
        <w:rPr>
          <w:rStyle w:val="39"/>
          <w:rFonts w:ascii="宋体" w:hAnsi="宋体" w:cs="Arial"/>
          <w:lang w:eastAsia="zh-CN"/>
        </w:rPr>
        <w:t xml:space="preserve">.2 </w:t>
      </w:r>
      <w:r>
        <w:rPr>
          <w:rStyle w:val="39"/>
          <w:rFonts w:hint="eastAsia" w:ascii="宋体" w:hAnsi="宋体" w:cs="Arial"/>
        </w:rPr>
        <w:t>基带单元</w:t>
      </w:r>
      <w:r>
        <w:tab/>
      </w:r>
      <w:r>
        <w:fldChar w:fldCharType="end"/>
      </w:r>
      <w:r>
        <w:rPr>
          <w:rFonts w:hint="eastAsia"/>
          <w:lang w:val="en-US" w:eastAsia="zh-CN"/>
        </w:rPr>
        <w:t>10</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"_Toc375927854" </w:instrText>
      </w:r>
      <w:r>
        <w:fldChar w:fldCharType="separate"/>
      </w:r>
      <w:r>
        <w:rPr>
          <w:rFonts w:hint="eastAsia"/>
          <w:lang w:val="en-US" w:eastAsia="zh-CN"/>
        </w:rPr>
        <w:t>4</w:t>
      </w:r>
      <w:r>
        <w:rPr>
          <w:rStyle w:val="39"/>
          <w:rFonts w:ascii="宋体" w:hAnsi="宋体"/>
          <w:lang w:eastAsia="zh-CN"/>
        </w:rPr>
        <w:t xml:space="preserve">.2.1 </w:t>
      </w:r>
      <w:r>
        <w:rPr>
          <w:rStyle w:val="39"/>
          <w:rFonts w:hint="eastAsia" w:ascii="宋体" w:hAnsi="宋体"/>
        </w:rPr>
        <w:t>开机电源管理电路</w:t>
      </w:r>
      <w:r>
        <w:tab/>
      </w:r>
      <w:r>
        <w:fldChar w:fldCharType="end"/>
      </w:r>
      <w:r>
        <w:rPr>
          <w:rFonts w:hint="eastAsia"/>
          <w:lang w:val="en-US" w:eastAsia="zh-CN"/>
        </w:rPr>
        <w:t>10</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"_Toc375927855" </w:instrText>
      </w:r>
      <w:r>
        <w:fldChar w:fldCharType="separate"/>
      </w:r>
      <w:r>
        <w:rPr>
          <w:rFonts w:hint="eastAsia"/>
          <w:lang w:val="en-US" w:eastAsia="zh-CN"/>
        </w:rPr>
        <w:t>4</w:t>
      </w:r>
      <w:r>
        <w:rPr>
          <w:rStyle w:val="39"/>
          <w:rFonts w:ascii="宋体" w:hAnsi="宋体"/>
          <w:lang w:eastAsia="zh-CN"/>
        </w:rPr>
        <w:t xml:space="preserve">.2.2 </w:t>
      </w:r>
      <w:r>
        <w:rPr>
          <w:rStyle w:val="39"/>
          <w:rFonts w:hint="eastAsia" w:ascii="宋体" w:hAnsi="宋体"/>
        </w:rPr>
        <w:t>充电管理电路</w:t>
      </w:r>
      <w:r>
        <w:tab/>
      </w:r>
      <w:r>
        <w:rPr>
          <w:rFonts w:hint="eastAsia"/>
          <w:lang w:val="en-US" w:eastAsia="zh-CN"/>
        </w:rPr>
        <w:t>1</w:t>
      </w:r>
      <w:r>
        <w:fldChar w:fldCharType="end"/>
      </w:r>
      <w:r>
        <w:rPr>
          <w:rFonts w:hint="eastAsia"/>
          <w:lang w:val="en-US" w:eastAsia="zh-CN"/>
        </w:rPr>
        <w:t>5</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"_Toc375927856" </w:instrText>
      </w:r>
      <w:r>
        <w:fldChar w:fldCharType="separate"/>
      </w:r>
      <w:r>
        <w:rPr>
          <w:rStyle w:val="39"/>
          <w:rFonts w:hint="eastAsia" w:ascii="宋体" w:hAnsi="宋体"/>
          <w:lang w:val="en-US" w:eastAsia="zh-CN"/>
        </w:rPr>
        <w:t>4</w:t>
      </w:r>
      <w:r>
        <w:rPr>
          <w:rStyle w:val="39"/>
          <w:rFonts w:ascii="宋体" w:hAnsi="宋体"/>
          <w:lang w:eastAsia="zh-CN"/>
        </w:rPr>
        <w:t xml:space="preserve">.2.3 </w:t>
      </w:r>
      <w:r>
        <w:rPr>
          <w:rStyle w:val="39"/>
          <w:rFonts w:hint="eastAsia" w:ascii="宋体" w:hAnsi="宋体"/>
        </w:rPr>
        <w:t>时钟电路</w:t>
      </w:r>
      <w:r>
        <w:tab/>
      </w:r>
      <w:r>
        <w:fldChar w:fldCharType="begin"/>
      </w:r>
      <w:r>
        <w:instrText xml:space="preserve"> PAGEREF _Toc375927856 \h </w:instrText>
      </w:r>
      <w:r>
        <w:fldChar w:fldCharType="separate"/>
      </w:r>
      <w:r>
        <w:t>1</w:t>
      </w:r>
      <w:r>
        <w:fldChar w:fldCharType="end"/>
      </w:r>
      <w:r>
        <w:fldChar w:fldCharType="end"/>
      </w:r>
      <w:r>
        <w:rPr>
          <w:rFonts w:hint="eastAsia"/>
          <w:lang w:val="en-US" w:eastAsia="zh-CN"/>
        </w:rPr>
        <w:t>6</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"_Toc375927857" </w:instrText>
      </w:r>
      <w:r>
        <w:fldChar w:fldCharType="separate"/>
      </w:r>
      <w:r>
        <w:rPr>
          <w:rStyle w:val="39"/>
          <w:rFonts w:hint="eastAsia" w:ascii="宋体" w:hAnsi="宋体"/>
          <w:lang w:val="en-US" w:eastAsia="zh-CN"/>
        </w:rPr>
        <w:t>4</w:t>
      </w:r>
      <w:r>
        <w:rPr>
          <w:rStyle w:val="39"/>
          <w:rFonts w:ascii="宋体" w:hAnsi="宋体"/>
          <w:lang w:eastAsia="zh-CN"/>
        </w:rPr>
        <w:t>.2.4 Memory</w:t>
      </w:r>
      <w:r>
        <w:rPr>
          <w:rStyle w:val="39"/>
          <w:rFonts w:hint="eastAsia" w:ascii="宋体" w:hAnsi="宋体"/>
        </w:rPr>
        <w:t>电路</w:t>
      </w:r>
      <w:r>
        <w:tab/>
      </w:r>
      <w:r>
        <w:fldChar w:fldCharType="end"/>
      </w:r>
      <w:r>
        <w:rPr>
          <w:rFonts w:hint="eastAsia"/>
          <w:lang w:val="en-US" w:eastAsia="zh-CN"/>
        </w:rPr>
        <w:t>17</w:t>
      </w:r>
    </w:p>
    <w:p>
      <w:pPr>
        <w:pStyle w:val="27"/>
        <w:tabs>
          <w:tab w:val="right" w:leader="dot" w:pos="9015"/>
        </w:tabs>
        <w:rPr>
          <w:rFonts w:asciiTheme="minorHAnsi" w:hAnsiTheme="minorHAnsi" w:eastAsiaTheme="minorEastAsia" w:cstheme="minorBidi"/>
          <w:smallCaps w:val="0"/>
          <w:kern w:val="2"/>
          <w:sz w:val="21"/>
          <w:szCs w:val="22"/>
          <w:lang w:eastAsia="zh-CN"/>
        </w:rPr>
      </w:pPr>
      <w:r>
        <w:fldChar w:fldCharType="begin"/>
      </w:r>
      <w:r>
        <w:instrText xml:space="preserve"> HYPERLINK \l "_Toc375927858" </w:instrText>
      </w:r>
      <w:r>
        <w:fldChar w:fldCharType="separate"/>
      </w:r>
      <w:r>
        <w:rPr>
          <w:rStyle w:val="39"/>
          <w:rFonts w:hint="eastAsia" w:ascii="宋体" w:hAnsi="宋体" w:cs="Arial"/>
          <w:lang w:val="en-US" w:eastAsia="zh-CN"/>
        </w:rPr>
        <w:t>4</w:t>
      </w:r>
      <w:r>
        <w:rPr>
          <w:rStyle w:val="39"/>
          <w:rFonts w:ascii="宋体" w:hAnsi="宋体" w:cs="Arial"/>
          <w:lang w:eastAsia="zh-CN"/>
        </w:rPr>
        <w:t xml:space="preserve">.3 </w:t>
      </w:r>
      <w:r>
        <w:rPr>
          <w:rStyle w:val="39"/>
          <w:rFonts w:hint="eastAsia" w:ascii="宋体" w:hAnsi="宋体" w:cs="Arial"/>
        </w:rPr>
        <w:t>射频单元</w:t>
      </w:r>
      <w:r>
        <w:tab/>
      </w:r>
      <w:r>
        <w:rPr>
          <w:rFonts w:hint="eastAsia"/>
          <w:lang w:val="en-US" w:eastAsia="zh-CN"/>
        </w:rPr>
        <w:t xml:space="preserve">.................................  </w:t>
      </w:r>
      <w:r>
        <w:fldChar w:fldCharType="end"/>
      </w:r>
      <w:r>
        <w:rPr>
          <w:rFonts w:hint="eastAsia"/>
          <w:lang w:val="en-US" w:eastAsia="zh-CN"/>
        </w:rPr>
        <w:t>18</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"_Toc375927859" </w:instrText>
      </w:r>
      <w:r>
        <w:fldChar w:fldCharType="separate"/>
      </w:r>
      <w:r>
        <w:rPr>
          <w:rStyle w:val="39"/>
          <w:rFonts w:hint="eastAsia" w:ascii="宋体" w:hAnsi="宋体"/>
          <w:lang w:val="en-US" w:eastAsia="zh-CN"/>
        </w:rPr>
        <w:t>4</w:t>
      </w:r>
      <w:r>
        <w:rPr>
          <w:rStyle w:val="39"/>
          <w:rFonts w:ascii="宋体" w:hAnsi="宋体"/>
          <w:lang w:eastAsia="zh-CN"/>
        </w:rPr>
        <w:t>.3.1</w:t>
      </w:r>
      <w:r>
        <w:rPr>
          <w:rStyle w:val="39"/>
          <w:rFonts w:hint="eastAsia" w:ascii="宋体" w:hAnsi="宋体"/>
        </w:rPr>
        <w:t>接收</w:t>
      </w:r>
      <w:r>
        <w:rPr>
          <w:rStyle w:val="39"/>
          <w:rFonts w:hint="eastAsia" w:ascii="宋体" w:hAnsi="宋体"/>
          <w:lang w:eastAsia="zh-CN"/>
        </w:rPr>
        <w:t>、发射</w:t>
      </w:r>
      <w:r>
        <w:rPr>
          <w:rStyle w:val="39"/>
          <w:rFonts w:hint="eastAsia" w:ascii="宋体" w:hAnsi="宋体"/>
        </w:rPr>
        <w:t>通道</w:t>
      </w:r>
      <w:r>
        <w:tab/>
      </w:r>
      <w:r>
        <w:rPr>
          <w:rFonts w:hint="eastAsia"/>
          <w:lang w:val="en-US" w:eastAsia="zh-CN"/>
        </w:rPr>
        <w:t>1</w:t>
      </w:r>
      <w:r>
        <w:fldChar w:fldCharType="end"/>
      </w:r>
      <w:r>
        <w:rPr>
          <w:rFonts w:hint="eastAsia"/>
          <w:lang w:val="en-US" w:eastAsia="zh-CN"/>
        </w:rPr>
        <w:t>8</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"_Toc375927861" </w:instrText>
      </w:r>
      <w:r>
        <w:fldChar w:fldCharType="separate"/>
      </w:r>
      <w:r>
        <w:rPr>
          <w:rStyle w:val="39"/>
          <w:rFonts w:hint="eastAsia"/>
          <w:lang w:val="en-US" w:eastAsia="zh-CN"/>
        </w:rPr>
        <w:t>4. 3. 2</w:t>
      </w:r>
      <w:r>
        <w:rPr>
          <w:rStyle w:val="39"/>
          <w:lang w:eastAsia="zh-CN"/>
        </w:rPr>
        <w:t xml:space="preserve"> </w:t>
      </w:r>
      <w:r>
        <w:rPr>
          <w:rStyle w:val="39"/>
          <w:rFonts w:hint="eastAsia"/>
          <w:lang w:val="en-US" w:eastAsia="zh-CN"/>
        </w:rPr>
        <w:t xml:space="preserve"> WIFI、BT、FM</w:t>
      </w:r>
      <w:r>
        <w:rPr>
          <w:rStyle w:val="39"/>
          <w:rFonts w:hint="eastAsia"/>
        </w:rPr>
        <w:t>通道：</w:t>
      </w:r>
      <w:r>
        <w:tab/>
      </w:r>
      <w:r>
        <w:fldChar w:fldCharType="end"/>
      </w:r>
      <w:r>
        <w:rPr>
          <w:rFonts w:hint="eastAsia"/>
          <w:lang w:val="en-US" w:eastAsia="zh-CN"/>
        </w:rPr>
        <w:t>19</w:t>
      </w:r>
    </w:p>
    <w:p>
      <w:pPr>
        <w:pStyle w:val="27"/>
        <w:tabs>
          <w:tab w:val="right" w:leader="dot" w:pos="9015"/>
        </w:tabs>
        <w:rPr>
          <w:rFonts w:asciiTheme="minorHAnsi" w:hAnsiTheme="minorHAnsi" w:eastAsiaTheme="minorEastAsia" w:cstheme="minorBidi"/>
          <w:smallCaps w:val="0"/>
          <w:kern w:val="2"/>
          <w:sz w:val="21"/>
          <w:szCs w:val="22"/>
          <w:lang w:eastAsia="zh-CN"/>
        </w:rPr>
      </w:pPr>
      <w:r>
        <w:fldChar w:fldCharType="begin"/>
      </w:r>
      <w:r>
        <w:instrText xml:space="preserve"> HYPERLINK \l "_Toc375927863" </w:instrText>
      </w:r>
      <w:r>
        <w:fldChar w:fldCharType="separate"/>
      </w:r>
      <w:r>
        <w:rPr>
          <w:rFonts w:hint="eastAsia"/>
          <w:lang w:val="en-US" w:eastAsia="zh-CN"/>
        </w:rPr>
        <w:t>4</w:t>
      </w:r>
      <w:r>
        <w:rPr>
          <w:rStyle w:val="39"/>
          <w:rFonts w:ascii="宋体" w:hAnsi="宋体" w:cs="Arial"/>
          <w:lang w:eastAsia="zh-CN"/>
        </w:rPr>
        <w:t xml:space="preserve">.4 </w:t>
      </w:r>
      <w:r>
        <w:rPr>
          <w:rStyle w:val="39"/>
          <w:rFonts w:hint="eastAsia" w:ascii="宋体" w:hAnsi="宋体" w:cs="Arial"/>
        </w:rPr>
        <w:t>外围电路</w:t>
      </w:r>
      <w:r>
        <w:tab/>
      </w:r>
      <w:r>
        <w:fldChar w:fldCharType="end"/>
      </w:r>
      <w:r>
        <w:rPr>
          <w:rFonts w:hint="eastAsia"/>
          <w:lang w:val="en-US" w:eastAsia="zh-CN"/>
        </w:rPr>
        <w:t>20</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"_Toc375927864" </w:instrText>
      </w:r>
      <w:r>
        <w:fldChar w:fldCharType="separate"/>
      </w:r>
      <w:r>
        <w:rPr>
          <w:rFonts w:hint="eastAsia"/>
          <w:lang w:val="en-US" w:eastAsia="zh-CN"/>
        </w:rPr>
        <w:t>4</w:t>
      </w:r>
      <w:r>
        <w:rPr>
          <w:rStyle w:val="39"/>
          <w:rFonts w:ascii="宋体" w:hAnsi="宋体"/>
          <w:lang w:eastAsia="zh-CN"/>
        </w:rPr>
        <w:t xml:space="preserve">.4.1 </w:t>
      </w:r>
      <w:r>
        <w:rPr>
          <w:rStyle w:val="39"/>
          <w:rFonts w:hint="eastAsia" w:ascii="宋体" w:hAnsi="宋体"/>
        </w:rPr>
        <w:t>显示</w:t>
      </w:r>
      <w:r>
        <w:tab/>
      </w:r>
      <w:r>
        <w:fldChar w:fldCharType="end"/>
      </w:r>
      <w:r>
        <w:rPr>
          <w:rFonts w:hint="eastAsia"/>
          <w:lang w:val="en-US" w:eastAsia="zh-CN"/>
        </w:rPr>
        <w:t>20</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"_Toc375927865" </w:instrText>
      </w:r>
      <w:r>
        <w:fldChar w:fldCharType="separate"/>
      </w:r>
      <w:r>
        <w:rPr>
          <w:rFonts w:hint="eastAsia"/>
          <w:lang w:val="en-US" w:eastAsia="zh-CN"/>
        </w:rPr>
        <w:t>4</w:t>
      </w:r>
      <w:r>
        <w:rPr>
          <w:rStyle w:val="39"/>
          <w:rFonts w:ascii="宋体" w:hAnsi="宋体"/>
          <w:lang w:eastAsia="zh-CN"/>
        </w:rPr>
        <w:t xml:space="preserve">.4.2 </w:t>
      </w:r>
      <w:r>
        <w:rPr>
          <w:rStyle w:val="39"/>
          <w:rFonts w:hint="eastAsia" w:ascii="宋体" w:hAnsi="宋体"/>
          <w:lang w:eastAsia="zh-CN"/>
        </w:rPr>
        <w:t>触摸屏</w:t>
      </w:r>
      <w:r>
        <w:tab/>
      </w:r>
      <w:r>
        <w:fldChar w:fldCharType="end"/>
      </w:r>
      <w:r>
        <w:rPr>
          <w:rFonts w:hint="eastAsia"/>
          <w:lang w:val="en-US" w:eastAsia="zh-CN"/>
        </w:rPr>
        <w:t>21</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"_Toc375927866" </w:instrText>
      </w:r>
      <w:r>
        <w:fldChar w:fldCharType="separate"/>
      </w:r>
      <w:r>
        <w:rPr>
          <w:rFonts w:hint="eastAsia"/>
          <w:lang w:val="en-US" w:eastAsia="zh-CN"/>
        </w:rPr>
        <w:t>4</w:t>
      </w:r>
      <w:r>
        <w:rPr>
          <w:rStyle w:val="39"/>
          <w:rFonts w:ascii="宋体" w:hAnsi="宋体"/>
          <w:lang w:eastAsia="zh-CN"/>
        </w:rPr>
        <w:t>.4.3</w:t>
      </w:r>
      <w:r>
        <w:rPr>
          <w:rStyle w:val="39"/>
          <w:rFonts w:hint="eastAsia" w:ascii="宋体" w:hAnsi="宋体"/>
          <w:lang w:eastAsia="zh-CN"/>
        </w:rPr>
        <w:t>前置摄像头</w:t>
      </w:r>
      <w:r>
        <w:tab/>
      </w:r>
      <w:r>
        <w:fldChar w:fldCharType="end"/>
      </w:r>
      <w:r>
        <w:rPr>
          <w:rFonts w:hint="eastAsia"/>
          <w:lang w:val="en-US" w:eastAsia="zh-CN"/>
        </w:rPr>
        <w:t>22</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"_Toc375927867" </w:instrText>
      </w:r>
      <w:r>
        <w:fldChar w:fldCharType="separate"/>
      </w:r>
      <w:r>
        <w:rPr>
          <w:rFonts w:hint="eastAsia"/>
          <w:lang w:val="en-US" w:eastAsia="zh-CN"/>
        </w:rPr>
        <w:t>4</w:t>
      </w:r>
      <w:r>
        <w:rPr>
          <w:rStyle w:val="39"/>
          <w:rFonts w:ascii="宋体" w:hAnsi="宋体"/>
          <w:lang w:eastAsia="zh-CN"/>
        </w:rPr>
        <w:t xml:space="preserve">.4.4 </w:t>
      </w:r>
      <w:r>
        <w:rPr>
          <w:rStyle w:val="39"/>
          <w:rFonts w:hint="eastAsia" w:ascii="宋体" w:hAnsi="宋体"/>
          <w:lang w:eastAsia="zh-CN"/>
        </w:rPr>
        <w:t>后置摄像头</w:t>
      </w:r>
      <w:r>
        <w:tab/>
      </w:r>
      <w:r>
        <w:rPr>
          <w:rFonts w:hint="eastAsia"/>
          <w:lang w:val="en-US" w:eastAsia="zh-CN"/>
        </w:rPr>
        <w:t>2</w:t>
      </w:r>
      <w:r>
        <w:fldChar w:fldCharType="end"/>
      </w:r>
      <w:r>
        <w:rPr>
          <w:rFonts w:hint="eastAsia"/>
          <w:lang w:val="en-US" w:eastAsia="zh-CN"/>
        </w:rPr>
        <w:t>3</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"_Toc375927868" </w:instrText>
      </w:r>
      <w:r>
        <w:fldChar w:fldCharType="separate"/>
      </w:r>
      <w:r>
        <w:rPr>
          <w:rFonts w:hint="eastAsia"/>
          <w:lang w:val="en-US" w:eastAsia="zh-CN"/>
        </w:rPr>
        <w:t>4</w:t>
      </w:r>
      <w:r>
        <w:rPr>
          <w:rStyle w:val="39"/>
          <w:rFonts w:ascii="宋体" w:hAnsi="宋体"/>
          <w:lang w:eastAsia="zh-CN"/>
        </w:rPr>
        <w:t xml:space="preserve">.4.5 </w:t>
      </w:r>
      <w:r>
        <w:rPr>
          <w:rStyle w:val="39"/>
          <w:rFonts w:hint="eastAsia" w:ascii="宋体" w:hAnsi="宋体"/>
          <w:lang w:eastAsia="zh-CN"/>
        </w:rPr>
        <w:t>加速度传感器</w:t>
      </w:r>
      <w:r>
        <w:tab/>
      </w:r>
      <w:r>
        <w:fldChar w:fldCharType="end"/>
      </w:r>
      <w:r>
        <w:rPr>
          <w:rFonts w:hint="eastAsia"/>
          <w:lang w:val="en-US" w:eastAsia="zh-CN"/>
        </w:rPr>
        <w:t>24</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"_Toc375927871" </w:instrText>
      </w:r>
      <w:r>
        <w:fldChar w:fldCharType="separate"/>
      </w:r>
      <w:r>
        <w:rPr>
          <w:rFonts w:hint="eastAsia"/>
          <w:lang w:val="en-US" w:eastAsia="zh-CN"/>
        </w:rPr>
        <w:t>4</w:t>
      </w:r>
      <w:r>
        <w:rPr>
          <w:rStyle w:val="39"/>
          <w:rFonts w:ascii="宋体" w:hAnsi="宋体"/>
          <w:lang w:eastAsia="zh-CN"/>
        </w:rPr>
        <w:t>.4.</w:t>
      </w:r>
      <w:r>
        <w:rPr>
          <w:rStyle w:val="39"/>
          <w:rFonts w:hint="eastAsia" w:ascii="宋体" w:hAnsi="宋体"/>
          <w:lang w:val="en-US" w:eastAsia="zh-CN"/>
        </w:rPr>
        <w:t>6</w:t>
      </w:r>
      <w:r>
        <w:rPr>
          <w:rStyle w:val="39"/>
          <w:rFonts w:ascii="宋体" w:hAnsi="宋体"/>
          <w:lang w:eastAsia="zh-CN"/>
        </w:rPr>
        <w:t xml:space="preserve"> </w:t>
      </w:r>
      <w:r>
        <w:rPr>
          <w:rStyle w:val="39"/>
          <w:rFonts w:hint="eastAsia" w:ascii="宋体" w:hAnsi="宋体"/>
          <w:lang w:eastAsia="zh-CN"/>
        </w:rPr>
        <w:t>按键</w:t>
      </w:r>
      <w:r>
        <w:tab/>
      </w:r>
      <w:r>
        <w:fldChar w:fldCharType="end"/>
      </w:r>
      <w:r>
        <w:rPr>
          <w:rFonts w:hint="eastAsia"/>
          <w:lang w:val="en-US" w:eastAsia="zh-CN"/>
        </w:rPr>
        <w:t>25</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"_Toc375927872" </w:instrText>
      </w:r>
      <w:r>
        <w:fldChar w:fldCharType="separate"/>
      </w:r>
      <w:r>
        <w:rPr>
          <w:rFonts w:hint="eastAsia"/>
          <w:lang w:val="en-US" w:eastAsia="zh-CN"/>
        </w:rPr>
        <w:t>4</w:t>
      </w:r>
      <w:r>
        <w:rPr>
          <w:rStyle w:val="39"/>
          <w:rFonts w:ascii="宋体" w:hAnsi="宋体"/>
          <w:lang w:eastAsia="zh-CN"/>
        </w:rPr>
        <w:t>.4.</w:t>
      </w:r>
      <w:r>
        <w:rPr>
          <w:rStyle w:val="39"/>
          <w:rFonts w:hint="eastAsia" w:ascii="宋体" w:hAnsi="宋体"/>
          <w:lang w:val="en-US" w:eastAsia="zh-CN"/>
        </w:rPr>
        <w:t>7</w:t>
      </w:r>
      <w:r>
        <w:rPr>
          <w:rStyle w:val="39"/>
          <w:rFonts w:hint="eastAsia" w:ascii="宋体" w:hAnsi="宋体"/>
        </w:rPr>
        <w:t>振动</w:t>
      </w:r>
      <w:r>
        <w:tab/>
      </w:r>
      <w:r>
        <w:fldChar w:fldCharType="end"/>
      </w:r>
      <w:r>
        <w:rPr>
          <w:rFonts w:hint="eastAsia"/>
          <w:lang w:val="en-US" w:eastAsia="zh-CN"/>
        </w:rPr>
        <w:t>26</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"_Toc375927873" </w:instrText>
      </w:r>
      <w:r>
        <w:fldChar w:fldCharType="separate"/>
      </w:r>
      <w:r>
        <w:rPr>
          <w:rFonts w:hint="eastAsia"/>
          <w:lang w:val="en-US" w:eastAsia="zh-CN"/>
        </w:rPr>
        <w:t>4</w:t>
      </w:r>
      <w:r>
        <w:rPr>
          <w:rStyle w:val="39"/>
          <w:rFonts w:ascii="宋体" w:hAnsi="宋体"/>
          <w:lang w:eastAsia="zh-CN"/>
        </w:rPr>
        <w:t>.4.</w:t>
      </w:r>
      <w:r>
        <w:rPr>
          <w:rStyle w:val="39"/>
          <w:rFonts w:hint="eastAsia" w:ascii="宋体" w:hAnsi="宋体"/>
          <w:lang w:val="en-US" w:eastAsia="zh-CN"/>
        </w:rPr>
        <w:t>8</w:t>
      </w:r>
      <w:r>
        <w:rPr>
          <w:rStyle w:val="39"/>
          <w:rFonts w:ascii="宋体" w:hAnsi="宋体"/>
          <w:lang w:eastAsia="zh-CN"/>
        </w:rPr>
        <w:t xml:space="preserve"> </w:t>
      </w:r>
      <w:r>
        <w:rPr>
          <w:rStyle w:val="39"/>
          <w:rFonts w:hint="eastAsia" w:ascii="宋体" w:hAnsi="宋体"/>
        </w:rPr>
        <w:t>受话</w:t>
      </w:r>
      <w:r>
        <w:tab/>
      </w:r>
      <w:r>
        <w:fldChar w:fldCharType="end"/>
      </w:r>
      <w:r>
        <w:rPr>
          <w:rFonts w:hint="eastAsia"/>
          <w:lang w:val="en-US" w:eastAsia="zh-CN"/>
        </w:rPr>
        <w:t>27</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"_Toc375927874" </w:instrText>
      </w:r>
      <w:r>
        <w:fldChar w:fldCharType="separate"/>
      </w:r>
      <w:r>
        <w:rPr>
          <w:rFonts w:hint="eastAsia"/>
          <w:lang w:val="en-US" w:eastAsia="zh-CN"/>
        </w:rPr>
        <w:t>4</w:t>
      </w:r>
      <w:r>
        <w:rPr>
          <w:rStyle w:val="39"/>
          <w:rFonts w:ascii="宋体" w:hAnsi="宋体"/>
          <w:lang w:eastAsia="zh-CN"/>
        </w:rPr>
        <w:t>.4.</w:t>
      </w:r>
      <w:r>
        <w:rPr>
          <w:rStyle w:val="39"/>
          <w:rFonts w:hint="eastAsia" w:ascii="宋体" w:hAnsi="宋体"/>
          <w:lang w:val="en-US" w:eastAsia="zh-CN"/>
        </w:rPr>
        <w:t>9</w:t>
      </w:r>
      <w:r>
        <w:rPr>
          <w:rStyle w:val="39"/>
          <w:rFonts w:ascii="宋体" w:hAnsi="宋体"/>
          <w:lang w:eastAsia="zh-CN"/>
        </w:rPr>
        <w:t xml:space="preserve"> </w:t>
      </w:r>
      <w:r>
        <w:rPr>
          <w:rStyle w:val="39"/>
          <w:rFonts w:hint="eastAsia" w:ascii="宋体" w:hAnsi="宋体"/>
        </w:rPr>
        <w:t>送话</w:t>
      </w:r>
      <w:r>
        <w:tab/>
      </w:r>
      <w:r>
        <w:fldChar w:fldCharType="end"/>
      </w:r>
      <w:r>
        <w:rPr>
          <w:rFonts w:hint="eastAsia"/>
          <w:lang w:val="en-US" w:eastAsia="zh-CN"/>
        </w:rPr>
        <w:t>28</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"_Toc375927876" </w:instrText>
      </w:r>
      <w:r>
        <w:fldChar w:fldCharType="separate"/>
      </w:r>
      <w:r>
        <w:rPr>
          <w:rFonts w:hint="eastAsia"/>
          <w:lang w:val="en-US" w:eastAsia="zh-CN"/>
        </w:rPr>
        <w:t>4</w:t>
      </w:r>
      <w:r>
        <w:rPr>
          <w:rStyle w:val="39"/>
          <w:rFonts w:ascii="宋体" w:hAnsi="宋体"/>
          <w:lang w:eastAsia="zh-CN"/>
        </w:rPr>
        <w:t>.4.1</w:t>
      </w:r>
      <w:r>
        <w:rPr>
          <w:rStyle w:val="39"/>
          <w:rFonts w:hint="eastAsia" w:ascii="宋体" w:hAnsi="宋体"/>
          <w:lang w:val="en-US" w:eastAsia="zh-CN"/>
        </w:rPr>
        <w:t>0</w:t>
      </w:r>
      <w:r>
        <w:rPr>
          <w:rStyle w:val="39"/>
          <w:rFonts w:ascii="宋体" w:hAnsi="宋体"/>
          <w:lang w:eastAsia="zh-CN"/>
        </w:rPr>
        <w:t xml:space="preserve"> </w:t>
      </w:r>
      <w:r>
        <w:rPr>
          <w:rStyle w:val="39"/>
          <w:rFonts w:hint="eastAsia" w:ascii="宋体" w:hAnsi="宋体"/>
        </w:rPr>
        <w:t>耳机</w:t>
      </w:r>
      <w:r>
        <w:tab/>
      </w:r>
      <w:r>
        <w:fldChar w:fldCharType="end"/>
      </w:r>
      <w:r>
        <w:rPr>
          <w:rFonts w:hint="eastAsia"/>
          <w:lang w:val="en-US" w:eastAsia="zh-CN"/>
        </w:rPr>
        <w:t>30</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"_Toc375927877" </w:instrText>
      </w:r>
      <w:r>
        <w:fldChar w:fldCharType="separate"/>
      </w:r>
      <w:r>
        <w:rPr>
          <w:rFonts w:hint="eastAsia"/>
          <w:lang w:val="en-US" w:eastAsia="zh-CN"/>
        </w:rPr>
        <w:t>4</w:t>
      </w:r>
      <w:r>
        <w:rPr>
          <w:rStyle w:val="39"/>
          <w:rFonts w:ascii="宋体" w:hAnsi="宋体"/>
          <w:lang w:eastAsia="zh-CN"/>
        </w:rPr>
        <w:t>.4.1</w:t>
      </w:r>
      <w:r>
        <w:rPr>
          <w:rStyle w:val="39"/>
          <w:rFonts w:hint="eastAsia" w:ascii="宋体" w:hAnsi="宋体"/>
          <w:lang w:val="en-US" w:eastAsia="zh-CN"/>
        </w:rPr>
        <w:t>1</w:t>
      </w:r>
      <w:r>
        <w:rPr>
          <w:rStyle w:val="39"/>
          <w:rFonts w:ascii="宋体" w:hAnsi="宋体"/>
          <w:lang w:eastAsia="zh-CN"/>
        </w:rPr>
        <w:t xml:space="preserve"> </w:t>
      </w:r>
      <w:r>
        <w:rPr>
          <w:rStyle w:val="39"/>
          <w:rFonts w:ascii="宋体" w:hAnsi="宋体"/>
        </w:rPr>
        <w:t>SIM</w:t>
      </w:r>
      <w:r>
        <w:rPr>
          <w:rStyle w:val="39"/>
          <w:rFonts w:hint="eastAsia" w:ascii="宋体" w:hAnsi="宋体"/>
        </w:rPr>
        <w:t>卡</w:t>
      </w:r>
      <w:r>
        <w:tab/>
      </w:r>
      <w:r>
        <w:rPr>
          <w:rFonts w:hint="eastAsia"/>
          <w:lang w:val="en-US" w:eastAsia="zh-CN"/>
        </w:rPr>
        <w:t>3</w:t>
      </w:r>
      <w:r>
        <w:fldChar w:fldCharType="end"/>
      </w:r>
      <w:r>
        <w:rPr>
          <w:rFonts w:hint="eastAsia"/>
          <w:lang w:val="en-US" w:eastAsia="zh-CN"/>
        </w:rPr>
        <w:t>2</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"_Toc375927878" </w:instrText>
      </w:r>
      <w:r>
        <w:fldChar w:fldCharType="separate"/>
      </w:r>
      <w:r>
        <w:rPr>
          <w:rFonts w:hint="eastAsia"/>
          <w:lang w:val="en-US" w:eastAsia="zh-CN"/>
        </w:rPr>
        <w:t>4</w:t>
      </w:r>
      <w:r>
        <w:rPr>
          <w:rStyle w:val="39"/>
          <w:rFonts w:ascii="宋体" w:hAnsi="宋体"/>
          <w:lang w:eastAsia="zh-CN"/>
        </w:rPr>
        <w:t>.4.1</w:t>
      </w:r>
      <w:r>
        <w:rPr>
          <w:rStyle w:val="39"/>
          <w:rFonts w:hint="eastAsia" w:ascii="宋体" w:hAnsi="宋体"/>
          <w:lang w:val="en-US" w:eastAsia="zh-CN"/>
        </w:rPr>
        <w:t>2</w:t>
      </w:r>
      <w:r>
        <w:rPr>
          <w:rStyle w:val="39"/>
          <w:rFonts w:ascii="宋体" w:hAnsi="宋体"/>
          <w:lang w:eastAsia="zh-CN"/>
        </w:rPr>
        <w:t xml:space="preserve"> SD</w:t>
      </w:r>
      <w:r>
        <w:rPr>
          <w:rStyle w:val="39"/>
          <w:rFonts w:hint="eastAsia" w:ascii="宋体" w:hAnsi="宋体"/>
          <w:lang w:eastAsia="zh-CN"/>
        </w:rPr>
        <w:t>卡</w:t>
      </w:r>
      <w:r>
        <w:rPr>
          <w:rStyle w:val="39"/>
          <w:rFonts w:hint="eastAsia" w:ascii="宋体" w:hAnsi="宋体"/>
        </w:rPr>
        <w:t>接口</w:t>
      </w:r>
      <w:r>
        <w:tab/>
      </w:r>
      <w:r>
        <w:fldChar w:fldCharType="end"/>
      </w:r>
      <w:r>
        <w:rPr>
          <w:rFonts w:hint="eastAsia"/>
          <w:lang w:val="en-US" w:eastAsia="zh-CN"/>
        </w:rPr>
        <w:t>33</w:t>
      </w:r>
    </w:p>
    <w:p>
      <w:pPr>
        <w:pStyle w:val="17"/>
        <w:tabs>
          <w:tab w:val="right" w:leader="dot" w:pos="9015"/>
        </w:tabs>
        <w:rPr>
          <w:rFonts w:asciiTheme="minorHAnsi" w:hAnsiTheme="minorHAnsi" w:eastAsiaTheme="minorEastAsia" w:cstheme="minorBidi"/>
          <w:iCs w:val="0"/>
          <w:kern w:val="2"/>
          <w:sz w:val="21"/>
          <w:szCs w:val="22"/>
          <w:lang w:eastAsia="zh-CN"/>
        </w:rPr>
      </w:pPr>
      <w:r>
        <w:fldChar w:fldCharType="begin"/>
      </w:r>
      <w:r>
        <w:instrText xml:space="preserve"> HYPERLINK \l "_Toc375927879" </w:instrText>
      </w:r>
      <w:r>
        <w:fldChar w:fldCharType="separate"/>
      </w:r>
      <w:r>
        <w:rPr>
          <w:rFonts w:hint="eastAsia"/>
          <w:lang w:val="en-US" w:eastAsia="zh-CN"/>
        </w:rPr>
        <w:t>4</w:t>
      </w:r>
      <w:r>
        <w:rPr>
          <w:rStyle w:val="39"/>
          <w:rFonts w:ascii="宋体" w:hAnsi="宋体"/>
          <w:lang w:eastAsia="zh-CN"/>
        </w:rPr>
        <w:t>.4.1</w:t>
      </w:r>
      <w:r>
        <w:rPr>
          <w:rStyle w:val="39"/>
          <w:rFonts w:hint="eastAsia" w:ascii="宋体" w:hAnsi="宋体"/>
          <w:lang w:val="en-US" w:eastAsia="zh-CN"/>
        </w:rPr>
        <w:t>3</w:t>
      </w:r>
      <w:r>
        <w:rPr>
          <w:rStyle w:val="39"/>
          <w:rFonts w:ascii="宋体" w:hAnsi="宋体"/>
          <w:lang w:eastAsia="zh-CN"/>
        </w:rPr>
        <w:t xml:space="preserve"> USB</w:t>
      </w:r>
      <w:r>
        <w:rPr>
          <w:rStyle w:val="39"/>
          <w:rFonts w:hint="eastAsia" w:ascii="宋体" w:hAnsi="宋体"/>
        </w:rPr>
        <w:t>接口</w:t>
      </w:r>
      <w:r>
        <w:tab/>
      </w:r>
      <w:r>
        <w:fldChar w:fldCharType="end"/>
      </w:r>
      <w:r>
        <w:rPr>
          <w:rFonts w:hint="eastAsia"/>
          <w:lang w:val="en-US" w:eastAsia="zh-CN"/>
        </w:rPr>
        <w:t>34</w:t>
      </w:r>
    </w:p>
    <w:p>
      <w:pPr>
        <w:pStyle w:val="17"/>
        <w:tabs>
          <w:tab w:val="right" w:leader="dot" w:pos="9015"/>
        </w:tabs>
        <w:rPr>
          <w:rFonts w:asciiTheme="minorHAnsi" w:hAnsiTheme="minorHAnsi" w:eastAsiaTheme="minorEastAsia" w:cstheme="minorBidi"/>
          <w:iCs w:val="0"/>
          <w:kern w:val="2"/>
          <w:sz w:val="21"/>
          <w:szCs w:val="22"/>
          <w:lang w:eastAsia="zh-CN"/>
        </w:rPr>
      </w:pPr>
    </w:p>
    <w:p>
      <w:pPr>
        <w:pStyle w:val="23"/>
        <w:tabs>
          <w:tab w:val="right" w:leader="dot" w:pos="9015"/>
        </w:tabs>
        <w:rPr>
          <w:rFonts w:ascii="Calibri" w:hAnsi="Calibri"/>
          <w:b w:val="0"/>
          <w:bCs w:val="0"/>
          <w:caps w:val="0"/>
          <w:kern w:val="2"/>
          <w:sz w:val="21"/>
          <w:szCs w:val="22"/>
          <w:lang w:eastAsia="zh-CN"/>
        </w:rPr>
        <w:sectPr>
          <w:footerReference r:id="rId5" w:type="default"/>
          <w:footnotePr>
            <w:pos w:val="beneathText"/>
          </w:footnotePr>
          <w:pgSz w:w="11905" w:h="16837"/>
          <w:pgMar w:top="720" w:right="720" w:bottom="720" w:left="720" w:header="567" w:footer="567" w:gutter="0"/>
          <w:pgNumType w:fmt="decimal"/>
          <w:cols w:space="720" w:num="1"/>
          <w:docGrid w:linePitch="312" w:charSpace="0"/>
        </w:sectPr>
      </w:pPr>
      <w:r>
        <w:rPr>
          <w:rFonts w:ascii="宋体" w:hAnsi="宋体"/>
        </w:rPr>
        <w:fldChar w:fldCharType="end"/>
      </w:r>
      <w:bookmarkStart w:id="1" w:name="_Toc343177844"/>
      <w:bookmarkStart w:id="2" w:name="_Toc375927818"/>
    </w:p>
    <w:p>
      <w:pPr>
        <w:pStyle w:val="23"/>
        <w:tabs>
          <w:tab w:val="right" w:leader="dot" w:pos="9015"/>
        </w:tabs>
        <w:jc w:val="center"/>
        <w:rPr>
          <w:rFonts w:ascii="宋体" w:hAnsi="宋体" w:eastAsia="宋体"/>
          <w:sz w:val="32"/>
          <w:szCs w:val="32"/>
        </w:rPr>
      </w:pPr>
      <w:r>
        <w:rPr>
          <w:rFonts w:hint="eastAsia" w:ascii="宋体" w:hAnsi="宋体"/>
          <w:sz w:val="32"/>
          <w:szCs w:val="32"/>
          <w:lang w:eastAsia="zh-CN"/>
        </w:rPr>
        <w:t>第</w:t>
      </w:r>
      <w:r>
        <w:rPr>
          <w:rFonts w:hint="eastAsia" w:ascii="宋体" w:hAnsi="宋体"/>
          <w:sz w:val="32"/>
          <w:szCs w:val="32"/>
          <w:lang w:val="en-US" w:eastAsia="zh-CN"/>
        </w:rPr>
        <w:t>1</w:t>
      </w:r>
      <w:r>
        <w:rPr>
          <w:rFonts w:hint="eastAsia" w:ascii="宋体" w:hAnsi="宋体"/>
          <w:sz w:val="32"/>
          <w:szCs w:val="32"/>
          <w:lang w:eastAsia="zh-CN"/>
        </w:rPr>
        <w:t>章、</w:t>
      </w:r>
      <w:r>
        <w:rPr>
          <w:rFonts w:ascii="宋体" w:hAnsi="宋体" w:eastAsia="宋体"/>
          <w:sz w:val="32"/>
          <w:szCs w:val="32"/>
        </w:rPr>
        <w:t>产品简介</w:t>
      </w:r>
      <w:bookmarkEnd w:id="1"/>
      <w:bookmarkEnd w:id="2"/>
    </w:p>
    <w:p>
      <w:pPr>
        <w:pStyle w:val="3"/>
        <w:tabs>
          <w:tab w:val="left" w:pos="0"/>
        </w:tabs>
        <w:kinsoku w:val="0"/>
        <w:autoSpaceDE w:val="0"/>
        <w:spacing w:before="100" w:after="50" w:line="360" w:lineRule="auto"/>
        <w:ind w:left="0"/>
        <w:rPr>
          <w:rFonts w:ascii="宋体" w:hAnsi="宋体"/>
          <w:sz w:val="28"/>
          <w:szCs w:val="28"/>
          <w:lang w:eastAsia="zh-CN"/>
        </w:rPr>
      </w:pPr>
      <w:bookmarkStart w:id="3" w:name="_Toc375927819"/>
      <w:r>
        <w:rPr>
          <w:rFonts w:ascii="宋体" w:hAnsi="宋体" w:eastAsia="宋体" w:cs="Arial"/>
          <w:sz w:val="28"/>
          <w:szCs w:val="28"/>
        </w:rPr>
        <w:t>产品外观图</w:t>
      </w:r>
      <w:bookmarkEnd w:id="3"/>
    </w:p>
    <w:p>
      <w:pPr>
        <w:pStyle w:val="4"/>
        <w:numPr>
          <w:ilvl w:val="2"/>
          <w:numId w:val="0"/>
        </w:numPr>
        <w:rPr>
          <w:rFonts w:hint="default"/>
          <w:lang w:val="en-US" w:eastAsia="zh-CN"/>
        </w:rPr>
      </w:pPr>
      <w:r>
        <w:rPr>
          <w:rFonts w:hint="eastAsia"/>
          <w:lang w:val="en-US" w:eastAsia="zh-CN"/>
        </w:rPr>
        <w:t>无</w:t>
      </w:r>
    </w:p>
    <w:p>
      <w:pPr>
        <w:pStyle w:val="5"/>
        <w:numPr>
          <w:ilvl w:val="0"/>
          <w:numId w:val="0"/>
        </w:numPr>
        <w:ind w:left="1260" w:leftChars="0"/>
        <w:rPr>
          <w:lang w:eastAsia="zh-CN"/>
        </w:rPr>
      </w:pPr>
    </w:p>
    <w:p>
      <w:pPr>
        <w:jc w:val="both"/>
        <w:rPr>
          <w:rFonts w:hint="eastAsia"/>
          <w:lang w:val="en-US" w:eastAsia="zh-CN"/>
        </w:rPr>
      </w:pPr>
      <w:r>
        <w:rPr>
          <w:rFonts w:hint="eastAsia"/>
          <w:lang w:val="en-US" w:eastAsia="zh-CN"/>
        </w:rPr>
        <w:t xml:space="preserve">           </w:t>
      </w: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rPr>
          <w:rFonts w:ascii="宋体" w:hAnsi="宋体" w:eastAsia="宋体" w:cs="Arial"/>
          <w:b/>
          <w:bCs/>
          <w:kern w:val="1"/>
          <w:sz w:val="28"/>
          <w:szCs w:val="28"/>
          <w:lang w:val="en-US" w:eastAsia="ar-SA" w:bidi="ar-SA"/>
        </w:rPr>
      </w:pPr>
      <w:bookmarkStart w:id="4" w:name="_Toc343177851"/>
      <w:bookmarkStart w:id="5" w:name="_Toc375927824"/>
      <w:r>
        <w:rPr>
          <w:rFonts w:hint="eastAsia" w:ascii="宋体" w:hAnsi="宋体" w:eastAsia="宋体" w:cs="Arial"/>
          <w:b/>
          <w:bCs/>
          <w:kern w:val="1"/>
          <w:sz w:val="28"/>
          <w:szCs w:val="28"/>
          <w:lang w:val="en-US" w:eastAsia="zh-CN" w:bidi="ar-SA"/>
        </w:rPr>
        <w:t>1.2  产品特性简介</w:t>
      </w:r>
    </w:p>
    <w:tbl>
      <w:tblP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94"/>
        <w:gridCol w:w="2397"/>
        <w:gridCol w:w="2577"/>
        <w:gridCol w:w="421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0" w:hRule="atLeast"/>
        </w:trPr>
        <w:tc>
          <w:tcPr>
            <w:tcW w:w="3026" w:type="pct"/>
            <w:gridSpan w:val="3"/>
            <w:tcBorders>
              <w:top w:val="single" w:color="000000" w:sz="4" w:space="0"/>
              <w:left w:val="single" w:color="000000" w:sz="4" w:space="0"/>
              <w:bottom w:val="single" w:color="000000" w:sz="4" w:space="0"/>
              <w:right w:val="nil"/>
            </w:tcBorders>
            <w:shd w:val="clear" w:color="auto" w:fill="8DB4E2"/>
            <w:noWrap/>
            <w:vAlign w:val="center"/>
          </w:tcPr>
          <w:p>
            <w:pPr>
              <w:keepNext w:val="0"/>
              <w:keepLines w:val="0"/>
              <w:widowControl/>
              <w:suppressLineNumbers w:val="0"/>
              <w:jc w:val="center"/>
              <w:textAlignment w:val="center"/>
              <w:rPr>
                <w:rFonts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产品概述/Product Overview（基线产品只需求填此Sheet）</w:t>
            </w:r>
          </w:p>
        </w:tc>
        <w:tc>
          <w:tcPr>
            <w:tcW w:w="1973" w:type="pct"/>
            <w:tcBorders>
              <w:top w:val="single" w:color="000000" w:sz="4" w:space="0"/>
              <w:left w:val="single" w:color="000000" w:sz="4" w:space="0"/>
              <w:bottom w:val="single" w:color="000000" w:sz="4" w:space="0"/>
              <w:right w:val="single" w:color="000000" w:sz="4" w:space="0"/>
            </w:tcBorders>
            <w:shd w:val="clear" w:color="auto" w:fill="8DB4E2"/>
            <w:noWrap/>
            <w:vAlign w:val="center"/>
          </w:tcPr>
          <w:p>
            <w:pPr>
              <w:jc w:val="center"/>
              <w:rPr>
                <w:rFonts w:hint="eastAsia" w:ascii="微软雅黑" w:hAnsi="微软雅黑" w:eastAsia="微软雅黑" w:cs="微软雅黑"/>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0" w:hRule="atLeast"/>
        </w:trPr>
        <w:tc>
          <w:tcPr>
            <w:tcW w:w="3026" w:type="pct"/>
            <w:gridSpan w:val="3"/>
            <w:tcBorders>
              <w:top w:val="single" w:color="000000" w:sz="4" w:space="0"/>
              <w:left w:val="single" w:color="000000" w:sz="4" w:space="0"/>
              <w:bottom w:val="single" w:color="000000" w:sz="4" w:space="0"/>
              <w:right w:val="single" w:color="000000" w:sz="4" w:space="0"/>
            </w:tcBorders>
            <w:shd w:val="clear" w:color="auto" w:fill="8DB4E2"/>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Item</w:t>
            </w:r>
          </w:p>
        </w:tc>
        <w:tc>
          <w:tcPr>
            <w:tcW w:w="1973" w:type="pct"/>
            <w:tcBorders>
              <w:top w:val="single" w:color="000000" w:sz="4" w:space="0"/>
              <w:left w:val="single" w:color="000000" w:sz="4" w:space="0"/>
              <w:bottom w:val="single" w:color="000000" w:sz="4" w:space="0"/>
              <w:right w:val="single" w:color="000000" w:sz="4" w:space="0"/>
            </w:tcBorders>
            <w:shd w:val="clear" w:color="auto" w:fill="8DB4E2"/>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BOM1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4"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型号</w:t>
            </w: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项目型号</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Model</w:t>
            </w:r>
          </w:p>
        </w:tc>
        <w:tc>
          <w:tcPr>
            <w:tcW w:w="1973" w:type="pct"/>
            <w:tcBorders>
              <w:top w:val="single" w:color="000000" w:sz="4" w:space="0"/>
              <w:left w:val="single" w:color="000000" w:sz="4" w:space="0"/>
              <w:bottom w:val="single" w:color="000000" w:sz="4" w:space="0"/>
              <w:right w:val="single" w:color="000000" w:sz="4" w:space="0"/>
            </w:tcBorders>
            <w:shd w:val="clear" w:color="auto" w:fill="FFC000"/>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BG6h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主板名称</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Mainboard</w:t>
            </w:r>
          </w:p>
        </w:tc>
        <w:tc>
          <w:tcPr>
            <w:tcW w:w="1973" w:type="pct"/>
            <w:tcBorders>
              <w:top w:val="single" w:color="000000" w:sz="4" w:space="0"/>
              <w:left w:val="nil"/>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基线名称</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Baseline Name</w:t>
            </w:r>
          </w:p>
        </w:tc>
        <w:tc>
          <w:tcPr>
            <w:tcW w:w="1973" w:type="pct"/>
            <w:tcBorders>
              <w:top w:val="single" w:color="000000" w:sz="4" w:space="0"/>
              <w:left w:val="nil"/>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市场名称</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Market Name</w:t>
            </w:r>
          </w:p>
        </w:tc>
        <w:tc>
          <w:tcPr>
            <w:tcW w:w="1973" w:type="pct"/>
            <w:tcBorders>
              <w:top w:val="single" w:color="000000" w:sz="4" w:space="0"/>
              <w:left w:val="single" w:color="000000" w:sz="4" w:space="0"/>
              <w:bottom w:val="single" w:color="000000" w:sz="4" w:space="0"/>
              <w:right w:val="single" w:color="000000" w:sz="4" w:space="0"/>
            </w:tcBorders>
            <w:shd w:val="clear" w:color="auto" w:fill="FFC000"/>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TECNO POP 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ID</w:t>
            </w: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整机尺寸</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Overall dimension</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产品外观</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product appearance</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产品颜色(选填）</w:t>
            </w:r>
          </w:p>
        </w:tc>
        <w:tc>
          <w:tcPr>
            <w:tcW w:w="1207" w:type="pct"/>
            <w:tcBorders>
              <w:top w:val="single" w:color="000000" w:sz="4" w:space="0"/>
              <w:left w:val="single" w:color="000000" w:sz="4" w:space="0"/>
              <w:bottom w:val="single" w:color="000000" w:sz="4" w:space="0"/>
              <w:right w:val="nil"/>
            </w:tcBorders>
            <w:shd w:val="clear"/>
            <w:vAlign w:val="center"/>
          </w:tcPr>
          <w:p>
            <w:pPr>
              <w:jc w:val="center"/>
              <w:rPr>
                <w:rFonts w:hint="eastAsia" w:ascii="微软雅黑" w:hAnsi="微软雅黑" w:eastAsia="微软雅黑" w:cs="微软雅黑"/>
                <w:i w:val="0"/>
                <w:iCs w:val="0"/>
                <w:color w:val="000000"/>
                <w:sz w:val="22"/>
                <w:szCs w:val="22"/>
                <w:u w:val="none"/>
              </w:rPr>
            </w:pP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重量(估算）</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Product color（Optional)</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市场定位</w:t>
            </w: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br w:type="textWrapping"/>
            </w: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Market target</w:t>
            </w: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产品品牌</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Product Brand</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产品线</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product line</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产品定位</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product positioning</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6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vMerge w:val="restar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研发设计要点</w:t>
            </w:r>
          </w:p>
        </w:tc>
        <w:tc>
          <w:tcPr>
            <w:tcW w:w="1207" w:type="pct"/>
            <w:vMerge w:val="restar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The core design requirements</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vMerge w:val="continue"/>
            <w:tcBorders>
              <w:top w:val="single" w:color="000000" w:sz="4" w:space="0"/>
              <w:left w:val="single" w:color="000000" w:sz="4" w:space="0"/>
              <w:bottom w:val="single" w:color="000000" w:sz="4" w:space="0"/>
              <w:right w:val="single" w:color="000000" w:sz="4" w:space="0"/>
            </w:tcBorders>
            <w:shd w:val="clear" w:color="auto" w:fill="DCE6F1"/>
            <w:vAlign w:val="center"/>
          </w:tcPr>
          <w:p>
            <w:pPr>
              <w:jc w:val="center"/>
              <w:rPr>
                <w:rFonts w:hint="eastAsia" w:ascii="微软雅黑" w:hAnsi="微软雅黑" w:eastAsia="微软雅黑" w:cs="微软雅黑"/>
                <w:i w:val="0"/>
                <w:iCs w:val="0"/>
                <w:color w:val="000000"/>
                <w:sz w:val="22"/>
                <w:szCs w:val="22"/>
                <w:u w:val="none"/>
              </w:rPr>
            </w:pPr>
          </w:p>
        </w:tc>
        <w:tc>
          <w:tcPr>
            <w:tcW w:w="1207" w:type="pct"/>
            <w:vMerge w:val="continue"/>
            <w:tcBorders>
              <w:top w:val="single" w:color="000000" w:sz="4" w:space="0"/>
              <w:left w:val="single" w:color="000000" w:sz="4" w:space="0"/>
              <w:bottom w:val="single" w:color="000000" w:sz="4" w:space="0"/>
              <w:right w:val="nil"/>
            </w:tcBorders>
            <w:shd w:val="clear"/>
            <w:vAlign w:val="center"/>
          </w:tcPr>
          <w:p>
            <w:pPr>
              <w:jc w:val="center"/>
              <w:rPr>
                <w:rFonts w:hint="eastAsia" w:ascii="微软雅黑" w:hAnsi="微软雅黑" w:eastAsia="微软雅黑" w:cs="微软雅黑"/>
                <w:i w:val="0"/>
                <w:iCs w:val="0"/>
                <w:color w:val="000000"/>
                <w:sz w:val="22"/>
                <w:szCs w:val="22"/>
                <w:u w:val="none"/>
              </w:rPr>
            </w:pP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vMerge w:val="continue"/>
            <w:tcBorders>
              <w:top w:val="single" w:color="000000" w:sz="4" w:space="0"/>
              <w:left w:val="single" w:color="000000" w:sz="4" w:space="0"/>
              <w:bottom w:val="single" w:color="000000" w:sz="4" w:space="0"/>
              <w:right w:val="single" w:color="000000" w:sz="4" w:space="0"/>
            </w:tcBorders>
            <w:shd w:val="clear" w:color="auto" w:fill="DCE6F1"/>
            <w:vAlign w:val="center"/>
          </w:tcPr>
          <w:p>
            <w:pPr>
              <w:jc w:val="center"/>
              <w:rPr>
                <w:rFonts w:hint="eastAsia" w:ascii="微软雅黑" w:hAnsi="微软雅黑" w:eastAsia="微软雅黑" w:cs="微软雅黑"/>
                <w:i w:val="0"/>
                <w:iCs w:val="0"/>
                <w:color w:val="000000"/>
                <w:sz w:val="22"/>
                <w:szCs w:val="22"/>
                <w:u w:val="none"/>
              </w:rPr>
            </w:pPr>
          </w:p>
        </w:tc>
        <w:tc>
          <w:tcPr>
            <w:tcW w:w="1207" w:type="pct"/>
            <w:vMerge w:val="continue"/>
            <w:tcBorders>
              <w:top w:val="single" w:color="000000" w:sz="4" w:space="0"/>
              <w:left w:val="single" w:color="000000" w:sz="4" w:space="0"/>
              <w:bottom w:val="single" w:color="000000" w:sz="4" w:space="0"/>
              <w:right w:val="nil"/>
            </w:tcBorders>
            <w:shd w:val="clear"/>
            <w:vAlign w:val="center"/>
          </w:tcPr>
          <w:p>
            <w:pPr>
              <w:jc w:val="center"/>
              <w:rPr>
                <w:rFonts w:hint="eastAsia" w:ascii="微软雅黑" w:hAnsi="微软雅黑" w:eastAsia="微软雅黑" w:cs="微软雅黑"/>
                <w:i w:val="0"/>
                <w:iCs w:val="0"/>
                <w:color w:val="000000"/>
                <w:sz w:val="22"/>
                <w:szCs w:val="22"/>
                <w:u w:val="none"/>
              </w:rPr>
            </w:pP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0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vMerge w:val="restar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产品核心卖点(≤3点）</w:t>
            </w:r>
          </w:p>
        </w:tc>
        <w:tc>
          <w:tcPr>
            <w:tcW w:w="1207" w:type="pct"/>
            <w:vMerge w:val="restar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The strongest product demands(≤3 points）</w:t>
            </w:r>
          </w:p>
        </w:tc>
        <w:tc>
          <w:tcPr>
            <w:tcW w:w="1973"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1200万AI超清后摄</w:t>
            </w: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br w:type="textWrapping"/>
            </w: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强劲八核+大内存流畅体验</w:t>
            </w: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br w:type="textWrapping"/>
            </w: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潮流时尚外观，90Hz盲孔大屏新形态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0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vMerge w:val="continue"/>
            <w:tcBorders>
              <w:top w:val="single" w:color="000000" w:sz="4" w:space="0"/>
              <w:left w:val="single" w:color="000000" w:sz="4" w:space="0"/>
              <w:bottom w:val="single" w:color="000000" w:sz="4" w:space="0"/>
              <w:right w:val="single" w:color="000000" w:sz="4" w:space="0"/>
            </w:tcBorders>
            <w:shd w:val="clear" w:color="auto" w:fill="DCE6F1"/>
            <w:vAlign w:val="center"/>
          </w:tcPr>
          <w:p>
            <w:pPr>
              <w:jc w:val="center"/>
              <w:rPr>
                <w:rFonts w:hint="eastAsia" w:ascii="微软雅黑" w:hAnsi="微软雅黑" w:eastAsia="微软雅黑" w:cs="微软雅黑"/>
                <w:i w:val="0"/>
                <w:iCs w:val="0"/>
                <w:color w:val="000000"/>
                <w:sz w:val="22"/>
                <w:szCs w:val="22"/>
                <w:u w:val="none"/>
              </w:rPr>
            </w:pPr>
          </w:p>
        </w:tc>
        <w:tc>
          <w:tcPr>
            <w:tcW w:w="1207" w:type="pct"/>
            <w:vMerge w:val="continue"/>
            <w:tcBorders>
              <w:top w:val="single" w:color="000000" w:sz="4" w:space="0"/>
              <w:left w:val="single" w:color="000000" w:sz="4" w:space="0"/>
              <w:bottom w:val="single" w:color="000000" w:sz="4" w:space="0"/>
              <w:right w:val="nil"/>
            </w:tcBorders>
            <w:shd w:val="clear"/>
            <w:vAlign w:val="center"/>
          </w:tcPr>
          <w:p>
            <w:pPr>
              <w:jc w:val="center"/>
              <w:rPr>
                <w:rFonts w:hint="eastAsia" w:ascii="微软雅黑" w:hAnsi="微软雅黑" w:eastAsia="微软雅黑" w:cs="微软雅黑"/>
                <w:i w:val="0"/>
                <w:iCs w:val="0"/>
                <w:color w:val="000000"/>
                <w:sz w:val="22"/>
                <w:szCs w:val="22"/>
                <w:u w:val="none"/>
              </w:rPr>
            </w:pPr>
          </w:p>
        </w:tc>
        <w:tc>
          <w:tcPr>
            <w:tcW w:w="1973"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0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vMerge w:val="continue"/>
            <w:tcBorders>
              <w:top w:val="single" w:color="000000" w:sz="4" w:space="0"/>
              <w:left w:val="single" w:color="000000" w:sz="4" w:space="0"/>
              <w:bottom w:val="single" w:color="000000" w:sz="4" w:space="0"/>
              <w:right w:val="single" w:color="000000" w:sz="4" w:space="0"/>
            </w:tcBorders>
            <w:shd w:val="clear" w:color="auto" w:fill="DCE6F1"/>
            <w:vAlign w:val="center"/>
          </w:tcPr>
          <w:p>
            <w:pPr>
              <w:jc w:val="center"/>
              <w:rPr>
                <w:rFonts w:hint="eastAsia" w:ascii="微软雅黑" w:hAnsi="微软雅黑" w:eastAsia="微软雅黑" w:cs="微软雅黑"/>
                <w:i w:val="0"/>
                <w:iCs w:val="0"/>
                <w:color w:val="000000"/>
                <w:sz w:val="22"/>
                <w:szCs w:val="22"/>
                <w:u w:val="none"/>
              </w:rPr>
            </w:pPr>
          </w:p>
        </w:tc>
        <w:tc>
          <w:tcPr>
            <w:tcW w:w="1207" w:type="pct"/>
            <w:vMerge w:val="continue"/>
            <w:tcBorders>
              <w:top w:val="single" w:color="000000" w:sz="4" w:space="0"/>
              <w:left w:val="single" w:color="000000" w:sz="4" w:space="0"/>
              <w:bottom w:val="single" w:color="000000" w:sz="4" w:space="0"/>
              <w:right w:val="nil"/>
            </w:tcBorders>
            <w:shd w:val="clear"/>
            <w:vAlign w:val="center"/>
          </w:tcPr>
          <w:p>
            <w:pPr>
              <w:jc w:val="center"/>
              <w:rPr>
                <w:rFonts w:hint="eastAsia" w:ascii="微软雅黑" w:hAnsi="微软雅黑" w:eastAsia="微软雅黑" w:cs="微软雅黑"/>
                <w:i w:val="0"/>
                <w:iCs w:val="0"/>
                <w:color w:val="000000"/>
                <w:sz w:val="22"/>
                <w:szCs w:val="22"/>
                <w:u w:val="none"/>
              </w:rPr>
            </w:pPr>
          </w:p>
        </w:tc>
        <w:tc>
          <w:tcPr>
            <w:tcW w:w="1973"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新技术/新工艺</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New Technology &amp; New Process</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目标市场</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Target market</w:t>
            </w:r>
          </w:p>
        </w:tc>
        <w:tc>
          <w:tcPr>
            <w:tcW w:w="1973" w:type="pct"/>
            <w:tcBorders>
              <w:top w:val="single" w:color="000000" w:sz="4" w:space="0"/>
              <w:left w:val="single" w:color="000000" w:sz="4" w:space="0"/>
              <w:bottom w:val="single" w:color="000000" w:sz="4" w:space="0"/>
              <w:right w:val="single" w:color="000000" w:sz="4" w:space="0"/>
            </w:tcBorders>
            <w:shd w:val="clear" w:color="auto" w:fill="FFC000"/>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印度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对标竞品</w:t>
            </w:r>
            <w:r>
              <w:rPr>
                <w:rFonts w:hint="eastAsia" w:ascii="微软雅黑" w:hAnsi="微软雅黑" w:eastAsia="微软雅黑" w:cs="微软雅黑"/>
                <w:i w:val="0"/>
                <w:iCs w:val="0"/>
                <w:color w:val="000000"/>
                <w:kern w:val="0"/>
                <w:sz w:val="22"/>
                <w:szCs w:val="22"/>
                <w:u w:val="none"/>
                <w:bdr w:val="none" w:color="auto" w:sz="0" w:space="0"/>
                <w:lang w:val="en-US" w:eastAsia="zh-CN" w:bidi="ar"/>
              </w:rPr>
              <w:br w:type="textWrapping"/>
            </w:r>
            <w:r>
              <w:rPr>
                <w:rFonts w:hint="eastAsia" w:ascii="微软雅黑" w:hAnsi="微软雅黑" w:eastAsia="微软雅黑" w:cs="微软雅黑"/>
                <w:i w:val="0"/>
                <w:iCs w:val="0"/>
                <w:color w:val="000000"/>
                <w:kern w:val="0"/>
                <w:sz w:val="22"/>
                <w:szCs w:val="22"/>
                <w:u w:val="none"/>
                <w:bdr w:val="none" w:color="auto" w:sz="0" w:space="0"/>
                <w:lang w:val="en-US" w:eastAsia="zh-CN" w:bidi="ar"/>
              </w:rPr>
              <w:t>（列1-2个同档位机型）</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Competitors</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目标人群</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Target population</w:t>
            </w:r>
          </w:p>
        </w:tc>
        <w:tc>
          <w:tcPr>
            <w:tcW w:w="1973" w:type="pct"/>
            <w:tcBorders>
              <w:top w:val="single" w:color="000000" w:sz="4" w:space="0"/>
              <w:left w:val="nil"/>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目标上市时间</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Target production time</w:t>
            </w:r>
          </w:p>
        </w:tc>
        <w:tc>
          <w:tcPr>
            <w:tcW w:w="1973" w:type="pct"/>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2023/12W1 印度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生命周期</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Life Cycle</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10个月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预期月度需求</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Monthly demand</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70K/M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平台硬件</w:t>
            </w: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br w:type="textWrapping"/>
            </w: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Platform Hardware</w:t>
            </w: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芯片平台</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Chip platform</w:t>
            </w:r>
          </w:p>
        </w:tc>
        <w:tc>
          <w:tcPr>
            <w:tcW w:w="1973" w:type="pct"/>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eastAsia" w:ascii="微软雅黑" w:hAnsi="微软雅黑" w:eastAsia="微软雅黑" w:cs="微软雅黑"/>
                <w:b/>
                <w:bCs/>
                <w:i w:val="0"/>
                <w:iCs w:val="0"/>
                <w:color w:val="FF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核数</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Number of Cores</w:t>
            </w:r>
          </w:p>
        </w:tc>
        <w:tc>
          <w:tcPr>
            <w:tcW w:w="1973" w:type="pct"/>
            <w:tcBorders>
              <w:top w:val="single" w:color="000000" w:sz="4" w:space="0"/>
              <w:left w:val="nil"/>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网络制式</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Cellular  type</w:t>
            </w:r>
          </w:p>
        </w:tc>
        <w:tc>
          <w:tcPr>
            <w:tcW w:w="1973" w:type="pct"/>
            <w:tcBorders>
              <w:top w:val="single" w:color="000000" w:sz="4" w:space="0"/>
              <w:left w:val="nil"/>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2"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2G频段</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2G Frequency bands</w:t>
            </w:r>
          </w:p>
        </w:tc>
        <w:tc>
          <w:tcPr>
            <w:tcW w:w="1973"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BOM1：B2|3|5|8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2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3G频段</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3G Frequency bands</w:t>
            </w:r>
          </w:p>
        </w:tc>
        <w:tc>
          <w:tcPr>
            <w:tcW w:w="1973"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BOM1：B1|5|8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4G频段</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4G Frequency bands</w:t>
            </w:r>
          </w:p>
        </w:tc>
        <w:tc>
          <w:tcPr>
            <w:tcW w:w="1973"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BOM2：B1|3|5|8|38|40|41（120M）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2"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CAT支持模式</w:t>
            </w:r>
          </w:p>
        </w:tc>
        <w:tc>
          <w:tcPr>
            <w:tcW w:w="1207" w:type="pct"/>
            <w:tcBorders>
              <w:top w:val="single" w:color="000000" w:sz="4" w:space="0"/>
              <w:left w:val="single" w:color="000000" w:sz="4" w:space="0"/>
              <w:bottom w:val="single" w:color="000000" w:sz="4" w:space="0"/>
              <w:right w:val="nil"/>
            </w:tcBorders>
            <w:shd w:val="clear"/>
            <w:vAlign w:val="center"/>
          </w:tcPr>
          <w:p>
            <w:pPr>
              <w:jc w:val="center"/>
              <w:rPr>
                <w:rFonts w:hint="eastAsia" w:ascii="微软雅黑" w:hAnsi="微软雅黑" w:eastAsia="微软雅黑" w:cs="微软雅黑"/>
                <w:i w:val="0"/>
                <w:iCs w:val="0"/>
                <w:color w:val="000000"/>
                <w:sz w:val="22"/>
                <w:szCs w:val="22"/>
                <w:u w:val="none"/>
              </w:rPr>
            </w:pP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FF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2"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频段覆盖地区</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Cover zone</w:t>
            </w:r>
          </w:p>
        </w:tc>
        <w:tc>
          <w:tcPr>
            <w:tcW w:w="1973"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印度+东南亚  B Bom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2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频段覆盖国家</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Cover country</w:t>
            </w:r>
          </w:p>
        </w:tc>
        <w:tc>
          <w:tcPr>
            <w:tcW w:w="1973"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印度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内存</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Memory</w:t>
            </w:r>
          </w:p>
        </w:tc>
        <w:tc>
          <w:tcPr>
            <w:tcW w:w="1973"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0000"/>
                <w:sz w:val="22"/>
                <w:szCs w:val="22"/>
                <w:u w:val="none"/>
              </w:rPr>
            </w:pPr>
            <w:r>
              <w:rPr>
                <w:rFonts w:hint="eastAsia" w:ascii="微软雅黑" w:hAnsi="微软雅黑" w:eastAsia="微软雅黑" w:cs="微软雅黑"/>
                <w:b/>
                <w:bCs/>
                <w:i w:val="0"/>
                <w:iCs w:val="0"/>
                <w:color w:val="FF0000"/>
                <w:kern w:val="0"/>
                <w:sz w:val="22"/>
                <w:szCs w:val="22"/>
                <w:u w:val="none"/>
                <w:bdr w:val="none" w:color="auto" w:sz="0" w:space="0"/>
                <w:lang w:val="en-US" w:eastAsia="zh-CN" w:bidi="ar"/>
              </w:rPr>
              <w:t>64+4GB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Sim 卡座</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SIM card</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单/双通</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Single pass/Bi-pass</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GNSS（卫星导航）</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GNSS</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2"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WIFI</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WIFI</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2"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FM Radio</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FM Radio</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蓝牙</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Bluetooth</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79"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IO接口</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IO interface</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耳机接口</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Earphone Jack</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2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OTG</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OTG</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T卡扩展</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T card extension</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加速度传感器</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G-sensor</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环境光与距离传感器</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The ambient light and distance sensor</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电子指南针</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Electronic compass</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陀螺仪</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Gyroscope</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红外</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Infrared</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音乐芯片</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Chiptune Runner</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音乐功放</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Music amplifiers</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霍尔开关</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Hall switch</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呼吸按键灯</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Key breathing lamp</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其它按键</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Other Keys</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62" w:hRule="atLeast"/>
        </w:trPr>
        <w:tc>
          <w:tcPr>
            <w:tcW w:w="694"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外围硬件</w:t>
            </w: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br w:type="textWrapping"/>
            </w: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Peripheral Hardware</w:t>
            </w: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屏</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LCD</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62"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触摸屏</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TP</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62"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前摄像头</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Front Camera</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2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前闪光灯</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Front Camera Flash Light</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62"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后摄像头</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Primary Camera</w:t>
            </w:r>
          </w:p>
        </w:tc>
        <w:tc>
          <w:tcPr>
            <w:tcW w:w="1973" w:type="pct"/>
            <w:tcBorders>
              <w:top w:val="single" w:color="000000" w:sz="4" w:space="0"/>
              <w:left w:val="single" w:color="000000" w:sz="4" w:space="0"/>
              <w:bottom w:val="single" w:color="000000" w:sz="4" w:space="0"/>
              <w:right w:val="single" w:color="000000" w:sz="4" w:space="0"/>
            </w:tcBorders>
            <w:shd w:val="clear" w:color="auto" w:fill="D9D9D9"/>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0000"/>
                <w:sz w:val="22"/>
                <w:szCs w:val="22"/>
                <w:u w:val="none"/>
              </w:rPr>
            </w:pPr>
            <w:r>
              <w:rPr>
                <w:rFonts w:hint="eastAsia" w:ascii="微软雅黑" w:hAnsi="微软雅黑" w:eastAsia="微软雅黑" w:cs="微软雅黑"/>
                <w:b/>
                <w:bCs/>
                <w:i w:val="0"/>
                <w:iCs w:val="0"/>
                <w:color w:val="FF0000"/>
                <w:kern w:val="0"/>
                <w:sz w:val="22"/>
                <w:szCs w:val="22"/>
                <w:u w:val="none"/>
                <w:bdr w:val="none" w:color="auto" w:sz="0" w:space="0"/>
                <w:lang w:val="en-US" w:eastAsia="zh-CN" w:bidi="ar"/>
              </w:rPr>
              <w:t>12M+AI CAM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后闪光灯</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Primary Camera Flash Light</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按键布局</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Key layout</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侧键</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Side key</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02"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电池</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Battery</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喇叭</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Loudspeaker</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听筒</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Receiver</w:t>
            </w:r>
          </w:p>
        </w:tc>
        <w:tc>
          <w:tcPr>
            <w:tcW w:w="1973" w:type="pct"/>
            <w:tcBorders>
              <w:top w:val="single" w:color="000000" w:sz="4" w:space="0"/>
              <w:left w:val="single" w:color="000000" w:sz="4" w:space="0"/>
              <w:bottom w:val="single" w:color="000000" w:sz="4" w:space="0"/>
              <w:right w:val="single" w:color="000000" w:sz="4" w:space="0"/>
            </w:tcBorders>
            <w:shd w:val="clear"/>
            <w:noWrap/>
            <w:vAlign w:val="bottom"/>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马达</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Motor</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MIC</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MIC</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0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NFC</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NFC</w:t>
            </w:r>
          </w:p>
        </w:tc>
        <w:tc>
          <w:tcPr>
            <w:tcW w:w="1973" w:type="pct"/>
            <w:tcBorders>
              <w:top w:val="single" w:color="000000" w:sz="4" w:space="0"/>
              <w:left w:val="single" w:color="000000" w:sz="4" w:space="0"/>
              <w:bottom w:val="single" w:color="000000" w:sz="4" w:space="0"/>
              <w:right w:val="single" w:color="000000" w:sz="4" w:space="0"/>
            </w:tcBorders>
            <w:shd w:val="clear" w:color="auto" w:fill="D9D9D9"/>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指纹识别</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Fingerprint</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充电指示灯</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Charge lamp</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其它</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Other</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软件</w:t>
            </w: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br w:type="textWrapping"/>
            </w: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software</w:t>
            </w: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操作系统</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Operating system</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软硬件及影像功能点</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specifical funtion</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694"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配件</w:t>
            </w: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br w:type="textWrapping"/>
            </w: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Accessories</w:t>
            </w: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耳机</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Earphone</w:t>
            </w:r>
          </w:p>
        </w:tc>
        <w:tc>
          <w:tcPr>
            <w:tcW w:w="1973" w:type="pct"/>
            <w:tcBorders>
              <w:top w:val="single" w:color="000000" w:sz="4" w:space="0"/>
              <w:left w:val="single" w:color="000000" w:sz="4" w:space="0"/>
              <w:bottom w:val="single" w:color="000000" w:sz="4" w:space="0"/>
              <w:right w:val="single" w:color="000000" w:sz="4" w:space="0"/>
            </w:tcBorders>
            <w:shd w:val="clear" w:color="auto" w:fill="D9D9D9"/>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数据线</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USB cable</w:t>
            </w:r>
          </w:p>
        </w:tc>
        <w:tc>
          <w:tcPr>
            <w:tcW w:w="1973" w:type="pct"/>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充电器</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Charger</w:t>
            </w:r>
          </w:p>
        </w:tc>
        <w:tc>
          <w:tcPr>
            <w:tcW w:w="197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T卡</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T-card</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贴膜</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Protective film</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取卡针</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Injection Pin</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694"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b/>
                <w:bCs/>
                <w:i w:val="0"/>
                <w:iCs w:val="0"/>
                <w:color w:val="000000"/>
                <w:sz w:val="22"/>
                <w:szCs w:val="22"/>
                <w:u w:val="none"/>
              </w:rPr>
            </w:pP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保护套</w:t>
            </w:r>
          </w:p>
        </w:tc>
        <w:tc>
          <w:tcPr>
            <w:tcW w:w="1207" w:type="pct"/>
            <w:tcBorders>
              <w:top w:val="single" w:color="000000" w:sz="4" w:space="0"/>
              <w:left w:val="single" w:color="000000" w:sz="4" w:space="0"/>
              <w:bottom w:val="single" w:color="000000" w:sz="4" w:space="0"/>
              <w:right w:val="nil"/>
            </w:tcBorders>
            <w:shd w:val="clear"/>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Protect case</w:t>
            </w: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694"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ascii="华文细黑" w:hAnsi="华文细黑" w:eastAsia="华文细黑" w:cs="华文细黑"/>
                <w:b/>
                <w:bCs/>
                <w:i w:val="0"/>
                <w:iCs w:val="0"/>
                <w:color w:val="000000"/>
                <w:sz w:val="22"/>
                <w:szCs w:val="22"/>
                <w:u w:val="none"/>
              </w:rPr>
            </w:pPr>
            <w:r>
              <w:rPr>
                <w:rFonts w:hint="eastAsia" w:ascii="华文细黑" w:hAnsi="华文细黑" w:eastAsia="华文细黑" w:cs="华文细黑"/>
                <w:b/>
                <w:bCs/>
                <w:i w:val="0"/>
                <w:iCs w:val="0"/>
                <w:color w:val="000000"/>
                <w:kern w:val="0"/>
                <w:sz w:val="22"/>
                <w:szCs w:val="22"/>
                <w:u w:val="none"/>
                <w:bdr w:val="none" w:color="auto" w:sz="0" w:space="0"/>
                <w:lang w:val="en-US" w:eastAsia="zh-CN" w:bidi="ar"/>
              </w:rPr>
              <w:t>其它</w:t>
            </w:r>
          </w:p>
        </w:tc>
        <w:tc>
          <w:tcPr>
            <w:tcW w:w="1124" w:type="pct"/>
            <w:tcBorders>
              <w:top w:val="single" w:color="000000" w:sz="4" w:space="0"/>
              <w:left w:val="single" w:color="000000" w:sz="4" w:space="0"/>
              <w:bottom w:val="single" w:color="000000" w:sz="4" w:space="0"/>
              <w:right w:val="single" w:color="000000" w:sz="4" w:space="0"/>
            </w:tcBorders>
            <w:shd w:val="clear" w:color="auto" w:fill="DCE6F1"/>
            <w:vAlign w:val="center"/>
          </w:tcPr>
          <w:p>
            <w:pPr>
              <w:jc w:val="center"/>
              <w:rPr>
                <w:rFonts w:hint="eastAsia" w:ascii="微软雅黑" w:hAnsi="微软雅黑" w:eastAsia="微软雅黑" w:cs="微软雅黑"/>
                <w:i w:val="0"/>
                <w:iCs w:val="0"/>
                <w:color w:val="000000"/>
                <w:sz w:val="22"/>
                <w:szCs w:val="22"/>
                <w:u w:val="none"/>
              </w:rPr>
            </w:pPr>
          </w:p>
        </w:tc>
        <w:tc>
          <w:tcPr>
            <w:tcW w:w="1207" w:type="pct"/>
            <w:tcBorders>
              <w:top w:val="single" w:color="000000" w:sz="4" w:space="0"/>
              <w:left w:val="single" w:color="000000" w:sz="4" w:space="0"/>
              <w:bottom w:val="single" w:color="000000" w:sz="4" w:space="0"/>
              <w:right w:val="nil"/>
            </w:tcBorders>
            <w:shd w:val="clear"/>
            <w:vAlign w:val="center"/>
          </w:tcPr>
          <w:p>
            <w:pPr>
              <w:jc w:val="center"/>
              <w:rPr>
                <w:rFonts w:hint="eastAsia" w:ascii="华文细黑" w:hAnsi="华文细黑" w:eastAsia="华文细黑" w:cs="华文细黑"/>
                <w:i w:val="0"/>
                <w:iCs w:val="0"/>
                <w:color w:val="000000"/>
                <w:sz w:val="22"/>
                <w:szCs w:val="22"/>
                <w:u w:val="none"/>
              </w:rPr>
            </w:pPr>
          </w:p>
        </w:tc>
        <w:tc>
          <w:tcPr>
            <w:tcW w:w="1973" w:type="pct"/>
            <w:tcBorders>
              <w:top w:val="single" w:color="000000" w:sz="4" w:space="0"/>
              <w:left w:val="single" w:color="000000" w:sz="4" w:space="0"/>
              <w:bottom w:val="single" w:color="000000" w:sz="4" w:space="0"/>
              <w:right w:val="single" w:color="000000" w:sz="4" w:space="0"/>
            </w:tcBorders>
            <w:shd w:val="clear"/>
            <w:vAlign w:val="center"/>
          </w:tcPr>
          <w:p>
            <w:pPr>
              <w:jc w:val="center"/>
              <w:rPr>
                <w:rFonts w:hint="eastAsia" w:ascii="微软雅黑" w:hAnsi="微软雅黑" w:eastAsia="微软雅黑" w:cs="微软雅黑"/>
                <w:i w:val="0"/>
                <w:iCs w:val="0"/>
                <w:color w:val="000000"/>
                <w:sz w:val="22"/>
                <w:szCs w:val="22"/>
                <w:u w:val="none"/>
              </w:rPr>
            </w:pPr>
          </w:p>
        </w:tc>
      </w:tr>
    </w:tbl>
    <w:p/>
    <w:p/>
    <w:p/>
    <w:p/>
    <w:p/>
    <w:p/>
    <w:p/>
    <w:p/>
    <w:p/>
    <w:p>
      <w:pPr>
        <w:rPr>
          <w:lang w:eastAsia="zh-CN"/>
        </w:rPr>
      </w:pPr>
    </w:p>
    <w:p>
      <w:pPr>
        <w:pStyle w:val="2"/>
        <w:pageBreakBefore/>
        <w:numPr>
          <w:ilvl w:val="0"/>
          <w:numId w:val="0"/>
        </w:numPr>
        <w:pBdr>
          <w:bottom w:val="none" w:color="auto" w:sz="0" w:space="0"/>
        </w:pBdr>
        <w:tabs>
          <w:tab w:val="left" w:pos="0"/>
        </w:tabs>
        <w:spacing w:before="200" w:after="400"/>
        <w:jc w:val="center"/>
        <w:rPr>
          <w:rFonts w:ascii="宋体" w:hAnsi="宋体"/>
          <w:color w:val="FF0000"/>
          <w:sz w:val="32"/>
          <w:szCs w:val="32"/>
          <w:lang w:eastAsia="zh-CN"/>
        </w:rPr>
      </w:pPr>
      <w:r>
        <w:rPr>
          <w:rFonts w:hint="eastAsia" w:ascii="宋体" w:hAnsi="宋体" w:eastAsia="宋体"/>
          <w:sz w:val="32"/>
          <w:szCs w:val="32"/>
          <w:lang w:val="en-US" w:eastAsia="zh-CN"/>
        </w:rPr>
        <w:t>第2章、</w:t>
      </w:r>
      <w:r>
        <w:rPr>
          <w:rFonts w:ascii="宋体" w:hAnsi="宋体" w:eastAsia="宋体"/>
          <w:sz w:val="32"/>
          <w:szCs w:val="32"/>
        </w:rPr>
        <w:t>主机</w:t>
      </w:r>
      <w:bookmarkEnd w:id="4"/>
      <w:bookmarkEnd w:id="5"/>
      <w:r>
        <w:rPr>
          <w:rFonts w:hint="eastAsia" w:ascii="宋体" w:hAnsi="宋体" w:eastAsia="宋体"/>
          <w:sz w:val="32"/>
          <w:szCs w:val="32"/>
          <w:lang w:eastAsia="zh-CN"/>
        </w:rPr>
        <w:t>爆炸图</w:t>
      </w:r>
    </w:p>
    <w:p>
      <w:pPr>
        <w:rPr>
          <w:rFonts w:hint="eastAsia" w:ascii="宋体" w:hAnsi="宋体" w:eastAsia="宋体"/>
          <w:b/>
          <w:lang w:val="en-US" w:eastAsia="zh-CN"/>
        </w:rPr>
      </w:pPr>
      <w:r>
        <w:rPr>
          <w:rFonts w:ascii="宋体" w:hAnsi="宋体"/>
        </w:rPr>
        <mc:AlternateContent>
          <mc:Choice Requires="wps">
            <w:drawing>
              <wp:anchor distT="0" distB="0" distL="114300" distR="114300" simplePos="0" relativeHeight="251667456" behindDoc="0" locked="0" layoutInCell="1" allowOverlap="1">
                <wp:simplePos x="0" y="0"/>
                <wp:positionH relativeFrom="column">
                  <wp:posOffset>5004435</wp:posOffset>
                </wp:positionH>
                <wp:positionV relativeFrom="paragraph">
                  <wp:posOffset>173355</wp:posOffset>
                </wp:positionV>
                <wp:extent cx="243840" cy="202565"/>
                <wp:effectExtent l="0" t="0" r="0" b="0"/>
                <wp:wrapNone/>
                <wp:docPr id="17" name="文本框 3"/>
                <wp:cNvGraphicFramePr/>
                <a:graphic xmlns:a="http://schemas.openxmlformats.org/drawingml/2006/main">
                  <a:graphicData uri="http://schemas.microsoft.com/office/word/2010/wordprocessingShape">
                    <wps:wsp>
                      <wps:cNvSpPr txBox="1"/>
                      <wps:spPr>
                        <a:xfrm>
                          <a:off x="0" y="0"/>
                          <a:ext cx="243840" cy="202565"/>
                        </a:xfrm>
                        <a:prstGeom prst="rect">
                          <a:avLst/>
                        </a:prstGeom>
                        <a:solidFill>
                          <a:srgbClr val="FFFFFF">
                            <a:alpha val="0"/>
                          </a:srgbClr>
                        </a:solidFill>
                        <a:ln>
                          <a:noFill/>
                        </a:ln>
                      </wps:spPr>
                      <wps:txbx>
                        <w:txbxContent>
                          <w:p>
                            <w:pPr>
                              <w:autoSpaceDE w:val="0"/>
                              <w:rPr>
                                <w:rFonts w:ascii="FrutigerNext LT Regular" w:hAnsi="FrutigerNext LT Regular" w:eastAsia="MS PGothic" w:cs="FrutigerNext LT Regular"/>
                                <w:color w:val="FFFFFF"/>
                                <w:sz w:val="28"/>
                                <w:szCs w:val="28"/>
                              </w:rPr>
                            </w:pPr>
                            <w:r>
                              <w:rPr>
                                <w:rFonts w:ascii="FrutigerNext LT Regular" w:hAnsi="FrutigerNext LT Regular" w:eastAsia="MS PGothic" w:cs="FrutigerNext LT Regular"/>
                                <w:color w:val="FFFFFF"/>
                                <w:sz w:val="28"/>
                                <w:szCs w:val="28"/>
                              </w:rPr>
                              <w:t>15</w:t>
                            </w:r>
                          </w:p>
                        </w:txbxContent>
                      </wps:txbx>
                      <wps:bodyPr lIns="0" tIns="0" rIns="0" bIns="0" upright="1"/>
                    </wps:wsp>
                  </a:graphicData>
                </a:graphic>
              </wp:anchor>
            </w:drawing>
          </mc:Choice>
          <mc:Fallback>
            <w:pict>
              <v:shape id="文本框 3" o:spid="_x0000_s1026" o:spt="202" type="#_x0000_t202" style="position:absolute;left:0pt;margin-left:394.05pt;margin-top:13.65pt;height:15.95pt;width:19.2pt;z-index:251667456;mso-width-relative:page;mso-height-relative:page;" fillcolor="#FFFFFF" filled="t" stroked="f" coordsize="21600,21600" o:gfxdata="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ygi1p1wAAAAkBAAAPAAAAAAAA&#10;AAEAIAAAACIAAABkcnMvZG93bnJldi54bWxQSwECFAAUAAAACACHTuJAyeK02doBAAC4AwAADgAA&#10;AAAAAAABACAAAAAmAQAAZHJzL2Uyb0RvYy54bWxQSwUGAAAAAAYABgBZAQAAcgUAAAAA&#10;">
                <v:fill on="t" opacity="0f" focussize="0,0"/>
                <v:stroke on="f"/>
                <v:imagedata o:title=""/>
                <o:lock v:ext="edit" aspectratio="f"/>
                <v:textbox inset="0mm,0mm,0mm,0mm">
                  <w:txbxContent>
                    <w:p>
                      <w:pPr>
                        <w:autoSpaceDE w:val="0"/>
                        <w:rPr>
                          <w:rFonts w:ascii="FrutigerNext LT Regular" w:hAnsi="FrutigerNext LT Regular" w:eastAsia="MS PGothic" w:cs="FrutigerNext LT Regular"/>
                          <w:color w:val="FFFFFF"/>
                          <w:sz w:val="28"/>
                          <w:szCs w:val="28"/>
                        </w:rPr>
                      </w:pPr>
                      <w:r>
                        <w:rPr>
                          <w:rFonts w:ascii="FrutigerNext LT Regular" w:hAnsi="FrutigerNext LT Regular" w:eastAsia="MS PGothic" w:cs="FrutigerNext LT Regular"/>
                          <w:color w:val="FFFFFF"/>
                          <w:sz w:val="28"/>
                          <w:szCs w:val="28"/>
                        </w:rPr>
                        <w:t>15</w:t>
                      </w:r>
                    </w:p>
                  </w:txbxContent>
                </v:textbox>
              </v:shape>
            </w:pict>
          </mc:Fallback>
        </mc:AlternateContent>
      </w:r>
      <w:r>
        <w:rPr>
          <w:rFonts w:ascii="宋体" w:hAnsi="宋体"/>
          <w:b/>
        </w:rPr>
        <w:t>爆炸图清单：</w:t>
      </w:r>
      <w:r>
        <w:rPr>
          <w:rFonts w:hint="eastAsia" w:ascii="宋体" w:hAnsi="宋体"/>
          <w:b/>
          <w:lang w:val="en-US" w:eastAsia="zh-CN"/>
        </w:rPr>
        <w:t>无</w:t>
      </w:r>
    </w:p>
    <w:p>
      <w:pPr>
        <w:framePr w:wrap="notBeside" w:vAnchor="text" w:hAnchor="text" w:y="1"/>
        <w:autoSpaceDE w:val="0"/>
        <w:spacing w:line="360" w:lineRule="auto"/>
        <w:jc w:val="left"/>
        <w:rPr>
          <w:rFonts w:hint="eastAsia" w:ascii="宋体" w:hAnsi="宋体" w:cs="宋体"/>
          <w:szCs w:val="21"/>
          <w:lang w:eastAsia="zh-CN"/>
        </w:rPr>
      </w:pPr>
      <w:r>
        <w:rPr>
          <w:rFonts w:ascii="宋体" w:hAnsi="宋体" w:cs="宋体"/>
          <w:szCs w:val="21"/>
        </w:rPr>
        <w:t>下表中爆炸图清单物料描述只是整机结构描述，不能作为申请备件参</w:t>
      </w:r>
      <w:bookmarkStart w:id="6" w:name="_Toc269890196"/>
      <w:bookmarkStart w:id="7" w:name="_Toc228875162"/>
      <w:bookmarkStart w:id="8" w:name="_Toc238616841"/>
      <w:bookmarkStart w:id="9" w:name="_Toc333222036"/>
      <w:bookmarkStart w:id="10" w:name="_Toc327269315"/>
      <w:bookmarkStart w:id="11" w:name="_Toc246587674"/>
      <w:bookmarkStart w:id="12" w:name="_Toc294184126"/>
      <w:bookmarkStart w:id="13" w:name="_Toc265661142"/>
      <w:r>
        <w:rPr>
          <w:rFonts w:hint="eastAsia" w:ascii="宋体" w:hAnsi="宋体" w:cs="宋体"/>
          <w:szCs w:val="21"/>
          <w:lang w:eastAsia="zh-CN"/>
        </w:rPr>
        <w:t>考</w:t>
      </w: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pStyle w:val="2"/>
        <w:pageBreakBefore/>
        <w:framePr w:wrap="notBeside" w:vAnchor="text" w:hAnchor="text" w:y="1"/>
        <w:numPr>
          <w:ilvl w:val="0"/>
          <w:numId w:val="0"/>
        </w:numPr>
        <w:pBdr>
          <w:bottom w:val="none" w:color="auto" w:sz="0" w:space="0"/>
        </w:pBdr>
        <w:tabs>
          <w:tab w:val="left" w:pos="0"/>
        </w:tabs>
        <w:spacing w:before="200" w:after="400"/>
        <w:jc w:val="center"/>
        <w:rPr>
          <w:rFonts w:hint="eastAsia" w:ascii="宋体" w:hAnsi="宋体" w:cs="宋体"/>
          <w:sz w:val="32"/>
          <w:szCs w:val="32"/>
          <w:lang w:eastAsia="zh-CN"/>
        </w:rPr>
      </w:pPr>
      <w:r>
        <w:rPr>
          <w:rFonts w:hint="eastAsia" w:ascii="宋体" w:hAnsi="宋体" w:eastAsia="宋体"/>
          <w:sz w:val="32"/>
          <w:szCs w:val="32"/>
          <w:lang w:val="en-US" w:eastAsia="zh-CN"/>
        </w:rPr>
        <w:t>第3章、</w:t>
      </w:r>
      <w:r>
        <w:rPr>
          <w:rFonts w:ascii="宋体" w:hAnsi="宋体" w:eastAsia="宋体"/>
          <w:sz w:val="32"/>
          <w:szCs w:val="32"/>
        </w:rPr>
        <w:t>主</w:t>
      </w:r>
      <w:r>
        <w:rPr>
          <w:rFonts w:hint="eastAsia" w:ascii="宋体" w:hAnsi="宋体" w:eastAsia="宋体"/>
          <w:sz w:val="32"/>
          <w:szCs w:val="32"/>
          <w:lang w:eastAsia="zh-CN"/>
        </w:rPr>
        <w:t>板位置图</w:t>
      </w:r>
    </w:p>
    <w:p>
      <w:pPr>
        <w:framePr w:wrap="notBeside" w:vAnchor="text" w:hAnchor="text" w:y="1"/>
        <w:autoSpaceDE w:val="0"/>
        <w:spacing w:line="360" w:lineRule="auto"/>
        <w:jc w:val="left"/>
        <w:rPr>
          <w:rFonts w:hint="eastAsia" w:ascii="宋体" w:hAnsi="宋体" w:cs="宋体"/>
          <w:szCs w:val="21"/>
          <w:lang w:eastAsia="zh-CN"/>
        </w:rPr>
      </w:pPr>
      <w:r>
        <w:drawing>
          <wp:inline distT="0" distB="0" distL="114300" distR="114300">
            <wp:extent cx="6636385" cy="4077970"/>
            <wp:effectExtent l="0" t="0" r="12065" b="177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6636385" cy="4077970"/>
                    </a:xfrm>
                    <a:prstGeom prst="rect">
                      <a:avLst/>
                    </a:prstGeom>
                    <a:noFill/>
                    <a:ln>
                      <a:noFill/>
                    </a:ln>
                  </pic:spPr>
                </pic:pic>
              </a:graphicData>
            </a:graphic>
          </wp:inline>
        </w:drawing>
      </w:r>
    </w:p>
    <w:p>
      <w:pPr>
        <w:framePr w:wrap="notBeside" w:vAnchor="text" w:hAnchor="text" w:y="1"/>
        <w:autoSpaceDE w:val="0"/>
        <w:spacing w:line="360" w:lineRule="auto"/>
        <w:jc w:val="left"/>
        <w:rPr>
          <w:rFonts w:hint="eastAsia" w:ascii="宋体" w:hAnsi="宋体" w:cs="宋体"/>
          <w:szCs w:val="21"/>
          <w:lang w:eastAsia="zh-CN"/>
        </w:rPr>
      </w:pPr>
      <w:r>
        <w:drawing>
          <wp:inline distT="0" distB="0" distL="114300" distR="114300">
            <wp:extent cx="6640830" cy="4138930"/>
            <wp:effectExtent l="0" t="0" r="7620" b="139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6640830" cy="4138930"/>
                    </a:xfrm>
                    <a:prstGeom prst="rect">
                      <a:avLst/>
                    </a:prstGeom>
                    <a:noFill/>
                    <a:ln>
                      <a:noFill/>
                    </a:ln>
                  </pic:spPr>
                </pic:pic>
              </a:graphicData>
            </a:graphic>
          </wp:inline>
        </w:drawing>
      </w: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framePr w:wrap="notBeside" w:vAnchor="text" w:hAnchor="text" w:y="1"/>
        <w:autoSpaceDE w:val="0"/>
        <w:spacing w:line="360" w:lineRule="auto"/>
        <w:jc w:val="left"/>
        <w:rPr>
          <w:rFonts w:hint="eastAsia" w:ascii="宋体" w:hAnsi="宋体" w:cs="宋体"/>
          <w:szCs w:val="21"/>
          <w:lang w:eastAsia="zh-CN"/>
        </w:rPr>
      </w:pPr>
    </w:p>
    <w:p>
      <w:pPr>
        <w:pStyle w:val="3"/>
        <w:framePr w:wrap="notBeside" w:vAnchor="text" w:hAnchor="text" w:y="1"/>
        <w:numPr>
          <w:ilvl w:val="1"/>
          <w:numId w:val="0"/>
        </w:numPr>
        <w:ind w:left="5529" w:leftChars="0"/>
        <w:rPr>
          <w:rFonts w:hint="eastAsia"/>
        </w:rPr>
      </w:pPr>
    </w:p>
    <w:p>
      <w:pPr>
        <w:pStyle w:val="3"/>
        <w:framePr w:wrap="notBeside" w:vAnchor="text" w:hAnchor="text" w:y="1"/>
        <w:numPr>
          <w:ilvl w:val="1"/>
          <w:numId w:val="0"/>
        </w:numPr>
        <w:rPr>
          <w:rFonts w:hint="eastAsia"/>
          <w:lang w:val="en-US" w:eastAsia="zh-CN"/>
        </w:rPr>
      </w:pPr>
      <w:r>
        <w:rPr>
          <w:rFonts w:hint="eastAsia"/>
          <w:lang w:val="en-US" w:eastAsia="zh-CN"/>
        </w:rPr>
        <w:t xml:space="preserve">   </w:t>
      </w:r>
    </w:p>
    <w:p>
      <w:pPr>
        <w:pStyle w:val="4"/>
        <w:framePr w:wrap="notBeside" w:vAnchor="text" w:hAnchor="text" w:y="1"/>
        <w:numPr>
          <w:ilvl w:val="2"/>
          <w:numId w:val="0"/>
        </w:numPr>
        <w:rPr>
          <w:rFonts w:hint="eastAsia"/>
          <w:lang w:val="en-US" w:eastAsia="zh-CN"/>
        </w:rPr>
      </w:pPr>
    </w:p>
    <w:p>
      <w:pPr>
        <w:pStyle w:val="3"/>
        <w:framePr w:wrap="notBeside" w:vAnchor="text" w:hAnchor="text" w:y="1"/>
        <w:numPr>
          <w:ilvl w:val="1"/>
          <w:numId w:val="0"/>
        </w:numPr>
      </w:pPr>
    </w:p>
    <w:bookmarkEnd w:id="6"/>
    <w:bookmarkEnd w:id="7"/>
    <w:bookmarkEnd w:id="8"/>
    <w:bookmarkEnd w:id="9"/>
    <w:bookmarkEnd w:id="10"/>
    <w:bookmarkEnd w:id="11"/>
    <w:bookmarkEnd w:id="12"/>
    <w:bookmarkEnd w:id="13"/>
    <w:p>
      <w:pPr>
        <w:framePr w:wrap="notBeside" w:vAnchor="text" w:hAnchor="text" w:y="1"/>
        <w:tabs>
          <w:tab w:val="left" w:pos="4049"/>
        </w:tabs>
        <w:spacing w:line="240" w:lineRule="auto"/>
        <w:jc w:val="both"/>
        <w:rPr>
          <w:rFonts w:hint="eastAsia"/>
          <w:lang w:eastAsia="zh-CN"/>
        </w:rPr>
      </w:pPr>
      <w:bookmarkStart w:id="14" w:name="_Toc375927851"/>
      <w:r>
        <w:rPr>
          <w:rFonts w:hint="eastAsia"/>
          <w:lang w:val="en-US" w:eastAsia="zh-CN"/>
        </w:rPr>
        <w:t xml:space="preserve"> </w:t>
      </w:r>
    </w:p>
    <w:bookmarkEnd w:id="14"/>
    <w:p>
      <w:pPr>
        <w:pStyle w:val="2"/>
        <w:pageBreakBefore/>
        <w:numPr>
          <w:ilvl w:val="0"/>
          <w:numId w:val="0"/>
        </w:numPr>
        <w:pBdr>
          <w:bottom w:val="none" w:color="auto" w:sz="0" w:space="0"/>
        </w:pBdr>
        <w:tabs>
          <w:tab w:val="left" w:pos="0"/>
        </w:tabs>
        <w:spacing w:before="200" w:after="400"/>
        <w:jc w:val="center"/>
        <w:rPr>
          <w:rFonts w:hint="default" w:ascii="宋体" w:hAnsi="宋体" w:eastAsia="宋体"/>
          <w:lang w:val="en-US"/>
        </w:rPr>
      </w:pPr>
      <w:r>
        <w:rPr>
          <w:rFonts w:hint="eastAsia" w:ascii="宋体" w:hAnsi="宋体" w:eastAsia="宋体"/>
          <w:sz w:val="32"/>
          <w:szCs w:val="32"/>
          <w:lang w:val="en-US" w:eastAsia="zh-CN"/>
        </w:rPr>
        <w:t>第4章、手机原理及故障分析</w:t>
      </w:r>
    </w:p>
    <w:p>
      <w:pPr>
        <w:keepNext/>
        <w:spacing w:line="360" w:lineRule="auto"/>
        <w:ind w:firstLine="420"/>
        <w:rPr>
          <w:rFonts w:ascii="宋体" w:hAnsi="宋体"/>
          <w:color w:val="FF0000"/>
        </w:rPr>
      </w:pPr>
    </w:p>
    <w:p>
      <w:pPr>
        <w:keepNext/>
        <w:spacing w:line="360" w:lineRule="auto"/>
        <w:ind w:firstLine="420"/>
        <w:rPr>
          <w:rFonts w:ascii="宋体" w:hAnsi="宋体"/>
          <w:color w:val="FF0000"/>
          <w:lang w:eastAsia="zh-CN"/>
        </w:rPr>
      </w:pPr>
      <w:r>
        <w:rPr>
          <w:rFonts w:ascii="宋体" w:hAnsi="宋体"/>
          <w:color w:val="FF0000"/>
        </w:rPr>
        <w:t>在按照下面指导的操作维修前，确保</w:t>
      </w:r>
      <w:r>
        <w:rPr>
          <w:rFonts w:hint="eastAsia" w:ascii="宋体" w:hAnsi="宋体"/>
          <w:color w:val="FF0000"/>
          <w:lang w:eastAsia="zh-CN"/>
        </w:rPr>
        <w:t>产品</w:t>
      </w:r>
      <w:r>
        <w:rPr>
          <w:rFonts w:ascii="宋体" w:hAnsi="宋体"/>
          <w:color w:val="FF0000"/>
        </w:rPr>
        <w:t>不是环境因素和功能设置因素。建议出厂设置一下。</w:t>
      </w:r>
    </w:p>
    <w:p>
      <w:pPr>
        <w:pStyle w:val="3"/>
        <w:numPr>
          <w:ilvl w:val="0"/>
          <w:numId w:val="0"/>
        </w:numPr>
        <w:tabs>
          <w:tab w:val="left" w:pos="0"/>
        </w:tabs>
        <w:kinsoku w:val="0"/>
        <w:autoSpaceDE w:val="0"/>
        <w:spacing w:before="100" w:after="50" w:line="360" w:lineRule="auto"/>
        <w:rPr>
          <w:lang w:eastAsia="zh-CN"/>
        </w:rPr>
      </w:pPr>
      <w:bookmarkStart w:id="15" w:name="_Toc375927852"/>
      <w:bookmarkStart w:id="16" w:name="_Toc235327843"/>
      <w:r>
        <w:rPr>
          <w:rFonts w:hint="eastAsia" w:ascii="宋体" w:hAnsi="宋体" w:eastAsia="宋体" w:cs="Arial"/>
          <w:sz w:val="32"/>
          <w:szCs w:val="32"/>
          <w:lang w:val="en-US" w:eastAsia="zh-CN"/>
        </w:rPr>
        <w:t>4</w:t>
      </w:r>
      <w:r>
        <w:rPr>
          <w:rFonts w:hint="eastAsia" w:ascii="宋体" w:hAnsi="宋体" w:eastAsia="宋体" w:cs="Arial"/>
          <w:sz w:val="32"/>
          <w:szCs w:val="32"/>
          <w:lang w:eastAsia="zh-CN"/>
        </w:rPr>
        <w:t xml:space="preserve">.1 </w:t>
      </w:r>
      <w:r>
        <w:rPr>
          <w:rFonts w:hint="eastAsia" w:ascii="宋体" w:hAnsi="宋体" w:eastAsia="宋体" w:cs="Arial"/>
          <w:sz w:val="32"/>
          <w:szCs w:val="32"/>
        </w:rPr>
        <w:t>手机原理</w:t>
      </w:r>
      <w:r>
        <w:rPr>
          <w:rFonts w:hint="eastAsia" w:ascii="宋体" w:hAnsi="宋体" w:eastAsia="宋体" w:cs="Arial"/>
          <w:sz w:val="32"/>
          <w:szCs w:val="32"/>
          <w:lang w:eastAsia="zh-CN"/>
        </w:rPr>
        <w:t>方</w:t>
      </w:r>
      <w:r>
        <w:rPr>
          <w:rFonts w:hint="eastAsia" w:ascii="宋体" w:hAnsi="宋体" w:eastAsia="宋体" w:cs="Arial"/>
          <w:sz w:val="32"/>
          <w:szCs w:val="32"/>
        </w:rPr>
        <w:t>框图及</w:t>
      </w:r>
      <w:r>
        <w:rPr>
          <w:rFonts w:hint="eastAsia" w:ascii="宋体" w:hAnsi="宋体" w:eastAsia="宋体" w:cs="Arial"/>
          <w:sz w:val="32"/>
          <w:szCs w:val="32"/>
          <w:lang w:eastAsia="zh-CN"/>
        </w:rPr>
        <w:t>简</w:t>
      </w:r>
      <w:r>
        <w:rPr>
          <w:rFonts w:hint="eastAsia" w:ascii="宋体" w:hAnsi="宋体" w:eastAsia="宋体" w:cs="Arial"/>
          <w:sz w:val="32"/>
          <w:szCs w:val="32"/>
        </w:rPr>
        <w:t>介</w:t>
      </w:r>
      <w:bookmarkEnd w:id="15"/>
      <w:bookmarkEnd w:id="16"/>
    </w:p>
    <w:p>
      <w:pPr>
        <w:jc w:val="center"/>
        <w:rPr>
          <w:lang w:eastAsia="zh-CN"/>
        </w:rPr>
      </w:pPr>
      <w:r>
        <w:drawing>
          <wp:inline distT="0" distB="0" distL="114300" distR="114300">
            <wp:extent cx="6644640" cy="4537710"/>
            <wp:effectExtent l="0" t="0" r="3810" b="152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6644640" cy="4537710"/>
                    </a:xfrm>
                    <a:prstGeom prst="rect">
                      <a:avLst/>
                    </a:prstGeom>
                    <a:noFill/>
                    <a:ln>
                      <a:noFill/>
                    </a:ln>
                  </pic:spPr>
                </pic:pic>
              </a:graphicData>
            </a:graphic>
          </wp:inline>
        </w:drawing>
      </w:r>
    </w:p>
    <w:p>
      <w:pPr>
        <w:pStyle w:val="32"/>
        <w:spacing w:after="0" w:line="360" w:lineRule="auto"/>
        <w:ind w:firstLineChars="200"/>
        <w:jc w:val="left"/>
        <w:rPr>
          <w:rFonts w:hint="eastAsia" w:ascii="宋体" w:hAnsi="宋体"/>
          <w:lang w:val="en-US" w:eastAsia="zh-CN"/>
        </w:rPr>
      </w:pPr>
    </w:p>
    <w:p>
      <w:pPr>
        <w:pStyle w:val="32"/>
        <w:spacing w:after="0" w:line="360" w:lineRule="auto"/>
        <w:ind w:firstLineChars="200"/>
        <w:jc w:val="left"/>
        <w:rPr>
          <w:rFonts w:hint="eastAsia" w:ascii="宋体" w:hAnsi="宋体"/>
          <w:lang w:val="en-US" w:eastAsia="zh-CN"/>
        </w:rPr>
      </w:pPr>
    </w:p>
    <w:p>
      <w:pPr>
        <w:pStyle w:val="32"/>
        <w:spacing w:after="0" w:line="360" w:lineRule="auto"/>
        <w:ind w:firstLineChars="200"/>
        <w:jc w:val="left"/>
        <w:rPr>
          <w:rFonts w:ascii="宋体" w:hAnsi="宋体"/>
          <w:lang w:eastAsia="zh-CN"/>
        </w:rPr>
      </w:pPr>
      <w:r>
        <w:rPr>
          <w:rFonts w:hint="eastAsia" w:ascii="宋体" w:hAnsi="宋体"/>
          <w:lang w:val="en-US" w:eastAsia="zh-CN"/>
        </w:rPr>
        <w:t>BG6h-F069</w:t>
      </w:r>
      <w:r>
        <w:rPr>
          <w:rFonts w:hint="eastAsia" w:ascii="宋体" w:hAnsi="宋体"/>
          <w:lang w:eastAsia="zh-CN"/>
        </w:rPr>
        <w:t>产品</w:t>
      </w:r>
      <w:r>
        <w:rPr>
          <w:rFonts w:ascii="宋体" w:hAnsi="宋体"/>
        </w:rPr>
        <w:t>是一款基于</w:t>
      </w:r>
      <w:r>
        <w:rPr>
          <w:rFonts w:hint="default" w:ascii="Calibri" w:hAnsi="Calibri" w:eastAsia="等线" w:cs="Calibri"/>
          <w:i w:val="0"/>
          <w:color w:val="000000"/>
          <w:kern w:val="0"/>
          <w:sz w:val="22"/>
          <w:szCs w:val="22"/>
          <w:u w:val="none"/>
          <w:lang w:val="en-US" w:eastAsia="zh-CN" w:bidi="ar"/>
        </w:rPr>
        <w:t>G3</w:t>
      </w:r>
      <w:r>
        <w:rPr>
          <w:rFonts w:hint="eastAsia" w:ascii="Calibri" w:hAnsi="Calibri" w:eastAsia="等线" w:cs="Calibri"/>
          <w:i w:val="0"/>
          <w:color w:val="000000"/>
          <w:kern w:val="0"/>
          <w:sz w:val="22"/>
          <w:szCs w:val="22"/>
          <w:u w:val="none"/>
          <w:lang w:val="en-US" w:eastAsia="zh-CN" w:bidi="ar"/>
        </w:rPr>
        <w:t>6</w:t>
      </w:r>
      <w:r>
        <w:rPr>
          <w:rFonts w:hint="eastAsia" w:ascii="宋体" w:hAnsi="宋体"/>
          <w:lang w:val="en-US" w:eastAsia="zh-CN"/>
        </w:rPr>
        <w:t>（UMS9230）</w:t>
      </w:r>
      <w:r>
        <w:rPr>
          <w:rFonts w:hint="eastAsia" w:ascii="宋体" w:hAnsi="宋体"/>
          <w:lang w:eastAsia="zh-CN"/>
        </w:rPr>
        <w:t>平台</w:t>
      </w:r>
      <w:r>
        <w:rPr>
          <w:rFonts w:ascii="宋体" w:hAnsi="宋体"/>
        </w:rPr>
        <w:t>的</w:t>
      </w:r>
      <w:r>
        <w:rPr>
          <w:rFonts w:hint="eastAsia" w:ascii="宋体" w:hAnsi="宋体"/>
          <w:lang w:val="en-US" w:eastAsia="zh-CN"/>
        </w:rPr>
        <w:t>8核1.6Hz 4G智能</w:t>
      </w:r>
      <w:r>
        <w:rPr>
          <w:rFonts w:ascii="宋体" w:hAnsi="宋体"/>
        </w:rPr>
        <w:t>直板手机</w:t>
      </w:r>
      <w:r>
        <w:rPr>
          <w:rFonts w:hint="eastAsia" w:ascii="宋体" w:hAnsi="宋体"/>
          <w:lang w:val="en-US" w:eastAsia="zh-CN"/>
        </w:rPr>
        <w:t>:</w:t>
      </w:r>
    </w:p>
    <w:p>
      <w:pPr>
        <w:spacing w:line="360" w:lineRule="auto"/>
        <w:ind w:firstLine="420" w:firstLineChars="200"/>
        <w:jc w:val="left"/>
        <w:rPr>
          <w:rFonts w:hint="eastAsia" w:ascii="宋体" w:hAnsi="宋体"/>
          <w:szCs w:val="21"/>
          <w:lang w:val="en-US" w:eastAsia="zh-CN"/>
        </w:rPr>
      </w:pPr>
      <w:r>
        <w:rPr>
          <w:rFonts w:ascii="宋体" w:hAnsi="宋体"/>
          <w:szCs w:val="21"/>
        </w:rPr>
        <w:t>主板包括</w:t>
      </w:r>
      <w:r>
        <w:rPr>
          <w:rFonts w:hint="eastAsia" w:ascii="宋体" w:hAnsi="宋体"/>
          <w:szCs w:val="21"/>
          <w:lang w:eastAsia="zh-CN"/>
        </w:rPr>
        <w:t>基带处理模块</w:t>
      </w:r>
      <w:r>
        <w:rPr>
          <w:rFonts w:hint="eastAsia" w:ascii="宋体" w:hAnsi="宋体"/>
          <w:szCs w:val="21"/>
          <w:lang w:val="en-US" w:eastAsia="zh-CN"/>
        </w:rPr>
        <w:t>(</w:t>
      </w:r>
      <w:r>
        <w:rPr>
          <w:rFonts w:hint="eastAsia" w:ascii="宋体" w:hAnsi="宋体"/>
          <w:lang w:val="en-US" w:eastAsia="zh-CN"/>
        </w:rPr>
        <w:t>UMS9230</w:t>
      </w:r>
      <w:r>
        <w:rPr>
          <w:rFonts w:hint="eastAsia" w:ascii="宋体" w:hAnsi="宋体"/>
          <w:szCs w:val="21"/>
          <w:lang w:val="en-US" w:eastAsia="zh-CN"/>
        </w:rPr>
        <w:t>)</w:t>
      </w:r>
      <w:r>
        <w:rPr>
          <w:rFonts w:ascii="宋体" w:hAnsi="宋体"/>
          <w:szCs w:val="21"/>
        </w:rPr>
        <w:t>、</w:t>
      </w:r>
      <w:r>
        <w:rPr>
          <w:rFonts w:hint="eastAsia" w:ascii="宋体" w:hAnsi="宋体"/>
          <w:szCs w:val="21"/>
          <w:lang w:eastAsia="zh-CN"/>
        </w:rPr>
        <w:t>储存器模块</w:t>
      </w:r>
      <w:r>
        <w:rPr>
          <w:rFonts w:hint="eastAsia" w:ascii="宋体" w:hAnsi="宋体"/>
          <w:szCs w:val="21"/>
          <w:lang w:val="en-US" w:eastAsia="zh-CN"/>
        </w:rPr>
        <w:t>(UFS + LPDDR4X)</w:t>
      </w:r>
      <w:r>
        <w:rPr>
          <w:rFonts w:hint="eastAsia" w:ascii="宋体" w:hAnsi="宋体"/>
          <w:szCs w:val="21"/>
          <w:lang w:eastAsia="zh-CN"/>
        </w:rPr>
        <w:t>、电源管理模块</w:t>
      </w:r>
      <w:r>
        <w:rPr>
          <w:rFonts w:hint="eastAsia" w:ascii="宋体" w:hAnsi="宋体"/>
          <w:szCs w:val="21"/>
          <w:lang w:val="en-US" w:eastAsia="zh-CN"/>
        </w:rPr>
        <w:t>UMP510G</w:t>
      </w:r>
      <w:r>
        <w:rPr>
          <w:rFonts w:ascii="宋体" w:hAnsi="宋体"/>
          <w:szCs w:val="21"/>
        </w:rPr>
        <w:t>、</w:t>
      </w:r>
      <w:r>
        <w:rPr>
          <w:rFonts w:hint="eastAsia" w:ascii="宋体" w:hAnsi="宋体"/>
          <w:szCs w:val="21"/>
          <w:lang w:eastAsia="zh-CN"/>
        </w:rPr>
        <w:t>射频模块</w:t>
      </w:r>
      <w:r>
        <w:rPr>
          <w:rFonts w:hint="eastAsia" w:cs="Arial"/>
        </w:rPr>
        <w:t>（</w:t>
      </w:r>
      <w:r>
        <w:rPr>
          <w:rFonts w:hint="eastAsia" w:cs="Arial"/>
          <w:lang w:val="en-US" w:eastAsia="zh-CN"/>
        </w:rPr>
        <w:t>SR3595D</w:t>
      </w:r>
      <w:r>
        <w:rPr>
          <w:rFonts w:hint="eastAsia" w:cs="Arial"/>
        </w:rPr>
        <w:t>）、以及</w:t>
      </w:r>
      <w:r>
        <w:rPr>
          <w:rFonts w:hint="eastAsia" w:cs="Arial"/>
          <w:lang w:eastAsia="zh-CN"/>
        </w:rPr>
        <w:t>标配</w:t>
      </w:r>
      <w:r>
        <w:rPr>
          <w:rFonts w:hint="eastAsia" w:cs="Arial"/>
        </w:rPr>
        <w:t>WIFI、GPS、BT功能模块</w:t>
      </w:r>
      <w:r>
        <w:rPr>
          <w:rFonts w:hint="eastAsia" w:cs="Arial"/>
          <w:lang w:eastAsia="zh-CN"/>
        </w:rPr>
        <w:t>（</w:t>
      </w:r>
      <w:r>
        <w:rPr>
          <w:rFonts w:hint="eastAsia" w:cs="Arial"/>
          <w:lang w:val="en-US" w:eastAsia="zh-CN"/>
        </w:rPr>
        <w:t>UMW2631</w:t>
      </w:r>
      <w:r>
        <w:rPr>
          <w:rFonts w:hint="eastAsia" w:cs="Arial"/>
          <w:lang w:eastAsia="zh-CN"/>
        </w:rPr>
        <w:t>）</w:t>
      </w:r>
      <w:r>
        <w:rPr>
          <w:rFonts w:cs="Arial"/>
        </w:rPr>
        <w:t>是整个手机的核心</w:t>
      </w:r>
      <w:r>
        <w:rPr>
          <w:rFonts w:hint="eastAsia" w:cs="Arial"/>
          <w:lang w:eastAsia="zh-CN"/>
        </w:rPr>
        <w:t>。</w:t>
      </w:r>
      <w:r>
        <w:rPr>
          <w:rFonts w:ascii="宋体" w:hAnsi="宋体"/>
          <w:szCs w:val="21"/>
        </w:rPr>
        <w:t>LCD</w:t>
      </w:r>
      <w:r>
        <w:rPr>
          <w:rFonts w:hint="eastAsia" w:ascii="宋体" w:hAnsi="宋体"/>
          <w:szCs w:val="21"/>
          <w:lang w:eastAsia="zh-CN"/>
        </w:rPr>
        <w:t>和TP</w:t>
      </w:r>
      <w:r>
        <w:rPr>
          <w:rFonts w:ascii="宋体" w:hAnsi="宋体"/>
          <w:szCs w:val="21"/>
        </w:rPr>
        <w:t>通过</w:t>
      </w:r>
      <w:r>
        <w:rPr>
          <w:rFonts w:hint="eastAsia" w:ascii="宋体" w:hAnsi="宋体"/>
          <w:szCs w:val="21"/>
          <w:lang w:val="en-US" w:eastAsia="zh-CN"/>
        </w:rPr>
        <w:t>BTB接口</w:t>
      </w:r>
      <w:r>
        <w:rPr>
          <w:rFonts w:hint="eastAsia" w:ascii="宋体" w:hAnsi="宋体"/>
          <w:szCs w:val="21"/>
          <w:lang w:eastAsia="zh-CN"/>
        </w:rPr>
        <w:t>和主板</w:t>
      </w:r>
      <w:r>
        <w:rPr>
          <w:rFonts w:ascii="宋体" w:hAnsi="宋体"/>
          <w:szCs w:val="21"/>
        </w:rPr>
        <w:t>连接，Receiver</w:t>
      </w:r>
      <w:r>
        <w:rPr>
          <w:rFonts w:hint="eastAsia" w:ascii="宋体" w:hAnsi="宋体"/>
          <w:szCs w:val="21"/>
          <w:lang w:val="en-US" w:eastAsia="zh-CN"/>
        </w:rPr>
        <w:t>&amp;spker</w:t>
      </w:r>
      <w:r>
        <w:rPr>
          <w:rFonts w:hint="eastAsia" w:ascii="宋体" w:hAnsi="宋体"/>
          <w:szCs w:val="21"/>
          <w:lang w:eastAsia="zh-CN"/>
        </w:rPr>
        <w:t>是</w:t>
      </w:r>
      <w:r>
        <w:rPr>
          <w:rFonts w:hint="eastAsia" w:ascii="宋体" w:hAnsi="宋体"/>
          <w:szCs w:val="21"/>
          <w:lang w:val="en-US" w:eastAsia="zh-CN"/>
        </w:rPr>
        <w:t>两独立的喇叭模组</w:t>
      </w:r>
      <w:r>
        <w:rPr>
          <w:rFonts w:ascii="宋体" w:hAnsi="宋体"/>
          <w:szCs w:val="21"/>
        </w:rPr>
        <w:t>通过</w:t>
      </w:r>
      <w:r>
        <w:rPr>
          <w:rFonts w:hint="eastAsia" w:ascii="宋体" w:hAnsi="宋体"/>
          <w:szCs w:val="21"/>
        </w:rPr>
        <w:t>弹片</w:t>
      </w:r>
      <w:r>
        <w:rPr>
          <w:rFonts w:ascii="宋体" w:hAnsi="宋体"/>
          <w:szCs w:val="21"/>
        </w:rPr>
        <w:t>方式与</w:t>
      </w:r>
      <w:r>
        <w:rPr>
          <w:rFonts w:hint="eastAsia" w:ascii="宋体" w:hAnsi="宋体"/>
          <w:szCs w:val="21"/>
          <w:lang w:eastAsia="zh-CN"/>
        </w:rPr>
        <w:t>主板</w:t>
      </w:r>
      <w:r>
        <w:rPr>
          <w:rFonts w:hint="eastAsia" w:ascii="宋体" w:hAnsi="宋体"/>
          <w:szCs w:val="21"/>
          <w:lang w:val="en-US" w:eastAsia="zh-CN"/>
        </w:rPr>
        <w:t>和副</w:t>
      </w:r>
      <w:r>
        <w:rPr>
          <w:rFonts w:hint="eastAsia" w:ascii="宋体" w:hAnsi="宋体"/>
          <w:szCs w:val="21"/>
          <w:lang w:eastAsia="zh-CN"/>
        </w:rPr>
        <w:t>板</w:t>
      </w:r>
      <w:r>
        <w:rPr>
          <w:rFonts w:hint="eastAsia" w:ascii="宋体" w:hAnsi="宋体"/>
          <w:szCs w:val="21"/>
          <w:lang w:val="en-US" w:eastAsia="zh-CN"/>
        </w:rPr>
        <w:t>分别</w:t>
      </w:r>
      <w:r>
        <w:rPr>
          <w:rFonts w:hint="eastAsia" w:ascii="宋体" w:hAnsi="宋体"/>
          <w:szCs w:val="21"/>
          <w:lang w:eastAsia="zh-CN"/>
        </w:rPr>
        <w:t>连接，主MIC</w:t>
      </w:r>
      <w:r>
        <w:rPr>
          <w:rFonts w:ascii="宋体" w:hAnsi="宋体"/>
          <w:szCs w:val="21"/>
        </w:rPr>
        <w:t>通过</w:t>
      </w:r>
      <w:r>
        <w:rPr>
          <w:rFonts w:hint="eastAsia" w:ascii="宋体" w:hAnsi="宋体"/>
          <w:szCs w:val="21"/>
          <w:lang w:eastAsia="zh-CN"/>
        </w:rPr>
        <w:t>SMT</w:t>
      </w:r>
      <w:r>
        <w:rPr>
          <w:rFonts w:ascii="宋体" w:hAnsi="宋体"/>
          <w:szCs w:val="21"/>
        </w:rPr>
        <w:t>焊接方式</w:t>
      </w:r>
      <w:r>
        <w:rPr>
          <w:rFonts w:hint="eastAsia" w:ascii="宋体" w:hAnsi="宋体"/>
          <w:szCs w:val="21"/>
          <w:lang w:eastAsia="zh-CN"/>
        </w:rPr>
        <w:t>与</w:t>
      </w:r>
      <w:r>
        <w:rPr>
          <w:rFonts w:hint="eastAsia" w:ascii="宋体" w:hAnsi="宋体"/>
          <w:szCs w:val="21"/>
          <w:lang w:val="en-US" w:eastAsia="zh-CN"/>
        </w:rPr>
        <w:t>sub板</w:t>
      </w:r>
      <w:r>
        <w:rPr>
          <w:rFonts w:ascii="宋体" w:hAnsi="宋体"/>
          <w:szCs w:val="21"/>
        </w:rPr>
        <w:t>连接</w:t>
      </w:r>
      <w:r>
        <w:rPr>
          <w:rFonts w:hint="eastAsia" w:ascii="宋体" w:hAnsi="宋体"/>
          <w:szCs w:val="21"/>
          <w:lang w:eastAsia="zh-CN"/>
        </w:rPr>
        <w:t>，</w:t>
      </w:r>
      <w:r>
        <w:rPr>
          <w:rFonts w:ascii="宋体" w:hAnsi="宋体"/>
          <w:szCs w:val="21"/>
        </w:rPr>
        <w:t>射频天线</w:t>
      </w:r>
      <w:r>
        <w:rPr>
          <w:rFonts w:hint="eastAsia" w:ascii="宋体" w:hAnsi="宋体"/>
          <w:szCs w:val="21"/>
          <w:lang w:eastAsia="zh-CN"/>
        </w:rPr>
        <w:t>在</w:t>
      </w:r>
      <w:r>
        <w:rPr>
          <w:rFonts w:hint="eastAsia" w:ascii="宋体" w:hAnsi="宋体"/>
          <w:szCs w:val="21"/>
          <w:lang w:val="en-US" w:eastAsia="zh-CN"/>
        </w:rPr>
        <w:t>中框</w:t>
      </w:r>
      <w:r>
        <w:rPr>
          <w:rFonts w:hint="eastAsia" w:ascii="宋体" w:hAnsi="宋体"/>
          <w:szCs w:val="21"/>
          <w:lang w:eastAsia="zh-CN"/>
        </w:rPr>
        <w:t>上面</w:t>
      </w:r>
      <w:r>
        <w:rPr>
          <w:rFonts w:ascii="宋体" w:hAnsi="宋体"/>
          <w:szCs w:val="21"/>
        </w:rPr>
        <w:t>通过</w:t>
      </w:r>
      <w:r>
        <w:rPr>
          <w:rFonts w:hint="eastAsia" w:ascii="宋体" w:hAnsi="宋体"/>
          <w:szCs w:val="21"/>
          <w:lang w:eastAsia="zh-CN"/>
        </w:rPr>
        <w:t>主板弹片主板连接</w:t>
      </w:r>
      <w:r>
        <w:rPr>
          <w:rFonts w:ascii="宋体" w:hAnsi="宋体"/>
          <w:szCs w:val="21"/>
        </w:rPr>
        <w:t>，加上外壳结构件、电池，就构成了一个整机。</w:t>
      </w:r>
    </w:p>
    <w:p>
      <w:pPr>
        <w:spacing w:line="360" w:lineRule="auto"/>
        <w:ind w:firstLine="420" w:firstLineChars="200"/>
        <w:jc w:val="left"/>
        <w:rPr>
          <w:rFonts w:hint="eastAsia" w:ascii="宋体" w:hAnsi="宋体"/>
          <w:szCs w:val="21"/>
          <w:lang w:val="en-US" w:eastAsia="zh-CN"/>
        </w:rPr>
      </w:pPr>
      <w:r>
        <w:rPr>
          <w:rFonts w:hint="eastAsia" w:ascii="宋体" w:hAnsi="宋体"/>
          <w:szCs w:val="21"/>
          <w:lang w:val="en-US" w:eastAsia="zh-CN"/>
        </w:rPr>
        <w:t xml:space="preserve">                        </w:t>
      </w:r>
      <w:r>
        <w:rPr>
          <w:rFonts w:hint="eastAsia"/>
          <w:lang w:val="en-US" w:eastAsia="zh-CN"/>
        </w:rPr>
        <w:t xml:space="preserve">          </w:t>
      </w:r>
    </w:p>
    <w:p>
      <w:pPr>
        <w:pStyle w:val="3"/>
        <w:numPr>
          <w:ilvl w:val="0"/>
          <w:numId w:val="0"/>
        </w:numPr>
        <w:tabs>
          <w:tab w:val="left" w:pos="0"/>
        </w:tabs>
        <w:kinsoku w:val="0"/>
        <w:autoSpaceDE w:val="0"/>
        <w:spacing w:before="100" w:after="50" w:line="360" w:lineRule="auto"/>
        <w:rPr>
          <w:rFonts w:ascii="宋体" w:hAnsi="宋体" w:eastAsia="宋体" w:cs="Arial"/>
          <w:sz w:val="32"/>
          <w:szCs w:val="32"/>
        </w:rPr>
      </w:pPr>
      <w:bookmarkStart w:id="17" w:name="_Toc375927853"/>
      <w:bookmarkStart w:id="18" w:name="_Toc235327848"/>
      <w:r>
        <w:rPr>
          <w:rFonts w:hint="eastAsia" w:ascii="宋体" w:hAnsi="宋体" w:eastAsia="宋体" w:cs="Arial"/>
          <w:sz w:val="32"/>
          <w:szCs w:val="32"/>
          <w:lang w:eastAsia="zh-CN"/>
        </w:rPr>
        <w:t xml:space="preserve">4.2 </w:t>
      </w:r>
      <w:r>
        <w:rPr>
          <w:rFonts w:hint="eastAsia" w:ascii="宋体" w:hAnsi="宋体" w:eastAsia="宋体" w:cs="Arial"/>
          <w:sz w:val="32"/>
          <w:szCs w:val="32"/>
        </w:rPr>
        <w:t>基带单元</w:t>
      </w:r>
      <w:bookmarkEnd w:id="17"/>
      <w:bookmarkEnd w:id="18"/>
    </w:p>
    <w:p>
      <w:pPr>
        <w:pStyle w:val="4"/>
        <w:numPr>
          <w:ilvl w:val="0"/>
          <w:numId w:val="0"/>
        </w:numPr>
        <w:tabs>
          <w:tab w:val="left" w:pos="0"/>
        </w:tabs>
        <w:spacing w:before="0" w:after="0" w:line="360" w:lineRule="auto"/>
        <w:rPr>
          <w:rFonts w:ascii="宋体" w:hAnsi="宋体" w:eastAsia="宋体"/>
          <w:sz w:val="28"/>
          <w:szCs w:val="28"/>
        </w:rPr>
      </w:pPr>
      <w:bookmarkStart w:id="19" w:name="_Toc375927854"/>
      <w:r>
        <w:rPr>
          <w:rFonts w:hint="eastAsia" w:ascii="宋体" w:hAnsi="宋体" w:eastAsia="宋体"/>
          <w:sz w:val="28"/>
          <w:szCs w:val="28"/>
          <w:lang w:eastAsia="zh-CN"/>
        </w:rPr>
        <w:t xml:space="preserve">4.2.1 </w:t>
      </w:r>
      <w:r>
        <w:rPr>
          <w:rFonts w:hint="eastAsia" w:ascii="宋体" w:hAnsi="宋体" w:eastAsia="宋体"/>
          <w:sz w:val="28"/>
          <w:szCs w:val="28"/>
        </w:rPr>
        <w:t>开机电源管理电路</w:t>
      </w:r>
      <w:bookmarkEnd w:id="19"/>
    </w:p>
    <w:p>
      <w:pPr>
        <w:numPr>
          <w:ilvl w:val="0"/>
          <w:numId w:val="12"/>
        </w:numPr>
        <w:suppressAutoHyphens w:val="0"/>
        <w:snapToGrid w:val="0"/>
        <w:spacing w:beforeLines="100" w:line="360" w:lineRule="auto"/>
        <w:ind w:left="482" w:leftChars="200" w:hanging="62"/>
        <w:jc w:val="left"/>
        <w:rPr>
          <w:rFonts w:ascii="宋体" w:hAnsi="宋体"/>
          <w:color w:val="000000"/>
        </w:rPr>
      </w:pPr>
      <w:r>
        <w:rPr>
          <w:rFonts w:hint="eastAsia" w:ascii="宋体" w:hAnsi="宋体"/>
          <w:color w:val="000000"/>
        </w:rPr>
        <w:t xml:space="preserve"> 电路原理图：</w:t>
      </w:r>
    </w:p>
    <w:p>
      <w:pPr>
        <w:numPr>
          <w:ilvl w:val="0"/>
          <w:numId w:val="0"/>
        </w:numPr>
        <w:suppressAutoHyphens w:val="0"/>
        <w:snapToGrid w:val="0"/>
        <w:spacing w:beforeLines="100" w:line="360" w:lineRule="auto"/>
        <w:ind w:leftChars="200"/>
        <w:jc w:val="left"/>
      </w:pPr>
      <w:r>
        <w:drawing>
          <wp:inline distT="0" distB="0" distL="114300" distR="114300">
            <wp:extent cx="7045325" cy="2544445"/>
            <wp:effectExtent l="0" t="0" r="3175" b="825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tretch>
                      <a:fillRect/>
                    </a:stretch>
                  </pic:blipFill>
                  <pic:spPr>
                    <a:xfrm>
                      <a:off x="0" y="0"/>
                      <a:ext cx="7045325" cy="2544445"/>
                    </a:xfrm>
                    <a:prstGeom prst="rect">
                      <a:avLst/>
                    </a:prstGeom>
                    <a:noFill/>
                    <a:ln>
                      <a:noFill/>
                    </a:ln>
                  </pic:spPr>
                </pic:pic>
              </a:graphicData>
            </a:graphic>
          </wp:inline>
        </w:drawing>
      </w:r>
    </w:p>
    <w:p>
      <w:pPr>
        <w:numPr>
          <w:ilvl w:val="0"/>
          <w:numId w:val="12"/>
        </w:numPr>
        <w:suppressAutoHyphens w:val="0"/>
        <w:snapToGrid w:val="0"/>
        <w:spacing w:beforeLines="100" w:line="360" w:lineRule="auto"/>
        <w:ind w:left="482" w:leftChars="200" w:hanging="62"/>
        <w:jc w:val="left"/>
        <w:rPr>
          <w:rFonts w:ascii="宋体" w:hAnsi="宋体"/>
          <w:color w:val="000000"/>
        </w:rPr>
      </w:pPr>
      <w:r>
        <w:rPr>
          <w:rFonts w:hint="eastAsia" w:ascii="宋体" w:hAnsi="宋体"/>
          <w:color w:val="000000"/>
        </w:rPr>
        <w:t xml:space="preserve"> 电路原理分析：</w:t>
      </w:r>
    </w:p>
    <w:p>
      <w:pPr>
        <w:ind w:firstLine="420"/>
        <w:rPr>
          <w:rFonts w:cs="Arial"/>
        </w:rPr>
      </w:pPr>
      <w:r>
        <w:rPr>
          <w:rFonts w:hint="eastAsia" w:cs="Arial"/>
        </w:rPr>
        <w:t>插入电池后</w:t>
      </w:r>
      <w:r>
        <w:rPr>
          <w:rFonts w:hint="eastAsia" w:cs="Arial"/>
          <w:lang w:eastAsia="zh-CN"/>
        </w:rPr>
        <w:t>，PBINT</w:t>
      </w:r>
      <w:r>
        <w:rPr>
          <w:rFonts w:hint="eastAsia" w:cs="Arial"/>
        </w:rPr>
        <w:t>会是高电平，当按下开机键时，</w:t>
      </w:r>
      <w:r>
        <w:rPr>
          <w:rFonts w:hint="eastAsia" w:cs="Arial"/>
          <w:lang w:eastAsia="zh-CN"/>
        </w:rPr>
        <w:t>PBINT</w:t>
      </w:r>
      <w:r>
        <w:rPr>
          <w:rFonts w:hint="eastAsia" w:cs="Arial"/>
        </w:rPr>
        <w:t>会被拉低，中断产生，各个电源会按照时序开始工作，系统就实现开机</w:t>
      </w:r>
      <w:r>
        <w:rPr>
          <w:rFonts w:hint="eastAsia" w:cs="Arial"/>
          <w:lang w:eastAsia="zh-CN"/>
        </w:rPr>
        <w:t>，</w:t>
      </w:r>
      <w:r>
        <w:rPr>
          <w:rFonts w:hint="eastAsia" w:cs="Arial"/>
          <w:b w:val="0"/>
          <w:bCs w:val="0"/>
          <w:color w:val="000000" w:themeColor="text1"/>
          <w:lang w:eastAsia="zh-CN"/>
          <w14:textFill>
            <w14:solidFill>
              <w14:schemeClr w14:val="tx1"/>
            </w14:solidFill>
          </w14:textFill>
        </w:rPr>
        <w:t>手机开机过程参考如下</w:t>
      </w:r>
      <w:r>
        <w:rPr>
          <w:rFonts w:hint="eastAsia" w:cs="Arial"/>
          <w:lang w:eastAsia="zh-CN"/>
        </w:rPr>
        <w:t>：</w:t>
      </w:r>
    </w:p>
    <w:p>
      <w:pPr>
        <w:pStyle w:val="29"/>
        <w:keepNext w:val="0"/>
        <w:keepLines w:val="0"/>
        <w:widowControl/>
        <w:numPr>
          <w:ilvl w:val="0"/>
          <w:numId w:val="0"/>
        </w:numPr>
        <w:suppressLineNumbers w:val="0"/>
        <w:spacing w:before="0" w:beforeAutospacing="0" w:after="0" w:afterAutospacing="0" w:line="24" w:lineRule="atLeast"/>
        <w:ind w:leftChars="0" w:right="0" w:rightChars="0"/>
        <w:rPr>
          <w:rFonts w:hint="eastAsia" w:ascii="微软雅黑" w:hAnsi="微软雅黑" w:eastAsia="微软雅黑" w:cs="微软雅黑"/>
          <w:color w:val="333333"/>
          <w:sz w:val="16"/>
          <w:szCs w:val="16"/>
          <w:lang w:val="en-US" w:eastAsia="zh-CN"/>
        </w:rPr>
      </w:pPr>
      <w:r>
        <w:rPr>
          <w:rStyle w:val="37"/>
          <w:rFonts w:hint="eastAsia" w:ascii="微软雅黑" w:hAnsi="微软雅黑" w:eastAsia="微软雅黑" w:cs="微软雅黑"/>
          <w:b/>
          <w:color w:val="auto"/>
          <w:sz w:val="16"/>
          <w:szCs w:val="16"/>
        </w:rPr>
        <w:t>上电：</w:t>
      </w:r>
      <w:r>
        <w:rPr>
          <w:rFonts w:hint="eastAsia" w:ascii="微软雅黑" w:hAnsi="微软雅黑" w:eastAsia="微软雅黑" w:cs="微软雅黑"/>
          <w:color w:val="333333"/>
          <w:sz w:val="16"/>
          <w:szCs w:val="16"/>
        </w:rPr>
        <w:t>按下电源键，其实就是对电路的接通。而接通电路后就会产生脉冲，首先将激发电源管理芯片(PMU)，PMU检测到脉冲信号，产生最重要的一</w:t>
      </w:r>
      <w:r>
        <w:rPr>
          <w:rFonts w:hint="eastAsia" w:ascii="微软雅黑" w:hAnsi="微软雅黑" w:eastAsia="微软雅黑" w:cs="微软雅黑"/>
          <w:color w:val="333333"/>
          <w:sz w:val="16"/>
          <w:szCs w:val="16"/>
          <w:lang w:val="en-US" w:eastAsia="zh-CN"/>
        </w:rPr>
        <w:t xml:space="preserve"> </w:t>
      </w:r>
    </w:p>
    <w:p>
      <w:pPr>
        <w:pStyle w:val="29"/>
        <w:keepNext w:val="0"/>
        <w:keepLines w:val="0"/>
        <w:widowControl/>
        <w:numPr>
          <w:ilvl w:val="0"/>
          <w:numId w:val="0"/>
        </w:numPr>
        <w:suppressLineNumbers w:val="0"/>
        <w:spacing w:before="0" w:beforeAutospacing="0" w:after="0" w:afterAutospacing="0" w:line="24" w:lineRule="atLeast"/>
        <w:ind w:leftChars="0" w:right="0" w:rightChars="0"/>
        <w:rPr>
          <w:rFonts w:hint="eastAsia" w:ascii="微软雅黑" w:hAnsi="微软雅黑" w:eastAsia="微软雅黑" w:cs="微软雅黑"/>
          <w:color w:val="333333"/>
          <w:sz w:val="16"/>
          <w:szCs w:val="16"/>
        </w:rPr>
      </w:pPr>
      <w:r>
        <w:rPr>
          <w:rFonts w:hint="eastAsia" w:ascii="微软雅黑" w:hAnsi="微软雅黑" w:eastAsia="微软雅黑" w:cs="微软雅黑"/>
          <w:color w:val="333333"/>
          <w:sz w:val="16"/>
          <w:szCs w:val="16"/>
          <w:lang w:val="en-US" w:eastAsia="zh-CN"/>
        </w:rPr>
        <w:t xml:space="preserve">      </w:t>
      </w:r>
      <w:r>
        <w:rPr>
          <w:rFonts w:hint="eastAsia" w:ascii="微软雅黑" w:hAnsi="微软雅黑" w:eastAsia="微软雅黑" w:cs="微软雅黑"/>
          <w:color w:val="333333"/>
          <w:sz w:val="16"/>
          <w:szCs w:val="16"/>
        </w:rPr>
        <w:t>个东西：时钟脉冲。对于MTK平台而言，就是内部的32KHz时钟晶体模块开始工作，输出外部的</w:t>
      </w:r>
      <w:r>
        <w:rPr>
          <w:rFonts w:hint="eastAsia" w:ascii="微软雅黑" w:hAnsi="微软雅黑" w:eastAsia="微软雅黑" w:cs="微软雅黑"/>
          <w:color w:val="333333"/>
          <w:sz w:val="16"/>
          <w:szCs w:val="16"/>
          <w:lang w:val="en-US" w:eastAsia="zh-CN"/>
        </w:rPr>
        <w:t>RTC</w:t>
      </w:r>
      <w:r>
        <w:rPr>
          <w:rFonts w:hint="eastAsia" w:ascii="微软雅黑" w:hAnsi="微软雅黑" w:eastAsia="微软雅黑" w:cs="微软雅黑"/>
          <w:color w:val="333333"/>
          <w:sz w:val="16"/>
          <w:szCs w:val="16"/>
        </w:rPr>
        <w:t>工作电压，为此实时时钟晶体起振。</w:t>
      </w: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sz w:val="16"/>
          <w:szCs w:val="16"/>
        </w:rPr>
      </w:pPr>
      <w:r>
        <w:rPr>
          <w:rStyle w:val="37"/>
          <w:rFonts w:hint="eastAsia" w:ascii="微软雅黑" w:hAnsi="微软雅黑" w:eastAsia="微软雅黑" w:cs="微软雅黑"/>
          <w:b/>
          <w:color w:val="333333"/>
          <w:sz w:val="16"/>
          <w:szCs w:val="16"/>
          <w:lang w:val="en-US" w:eastAsia="zh-CN"/>
        </w:rPr>
        <w:t xml:space="preserve"> </w:t>
      </w:r>
      <w:r>
        <w:rPr>
          <w:rStyle w:val="37"/>
          <w:rFonts w:hint="eastAsia" w:ascii="微软雅黑" w:hAnsi="微软雅黑" w:eastAsia="微软雅黑" w:cs="微软雅黑"/>
          <w:b/>
          <w:color w:val="333333"/>
          <w:sz w:val="16"/>
          <w:szCs w:val="16"/>
        </w:rPr>
        <w:t>复位：</w:t>
      </w:r>
      <w:r>
        <w:rPr>
          <w:rFonts w:hint="eastAsia" w:ascii="微软雅黑" w:hAnsi="微软雅黑" w:eastAsia="微软雅黑" w:cs="微软雅黑"/>
          <w:color w:val="333333"/>
          <w:sz w:val="16"/>
          <w:szCs w:val="16"/>
        </w:rPr>
        <w:t>然后，PMU输出复位信号RSTON给手机CPU，CPU便开始启动系统自检程序，进行自检。</w:t>
      </w: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rPr>
      </w:pPr>
      <w:r>
        <w:rPr>
          <w:rStyle w:val="37"/>
          <w:rFonts w:hint="eastAsia" w:ascii="微软雅黑" w:hAnsi="微软雅黑" w:eastAsia="微软雅黑" w:cs="微软雅黑"/>
          <w:b/>
          <w:color w:val="333333"/>
          <w:sz w:val="16"/>
          <w:szCs w:val="16"/>
        </w:rPr>
        <w:t>工作电压输出：</w:t>
      </w:r>
      <w:r>
        <w:rPr>
          <w:rFonts w:hint="eastAsia" w:ascii="微软雅黑" w:hAnsi="微软雅黑" w:eastAsia="微软雅黑" w:cs="微软雅黑"/>
          <w:color w:val="333333"/>
          <w:sz w:val="16"/>
          <w:szCs w:val="16"/>
        </w:rPr>
        <w:t>手机完成自检后，CPU通过IIC总线控制PMU输出手机各电路的工作电压，如VDD1、VDD2、VDD3、AVDD等。</w:t>
      </w: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rPr>
      </w:pPr>
      <w:r>
        <w:rPr>
          <w:rFonts w:hint="eastAsia" w:ascii="微软雅黑" w:hAnsi="微软雅黑" w:eastAsia="微软雅黑" w:cs="微软雅黑"/>
          <w:b/>
          <w:bCs/>
          <w:color w:val="333333"/>
          <w:sz w:val="16"/>
          <w:szCs w:val="16"/>
          <w:lang w:val="en-US" w:eastAsia="zh-CN"/>
        </w:rPr>
        <w:t>26</w:t>
      </w:r>
      <w:r>
        <w:rPr>
          <w:rFonts w:hint="eastAsia" w:ascii="微软雅黑" w:hAnsi="微软雅黑" w:eastAsia="微软雅黑" w:cs="微软雅黑"/>
          <w:b/>
          <w:bCs/>
          <w:color w:val="333333"/>
          <w:sz w:val="16"/>
          <w:szCs w:val="16"/>
        </w:rPr>
        <w:t>M晶体工作：</w:t>
      </w:r>
      <w:r>
        <w:rPr>
          <w:rFonts w:hint="eastAsia" w:ascii="微软雅黑" w:hAnsi="微软雅黑" w:eastAsia="微软雅黑" w:cs="微软雅黑"/>
          <w:color w:val="333333"/>
          <w:sz w:val="16"/>
          <w:szCs w:val="16"/>
        </w:rPr>
        <w:t>CPU得到工作时钟和工作电压后，便输出REF_ON信号，控制13M电路的工作，使其产生13MHz时钟，一路给CPU提供工作主</w:t>
      </w: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rPr>
      </w:pPr>
      <w:r>
        <w:rPr>
          <w:rFonts w:hint="eastAsia" w:ascii="微软雅黑" w:hAnsi="微软雅黑" w:eastAsia="微软雅黑" w:cs="微软雅黑"/>
          <w:color w:val="333333"/>
          <w:sz w:val="16"/>
          <w:szCs w:val="16"/>
          <w:lang w:val="en-US" w:eastAsia="zh-CN"/>
        </w:rPr>
        <w:t xml:space="preserve">               </w:t>
      </w:r>
      <w:r>
        <w:rPr>
          <w:rFonts w:hint="eastAsia" w:ascii="微软雅黑" w:hAnsi="微软雅黑" w:eastAsia="微软雅黑" w:cs="微软雅黑"/>
          <w:color w:val="333333"/>
          <w:sz w:val="16"/>
          <w:szCs w:val="16"/>
        </w:rPr>
        <w:t>时钟，另一路给射频主芯片提供基准频率源</w:t>
      </w:r>
      <w:r>
        <w:rPr>
          <w:rFonts w:hint="eastAsia" w:ascii="微软雅黑" w:hAnsi="微软雅黑" w:eastAsia="微软雅黑" w:cs="微软雅黑"/>
          <w:color w:val="333333"/>
          <w:sz w:val="16"/>
          <w:szCs w:val="16"/>
          <w:lang w:eastAsia="zh-CN"/>
        </w:rPr>
        <w:t>。</w:t>
      </w: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rPr>
      </w:pPr>
      <w:r>
        <w:rPr>
          <w:rFonts w:hint="eastAsia" w:ascii="微软雅黑" w:hAnsi="微软雅黑" w:eastAsia="微软雅黑" w:cs="微软雅黑"/>
          <w:b/>
          <w:bCs/>
          <w:color w:val="333333"/>
          <w:sz w:val="16"/>
          <w:szCs w:val="16"/>
        </w:rPr>
        <w:t>调用开机程序：</w:t>
      </w:r>
      <w:r>
        <w:rPr>
          <w:rFonts w:hint="eastAsia" w:ascii="微软雅黑" w:hAnsi="微软雅黑" w:eastAsia="微软雅黑" w:cs="微软雅黑"/>
          <w:color w:val="333333"/>
          <w:sz w:val="16"/>
          <w:szCs w:val="16"/>
        </w:rPr>
        <w:t>CPU自检完成，并得到工作电压和主时钟后，便通过IIC总线校准PMU输出的各路工作电压，校准完成后便输出片选信号和地址信号</w:t>
      </w: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rPr>
      </w:pPr>
      <w:r>
        <w:rPr>
          <w:rFonts w:hint="eastAsia" w:ascii="微软雅黑" w:hAnsi="微软雅黑" w:eastAsia="微软雅黑" w:cs="微软雅黑"/>
          <w:color w:val="333333"/>
          <w:sz w:val="16"/>
          <w:szCs w:val="16"/>
          <w:lang w:val="en-US" w:eastAsia="zh-CN"/>
        </w:rPr>
        <w:t xml:space="preserve">              </w:t>
      </w:r>
      <w:r>
        <w:rPr>
          <w:rFonts w:hint="eastAsia" w:ascii="微软雅黑" w:hAnsi="微软雅黑" w:eastAsia="微软雅黑" w:cs="微软雅黑"/>
          <w:color w:val="333333"/>
          <w:sz w:val="16"/>
          <w:szCs w:val="16"/>
        </w:rPr>
        <w:t>给FLASH，调用开机程序，实现开机。</w:t>
      </w: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rPr>
      </w:pPr>
      <w:r>
        <w:rPr>
          <w:rStyle w:val="37"/>
          <w:rFonts w:hint="eastAsia" w:ascii="微软雅黑" w:hAnsi="微软雅黑" w:eastAsia="微软雅黑" w:cs="微软雅黑"/>
          <w:b/>
          <w:color w:val="333333"/>
          <w:sz w:val="16"/>
          <w:szCs w:val="16"/>
        </w:rPr>
        <w:t>建立通信连接：</w:t>
      </w:r>
      <w:r>
        <w:rPr>
          <w:rFonts w:hint="eastAsia" w:ascii="微软雅黑" w:hAnsi="微软雅黑" w:eastAsia="微软雅黑" w:cs="微软雅黑"/>
          <w:color w:val="333333"/>
          <w:sz w:val="16"/>
          <w:szCs w:val="16"/>
        </w:rPr>
        <w:t>手机开机后，CPU从FLASH中调用射频参数，通过广播控制信道（BCCH）接收小区信号强度，如果手机内有SIM卡或UIM卡，手</w:t>
      </w: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rPr>
      </w:pPr>
      <w:r>
        <w:rPr>
          <w:rFonts w:hint="eastAsia" w:ascii="微软雅黑" w:hAnsi="微软雅黑" w:eastAsia="微软雅黑" w:cs="微软雅黑"/>
          <w:color w:val="333333"/>
          <w:sz w:val="16"/>
          <w:szCs w:val="16"/>
          <w:lang w:val="en-US" w:eastAsia="zh-CN"/>
        </w:rPr>
        <w:t xml:space="preserve">              </w:t>
      </w:r>
      <w:r>
        <w:rPr>
          <w:rFonts w:hint="eastAsia" w:ascii="微软雅黑" w:hAnsi="微软雅黑" w:eastAsia="微软雅黑" w:cs="微软雅黑"/>
          <w:color w:val="333333"/>
          <w:sz w:val="16"/>
          <w:szCs w:val="16"/>
        </w:rPr>
        <w:t>机便将卡中的相关信息发射给临近的基站，并接收来自基站的信息，从而与对应的网络实现连接，即通常所说的搜网。</w:t>
      </w: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rPr>
      </w:pPr>
      <w:r>
        <w:rPr>
          <w:rStyle w:val="37"/>
          <w:rFonts w:hint="eastAsia" w:ascii="微软雅黑" w:hAnsi="微软雅黑" w:eastAsia="微软雅黑" w:cs="微软雅黑"/>
          <w:b/>
          <w:color w:val="333333"/>
          <w:sz w:val="16"/>
          <w:szCs w:val="16"/>
        </w:rPr>
        <w:t>待机：</w:t>
      </w:r>
      <w:r>
        <w:rPr>
          <w:rFonts w:hint="eastAsia" w:ascii="微软雅黑" w:hAnsi="微软雅黑" w:eastAsia="微软雅黑" w:cs="微软雅黑"/>
          <w:color w:val="333333"/>
          <w:sz w:val="16"/>
          <w:szCs w:val="16"/>
        </w:rPr>
        <w:t>搜网完成后，手机便处于等待状态，期间手机还会通过慢速辅助控制信道（SACCH）周期性地与基站交换一些信息，如信号强度、频率同步、</w:t>
      </w: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rPr>
      </w:pPr>
      <w:r>
        <w:rPr>
          <w:rFonts w:hint="eastAsia" w:ascii="微软雅黑" w:hAnsi="微软雅黑" w:eastAsia="微软雅黑" w:cs="微软雅黑"/>
          <w:color w:val="333333"/>
          <w:sz w:val="16"/>
          <w:szCs w:val="16"/>
          <w:lang w:val="en-US" w:eastAsia="zh-CN"/>
        </w:rPr>
        <w:t xml:space="preserve">      </w:t>
      </w:r>
      <w:r>
        <w:rPr>
          <w:rFonts w:hint="eastAsia" w:ascii="微软雅黑" w:hAnsi="微软雅黑" w:eastAsia="微软雅黑" w:cs="微软雅黑"/>
          <w:color w:val="333333"/>
          <w:sz w:val="16"/>
          <w:szCs w:val="16"/>
        </w:rPr>
        <w:t>接收质量和接收电平等。</w:t>
      </w: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rPr>
      </w:pP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rPr>
      </w:pP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rPr>
      </w:pP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rPr>
      </w:pPr>
      <w:r>
        <w:rPr>
          <w:sz w:val="16"/>
        </w:rPr>
        <mc:AlternateContent>
          <mc:Choice Requires="wps">
            <w:drawing>
              <wp:anchor distT="0" distB="0" distL="114300" distR="114300" simplePos="0" relativeHeight="251675648" behindDoc="0" locked="0" layoutInCell="1" allowOverlap="1">
                <wp:simplePos x="0" y="0"/>
                <wp:positionH relativeFrom="column">
                  <wp:posOffset>5907405</wp:posOffset>
                </wp:positionH>
                <wp:positionV relativeFrom="paragraph">
                  <wp:posOffset>95885</wp:posOffset>
                </wp:positionV>
                <wp:extent cx="417195" cy="296545"/>
                <wp:effectExtent l="4445" t="4445" r="16510" b="22860"/>
                <wp:wrapNone/>
                <wp:docPr id="486" name="文本框 4"/>
                <wp:cNvGraphicFramePr/>
                <a:graphic xmlns:a="http://schemas.openxmlformats.org/drawingml/2006/main">
                  <a:graphicData uri="http://schemas.microsoft.com/office/word/2010/wordprocessingShape">
                    <wps:wsp>
                      <wps:cNvSpPr txBox="1"/>
                      <wps:spPr>
                        <a:xfrm>
                          <a:off x="0" y="0"/>
                          <a:ext cx="417195" cy="29654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待机</w:t>
                            </w:r>
                          </w:p>
                        </w:txbxContent>
                      </wps:txbx>
                      <wps:bodyPr upright="1"/>
                    </wps:wsp>
                  </a:graphicData>
                </a:graphic>
              </wp:anchor>
            </w:drawing>
          </mc:Choice>
          <mc:Fallback>
            <w:pict>
              <v:shape id="文本框 4" o:spid="_x0000_s1026" o:spt="202" type="#_x0000_t202" style="position:absolute;left:0pt;margin-left:465.15pt;margin-top:7.55pt;height:23.35pt;width:32.85pt;z-index:251675648;mso-width-relative:page;mso-height-relative:page;" fillcolor="#FFFFFF" filled="t" stroked="t" coordsize="21600,21600" o:gfxdata="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j5ovg2AAAAAkBAAAPAAAAAAAAAAEAIAAA&#10;ACIAAABkcnMvZG93bnJldi54bWxQSwECFAAUAAAACACHTuJAgddHDQwCAAA3BAAADgAAAAAAAAAB&#10;ACAAAAAnAQAAZHJzL2Uyb0RvYy54bWxQSwUGAAAAAAYABgBZAQAApQUAAAAA&#10;">
                <v:fill on="t" focussize="0,0"/>
                <v:stroke color="#000000" joinstyle="miter"/>
                <v:imagedata o:title=""/>
                <o:lock v:ext="edit" aspectratio="f"/>
                <v:textbox>
                  <w:txbxContent>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待机</w:t>
                      </w:r>
                    </w:p>
                  </w:txbxContent>
                </v:textbox>
              </v:shape>
            </w:pict>
          </mc:Fallback>
        </mc:AlternateContent>
      </w:r>
      <w:r>
        <w:rPr>
          <w:sz w:val="16"/>
        </w:rPr>
        <mc:AlternateContent>
          <mc:Choice Requires="wps">
            <w:drawing>
              <wp:anchor distT="0" distB="0" distL="114300" distR="114300" simplePos="0" relativeHeight="251674624" behindDoc="0" locked="0" layoutInCell="1" allowOverlap="1">
                <wp:simplePos x="0" y="0"/>
                <wp:positionH relativeFrom="column">
                  <wp:posOffset>4927600</wp:posOffset>
                </wp:positionH>
                <wp:positionV relativeFrom="paragraph">
                  <wp:posOffset>31750</wp:posOffset>
                </wp:positionV>
                <wp:extent cx="507365" cy="461010"/>
                <wp:effectExtent l="4445" t="4445" r="21590" b="10795"/>
                <wp:wrapNone/>
                <wp:docPr id="484" name="文本框 5"/>
                <wp:cNvGraphicFramePr/>
                <a:graphic xmlns:a="http://schemas.openxmlformats.org/drawingml/2006/main">
                  <a:graphicData uri="http://schemas.microsoft.com/office/word/2010/wordprocessingShape">
                    <wps:wsp>
                      <wps:cNvSpPr txBox="1"/>
                      <wps:spPr>
                        <a:xfrm>
                          <a:off x="0" y="0"/>
                          <a:ext cx="507365" cy="46101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建立通讯连接</w:t>
                            </w:r>
                          </w:p>
                        </w:txbxContent>
                      </wps:txbx>
                      <wps:bodyPr upright="1"/>
                    </wps:wsp>
                  </a:graphicData>
                </a:graphic>
              </wp:anchor>
            </w:drawing>
          </mc:Choice>
          <mc:Fallback>
            <w:pict>
              <v:shape id="文本框 5" o:spid="_x0000_s1026" o:spt="202" type="#_x0000_t202" style="position:absolute;left:0pt;margin-left:388pt;margin-top:2.5pt;height:36.3pt;width:39.95pt;z-index:251674624;mso-width-relative:page;mso-height-relative:page;" fillcolor="#FFFFFF" filled="t" stroked="t" coordsize="21600,21600" o:gfxdata="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NJo2vNcAAAAIAQAADwAAAAAAAAABACAAAAAi&#10;AAAAZHJzL2Rvd25yZXYueG1sUEsBAhQAFAAAAAgAh07iQCkth0gLAgAANwQAAA4AAAAAAAAAAQAg&#10;AAAAJgEAAGRycy9lMm9Eb2MueG1sUEsFBgAAAAAGAAYAWQEAAKMFAAAAAA==&#10;">
                <v:fill on="t" focussize="0,0"/>
                <v:stroke color="#000000" joinstyle="miter"/>
                <v:imagedata o:title=""/>
                <o:lock v:ext="edit" aspectratio="f"/>
                <v:textbox>
                  <w:txbxContent>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建立通讯连接</w:t>
                      </w:r>
                    </w:p>
                  </w:txbxContent>
                </v:textbox>
              </v:shape>
            </w:pict>
          </mc:Fallback>
        </mc:AlternateContent>
      </w:r>
      <w:r>
        <w:rPr>
          <w:sz w:val="16"/>
        </w:rPr>
        <mc:AlternateContent>
          <mc:Choice Requires="wps">
            <w:drawing>
              <wp:anchor distT="0" distB="0" distL="114300" distR="114300" simplePos="0" relativeHeight="251676672" behindDoc="0" locked="0" layoutInCell="1" allowOverlap="1">
                <wp:simplePos x="0" y="0"/>
                <wp:positionH relativeFrom="column">
                  <wp:posOffset>189230</wp:posOffset>
                </wp:positionH>
                <wp:positionV relativeFrom="paragraph">
                  <wp:posOffset>38100</wp:posOffset>
                </wp:positionV>
                <wp:extent cx="420370" cy="427355"/>
                <wp:effectExtent l="4445" t="4445" r="13335" b="6350"/>
                <wp:wrapNone/>
                <wp:docPr id="487" name="文本框 6"/>
                <wp:cNvGraphicFramePr/>
                <a:graphic xmlns:a="http://schemas.openxmlformats.org/drawingml/2006/main">
                  <a:graphicData uri="http://schemas.microsoft.com/office/word/2010/wordprocessingShape">
                    <wps:wsp>
                      <wps:cNvSpPr txBox="1"/>
                      <wps:spPr>
                        <a:xfrm>
                          <a:off x="0" y="0"/>
                          <a:ext cx="420370" cy="42735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开机</w:t>
                            </w:r>
                          </w:p>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上电</w:t>
                            </w:r>
                          </w:p>
                        </w:txbxContent>
                      </wps:txbx>
                      <wps:bodyPr upright="1"/>
                    </wps:wsp>
                  </a:graphicData>
                </a:graphic>
              </wp:anchor>
            </w:drawing>
          </mc:Choice>
          <mc:Fallback>
            <w:pict>
              <v:shape id="文本框 6" o:spid="_x0000_s1026" o:spt="202" type="#_x0000_t202" style="position:absolute;left:0pt;margin-left:14.9pt;margin-top:3pt;height:33.65pt;width:33.1pt;z-index:251676672;mso-width-relative:page;mso-height-relative:page;" fillcolor="#FFFFFF" filled="t" stroked="t" coordsize="21600,21600" o:gfxdata="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QpCQvWAAAABgEAAA8AAAAAAAAAAQAgAAAA&#10;IgAAAGRycy9kb3ducmV2LnhtbFBLAQIUABQAAAAIAIdO4kDkarHxDQIAADcEAAAOAAAAAAAAAAEA&#10;IAAAACUBAABkcnMvZTJvRG9jLnhtbFBLBQYAAAAABgAGAFkBAACkBQAAAAA=&#10;">
                <v:fill on="t" focussize="0,0"/>
                <v:stroke color="#000000" joinstyle="miter"/>
                <v:imagedata o:title=""/>
                <o:lock v:ext="edit" aspectratio="f"/>
                <v:textbox>
                  <w:txbxContent>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开机</w:t>
                      </w:r>
                    </w:p>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上电</w:t>
                      </w:r>
                    </w:p>
                  </w:txbxContent>
                </v:textbox>
              </v:shape>
            </w:pict>
          </mc:Fallback>
        </mc:AlternateContent>
      </w:r>
      <w:r>
        <w:rPr>
          <w:sz w:val="16"/>
        </w:rPr>
        <mc:AlternateContent>
          <mc:Choice Requires="wps">
            <w:drawing>
              <wp:anchor distT="0" distB="0" distL="114300" distR="114300" simplePos="0" relativeHeight="251666432" behindDoc="1" locked="0" layoutInCell="1" allowOverlap="1">
                <wp:simplePos x="0" y="0"/>
                <wp:positionH relativeFrom="column">
                  <wp:posOffset>1938655</wp:posOffset>
                </wp:positionH>
                <wp:positionV relativeFrom="paragraph">
                  <wp:posOffset>22225</wp:posOffset>
                </wp:positionV>
                <wp:extent cx="531495" cy="461010"/>
                <wp:effectExtent l="4445" t="4445" r="16510" b="10795"/>
                <wp:wrapNone/>
                <wp:docPr id="16" name="文本框 7"/>
                <wp:cNvGraphicFramePr/>
                <a:graphic xmlns:a="http://schemas.openxmlformats.org/drawingml/2006/main">
                  <a:graphicData uri="http://schemas.microsoft.com/office/word/2010/wordprocessingShape">
                    <wps:wsp>
                      <wps:cNvSpPr txBox="1"/>
                      <wps:spPr>
                        <a:xfrm>
                          <a:off x="0" y="0"/>
                          <a:ext cx="531495" cy="46101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工作电</w:t>
                            </w:r>
                          </w:p>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压输出</w:t>
                            </w:r>
                          </w:p>
                        </w:txbxContent>
                      </wps:txbx>
                      <wps:bodyPr upright="1"/>
                    </wps:wsp>
                  </a:graphicData>
                </a:graphic>
              </wp:anchor>
            </w:drawing>
          </mc:Choice>
          <mc:Fallback>
            <w:pict>
              <v:shape id="文本框 7" o:spid="_x0000_s1026" o:spt="202" type="#_x0000_t202" style="position:absolute;left:0pt;margin-left:152.65pt;margin-top:1.75pt;height:36.3pt;width:41.85pt;z-index:-251650048;mso-width-relative:page;mso-height-relative:page;" fillcolor="#FFFFFF" filled="t" stroked="t" coordsize="21600,21600" o:gfxdata="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iooKE2AAAAAgBAAAPAAAAAAAAAAEAIAAAACIA&#10;AABkcnMvZG93bnJldi54bWxQSwECFAAUAAAACACHTuJAIOdxmwkCAAA2BAAADgAAAAAAAAABACAA&#10;AAAnAQAAZHJzL2Uyb0RvYy54bWxQSwUGAAAAAAYABgBZAQAAogUAAAAA&#10;">
                <v:fill on="t" focussize="0,0"/>
                <v:stroke color="#000000" joinstyle="miter"/>
                <v:imagedata o:title=""/>
                <o:lock v:ext="edit" aspectratio="f"/>
                <v:textbox>
                  <w:txbxContent>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工作电</w:t>
                      </w:r>
                    </w:p>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压输出</w:t>
                      </w:r>
                    </w:p>
                  </w:txbxContent>
                </v:textbox>
              </v:shape>
            </w:pict>
          </mc:Fallback>
        </mc:AlternateContent>
      </w:r>
      <w:r>
        <w:rPr>
          <w:sz w:val="16"/>
        </w:rPr>
        <mc:AlternateContent>
          <mc:Choice Requires="wps">
            <w:drawing>
              <wp:anchor distT="0" distB="0" distL="114300" distR="114300" simplePos="0" relativeHeight="251672576" behindDoc="0" locked="0" layoutInCell="1" allowOverlap="1">
                <wp:simplePos x="0" y="0"/>
                <wp:positionH relativeFrom="column">
                  <wp:posOffset>3933825</wp:posOffset>
                </wp:positionH>
                <wp:positionV relativeFrom="paragraph">
                  <wp:posOffset>33020</wp:posOffset>
                </wp:positionV>
                <wp:extent cx="531495" cy="461010"/>
                <wp:effectExtent l="4445" t="4445" r="16510" b="10795"/>
                <wp:wrapNone/>
                <wp:docPr id="482" name="文本框 8"/>
                <wp:cNvGraphicFramePr/>
                <a:graphic xmlns:a="http://schemas.openxmlformats.org/drawingml/2006/main">
                  <a:graphicData uri="http://schemas.microsoft.com/office/word/2010/wordprocessingShape">
                    <wps:wsp>
                      <wps:cNvSpPr txBox="1"/>
                      <wps:spPr>
                        <a:xfrm>
                          <a:off x="0" y="0"/>
                          <a:ext cx="531495" cy="46101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调用开机程序</w:t>
                            </w:r>
                          </w:p>
                        </w:txbxContent>
                      </wps:txbx>
                      <wps:bodyPr upright="1"/>
                    </wps:wsp>
                  </a:graphicData>
                </a:graphic>
              </wp:anchor>
            </w:drawing>
          </mc:Choice>
          <mc:Fallback>
            <w:pict>
              <v:shape id="文本框 8" o:spid="_x0000_s1026" o:spt="202" type="#_x0000_t202" style="position:absolute;left:0pt;margin-left:309.75pt;margin-top:2.6pt;height:36.3pt;width:41.85pt;z-index:251672576;mso-width-relative:page;mso-height-relative:page;" fillcolor="#FFFFFF" filled="t" stroked="t" coordsize="21600,21600" o:gfxdata="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JL71sjYAAAACAEAAA8AAAAAAAAAAQAgAAAA&#10;IgAAAGRycy9kb3ducmV2LnhtbFBLAQIUABQAAAAIAIdO4kDRURvBCwIAADcEAAAOAAAAAAAAAAEA&#10;IAAAACcBAABkcnMvZTJvRG9jLnhtbFBLBQYAAAAABgAGAFkBAACkBQAAAAA=&#10;">
                <v:fill on="t" focussize="0,0"/>
                <v:stroke color="#000000" joinstyle="miter"/>
                <v:imagedata o:title=""/>
                <o:lock v:ext="edit" aspectratio="f"/>
                <v:textbox>
                  <w:txbxContent>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调用开机程序</w:t>
                      </w:r>
                    </w:p>
                  </w:txbxContent>
                </v:textbox>
              </v:shape>
            </w:pict>
          </mc:Fallback>
        </mc:AlternateContent>
      </w:r>
      <w:r>
        <w:rPr>
          <w:sz w:val="16"/>
        </w:rPr>
        <mc:AlternateContent>
          <mc:Choice Requires="wps">
            <w:drawing>
              <wp:anchor distT="0" distB="0" distL="114300" distR="114300" simplePos="0" relativeHeight="251673600" behindDoc="0" locked="0" layoutInCell="1" allowOverlap="1">
                <wp:simplePos x="0" y="0"/>
                <wp:positionH relativeFrom="column">
                  <wp:posOffset>2940050</wp:posOffset>
                </wp:positionH>
                <wp:positionV relativeFrom="paragraph">
                  <wp:posOffset>33020</wp:posOffset>
                </wp:positionV>
                <wp:extent cx="551815" cy="450850"/>
                <wp:effectExtent l="4445" t="4445" r="15240" b="20955"/>
                <wp:wrapNone/>
                <wp:docPr id="483" name="文本框 9"/>
                <wp:cNvGraphicFramePr/>
                <a:graphic xmlns:a="http://schemas.openxmlformats.org/drawingml/2006/main">
                  <a:graphicData uri="http://schemas.microsoft.com/office/word/2010/wordprocessingShape">
                    <wps:wsp>
                      <wps:cNvSpPr txBox="1"/>
                      <wps:spPr>
                        <a:xfrm>
                          <a:off x="0" y="0"/>
                          <a:ext cx="551815" cy="45085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26M晶</w:t>
                            </w:r>
                          </w:p>
                          <w:p>
                            <w:pPr>
                              <w:rPr>
                                <w:rFonts w:hint="eastAsia" w:eastAsia="宋体"/>
                                <w:lang w:val="en-US" w:eastAsia="zh-CN"/>
                              </w:rPr>
                            </w:pPr>
                            <w:r>
                              <w:rPr>
                                <w:rFonts w:hint="eastAsia" w:ascii="微软雅黑" w:hAnsi="微软雅黑" w:eastAsia="微软雅黑" w:cs="微软雅黑"/>
                                <w:sz w:val="16"/>
                                <w:szCs w:val="16"/>
                                <w:lang w:val="en-US" w:eastAsia="zh-CN"/>
                              </w:rPr>
                              <w:t>振工作</w:t>
                            </w:r>
                          </w:p>
                        </w:txbxContent>
                      </wps:txbx>
                      <wps:bodyPr upright="1"/>
                    </wps:wsp>
                  </a:graphicData>
                </a:graphic>
              </wp:anchor>
            </w:drawing>
          </mc:Choice>
          <mc:Fallback>
            <w:pict>
              <v:shape id="文本框 9" o:spid="_x0000_s1026" o:spt="202" type="#_x0000_t202" style="position:absolute;left:0pt;margin-left:231.5pt;margin-top:2.6pt;height:35.5pt;width:43.45pt;z-index:251673600;mso-width-relative:page;mso-height-relative:page;" fillcolor="#FFFFFF" filled="t" stroked="t" coordsize="21600,21600" o:gfxdata="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56gf92QAAAAgBAAAPAAAAAAAAAAEA&#10;IAAAACIAAABkcnMvZG93bnJldi54bWxQSwECFAAUAAAACACHTuJAxriTsQ4CAAA3BAAADgAAAAAA&#10;AAABACAAAAAoAQAAZHJzL2Uyb0RvYy54bWxQSwUGAAAAAAYABgBZAQAAqAUAAAAA&#10;">
                <v:fill on="t" focussize="0,0"/>
                <v:stroke color="#000000" joinstyle="miter"/>
                <v:imagedata o:title=""/>
                <o:lock v:ext="edit" aspectratio="f"/>
                <v:textbox>
                  <w:txbxContent>
                    <w:p>
                      <w:pPr>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26M晶</w:t>
                      </w:r>
                    </w:p>
                    <w:p>
                      <w:pPr>
                        <w:rPr>
                          <w:rFonts w:hint="eastAsia" w:eastAsia="宋体"/>
                          <w:lang w:val="en-US" w:eastAsia="zh-CN"/>
                        </w:rPr>
                      </w:pPr>
                      <w:r>
                        <w:rPr>
                          <w:rFonts w:hint="eastAsia" w:ascii="微软雅黑" w:hAnsi="微软雅黑" w:eastAsia="微软雅黑" w:cs="微软雅黑"/>
                          <w:sz w:val="16"/>
                          <w:szCs w:val="16"/>
                          <w:lang w:val="en-US" w:eastAsia="zh-CN"/>
                        </w:rPr>
                        <w:t>振工作</w:t>
                      </w:r>
                    </w:p>
                  </w:txbxContent>
                </v:textbox>
              </v:shape>
            </w:pict>
          </mc:Fallback>
        </mc:AlternateContent>
      </w:r>
      <w:r>
        <w:rPr>
          <w:sz w:val="16"/>
        </w:rPr>
        <mc:AlternateContent>
          <mc:Choice Requires="wps">
            <w:drawing>
              <wp:anchor distT="0" distB="0" distL="114300" distR="114300" simplePos="0" relativeHeight="251665408" behindDoc="1" locked="0" layoutInCell="1" allowOverlap="1">
                <wp:simplePos x="0" y="0"/>
                <wp:positionH relativeFrom="column">
                  <wp:posOffset>1076960</wp:posOffset>
                </wp:positionH>
                <wp:positionV relativeFrom="paragraph">
                  <wp:posOffset>89535</wp:posOffset>
                </wp:positionV>
                <wp:extent cx="403860" cy="287655"/>
                <wp:effectExtent l="4445" t="4445" r="10795" b="12700"/>
                <wp:wrapNone/>
                <wp:docPr id="15" name="文本框 10"/>
                <wp:cNvGraphicFramePr/>
                <a:graphic xmlns:a="http://schemas.openxmlformats.org/drawingml/2006/main">
                  <a:graphicData uri="http://schemas.microsoft.com/office/word/2010/wordprocessingShape">
                    <wps:wsp>
                      <wps:cNvSpPr txBox="1"/>
                      <wps:spPr>
                        <a:xfrm>
                          <a:off x="0" y="0"/>
                          <a:ext cx="403860" cy="28765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复位</w:t>
                            </w:r>
                          </w:p>
                        </w:txbxContent>
                      </wps:txbx>
                      <wps:bodyPr upright="1"/>
                    </wps:wsp>
                  </a:graphicData>
                </a:graphic>
              </wp:anchor>
            </w:drawing>
          </mc:Choice>
          <mc:Fallback>
            <w:pict>
              <v:shape id="文本框 10" o:spid="_x0000_s1026" o:spt="202" type="#_x0000_t202" style="position:absolute;left:0pt;margin-left:84.8pt;margin-top:7.05pt;height:22.65pt;width:31.8pt;z-index:-251651072;mso-width-relative:page;mso-height-relative:page;" fillcolor="#FFFFFF" filled="t" stroked="t" coordsize="21600,21600" o:gfxdata="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nwkUz2AAAAAkBAAAPAAAAAAAAAAEAIAAAACIA&#10;AABkcnMvZG93bnJldi54bWxQSwECFAAUAAAACACHTuJARsSsuQkCAAA3BAAADgAAAAAAAAABACAA&#10;AAAnAQAAZHJzL2Uyb0RvYy54bWxQSwUGAAAAAAYABgBZAQAAogUAAAAA&#10;">
                <v:fill on="t" focussize="0,0"/>
                <v:stroke color="#000000" joinstyle="miter"/>
                <v:imagedata o:title=""/>
                <o:lock v:ext="edit" aspectratio="f"/>
                <v:textbox>
                  <w:txbxContent>
                    <w:p>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复位</w:t>
                      </w:r>
                    </w:p>
                  </w:txbxContent>
                </v:textbox>
              </v:shape>
            </w:pict>
          </mc:Fallback>
        </mc:AlternateContent>
      </w: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lang w:eastAsia="zh-CN"/>
        </w:rPr>
      </w:pPr>
      <w:r>
        <w:rPr>
          <w:sz w:val="16"/>
        </w:rPr>
        <mc:AlternateContent>
          <mc:Choice Requires="wps">
            <w:drawing>
              <wp:anchor distT="0" distB="0" distL="114300" distR="114300" simplePos="0" relativeHeight="251670528" behindDoc="0" locked="0" layoutInCell="1" allowOverlap="1">
                <wp:simplePos x="0" y="0"/>
                <wp:positionH relativeFrom="column">
                  <wp:posOffset>5444490</wp:posOffset>
                </wp:positionH>
                <wp:positionV relativeFrom="paragraph">
                  <wp:posOffset>87630</wp:posOffset>
                </wp:positionV>
                <wp:extent cx="460375" cy="635"/>
                <wp:effectExtent l="0" t="48895" r="15875" b="64770"/>
                <wp:wrapNone/>
                <wp:docPr id="480" name="直线 11"/>
                <wp:cNvGraphicFramePr/>
                <a:graphic xmlns:a="http://schemas.openxmlformats.org/drawingml/2006/main">
                  <a:graphicData uri="http://schemas.microsoft.com/office/word/2010/wordprocessingShape">
                    <wps:wsp>
                      <wps:cNvCnPr/>
                      <wps:spPr>
                        <a:xfrm>
                          <a:off x="0" y="0"/>
                          <a:ext cx="460375" cy="635"/>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11" o:spid="_x0000_s1026" o:spt="20" style="position:absolute;left:0pt;margin-left:428.7pt;margin-top:6.9pt;height:0.05pt;width:36.25pt;z-index:251670528;mso-width-relative:page;mso-height-relative:page;" filled="f" stroked="t" coordsize="21600,21600" o:gfxdata="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ulQ5PZAAAACQEAAA8AAAAAAAAAAQAgAAAAIgAAAGRycy9kb3ducmV2LnhtbFBLAQIUABQA&#10;AAAIAIdO4kD++n0w7wEAAOADAAAOAAAAAAAAAAEAIAAAACgBAABkcnMvZTJvRG9jLnhtbFBLBQYA&#10;AAAABgAGAFkBAACJBQAAAAA=&#10;">
                <v:fill on="f" focussize="0,0"/>
                <v:stroke color="#000000" joinstyle="round" endarrow="open"/>
                <v:imagedata o:title=""/>
                <o:lock v:ext="edit" aspectratio="f"/>
              </v:line>
            </w:pict>
          </mc:Fallback>
        </mc:AlternateContent>
      </w:r>
      <w:r>
        <w:rPr>
          <w:sz w:val="16"/>
        </w:rPr>
        <mc:AlternateContent>
          <mc:Choice Requires="wps">
            <w:drawing>
              <wp:anchor distT="0" distB="0" distL="114300" distR="114300" simplePos="0" relativeHeight="251664384" behindDoc="1" locked="0" layoutInCell="1" allowOverlap="1">
                <wp:simplePos x="0" y="0"/>
                <wp:positionH relativeFrom="column">
                  <wp:posOffset>4475480</wp:posOffset>
                </wp:positionH>
                <wp:positionV relativeFrom="paragraph">
                  <wp:posOffset>95885</wp:posOffset>
                </wp:positionV>
                <wp:extent cx="460375" cy="635"/>
                <wp:effectExtent l="0" t="48895" r="15875" b="64770"/>
                <wp:wrapNone/>
                <wp:docPr id="13" name="直线 12"/>
                <wp:cNvGraphicFramePr/>
                <a:graphic xmlns:a="http://schemas.openxmlformats.org/drawingml/2006/main">
                  <a:graphicData uri="http://schemas.microsoft.com/office/word/2010/wordprocessingShape">
                    <wps:wsp>
                      <wps:cNvCnPr/>
                      <wps:spPr>
                        <a:xfrm>
                          <a:off x="0" y="0"/>
                          <a:ext cx="460375" cy="635"/>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12" o:spid="_x0000_s1026" o:spt="20" style="position:absolute;left:0pt;margin-left:352.4pt;margin-top:7.55pt;height:0.05pt;width:36.25pt;z-index:-251652096;mso-width-relative:page;mso-height-relative:page;" filled="f" stroked="t" coordsize="21600,21600" o:gfxdata="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cZmgANkAAAAJAQAADwAAAAAAAAABACAAAAAiAAAAZHJzL2Rvd25yZXYueG1sUEsBAhQAFAAA&#10;AAgAh07iQCad2b/uAQAA3wMAAA4AAAAAAAAAAQAgAAAAKAEAAGRycy9lMm9Eb2MueG1sUEsFBgAA&#10;AAAGAAYAWQEAAIgFAAAAAA==&#10;">
                <v:fill on="f" focussize="0,0"/>
                <v:stroke color="#000000" joinstyle="round" endarrow="open"/>
                <v:imagedata o:title=""/>
                <o:lock v:ext="edit" aspectratio="f"/>
              </v:line>
            </w:pict>
          </mc:Fallback>
        </mc:AlternateContent>
      </w:r>
      <w:r>
        <w:rPr>
          <w:sz w:val="16"/>
        </w:rPr>
        <mc:AlternateContent>
          <mc:Choice Requires="wps">
            <w:drawing>
              <wp:anchor distT="0" distB="0" distL="114300" distR="114300" simplePos="0" relativeHeight="251662336" behindDoc="1" locked="0" layoutInCell="1" allowOverlap="1">
                <wp:simplePos x="0" y="0"/>
                <wp:positionH relativeFrom="column">
                  <wp:posOffset>3489960</wp:posOffset>
                </wp:positionH>
                <wp:positionV relativeFrom="paragraph">
                  <wp:posOffset>87630</wp:posOffset>
                </wp:positionV>
                <wp:extent cx="460375" cy="635"/>
                <wp:effectExtent l="0" t="48895" r="15875" b="64770"/>
                <wp:wrapNone/>
                <wp:docPr id="11" name="直线 13"/>
                <wp:cNvGraphicFramePr/>
                <a:graphic xmlns:a="http://schemas.openxmlformats.org/drawingml/2006/main">
                  <a:graphicData uri="http://schemas.microsoft.com/office/word/2010/wordprocessingShape">
                    <wps:wsp>
                      <wps:cNvCnPr/>
                      <wps:spPr>
                        <a:xfrm>
                          <a:off x="0" y="0"/>
                          <a:ext cx="460375" cy="635"/>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13" o:spid="_x0000_s1026" o:spt="20" style="position:absolute;left:0pt;margin-left:274.8pt;margin-top:6.9pt;height:0.05pt;width:36.25pt;z-index:-251654144;mso-width-relative:page;mso-height-relative:page;" filled="f" stroked="t" coordsize="21600,21600" o:gfxdata="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JxvLcdkAAAAJAQAADwAAAAAAAAABACAAAAAiAAAAZHJzL2Rvd25yZXYueG1sUEsBAhQAFAAA&#10;AAgAh07iQBngNBPuAQAA3wMAAA4AAAAAAAAAAQAgAAAAKAEAAGRycy9lMm9Eb2MueG1sUEsFBgAA&#10;AAAGAAYAWQEAAIgFAAAAAA==&#10;">
                <v:fill on="f" focussize="0,0"/>
                <v:stroke color="#000000" joinstyle="round" endarrow="open"/>
                <v:imagedata o:title=""/>
                <o:lock v:ext="edit" aspectratio="f"/>
              </v:line>
            </w:pict>
          </mc:Fallback>
        </mc:AlternateContent>
      </w:r>
      <w:r>
        <w:rPr>
          <w:sz w:val="16"/>
        </w:rPr>
        <mc:AlternateContent>
          <mc:Choice Requires="wps">
            <w:drawing>
              <wp:anchor distT="0" distB="0" distL="114300" distR="114300" simplePos="0" relativeHeight="251661312" behindDoc="1" locked="0" layoutInCell="1" allowOverlap="1">
                <wp:simplePos x="0" y="0"/>
                <wp:positionH relativeFrom="column">
                  <wp:posOffset>2480310</wp:posOffset>
                </wp:positionH>
                <wp:positionV relativeFrom="paragraph">
                  <wp:posOffset>71120</wp:posOffset>
                </wp:positionV>
                <wp:extent cx="460375" cy="635"/>
                <wp:effectExtent l="0" t="48895" r="15875" b="64770"/>
                <wp:wrapNone/>
                <wp:docPr id="10" name="直线 14"/>
                <wp:cNvGraphicFramePr/>
                <a:graphic xmlns:a="http://schemas.openxmlformats.org/drawingml/2006/main">
                  <a:graphicData uri="http://schemas.microsoft.com/office/word/2010/wordprocessingShape">
                    <wps:wsp>
                      <wps:cNvCnPr/>
                      <wps:spPr>
                        <a:xfrm>
                          <a:off x="0" y="0"/>
                          <a:ext cx="460375" cy="635"/>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14" o:spid="_x0000_s1026" o:spt="20" style="position:absolute;left:0pt;margin-left:195.3pt;margin-top:5.6pt;height:0.05pt;width:36.25pt;z-index:-251655168;mso-width-relative:page;mso-height-relative:page;" filled="f" stroked="t" coordsize="21600,21600" o:gfxdata="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SX6Ms9gAAAAJAQAADwAAAAAAAAABACAAAAAiAAAAZHJzL2Rvd25yZXYueG1sUEsBAhQAFAAA&#10;AAgAh07iQPJnprrvAQAA3wMAAA4AAAAAAAAAAQAgAAAAJwEAAGRycy9lMm9Eb2MueG1sUEsFBgAA&#10;AAAGAAYAWQEAAIgFAAAAAA==&#10;">
                <v:fill on="f" focussize="0,0"/>
                <v:stroke color="#000000" joinstyle="round" endarrow="open"/>
                <v:imagedata o:title=""/>
                <o:lock v:ext="edit" aspectratio="f"/>
              </v:line>
            </w:pict>
          </mc:Fallback>
        </mc:AlternateContent>
      </w:r>
      <w:r>
        <w:rPr>
          <w:sz w:val="16"/>
        </w:rPr>
        <mc:AlternateContent>
          <mc:Choice Requires="wps">
            <w:drawing>
              <wp:anchor distT="0" distB="0" distL="114300" distR="114300" simplePos="0" relativeHeight="251663360" behindDoc="1" locked="0" layoutInCell="1" allowOverlap="1">
                <wp:simplePos x="0" y="0"/>
                <wp:positionH relativeFrom="column">
                  <wp:posOffset>1487170</wp:posOffset>
                </wp:positionH>
                <wp:positionV relativeFrom="paragraph">
                  <wp:posOffset>62865</wp:posOffset>
                </wp:positionV>
                <wp:extent cx="460375" cy="635"/>
                <wp:effectExtent l="0" t="48895" r="15875" b="64770"/>
                <wp:wrapNone/>
                <wp:docPr id="12" name="直线 15"/>
                <wp:cNvGraphicFramePr/>
                <a:graphic xmlns:a="http://schemas.openxmlformats.org/drawingml/2006/main">
                  <a:graphicData uri="http://schemas.microsoft.com/office/word/2010/wordprocessingShape">
                    <wps:wsp>
                      <wps:cNvCnPr/>
                      <wps:spPr>
                        <a:xfrm>
                          <a:off x="0" y="0"/>
                          <a:ext cx="460375" cy="635"/>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15" o:spid="_x0000_s1026" o:spt="20" style="position:absolute;left:0pt;margin-left:117.1pt;margin-top:4.95pt;height:0.05pt;width:36.25pt;z-index:-251653120;mso-width-relative:page;mso-height-relative:page;" filled="f" stroked="t" coordsize="21600,21600" o:gfxdata="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7tFzg2AAAAAgBAAAPAAAAAAAAAAEAIAAAACIAAABkcnMvZG93bnJldi54bWxQSwECFAAU&#10;AAAACACHTuJAzRpLFvEBAADfAwAADgAAAAAAAAABACAAAAAnAQAAZHJzL2Uyb0RvYy54bWxQSwUG&#10;AAAAAAYABgBZAQAAigUAAAAA&#10;">
                <v:fill on="f" focussize="0,0"/>
                <v:stroke color="#000000" joinstyle="round" endarrow="open"/>
                <v:imagedata o:title=""/>
                <o:lock v:ext="edit" aspectratio="f"/>
              </v:line>
            </w:pict>
          </mc:Fallback>
        </mc:AlternateContent>
      </w:r>
      <w:r>
        <w:rPr>
          <w:sz w:val="16"/>
        </w:rPr>
        <mc:AlternateContent>
          <mc:Choice Requires="wps">
            <w:drawing>
              <wp:anchor distT="0" distB="0" distL="114300" distR="114300" simplePos="0" relativeHeight="251677696" behindDoc="0" locked="0" layoutInCell="1" allowOverlap="1">
                <wp:simplePos x="0" y="0"/>
                <wp:positionH relativeFrom="column">
                  <wp:posOffset>616585</wp:posOffset>
                </wp:positionH>
                <wp:positionV relativeFrom="paragraph">
                  <wp:posOffset>71120</wp:posOffset>
                </wp:positionV>
                <wp:extent cx="460375" cy="635"/>
                <wp:effectExtent l="0" t="48895" r="15875" b="64770"/>
                <wp:wrapNone/>
                <wp:docPr id="488" name="直线 16"/>
                <wp:cNvGraphicFramePr/>
                <a:graphic xmlns:a="http://schemas.openxmlformats.org/drawingml/2006/main">
                  <a:graphicData uri="http://schemas.microsoft.com/office/word/2010/wordprocessingShape">
                    <wps:wsp>
                      <wps:cNvCnPr/>
                      <wps:spPr>
                        <a:xfrm>
                          <a:off x="0" y="0"/>
                          <a:ext cx="460375" cy="635"/>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16" o:spid="_x0000_s1026" o:spt="20" style="position:absolute;left:0pt;margin-left:48.55pt;margin-top:5.6pt;height:0.05pt;width:36.25pt;z-index:251677696;mso-width-relative:page;mso-height-relative:page;" filled="f" stroked="t" coordsize="21600,21600" o:gfxdata="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C85VbYAAAACAEAAA8AAAAAAAAAAQAgAAAAIgAAAGRycy9kb3ducmV2LnhtbFBLAQIUABQA&#10;AAAIAIdO4kBJSoPl8AEAAOADAAAOAAAAAAAAAAEAIAAAACcBAABkcnMvZTJvRG9jLnhtbFBLBQYA&#10;AAAABgAGAFkBAACJBQAAAAA=&#10;">
                <v:fill on="f" focussize="0,0"/>
                <v:stroke color="#000000" joinstyle="round" endarrow="open"/>
                <v:imagedata o:title=""/>
                <o:lock v:ext="edit" aspectratio="f"/>
              </v:line>
            </w:pict>
          </mc:Fallback>
        </mc:AlternateContent>
      </w:r>
    </w:p>
    <w:p>
      <w:pPr>
        <w:pStyle w:val="29"/>
        <w:keepNext w:val="0"/>
        <w:keepLines w:val="0"/>
        <w:widowControl/>
        <w:suppressLineNumbers w:val="0"/>
        <w:spacing w:before="0" w:beforeAutospacing="0" w:after="0" w:afterAutospacing="0" w:line="24" w:lineRule="atLeast"/>
        <w:ind w:left="0" w:right="0"/>
        <w:rPr>
          <w:rFonts w:hint="eastAsia" w:ascii="微软雅黑" w:hAnsi="微软雅黑" w:eastAsia="微软雅黑" w:cs="微软雅黑"/>
          <w:color w:val="333333"/>
          <w:sz w:val="16"/>
          <w:szCs w:val="16"/>
          <w:lang w:eastAsia="zh-CN"/>
        </w:rPr>
      </w:pPr>
    </w:p>
    <w:p>
      <w:pPr>
        <w:numPr>
          <w:ilvl w:val="0"/>
          <w:numId w:val="12"/>
        </w:numPr>
        <w:suppressAutoHyphens w:val="0"/>
        <w:snapToGrid w:val="0"/>
        <w:spacing w:beforeLines="100" w:line="360" w:lineRule="auto"/>
        <w:ind w:left="482" w:leftChars="200" w:hanging="62"/>
        <w:jc w:val="left"/>
        <w:rPr>
          <w:rFonts w:hint="eastAsia"/>
          <w:lang w:val="en-US" w:eastAsia="zh-CN"/>
        </w:rPr>
      </w:pPr>
      <w:r>
        <w:rPr>
          <w:rFonts w:hint="eastAsia" w:ascii="宋体" w:hAnsi="宋体"/>
          <w:color w:val="000000"/>
        </w:rPr>
        <w:t xml:space="preserve"> 故障分析处理流程：</w:t>
      </w:r>
      <w:r>
        <w:rPr>
          <w:rFonts w:ascii="宋体" w:hAnsi="宋体"/>
        </w:rPr>
        <w:t>对于不开机的故障机，请先检测</w:t>
      </w:r>
      <w:r>
        <w:rPr>
          <w:rFonts w:hint="eastAsia" w:ascii="宋体" w:hAnsi="宋体"/>
          <w:lang w:eastAsia="zh-CN"/>
        </w:rPr>
        <w:t>电池</w:t>
      </w:r>
      <w:r>
        <w:rPr>
          <w:rFonts w:ascii="宋体" w:hAnsi="宋体"/>
        </w:rPr>
        <w:t>接口是否有明显损坏。如果</w:t>
      </w:r>
      <w:r>
        <w:rPr>
          <w:rFonts w:hint="eastAsia" w:ascii="宋体" w:hAnsi="宋体"/>
        </w:rPr>
        <w:t>电池接口</w:t>
      </w:r>
      <w:r>
        <w:rPr>
          <w:rFonts w:ascii="宋体" w:hAnsi="宋体"/>
        </w:rPr>
        <w:t>OK，则用直流稳压电源给手机供电，检测不开机的故障机的电流</w:t>
      </w:r>
      <w:r>
        <w:rPr>
          <w:rFonts w:hint="eastAsia" w:ascii="宋体" w:hAnsi="宋体"/>
        </w:rPr>
        <w:t>可分为</w:t>
      </w:r>
      <w:r>
        <w:rPr>
          <w:rFonts w:hint="eastAsia" w:ascii="宋体" w:hAnsi="宋体"/>
          <w:lang w:eastAsia="zh-CN"/>
        </w:rPr>
        <w:t>三</w:t>
      </w:r>
      <w:r>
        <w:rPr>
          <w:rFonts w:ascii="宋体" w:hAnsi="宋体"/>
        </w:rPr>
        <w:t>种：</w:t>
      </w:r>
      <w:r>
        <w:rPr>
          <w:rFonts w:hint="eastAsia" w:ascii="宋体" w:hAnsi="宋体"/>
        </w:rPr>
        <w:t>没有电流</w:t>
      </w:r>
      <w:r>
        <w:rPr>
          <w:rFonts w:hint="eastAsia" w:ascii="宋体" w:hAnsi="宋体"/>
          <w:lang w:eastAsia="zh-CN"/>
        </w:rPr>
        <w:t>；</w:t>
      </w:r>
      <w:r>
        <w:rPr>
          <w:rFonts w:hint="eastAsia" w:ascii="宋体" w:hAnsi="宋体"/>
        </w:rPr>
        <w:t>有小电流</w:t>
      </w:r>
      <w:r>
        <w:rPr>
          <w:rFonts w:hint="eastAsia" w:ascii="宋体" w:hAnsi="宋体"/>
          <w:lang w:eastAsia="zh-CN"/>
        </w:rPr>
        <w:t>；</w:t>
      </w:r>
      <w:r>
        <w:rPr>
          <w:rFonts w:hint="eastAsia" w:ascii="宋体" w:hAnsi="宋体"/>
        </w:rPr>
        <w:t>按开机键后出现大电流</w:t>
      </w:r>
      <w:r>
        <w:rPr>
          <w:rFonts w:hint="eastAsia" w:ascii="宋体" w:hAnsi="宋体"/>
          <w:lang w:val="en-US" w:eastAsia="zh-CN"/>
        </w:rPr>
        <w:t>:</w:t>
      </w:r>
    </w:p>
    <w:p>
      <w:pPr>
        <w:numPr>
          <w:ilvl w:val="0"/>
          <w:numId w:val="0"/>
        </w:numPr>
        <w:suppressAutoHyphens w:val="0"/>
        <w:snapToGrid w:val="0"/>
        <w:spacing w:beforeLines="100" w:line="360" w:lineRule="auto"/>
        <w:ind w:leftChars="200"/>
        <w:jc w:val="left"/>
        <w:rPr>
          <w:rFonts w:hint="eastAsia"/>
          <w:lang w:val="en-US" w:eastAsia="zh-CN"/>
        </w:rPr>
      </w:pPr>
      <w:r>
        <w:rPr>
          <w:rFonts w:hint="eastAsia" w:ascii="宋体" w:hAnsi="宋体"/>
          <w:lang w:val="en-US" w:eastAsia="zh-CN"/>
        </w:rPr>
        <w:t>1、</w:t>
      </w:r>
      <w:r>
        <w:rPr>
          <w:rFonts w:ascii="宋体" w:hAnsi="宋体"/>
        </w:rPr>
        <w:t>没有电流</w:t>
      </w:r>
      <w:r>
        <w:rPr>
          <w:rFonts w:hint="eastAsia" w:ascii="宋体" w:hAnsi="宋体"/>
          <w:lang w:eastAsia="zh-CN"/>
        </w:rPr>
        <w:t xml:space="preserve"> (电流小于10mA或近似没有)</w:t>
      </w:r>
      <w:r>
        <w:rPr>
          <w:rFonts w:hint="eastAsia"/>
          <w:lang w:val="en-US" w:eastAsia="zh-CN"/>
        </w:rPr>
        <w:t xml:space="preserve">            </w:t>
      </w:r>
    </w:p>
    <w:p>
      <w:pPr>
        <w:numPr>
          <w:ilvl w:val="0"/>
          <w:numId w:val="0"/>
        </w:numPr>
        <w:spacing w:line="360" w:lineRule="auto"/>
        <w:ind w:leftChars="299"/>
        <w:rPr>
          <w:lang w:eastAsia="zh-CN"/>
        </w:rPr>
      </w:pPr>
      <w:r>
        <mc:AlternateContent>
          <mc:Choice Requires="wpc">
            <w:drawing>
              <wp:inline distT="0" distB="0" distL="114300" distR="114300">
                <wp:extent cx="4599305" cy="4629150"/>
                <wp:effectExtent l="0" t="0" r="49530" b="0"/>
                <wp:docPr id="216" name="画布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96" name="自选图形 12660"/>
                        <wps:cNvSpPr/>
                        <wps:spPr>
                          <a:xfrm>
                            <a:off x="1257474" y="562764"/>
                            <a:ext cx="1486105" cy="422391"/>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rPr>
                              </w:pPr>
                              <w:r>
                                <w:rPr>
                                  <w:rFonts w:hint="eastAsia"/>
                                  <w:sz w:val="18"/>
                                  <w:szCs w:val="18"/>
                                </w:rPr>
                                <w:t>外接假电池和维修电源，按开机键，观察电流</w:t>
                              </w:r>
                            </w:p>
                          </w:txbxContent>
                        </wps:txbx>
                        <wps:bodyPr lIns="87954" tIns="43978" rIns="87954" bIns="43978" upright="1"/>
                      </wps:wsp>
                      <wps:wsp>
                        <wps:cNvPr id="197" name="自选图形 12661"/>
                        <wps:cNvSpPr/>
                        <wps:spPr>
                          <a:xfrm>
                            <a:off x="1100607" y="1680671"/>
                            <a:ext cx="1817621" cy="661852"/>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sz w:val="16"/>
                                  <w:szCs w:val="16"/>
                                  <w:lang w:val="en-US" w:eastAsia="zh-CN"/>
                                </w:rPr>
                              </w:pPr>
                              <w:r>
                                <w:rPr>
                                  <w:rFonts w:hint="eastAsia"/>
                                  <w:sz w:val="16"/>
                                  <w:szCs w:val="16"/>
                                  <w:lang w:val="en-US" w:eastAsia="zh-CN"/>
                                </w:rPr>
                                <w:t xml:space="preserve">   </w:t>
                              </w:r>
                              <w:r>
                                <w:rPr>
                                  <w:rFonts w:hint="eastAsia"/>
                                  <w:sz w:val="16"/>
                                  <w:szCs w:val="16"/>
                                  <w:lang w:eastAsia="zh-CN"/>
                                </w:rPr>
                                <w:t>侧键</w:t>
                              </w:r>
                              <w:r>
                                <w:rPr>
                                  <w:rFonts w:hint="eastAsia"/>
                                  <w:sz w:val="16"/>
                                  <w:szCs w:val="16"/>
                                  <w:lang w:val="en-US" w:eastAsia="zh-CN"/>
                                </w:rPr>
                                <w:t>FPC是</w:t>
                              </w:r>
                            </w:p>
                            <w:p>
                              <w:pPr>
                                <w:rPr>
                                  <w:rFonts w:hint="eastAsia" w:eastAsia="宋体"/>
                                  <w:sz w:val="18"/>
                                  <w:szCs w:val="18"/>
                                  <w:lang w:eastAsia="zh-CN"/>
                                </w:rPr>
                              </w:pPr>
                              <w:r>
                                <w:rPr>
                                  <w:rFonts w:hint="eastAsia"/>
                                  <w:sz w:val="16"/>
                                  <w:szCs w:val="16"/>
                                  <w:lang w:val="en-US" w:eastAsia="zh-CN"/>
                                </w:rPr>
                                <w:t xml:space="preserve">   否没焊接好？</w:t>
                              </w:r>
                            </w:p>
                          </w:txbxContent>
                        </wps:txbx>
                        <wps:bodyPr lIns="87954" tIns="43978" rIns="87954" bIns="43978" upright="1"/>
                      </wps:wsp>
                      <wps:wsp>
                        <wps:cNvPr id="198" name="自选图形 12662"/>
                        <wps:cNvSpPr/>
                        <wps:spPr>
                          <a:xfrm>
                            <a:off x="1572477" y="1183965"/>
                            <a:ext cx="873246" cy="29091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rPr>
                              </w:pPr>
                              <w:r>
                                <w:rPr>
                                  <w:rFonts w:hint="eastAsia"/>
                                  <w:sz w:val="18"/>
                                  <w:szCs w:val="18"/>
                                  <w:lang w:eastAsia="zh-CN"/>
                                </w:rPr>
                                <w:t>无</w:t>
                              </w:r>
                              <w:r>
                                <w:rPr>
                                  <w:rFonts w:hint="eastAsia"/>
                                  <w:sz w:val="18"/>
                                  <w:szCs w:val="18"/>
                                </w:rPr>
                                <w:t>电流</w:t>
                              </w:r>
                            </w:p>
                          </w:txbxContent>
                        </wps:txbx>
                        <wps:bodyPr lIns="87954" tIns="43978" rIns="87954" bIns="43978" upright="1"/>
                      </wps:wsp>
                      <wps:wsp>
                        <wps:cNvPr id="199" name="自选图形 12663"/>
                        <wps:cNvSpPr/>
                        <wps:spPr>
                          <a:xfrm>
                            <a:off x="3470754" y="1810247"/>
                            <a:ext cx="913891" cy="441446"/>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rFonts w:hint="eastAsia"/>
                                  <w:sz w:val="18"/>
                                  <w:szCs w:val="18"/>
                                  <w:lang w:eastAsia="zh-CN"/>
                                </w:rPr>
                              </w:pPr>
                              <w:r>
                                <w:rPr>
                                  <w:rFonts w:hint="eastAsia"/>
                                  <w:sz w:val="18"/>
                                  <w:szCs w:val="18"/>
                                  <w:lang w:eastAsia="zh-CN"/>
                                </w:rPr>
                                <w:t>重新焊接</w:t>
                              </w:r>
                            </w:p>
                            <w:p>
                              <w:pPr>
                                <w:jc w:val="center"/>
                                <w:rPr>
                                  <w:rFonts w:hint="eastAsia" w:eastAsia="宋体"/>
                                  <w:sz w:val="18"/>
                                  <w:szCs w:val="18"/>
                                  <w:lang w:eastAsia="zh-CN"/>
                                </w:rPr>
                              </w:pPr>
                              <w:r>
                                <w:rPr>
                                  <w:rFonts w:hint="eastAsia"/>
                                  <w:sz w:val="18"/>
                                  <w:szCs w:val="18"/>
                                  <w:lang w:val="en-US" w:eastAsia="zh-CN"/>
                                </w:rPr>
                                <w:t>FPC排线</w:t>
                              </w:r>
                            </w:p>
                          </w:txbxContent>
                        </wps:txbx>
                        <wps:bodyPr lIns="87954" tIns="43978" rIns="87954" bIns="43978" upright="1"/>
                      </wps:wsp>
                      <wps:wsp>
                        <wps:cNvPr id="200" name="直线 12664"/>
                        <wps:cNvCnPr/>
                        <wps:spPr>
                          <a:xfrm>
                            <a:off x="2003067" y="977533"/>
                            <a:ext cx="635" cy="198174"/>
                          </a:xfrm>
                          <a:prstGeom prst="line">
                            <a:avLst/>
                          </a:prstGeom>
                          <a:ln w="9525" cap="flat" cmpd="sng">
                            <a:solidFill>
                              <a:srgbClr val="000000"/>
                            </a:solidFill>
                            <a:prstDash val="solid"/>
                            <a:headEnd type="none" w="med" len="med"/>
                            <a:tailEnd type="triangle" w="med" len="med"/>
                          </a:ln>
                        </wps:spPr>
                        <wps:bodyPr upright="1"/>
                      </wps:wsp>
                      <wps:wsp>
                        <wps:cNvPr id="201" name="直线 12665"/>
                        <wps:cNvCnPr/>
                        <wps:spPr>
                          <a:xfrm>
                            <a:off x="1986554" y="1474239"/>
                            <a:ext cx="635" cy="198174"/>
                          </a:xfrm>
                          <a:prstGeom prst="line">
                            <a:avLst/>
                          </a:prstGeom>
                          <a:ln w="9525" cap="flat" cmpd="sng">
                            <a:solidFill>
                              <a:srgbClr val="000000"/>
                            </a:solidFill>
                            <a:prstDash val="solid"/>
                            <a:headEnd type="none" w="med" len="med"/>
                            <a:tailEnd type="triangle" w="med" len="med"/>
                          </a:ln>
                        </wps:spPr>
                        <wps:bodyPr upright="1"/>
                      </wps:wsp>
                      <wps:wsp>
                        <wps:cNvPr id="202" name="直线 12666"/>
                        <wps:cNvCnPr/>
                        <wps:spPr>
                          <a:xfrm>
                            <a:off x="2916958" y="2018584"/>
                            <a:ext cx="553161" cy="635"/>
                          </a:xfrm>
                          <a:prstGeom prst="line">
                            <a:avLst/>
                          </a:prstGeom>
                          <a:ln w="9525" cap="flat" cmpd="sng">
                            <a:solidFill>
                              <a:srgbClr val="000000"/>
                            </a:solidFill>
                            <a:prstDash val="solid"/>
                            <a:headEnd type="none" w="med" len="med"/>
                            <a:tailEnd type="triangle" w="med" len="med"/>
                          </a:ln>
                        </wps:spPr>
                        <wps:bodyPr upright="1"/>
                      </wps:wsp>
                      <wps:wsp>
                        <wps:cNvPr id="203" name="自选图形 12667"/>
                        <wps:cNvSpPr/>
                        <wps:spPr>
                          <a:xfrm>
                            <a:off x="863084" y="2640419"/>
                            <a:ext cx="2355540" cy="579279"/>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both"/>
                                <w:rPr>
                                  <w:rFonts w:hint="eastAsia"/>
                                  <w:sz w:val="18"/>
                                  <w:szCs w:val="18"/>
                                  <w:lang w:val="en-US" w:eastAsia="zh-CN"/>
                                </w:rPr>
                              </w:pPr>
                              <w:r>
                                <w:rPr>
                                  <w:rFonts w:hint="eastAsia"/>
                                  <w:sz w:val="18"/>
                                  <w:szCs w:val="18"/>
                                  <w:lang w:val="en-US" w:eastAsia="zh-CN"/>
                                </w:rPr>
                                <w:t xml:space="preserve">     侧键FPC是</w:t>
                              </w:r>
                            </w:p>
                            <w:p>
                              <w:pPr>
                                <w:jc w:val="both"/>
                                <w:rPr>
                                  <w:rFonts w:hint="eastAsia" w:eastAsia="宋体"/>
                                  <w:sz w:val="18"/>
                                  <w:szCs w:val="18"/>
                                  <w:lang w:val="en-US" w:eastAsia="zh-CN"/>
                                </w:rPr>
                              </w:pPr>
                              <w:r>
                                <w:rPr>
                                  <w:rFonts w:hint="eastAsia"/>
                                  <w:sz w:val="18"/>
                                  <w:szCs w:val="18"/>
                                  <w:lang w:val="en-US" w:eastAsia="zh-CN"/>
                                </w:rPr>
                                <w:t xml:space="preserve">     否单体不良？</w:t>
                              </w:r>
                            </w:p>
                          </w:txbxContent>
                        </wps:txbx>
                        <wps:bodyPr lIns="0" tIns="0" rIns="0" bIns="0" upright="1"/>
                      </wps:wsp>
                      <wps:wsp>
                        <wps:cNvPr id="204" name="自选图形 12668"/>
                        <wps:cNvSpPr/>
                        <wps:spPr>
                          <a:xfrm>
                            <a:off x="1026937" y="3578572"/>
                            <a:ext cx="1915424" cy="316952"/>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rFonts w:hint="default"/>
                                  <w:lang w:val="en-US"/>
                                </w:rPr>
                              </w:pPr>
                              <w:r>
                                <w:rPr>
                                  <w:rFonts w:hint="eastAsia"/>
                                  <w:sz w:val="20"/>
                                  <w:lang w:eastAsia="zh-CN"/>
                                </w:rPr>
                                <w:t>重焊或更换U1001</w:t>
                              </w:r>
                              <w:r>
                                <w:rPr>
                                  <w:rFonts w:hint="eastAsia"/>
                                  <w:sz w:val="20"/>
                                  <w:lang w:val="en-US" w:eastAsia="zh-CN"/>
                                </w:rPr>
                                <w:t xml:space="preserve"> OR U2001</w:t>
                              </w:r>
                            </w:p>
                          </w:txbxContent>
                        </wps:txbx>
                        <wps:bodyPr lIns="87954" tIns="43978" rIns="87954" bIns="43978" upright="1"/>
                      </wps:wsp>
                      <wps:wsp>
                        <wps:cNvPr id="205" name="直线 12669"/>
                        <wps:cNvCnPr/>
                        <wps:spPr>
                          <a:xfrm>
                            <a:off x="2010053" y="2334265"/>
                            <a:ext cx="635" cy="297262"/>
                          </a:xfrm>
                          <a:prstGeom prst="line">
                            <a:avLst/>
                          </a:prstGeom>
                          <a:ln w="9525" cap="flat" cmpd="sng">
                            <a:solidFill>
                              <a:srgbClr val="000000"/>
                            </a:solidFill>
                            <a:prstDash val="solid"/>
                            <a:headEnd type="none" w="med" len="med"/>
                            <a:tailEnd type="triangle" w="med" len="med"/>
                          </a:ln>
                        </wps:spPr>
                        <wps:bodyPr upright="1"/>
                      </wps:wsp>
                      <wps:wsp>
                        <wps:cNvPr id="206" name="直线 12670"/>
                        <wps:cNvCnPr/>
                        <wps:spPr>
                          <a:xfrm>
                            <a:off x="2036091" y="3226685"/>
                            <a:ext cx="635" cy="297262"/>
                          </a:xfrm>
                          <a:prstGeom prst="line">
                            <a:avLst/>
                          </a:prstGeom>
                          <a:ln w="9525" cap="flat" cmpd="sng">
                            <a:solidFill>
                              <a:srgbClr val="000000"/>
                            </a:solidFill>
                            <a:prstDash val="solid"/>
                            <a:headEnd type="none" w="med" len="med"/>
                            <a:tailEnd type="triangle" w="med" len="med"/>
                          </a:ln>
                        </wps:spPr>
                        <wps:bodyPr upright="1"/>
                      </wps:wsp>
                      <wps:wsp>
                        <wps:cNvPr id="207" name="自选图形 12671"/>
                        <wps:cNvSpPr/>
                        <wps:spPr>
                          <a:xfrm>
                            <a:off x="3682873" y="2780793"/>
                            <a:ext cx="943740" cy="30806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rFonts w:hint="eastAsia" w:eastAsia="宋体"/>
                                  <w:sz w:val="18"/>
                                  <w:szCs w:val="18"/>
                                  <w:lang w:eastAsia="zh-CN"/>
                                </w:rPr>
                              </w:pPr>
                              <w:r>
                                <w:rPr>
                                  <w:rFonts w:hint="eastAsia"/>
                                  <w:sz w:val="18"/>
                                  <w:szCs w:val="18"/>
                                  <w:lang w:eastAsia="zh-CN"/>
                                </w:rPr>
                                <w:t>更换</w:t>
                              </w:r>
                              <w:r>
                                <w:rPr>
                                  <w:rFonts w:hint="eastAsia"/>
                                  <w:sz w:val="18"/>
                                  <w:szCs w:val="18"/>
                                  <w:lang w:val="en-US" w:eastAsia="zh-CN"/>
                                </w:rPr>
                                <w:t>FPC按键</w:t>
                              </w:r>
                            </w:p>
                          </w:txbxContent>
                        </wps:txbx>
                        <wps:bodyPr lIns="87954" tIns="43978" rIns="87954" bIns="43978" upright="1"/>
                      </wps:wsp>
                      <wps:wsp>
                        <wps:cNvPr id="208" name="直线 12672"/>
                        <wps:cNvCnPr/>
                        <wps:spPr>
                          <a:xfrm>
                            <a:off x="3217989" y="2929424"/>
                            <a:ext cx="457263" cy="635"/>
                          </a:xfrm>
                          <a:prstGeom prst="line">
                            <a:avLst/>
                          </a:prstGeom>
                          <a:ln w="9525" cap="flat" cmpd="sng">
                            <a:solidFill>
                              <a:srgbClr val="000000"/>
                            </a:solidFill>
                            <a:prstDash val="solid"/>
                            <a:headEnd type="none" w="med" len="med"/>
                            <a:tailEnd type="triangle" w="med" len="med"/>
                          </a:ln>
                        </wps:spPr>
                        <wps:bodyPr upright="1"/>
                      </wps:wsp>
                      <wps:wsp>
                        <wps:cNvPr id="209" name="矩形 12673"/>
                        <wps:cNvSpPr/>
                        <wps:spPr>
                          <a:xfrm>
                            <a:off x="3040800" y="1750540"/>
                            <a:ext cx="342947" cy="297262"/>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210" name="矩形 12674"/>
                        <wps:cNvSpPr/>
                        <wps:spPr>
                          <a:xfrm>
                            <a:off x="1677902" y="2345699"/>
                            <a:ext cx="276263" cy="297262"/>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211" name="矩形 12675"/>
                        <wps:cNvSpPr/>
                        <wps:spPr>
                          <a:xfrm>
                            <a:off x="3164007" y="2478450"/>
                            <a:ext cx="342947" cy="198174"/>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lIns="91440" tIns="0" rIns="91440" bIns="0" upright="1"/>
                      </wps:wsp>
                      <wps:wsp>
                        <wps:cNvPr id="212" name="矩形 12676"/>
                        <wps:cNvSpPr/>
                        <wps:spPr>
                          <a:xfrm>
                            <a:off x="1698860" y="3213982"/>
                            <a:ext cx="276263" cy="297262"/>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213" name="自选图形 12677"/>
                        <wps:cNvSpPr/>
                        <wps:spPr>
                          <a:xfrm>
                            <a:off x="1602326" y="83843"/>
                            <a:ext cx="784968" cy="281382"/>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rPr>
                              </w:pPr>
                              <w:r>
                                <w:rPr>
                                  <w:rFonts w:hint="eastAsia" w:ascii="微软雅黑" w:hAnsi="微软雅黑" w:eastAsia="微软雅黑" w:cs="微软雅黑"/>
                                  <w:sz w:val="18"/>
                                  <w:szCs w:val="18"/>
                                </w:rPr>
                                <w:t>不开机</w:t>
                              </w:r>
                            </w:p>
                          </w:txbxContent>
                        </wps:txbx>
                        <wps:bodyPr lIns="87954" tIns="43978" rIns="87954" bIns="43978" upright="1"/>
                      </wps:wsp>
                      <wps:wsp>
                        <wps:cNvPr id="214" name="直线 12678"/>
                        <wps:cNvCnPr/>
                        <wps:spPr>
                          <a:xfrm>
                            <a:off x="2001796" y="356333"/>
                            <a:ext cx="635" cy="198174"/>
                          </a:xfrm>
                          <a:prstGeom prst="line">
                            <a:avLst/>
                          </a:prstGeom>
                          <a:ln w="9525" cap="flat" cmpd="sng">
                            <a:solidFill>
                              <a:srgbClr val="000000"/>
                            </a:solidFill>
                            <a:prstDash val="solid"/>
                            <a:headEnd type="none" w="med" len="med"/>
                            <a:tailEnd type="triangle" w="med" len="med"/>
                          </a:ln>
                        </wps:spPr>
                        <wps:bodyPr upright="1"/>
                      </wps:wsp>
                      <wps:wsp>
                        <wps:cNvPr id="215" name="矩形 12682"/>
                        <wps:cNvSpPr/>
                        <wps:spPr>
                          <a:xfrm>
                            <a:off x="1717277" y="4051777"/>
                            <a:ext cx="257211" cy="226122"/>
                          </a:xfrm>
                          <a:prstGeom prst="rect">
                            <a:avLst/>
                          </a:prstGeom>
                          <a:noFill/>
                          <a:ln>
                            <a:noFill/>
                          </a:ln>
                        </wps:spPr>
                        <wps:txbx>
                          <w:txbxContent>
                            <w:p>
                              <w:pPr>
                                <w:rPr>
                                  <w:rFonts w:hint="eastAsia" w:eastAsia="宋体"/>
                                  <w:lang w:val="en-US" w:eastAsia="zh-CN"/>
                                </w:rPr>
                              </w:pPr>
                            </w:p>
                          </w:txbxContent>
                        </wps:txbx>
                        <wps:bodyPr upright="1"/>
                      </wps:wsp>
                    </wpc:wpc>
                  </a:graphicData>
                </a:graphic>
              </wp:inline>
            </w:drawing>
          </mc:Choice>
          <mc:Fallback>
            <w:pict>
              <v:group id="画布 17" o:spid="_x0000_s1026" o:spt="203" style="height:364.5pt;width:362.15pt;" coordsize="4599305,4629150" editas="canvas" o:gfxdata="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">
                <o:lock v:ext="edit" aspectratio="f"/>
                <v:shape id="画布 17" o:spid="_x0000_s1026" style="position:absolute;left:0;top:0;height:4629150;width:4599305;" filled="f" stroked="f" coordsize="21600,21600" o:gfxdata="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">
                  <v:fill on="f" focussize="0,0"/>
                  <v:stroke on="f"/>
                  <v:imagedata o:title=""/>
                  <o:lock v:ext="edit" aspectratio="t"/>
                </v:shape>
                <v:roundrect id="自选图形 12660" o:spid="_x0000_s1026" o:spt="2" style="position:absolute;left:1257474;top:562764;height:422391;width:1486105;" fillcolor="#FFFFFF" filled="t" stroked="t" coordsize="21600,21600" arcsize="0.166666666666667" o:gfxdata="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PrIQTVAAAABQEAAA8AAAAAAAAAAQAg&#10;AAAAIgAAAGRycy9kb3ducmV2LnhtbFBLAQIUABQAAAAIAIdO4kCZyi1HSgIAAJsEAAAOAAAAAAAA&#10;AAEAIAAAACQBAABkcnMvZTJvRG9jLnhtbFBLBQYAAAAABgAGAFkBAADgBQAAAAA=&#10;">
                  <v:fill on="t" focussize="0,0"/>
                  <v:stroke color="#000000" joinstyle="round"/>
                  <v:imagedata o:title=""/>
                  <o:lock v:ext="edit" aspectratio="f"/>
                  <v:textbox inset="6.92551181102362pt,3.46283464566929pt,6.92551181102362pt,3.46283464566929pt">
                    <w:txbxContent>
                      <w:p>
                        <w:pPr>
                          <w:jc w:val="center"/>
                          <w:rPr>
                            <w:sz w:val="18"/>
                            <w:szCs w:val="18"/>
                          </w:rPr>
                        </w:pPr>
                        <w:r>
                          <w:rPr>
                            <w:rFonts w:hint="eastAsia"/>
                            <w:sz w:val="18"/>
                            <w:szCs w:val="18"/>
                          </w:rPr>
                          <w:t>外接假电池和维修电源，按开机键，观察电流</w:t>
                        </w:r>
                      </w:p>
                    </w:txbxContent>
                  </v:textbox>
                </v:roundrect>
                <v:shape id="自选图形 12661" o:spid="_x0000_s1026" o:spt="110" type="#_x0000_t110" style="position:absolute;left:1100607;top:1680671;height:661852;width:1817621;" fillcolor="#FFFFFF" filled="t" stroked="t" coordsize="21600,21600" o:gfxdata="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L4SYJDVAAAABQEAAA8AAAAAAAAAAQAgAAAAIgAAAGRycy9k&#10;b3ducmV2LnhtbFBLAQIUABQAAAAIAIdO4kBS/SOYPgIAAIIEAAAOAAAAAAAAAAEAIAAAACQBAABk&#10;cnMvZTJvRG9jLnhtbFBLBQYAAAAABgAGAFkBAADUBQAAAAA=&#10;">
                  <v:fill on="t" focussize="0,0"/>
                  <v:stroke color="#000000" joinstyle="miter"/>
                  <v:imagedata o:title=""/>
                  <o:lock v:ext="edit" aspectratio="f"/>
                  <v:textbox inset="6.92551181102362pt,3.46283464566929pt,6.92551181102362pt,3.46283464566929pt">
                    <w:txbxContent>
                      <w:p>
                        <w:pPr>
                          <w:rPr>
                            <w:rFonts w:hint="eastAsia"/>
                            <w:sz w:val="16"/>
                            <w:szCs w:val="16"/>
                            <w:lang w:val="en-US" w:eastAsia="zh-CN"/>
                          </w:rPr>
                        </w:pPr>
                        <w:r>
                          <w:rPr>
                            <w:rFonts w:hint="eastAsia"/>
                            <w:sz w:val="16"/>
                            <w:szCs w:val="16"/>
                            <w:lang w:val="en-US" w:eastAsia="zh-CN"/>
                          </w:rPr>
                          <w:t xml:space="preserve">   </w:t>
                        </w:r>
                        <w:r>
                          <w:rPr>
                            <w:rFonts w:hint="eastAsia"/>
                            <w:sz w:val="16"/>
                            <w:szCs w:val="16"/>
                            <w:lang w:eastAsia="zh-CN"/>
                          </w:rPr>
                          <w:t>侧键</w:t>
                        </w:r>
                        <w:r>
                          <w:rPr>
                            <w:rFonts w:hint="eastAsia"/>
                            <w:sz w:val="16"/>
                            <w:szCs w:val="16"/>
                            <w:lang w:val="en-US" w:eastAsia="zh-CN"/>
                          </w:rPr>
                          <w:t>FPC是</w:t>
                        </w:r>
                      </w:p>
                      <w:p>
                        <w:pPr>
                          <w:rPr>
                            <w:rFonts w:hint="eastAsia" w:eastAsia="宋体"/>
                            <w:sz w:val="18"/>
                            <w:szCs w:val="18"/>
                            <w:lang w:eastAsia="zh-CN"/>
                          </w:rPr>
                        </w:pPr>
                        <w:r>
                          <w:rPr>
                            <w:rFonts w:hint="eastAsia"/>
                            <w:sz w:val="16"/>
                            <w:szCs w:val="16"/>
                            <w:lang w:val="en-US" w:eastAsia="zh-CN"/>
                          </w:rPr>
                          <w:t xml:space="preserve">   否没焊接好？</w:t>
                        </w:r>
                      </w:p>
                    </w:txbxContent>
                  </v:textbox>
                </v:shape>
                <v:roundrect id="自选图形 12662" o:spid="_x0000_s1026" o:spt="2" style="position:absolute;left:1572477;top:1183965;height:290910;width:873246;" fillcolor="#FFFFFF" filled="t" stroked="t" coordsize="21600,21600" arcsize="0.166666666666667" o:gfxdata="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shBNUAAAAFAQAADwAAAAAAAAAB&#10;ACAAAAAiAAAAZHJzL2Rvd25yZXYueG1sUEsBAhQAFAAAAAgAh07iQFf8ljZMAgAAmwQAAA4AAAAA&#10;AAAAAQAgAAAAJAEAAGRycy9lMm9Eb2MueG1sUEsFBgAAAAAGAAYAWQEAAOIFAAAAAA==&#10;">
                  <v:fill on="t" focussize="0,0"/>
                  <v:stroke color="#000000" joinstyle="round"/>
                  <v:imagedata o:title=""/>
                  <o:lock v:ext="edit" aspectratio="f"/>
                  <v:textbox inset="6.92551181102362pt,3.46283464566929pt,6.92551181102362pt,3.46283464566929pt">
                    <w:txbxContent>
                      <w:p>
                        <w:pPr>
                          <w:jc w:val="center"/>
                          <w:rPr>
                            <w:sz w:val="18"/>
                            <w:szCs w:val="18"/>
                          </w:rPr>
                        </w:pPr>
                        <w:r>
                          <w:rPr>
                            <w:rFonts w:hint="eastAsia"/>
                            <w:sz w:val="18"/>
                            <w:szCs w:val="18"/>
                            <w:lang w:eastAsia="zh-CN"/>
                          </w:rPr>
                          <w:t>无</w:t>
                        </w:r>
                        <w:r>
                          <w:rPr>
                            <w:rFonts w:hint="eastAsia"/>
                            <w:sz w:val="18"/>
                            <w:szCs w:val="18"/>
                          </w:rPr>
                          <w:t>电流</w:t>
                        </w:r>
                      </w:p>
                    </w:txbxContent>
                  </v:textbox>
                </v:roundrect>
                <v:roundrect id="自选图形 12663" o:spid="_x0000_s1026" o:spt="2" style="position:absolute;left:3470754;top:1810247;height:441446;width:913891;" fillcolor="#FFFFFF" filled="t" stroked="t" coordsize="21600,21600" arcsize="0.166666666666667" o:gfxdata="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D6yEE1QAAAAUBAAAPAAAAAAAAAAEA&#10;IAAAACIAAABkcnMvZG93bnJldi54bWxQSwECFAAUAAAACACHTuJARKEA6EsCAACbBAAADgAAAAAA&#10;AAABACAAAAAkAQAAZHJzL2Uyb0RvYy54bWxQSwUGAAAAAAYABgBZAQAA4QUAAAAA&#10;">
                  <v:fill on="t" focussize="0,0"/>
                  <v:stroke color="#000000" joinstyle="round"/>
                  <v:imagedata o:title=""/>
                  <o:lock v:ext="edit" aspectratio="f"/>
                  <v:textbox inset="6.92551181102362pt,3.46283464566929pt,6.92551181102362pt,3.46283464566929pt">
                    <w:txbxContent>
                      <w:p>
                        <w:pPr>
                          <w:jc w:val="center"/>
                          <w:rPr>
                            <w:rFonts w:hint="eastAsia"/>
                            <w:sz w:val="18"/>
                            <w:szCs w:val="18"/>
                            <w:lang w:eastAsia="zh-CN"/>
                          </w:rPr>
                        </w:pPr>
                        <w:r>
                          <w:rPr>
                            <w:rFonts w:hint="eastAsia"/>
                            <w:sz w:val="18"/>
                            <w:szCs w:val="18"/>
                            <w:lang w:eastAsia="zh-CN"/>
                          </w:rPr>
                          <w:t>重新焊接</w:t>
                        </w:r>
                      </w:p>
                      <w:p>
                        <w:pPr>
                          <w:jc w:val="center"/>
                          <w:rPr>
                            <w:rFonts w:hint="eastAsia" w:eastAsia="宋体"/>
                            <w:sz w:val="18"/>
                            <w:szCs w:val="18"/>
                            <w:lang w:eastAsia="zh-CN"/>
                          </w:rPr>
                        </w:pPr>
                        <w:r>
                          <w:rPr>
                            <w:rFonts w:hint="eastAsia"/>
                            <w:sz w:val="18"/>
                            <w:szCs w:val="18"/>
                            <w:lang w:val="en-US" w:eastAsia="zh-CN"/>
                          </w:rPr>
                          <w:t>FPC排线</w:t>
                        </w:r>
                      </w:p>
                    </w:txbxContent>
                  </v:textbox>
                </v:roundrect>
                <v:line id="直线 12664" o:spid="_x0000_s1026" o:spt="20" style="position:absolute;left:2003067;top:977533;height:198174;width:635;" filled="f" stroked="t" coordsize="21600,21600" o:gfxdata="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IQSl61wAAAAUBAAAPAAAAAAAAAAEAIAAAACIAAABkcnMvZG93&#10;bnJldi54bWxQSwECFAAUAAAACACHTuJAZgvWsgECAADxAwAADgAAAAAAAAABACAAAAAmAQAAZHJz&#10;L2Uyb0RvYy54bWxQSwUGAAAAAAYABgBZAQAAmQUAAAAA&#10;">
                  <v:fill on="f" focussize="0,0"/>
                  <v:stroke color="#000000" joinstyle="round" endarrow="block"/>
                  <v:imagedata o:title=""/>
                  <o:lock v:ext="edit" aspectratio="f"/>
                </v:line>
                <v:line id="直线 12665" o:spid="_x0000_s1026" o:spt="20" style="position:absolute;left:1986554;top:1474239;height:198174;width:635;" filled="f" stroked="t" coordsize="21600,21600" o:gfxdata="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IQSl61wAAAAUBAAAPAAAAAAAAAAEAIAAAACIAAABkcnMvZG93&#10;bnJldi54bWxQSwECFAAUAAAACACHTuJAp+VsiwECAADyAwAADgAAAAAAAAABACAAAAAmAQAAZHJz&#10;L2Uyb0RvYy54bWxQSwUGAAAAAAYABgBZAQAAmQUAAAAA&#10;">
                  <v:fill on="f" focussize="0,0"/>
                  <v:stroke color="#000000" joinstyle="round" endarrow="block"/>
                  <v:imagedata o:title=""/>
                  <o:lock v:ext="edit" aspectratio="f"/>
                </v:line>
                <v:line id="直线 12666" o:spid="_x0000_s1026" o:spt="20" style="position:absolute;left:2916958;top:2018584;height:635;width:553161;" filled="f" stroked="t" coordsize="21600,21600" o:gfxdata="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hBKXrXAAAABQEAAA8AAAAAAAAAAQAgAAAAIgAAAGRycy9kb3du&#10;cmV2LnhtbFBLAQIUABQAAAAIAIdO4kAr8DyBAAIAAPIDAAAOAAAAAAAAAAEAIAAAACYBAABkcnMv&#10;ZTJvRG9jLnhtbFBLBQYAAAAABgAGAFkBAACYBQAAAAA=&#10;">
                  <v:fill on="f" focussize="0,0"/>
                  <v:stroke color="#000000" joinstyle="round" endarrow="block"/>
                  <v:imagedata o:title=""/>
                  <o:lock v:ext="edit" aspectratio="f"/>
                </v:line>
                <v:shape id="自选图形 12667" o:spid="_x0000_s1026" o:spt="110" type="#_x0000_t110" style="position:absolute;left:863084;top:2640419;height:579279;width:2355540;" fillcolor="#FFFFFF" filled="t" stroked="t" coordsize="21600,21600" o:gfxdata="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3e+ywtMAAAAFAQAADwAAAAAAAAABACAAAAAiAAAAZHJzL2Rvd25yZXYu&#10;eG1sUEsBAhQAFAAAAAgAh07iQIBWuU85AgAAcQQAAA4AAAAAAAAAAQAgAAAAIgEAAGRycy9lMm9E&#10;b2MueG1sUEsFBgAAAAAGAAYAWQEAAM0FAAAAAA==&#10;">
                  <v:fill on="t" focussize="0,0"/>
                  <v:stroke color="#000000" joinstyle="miter"/>
                  <v:imagedata o:title=""/>
                  <o:lock v:ext="edit" aspectratio="f"/>
                  <v:textbox inset="0mm,0mm,0mm,0mm">
                    <w:txbxContent>
                      <w:p>
                        <w:pPr>
                          <w:jc w:val="both"/>
                          <w:rPr>
                            <w:rFonts w:hint="eastAsia"/>
                            <w:sz w:val="18"/>
                            <w:szCs w:val="18"/>
                            <w:lang w:val="en-US" w:eastAsia="zh-CN"/>
                          </w:rPr>
                        </w:pPr>
                        <w:r>
                          <w:rPr>
                            <w:rFonts w:hint="eastAsia"/>
                            <w:sz w:val="18"/>
                            <w:szCs w:val="18"/>
                            <w:lang w:val="en-US" w:eastAsia="zh-CN"/>
                          </w:rPr>
                          <w:t xml:space="preserve">     侧键FPC是</w:t>
                        </w:r>
                      </w:p>
                      <w:p>
                        <w:pPr>
                          <w:jc w:val="both"/>
                          <w:rPr>
                            <w:rFonts w:hint="eastAsia" w:eastAsia="宋体"/>
                            <w:sz w:val="18"/>
                            <w:szCs w:val="18"/>
                            <w:lang w:val="en-US" w:eastAsia="zh-CN"/>
                          </w:rPr>
                        </w:pPr>
                        <w:r>
                          <w:rPr>
                            <w:rFonts w:hint="eastAsia"/>
                            <w:sz w:val="18"/>
                            <w:szCs w:val="18"/>
                            <w:lang w:val="en-US" w:eastAsia="zh-CN"/>
                          </w:rPr>
                          <w:t xml:space="preserve">     否单体不良？</w:t>
                        </w:r>
                      </w:p>
                    </w:txbxContent>
                  </v:textbox>
                </v:shape>
                <v:roundrect id="自选图形 12668" o:spid="_x0000_s1026" o:spt="2" style="position:absolute;left:1026937;top:3578572;height:316952;width:1915424;" fillcolor="#FFFFFF" filled="t" stroked="t" coordsize="21600,21600" arcsize="0.166666666666667" o:gfxdata="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shBNUAAAAFAQAADwAAAAAAAAAB&#10;ACAAAAAiAAAAZHJzL2Rvd25yZXYueG1sUEsBAhQAFAAAAAgAh07iQAC7LttMAgAAnAQAAA4AAAAA&#10;AAAAAQAgAAAAJAEAAGRycy9lMm9Eb2MueG1sUEsFBgAAAAAGAAYAWQEAAOIFAAAAAA==&#10;">
                  <v:fill on="t" focussize="0,0"/>
                  <v:stroke color="#000000" joinstyle="round"/>
                  <v:imagedata o:title=""/>
                  <o:lock v:ext="edit" aspectratio="f"/>
                  <v:textbox inset="6.92551181102362pt,3.46283464566929pt,6.92551181102362pt,3.46283464566929pt">
                    <w:txbxContent>
                      <w:p>
                        <w:pPr>
                          <w:rPr>
                            <w:rFonts w:hint="default"/>
                            <w:lang w:val="en-US"/>
                          </w:rPr>
                        </w:pPr>
                        <w:r>
                          <w:rPr>
                            <w:rFonts w:hint="eastAsia"/>
                            <w:sz w:val="20"/>
                            <w:lang w:eastAsia="zh-CN"/>
                          </w:rPr>
                          <w:t>重焊或更换U1001</w:t>
                        </w:r>
                        <w:r>
                          <w:rPr>
                            <w:rFonts w:hint="eastAsia"/>
                            <w:sz w:val="20"/>
                            <w:lang w:val="en-US" w:eastAsia="zh-CN"/>
                          </w:rPr>
                          <w:t xml:space="preserve"> OR U2001</w:t>
                        </w:r>
                      </w:p>
                    </w:txbxContent>
                  </v:textbox>
                </v:roundrect>
                <v:line id="直线 12669" o:spid="_x0000_s1026" o:spt="20" style="position:absolute;left:2010053;top:2334265;height:297262;width:635;" filled="f" stroked="t" coordsize="21600,21600" o:gfxdata="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CEEpetcAAAAFAQAADwAAAAAAAAABACAAAAAiAAAAZHJzL2Rvd25y&#10;ZXYueG1sUEsBAhQAFAAAAAgAh07iQD6M7T//AQAA8gMAAA4AAAAAAAAAAQAgAAAAJgEAAGRycy9l&#10;Mm9Eb2MueG1sUEsFBgAAAAAGAAYAWQEAAJcFAAAAAA==&#10;">
                  <v:fill on="f" focussize="0,0"/>
                  <v:stroke color="#000000" joinstyle="round" endarrow="block"/>
                  <v:imagedata o:title=""/>
                  <o:lock v:ext="edit" aspectratio="f"/>
                </v:line>
                <v:line id="直线 12670" o:spid="_x0000_s1026" o:spt="20" style="position:absolute;left:2036091;top:3226685;height:297262;width:635;" filled="f" stroked="t" coordsize="21600,21600" o:gfxdata="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CEEpetcAAAAFAQAADwAAAAAAAAABACAAAAAiAAAAZHJzL2Rvd25y&#10;ZXYueG1sUEsBAhQAFAAAAAgAh07iQGyBYez/AQAA8gMAAA4AAAAAAAAAAQAgAAAAJgEAAGRycy9l&#10;Mm9Eb2MueG1sUEsFBgAAAAAGAAYAWQEAAJcFAAAAAA==&#10;">
                  <v:fill on="f" focussize="0,0"/>
                  <v:stroke color="#000000" joinstyle="round" endarrow="block"/>
                  <v:imagedata o:title=""/>
                  <o:lock v:ext="edit" aspectratio="f"/>
                </v:line>
                <v:roundrect id="自选图形 12671" o:spid="_x0000_s1026" o:spt="2" style="position:absolute;left:3682873;top:2780793;height:308060;width:943740;" fillcolor="#FFFFFF" filled="t" stroked="t" coordsize="21600,21600" arcsize="0.166666666666667" o:gfxdata="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IPrIQTVAAAABQEAAA8AAAAAAAAA&#10;AQAgAAAAIgAAAGRycy9kb3ducmV2LnhtbFBLAQIUABQAAAAIAIdO4kC6ZyCDTQIAAJsEAAAOAAAA&#10;AAAAAAEAIAAAACQBAABkcnMvZTJvRG9jLnhtbFBLBQYAAAAABgAGAFkBAADjBQAAAAA=&#10;">
                  <v:fill on="t" focussize="0,0"/>
                  <v:stroke color="#000000" joinstyle="round"/>
                  <v:imagedata o:title=""/>
                  <o:lock v:ext="edit" aspectratio="f"/>
                  <v:textbox inset="6.92551181102362pt,3.46283464566929pt,6.92551181102362pt,3.46283464566929pt">
                    <w:txbxContent>
                      <w:p>
                        <w:pPr>
                          <w:rPr>
                            <w:rFonts w:hint="eastAsia" w:eastAsia="宋体"/>
                            <w:sz w:val="18"/>
                            <w:szCs w:val="18"/>
                            <w:lang w:eastAsia="zh-CN"/>
                          </w:rPr>
                        </w:pPr>
                        <w:r>
                          <w:rPr>
                            <w:rFonts w:hint="eastAsia"/>
                            <w:sz w:val="18"/>
                            <w:szCs w:val="18"/>
                            <w:lang w:eastAsia="zh-CN"/>
                          </w:rPr>
                          <w:t>更换</w:t>
                        </w:r>
                        <w:r>
                          <w:rPr>
                            <w:rFonts w:hint="eastAsia"/>
                            <w:sz w:val="18"/>
                            <w:szCs w:val="18"/>
                            <w:lang w:val="en-US" w:eastAsia="zh-CN"/>
                          </w:rPr>
                          <w:t>FPC按键</w:t>
                        </w:r>
                      </w:p>
                    </w:txbxContent>
                  </v:textbox>
                </v:roundrect>
                <v:line id="直线 12672" o:spid="_x0000_s1026" o:spt="20" style="position:absolute;left:3217989;top:2929424;height:635;width:457263;" filled="f" stroked="t" coordsize="21600,21600" o:gfxdata="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hBKXrXAAAABQEAAA8AAAAAAAAAAQAgAAAAIgAAAGRycy9k&#10;b3ducmV2LnhtbFBLAQIUABQAAAAIAIdO4kBQBXl/AwIAAPIDAAAOAAAAAAAAAAEAIAAAACYBAABk&#10;cnMvZTJvRG9jLnhtbFBLBQYAAAAABgAGAFkBAACbBQAAAAA=&#10;">
                  <v:fill on="f" focussize="0,0"/>
                  <v:stroke color="#000000" joinstyle="round" endarrow="block"/>
                  <v:imagedata o:title=""/>
                  <o:lock v:ext="edit" aspectratio="f"/>
                </v:line>
                <v:rect id="矩形 12673" o:spid="_x0000_s1026" o:spt="1" style="position:absolute;left:3040800;top:1750540;height:297262;width:342947;" fillcolor="#FFFFFF" filled="t" stroked="t" coordsize="21600,21600" o:gfxdata="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GYo2r9IAAAAFAQAA&#10;DwAAAAAAAAABACAAAAAiAAAAZHJzL2Rvd25yZXYueG1sUEsBAhQAFAAAAAgAh07iQNGjMosfAgAA&#10;VwQAAA4AAAAAAAAAAQAgAAAAIQEAAGRycy9lMm9Eb2MueG1sUEsFBgAAAAAGAAYAWQEAALIFAAAA&#10;AA==&#10;">
                  <v:fill on="t" opacity="0f" focussize="0,0"/>
                  <v:stroke color="#FFFFFF" joinstyle="miter"/>
                  <v:imagedata o:title=""/>
                  <o:lock v:ext="edit" aspectratio="f"/>
                  <v:textbox>
                    <w:txbxContent>
                      <w:p>
                        <w:r>
                          <w:rPr>
                            <w:rFonts w:hint="eastAsia"/>
                          </w:rPr>
                          <w:t>Y</w:t>
                        </w:r>
                      </w:p>
                    </w:txbxContent>
                  </v:textbox>
                </v:rect>
                <v:rect id="矩形 12674" o:spid="_x0000_s1026" o:spt="1" style="position:absolute;left:1677902;top:2345699;height:297262;width:276263;" fillcolor="#FFFFFF" filled="t" stroked="t" coordsize="21600,21600" o:gfxdata="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HUp7w9QAAAAFAQAADwAAAAAAAAABACAAAAAi&#10;AAAAZHJzL2Rvd25yZXYueG1sUEsBAhQAFAAAAAgAh07iQBJRpNEOAgAAOgQAAA4AAAAAAAAAAQAg&#10;AAAAIwEAAGRycy9lMm9Eb2MueG1sUEsFBgAAAAAGAAYAWQEAAKMFAAAAAA==&#10;">
                  <v:fill on="t" focussize="0,0"/>
                  <v:stroke color="#FFFFFF" joinstyle="miter"/>
                  <v:imagedata o:title=""/>
                  <o:lock v:ext="edit" aspectratio="f"/>
                  <v:textbox>
                    <w:txbxContent>
                      <w:p>
                        <w:r>
                          <w:rPr>
                            <w:rFonts w:hint="eastAsia"/>
                          </w:rPr>
                          <w:t>N</w:t>
                        </w:r>
                      </w:p>
                    </w:txbxContent>
                  </v:textbox>
                </v:rect>
                <v:rect id="矩形 12675" o:spid="_x0000_s1026" o:spt="1" style="position:absolute;left:3164007;top:2478450;height:198174;width:342947;" fillcolor="#FFFFFF" filled="t" stroked="t" coordsize="21600,21600" o:gfxdata="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rEJzz1AAAAAUBAAAPAAAAAAAAAAEAIAAAACIAAABkcnMvZG93bnJldi54bWxQSwEC&#10;FAAUAAAACACHTuJABP572zECAACDBAAADgAAAAAAAAABACAAAAAjAQAAZHJzL2Uyb0RvYy54bWxQ&#10;SwUGAAAAAAYABgBZAQAAxgUAAAAA&#10;">
                  <v:fill on="t" opacity="0f" focussize="0,0"/>
                  <v:stroke color="#FFFFFF" joinstyle="miter"/>
                  <v:imagedata o:title=""/>
                  <o:lock v:ext="edit" aspectratio="f"/>
                  <v:textbox inset="144,0mm,144,0mm">
                    <w:txbxContent>
                      <w:p>
                        <w:r>
                          <w:rPr>
                            <w:rFonts w:hint="eastAsia"/>
                          </w:rPr>
                          <w:t>Y</w:t>
                        </w:r>
                      </w:p>
                    </w:txbxContent>
                  </v:textbox>
                </v:rect>
                <v:rect id="矩形 12676" o:spid="_x0000_s1026" o:spt="1" style="position:absolute;left:1698860;top:3213982;height:297262;width:276263;" fillcolor="#FFFFFF" filled="t" stroked="t" coordsize="21600,21600" o:gfxdata="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dSnvD1AAAAAUBAAAPAAAAAAAAAAEAIAAA&#10;ACIAAABkcnMvZG93bnJldi54bWxQSwECFAAUAAAACACHTuJA3S2pchACAAA6BAAADgAAAAAAAAAB&#10;ACAAAAAjAQAAZHJzL2Uyb0RvYy54bWxQSwUGAAAAAAYABgBZAQAApQUAAAAA&#10;">
                  <v:fill on="t" focussize="0,0"/>
                  <v:stroke color="#FFFFFF" joinstyle="miter"/>
                  <v:imagedata o:title=""/>
                  <o:lock v:ext="edit" aspectratio="f"/>
                  <v:textbox>
                    <w:txbxContent>
                      <w:p>
                        <w:r>
                          <w:rPr>
                            <w:rFonts w:hint="eastAsia"/>
                          </w:rPr>
                          <w:t>N</w:t>
                        </w:r>
                      </w:p>
                    </w:txbxContent>
                  </v:textbox>
                </v:rect>
                <v:roundrect id="自选图形 12677" o:spid="_x0000_s1026" o:spt="2" style="position:absolute;left:1602326;top:83843;height:281382;width:784968;" fillcolor="#FFFFFF" filled="t" stroked="t" coordsize="21600,21600" arcsize="0.166666666666667" o:gfxdata="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PrIQTVAAAABQEAAA8AAAAAAAAAAQAg&#10;AAAAIgAAAGRycy9kb3ducmV2LnhtbFBLAQIUABQAAAAIAIdO4kD4+9tZSgIAAJkEAAAOAAAAAAAA&#10;AAEAIAAAACQBAABkcnMvZTJvRG9jLnhtbFBLBQYAAAAABgAGAFkBAADgBQAAAAA=&#10;">
                  <v:fill on="t" focussize="0,0"/>
                  <v:stroke color="#000000" joinstyle="round"/>
                  <v:imagedata o:title=""/>
                  <o:lock v:ext="edit" aspectratio="f"/>
                  <v:textbox inset="6.92551181102362pt,3.46283464566929pt,6.92551181102362pt,3.46283464566929pt">
                    <w:txbxContent>
                      <w:p>
                        <w:pPr>
                          <w:jc w:val="center"/>
                          <w:rPr>
                            <w:sz w:val="18"/>
                            <w:szCs w:val="18"/>
                          </w:rPr>
                        </w:pPr>
                        <w:r>
                          <w:rPr>
                            <w:rFonts w:hint="eastAsia" w:ascii="微软雅黑" w:hAnsi="微软雅黑" w:eastAsia="微软雅黑" w:cs="微软雅黑"/>
                            <w:sz w:val="18"/>
                            <w:szCs w:val="18"/>
                          </w:rPr>
                          <w:t>不开机</w:t>
                        </w:r>
                      </w:p>
                    </w:txbxContent>
                  </v:textbox>
                </v:roundrect>
                <v:line id="直线 12678" o:spid="_x0000_s1026" o:spt="20" style="position:absolute;left:2001796;top:356333;height:198174;width:635;" filled="f" stroked="t" coordsize="21600,21600" o:gfxdata="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CEEpetcAAAAFAQAADwAAAAAAAAABACAAAAAiAAAAZHJzL2Rv&#10;d25yZXYueG1sUEsBAhQAFAAAAAgAh07iQFhAqd8CAgAA8QMAAA4AAAAAAAAAAQAgAAAAJgEAAGRy&#10;cy9lMm9Eb2MueG1sUEsFBgAAAAAGAAYAWQEAAJoFAAAAAA==&#10;">
                  <v:fill on="f" focussize="0,0"/>
                  <v:stroke color="#000000" joinstyle="round" endarrow="block"/>
                  <v:imagedata o:title=""/>
                  <o:lock v:ext="edit" aspectratio="f"/>
                </v:line>
                <v:rect id="矩形 12682" o:spid="_x0000_s1026" o:spt="1" style="position:absolute;left:1717277;top:4051777;height:226122;width:257211;" filled="f" stroked="f" coordsize="21600,21600" o:gfxdata="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IUx&#10;tGXXAAAABQEAAA8AAAAAAAAAAQAgAAAAIgAAAGRycy9kb3ducmV2LnhtbFBLAQIUABQAAAAIAIdO&#10;4kCODmOrsgEAAFIDAAAOAAAAAAAAAAEAIAAAACYBAABkcnMvZTJvRG9jLnhtbFBLBQYAAAAABgAG&#10;AFkBAABKBQAAAAA=&#10;">
                  <v:fill on="f" focussize="0,0"/>
                  <v:stroke on="f"/>
                  <v:imagedata o:title=""/>
                  <o:lock v:ext="edit" aspectratio="f"/>
                  <v:textbox>
                    <w:txbxContent>
                      <w:p>
                        <w:pPr>
                          <w:rPr>
                            <w:rFonts w:hint="eastAsia" w:eastAsia="宋体"/>
                            <w:lang w:val="en-US" w:eastAsia="zh-CN"/>
                          </w:rPr>
                        </w:pPr>
                      </w:p>
                    </w:txbxContent>
                  </v:textbox>
                </v:rect>
                <w10:wrap type="none"/>
                <w10:anchorlock/>
              </v:group>
            </w:pict>
          </mc:Fallback>
        </mc:AlternateContent>
      </w:r>
    </w:p>
    <w:p>
      <w:pPr>
        <w:spacing w:line="360" w:lineRule="auto"/>
        <w:rPr>
          <w:rFonts w:hint="eastAsia" w:ascii="宋体" w:hAnsi="宋体"/>
          <w:lang w:val="en-US" w:eastAsia="zh-CN"/>
        </w:rPr>
      </w:pPr>
      <w:r>
        <w:rPr>
          <w:rFonts w:hint="eastAsia" w:ascii="宋体" w:hAnsi="宋体"/>
          <w:lang w:val="en-US" w:eastAsia="zh-CN"/>
        </w:rPr>
        <w:t xml:space="preserve">          </w:t>
      </w:r>
    </w:p>
    <w:p>
      <w:pPr>
        <w:spacing w:line="360" w:lineRule="auto"/>
        <w:rPr>
          <w:rFonts w:hint="eastAsia" w:ascii="宋体" w:hAnsi="宋体"/>
          <w:lang w:val="en-US" w:eastAsia="zh-CN"/>
        </w:rPr>
      </w:pPr>
    </w:p>
    <w:p>
      <w:pPr>
        <w:spacing w:line="360" w:lineRule="auto"/>
        <w:rPr>
          <w:rFonts w:hint="eastAsia" w:ascii="宋体" w:hAnsi="宋体"/>
          <w:lang w:val="en-US" w:eastAsia="zh-CN"/>
        </w:rPr>
      </w:pPr>
    </w:p>
    <w:p>
      <w:pPr>
        <w:spacing w:line="360" w:lineRule="auto"/>
        <w:rPr>
          <w:rFonts w:hint="eastAsia" w:ascii="宋体" w:hAnsi="宋体"/>
          <w:lang w:val="en-US" w:eastAsia="zh-CN"/>
        </w:rPr>
      </w:pPr>
    </w:p>
    <w:p>
      <w:pPr>
        <w:spacing w:line="360" w:lineRule="auto"/>
        <w:rPr>
          <w:rFonts w:hint="eastAsia" w:ascii="宋体" w:hAnsi="宋体"/>
          <w:lang w:val="en-US" w:eastAsia="zh-CN"/>
        </w:rPr>
      </w:pPr>
    </w:p>
    <w:p>
      <w:pPr>
        <w:spacing w:line="360" w:lineRule="auto"/>
        <w:rPr>
          <w:rFonts w:hint="eastAsia" w:ascii="宋体" w:hAnsi="宋体"/>
          <w:lang w:val="en-US" w:eastAsia="zh-CN"/>
        </w:rPr>
      </w:pPr>
    </w:p>
    <w:p>
      <w:pPr>
        <w:spacing w:line="360" w:lineRule="auto"/>
        <w:rPr>
          <w:rFonts w:hint="eastAsia" w:ascii="宋体" w:hAnsi="宋体"/>
          <w:lang w:val="en-US" w:eastAsia="zh-CN"/>
        </w:rPr>
      </w:pPr>
    </w:p>
    <w:p>
      <w:pPr>
        <w:spacing w:line="360" w:lineRule="auto"/>
        <w:rPr>
          <w:rFonts w:hint="eastAsia" w:ascii="宋体" w:hAnsi="宋体"/>
          <w:lang w:val="en-US" w:eastAsia="zh-CN"/>
        </w:rPr>
      </w:pPr>
    </w:p>
    <w:p>
      <w:pPr>
        <w:spacing w:line="360" w:lineRule="auto"/>
        <w:rPr>
          <w:rFonts w:hint="eastAsia" w:ascii="宋体" w:hAnsi="宋体"/>
          <w:lang w:val="en-US" w:eastAsia="zh-CN"/>
        </w:rPr>
      </w:pPr>
    </w:p>
    <w:p>
      <w:pPr>
        <w:spacing w:line="360" w:lineRule="auto"/>
        <w:rPr>
          <w:rFonts w:hint="eastAsia" w:ascii="宋体" w:hAnsi="宋体"/>
          <w:lang w:val="en-US" w:eastAsia="zh-CN"/>
        </w:rPr>
      </w:pPr>
    </w:p>
    <w:p>
      <w:pPr>
        <w:spacing w:line="360" w:lineRule="auto"/>
        <w:rPr>
          <w:rFonts w:hint="eastAsia" w:ascii="宋体" w:hAnsi="宋体"/>
          <w:lang w:val="en-US" w:eastAsia="zh-CN"/>
        </w:rPr>
      </w:pPr>
    </w:p>
    <w:p>
      <w:pPr>
        <w:spacing w:line="360" w:lineRule="auto"/>
        <w:rPr>
          <w:rFonts w:hint="eastAsia" w:ascii="宋体" w:hAnsi="宋体"/>
          <w:lang w:val="en-US" w:eastAsia="zh-CN"/>
        </w:rPr>
      </w:pPr>
    </w:p>
    <w:p>
      <w:pPr>
        <w:spacing w:line="360" w:lineRule="auto"/>
        <w:rPr>
          <w:rFonts w:hint="eastAsia" w:ascii="宋体" w:hAnsi="宋体"/>
          <w:lang w:val="en-US" w:eastAsia="zh-CN"/>
        </w:rPr>
      </w:pPr>
    </w:p>
    <w:p>
      <w:pPr>
        <w:spacing w:line="360" w:lineRule="auto"/>
        <w:rPr>
          <w:rFonts w:hint="eastAsia" w:ascii="宋体" w:hAnsi="宋体"/>
          <w:lang w:val="en-US" w:eastAsia="zh-CN"/>
        </w:rPr>
      </w:pPr>
    </w:p>
    <w:p>
      <w:pPr>
        <w:spacing w:line="360" w:lineRule="auto"/>
        <w:rPr>
          <w:rFonts w:hint="eastAsia" w:ascii="宋体" w:hAnsi="宋体"/>
          <w:color w:val="000000" w:themeColor="text1"/>
          <w14:textFill>
            <w14:solidFill>
              <w14:schemeClr w14:val="tx1"/>
            </w14:solidFill>
          </w14:textFill>
        </w:rPr>
      </w:pPr>
    </w:p>
    <w:p>
      <w:pPr>
        <w:spacing w:line="360" w:lineRule="auto"/>
        <w:rPr>
          <w:rFonts w:hint="eastAsia" w:ascii="宋体" w:hAnsi="宋体"/>
          <w:color w:val="000000" w:themeColor="text1"/>
          <w14:textFill>
            <w14:solidFill>
              <w14:schemeClr w14:val="tx1"/>
            </w14:solidFill>
          </w14:textFill>
        </w:rPr>
      </w:pPr>
    </w:p>
    <w:p>
      <w:pPr>
        <w:spacing w:line="360" w:lineRule="auto"/>
        <w:rPr>
          <w:rFonts w:hint="eastAsia" w:ascii="宋体" w:hAnsi="宋体"/>
          <w:color w:val="000000" w:themeColor="text1"/>
          <w14:textFill>
            <w14:solidFill>
              <w14:schemeClr w14:val="tx1"/>
            </w14:solidFill>
          </w14:textFill>
        </w:rPr>
      </w:pPr>
    </w:p>
    <w:p>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14:textFill>
            <w14:solidFill>
              <w14:schemeClr w14:val="tx1"/>
            </w14:solidFill>
          </w14:textFill>
        </w:rPr>
        <w:t>2、</w:t>
      </w:r>
      <w:r>
        <w:rPr>
          <w:rFonts w:ascii="宋体" w:hAnsi="宋体"/>
          <w:color w:val="000000" w:themeColor="text1"/>
          <w14:textFill>
            <w14:solidFill>
              <w14:schemeClr w14:val="tx1"/>
            </w14:solidFill>
          </w14:textFill>
        </w:rPr>
        <w:t>有小电流</w:t>
      </w:r>
      <w:r>
        <w:rPr>
          <w:rFonts w:hint="eastAsia" w:ascii="宋体" w:hAnsi="宋体"/>
          <w:color w:val="000000" w:themeColor="text1"/>
          <w:lang w:eastAsia="zh-CN"/>
          <w14:textFill>
            <w14:solidFill>
              <w14:schemeClr w14:val="tx1"/>
            </w14:solidFill>
          </w14:textFill>
        </w:rPr>
        <w:t xml:space="preserve"> (I &lt;100mA)</w:t>
      </w:r>
    </w:p>
    <w:p>
      <w:pPr>
        <w:spacing w:line="360" w:lineRule="auto"/>
        <w:ind w:left="-2" w:leftChars="-1" w:firstLine="630" w:firstLineChars="300"/>
        <w:rPr>
          <w:lang w:eastAsia="zh-CN"/>
        </w:rPr>
      </w:pPr>
      <w:r>
        <w:rPr>
          <w:sz w:val="21"/>
        </w:rPr>
        <mc:AlternateContent>
          <mc:Choice Requires="wps">
            <w:drawing>
              <wp:anchor distT="0" distB="0" distL="114300" distR="114300" simplePos="0" relativeHeight="251678720" behindDoc="0" locked="0" layoutInCell="1" allowOverlap="1">
                <wp:simplePos x="0" y="0"/>
                <wp:positionH relativeFrom="column">
                  <wp:posOffset>1534160</wp:posOffset>
                </wp:positionH>
                <wp:positionV relativeFrom="paragraph">
                  <wp:posOffset>2644775</wp:posOffset>
                </wp:positionV>
                <wp:extent cx="1677670" cy="345440"/>
                <wp:effectExtent l="0" t="0" r="17780" b="16510"/>
                <wp:wrapNone/>
                <wp:docPr id="489" name="文本框 12784"/>
                <wp:cNvGraphicFramePr/>
                <a:graphic xmlns:a="http://schemas.openxmlformats.org/drawingml/2006/main">
                  <a:graphicData uri="http://schemas.microsoft.com/office/word/2010/wordprocessingShape">
                    <wps:wsp>
                      <wps:cNvSpPr txBox="1"/>
                      <wps:spPr>
                        <a:xfrm>
                          <a:off x="0" y="0"/>
                          <a:ext cx="1677670" cy="345440"/>
                        </a:xfrm>
                        <a:prstGeom prst="rect">
                          <a:avLst/>
                        </a:prstGeom>
                        <a:solidFill>
                          <a:srgbClr val="FFFFFF"/>
                        </a:solidFill>
                        <a:ln>
                          <a:noFill/>
                        </a:ln>
                      </wps:spPr>
                      <wps:txbx>
                        <w:txbxContent>
                          <w:p>
                            <w:pPr>
                              <w:jc w:val="left"/>
                              <w:rPr>
                                <w:sz w:val="16"/>
                                <w:szCs w:val="16"/>
                              </w:rPr>
                            </w:pPr>
                            <w:r>
                              <w:rPr>
                                <w:rFonts w:hint="eastAsia"/>
                                <w:sz w:val="16"/>
                                <w:szCs w:val="16"/>
                              </w:rPr>
                              <w:t>检</w:t>
                            </w:r>
                            <w:r>
                              <w:rPr>
                                <w:rFonts w:hint="eastAsia"/>
                                <w:sz w:val="16"/>
                                <w:szCs w:val="16"/>
                                <w:lang w:eastAsia="zh-CN"/>
                              </w:rPr>
                              <w:t>VDDCORE/VDDEMMCCORE</w:t>
                            </w:r>
                            <w:r>
                              <w:rPr>
                                <w:rFonts w:hint="eastAsia"/>
                                <w:sz w:val="16"/>
                                <w:szCs w:val="16"/>
                              </w:rPr>
                              <w:t>电压是否正常？</w:t>
                            </w:r>
                          </w:p>
                          <w:p/>
                        </w:txbxContent>
                      </wps:txbx>
                      <wps:bodyPr upright="1"/>
                    </wps:wsp>
                  </a:graphicData>
                </a:graphic>
              </wp:anchor>
            </w:drawing>
          </mc:Choice>
          <mc:Fallback>
            <w:pict>
              <v:shape id="文本框 12784" o:spid="_x0000_s1026" o:spt="202" type="#_x0000_t202" style="position:absolute;left:0pt;margin-left:120.8pt;margin-top:208.25pt;height:27.2pt;width:132.1pt;z-index:251678720;mso-width-relative:page;mso-height-relative:page;" fillcolor="#FFFFFF" filled="t" stroked="f" coordsize="21600,21600" o:gfxdata="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XH5C+2AAAAAsBAAAPAAAAAAAAAAEAIAAAACIAAABkcnMvZG93&#10;bnJldi54bWxQSwECFAAUAAAACACHTuJAPVk4NccBAAB9AwAADgAAAAAAAAABACAAAAAnAQAAZHJz&#10;L2Uyb0RvYy54bWxQSwUGAAAAAAYABgBZAQAAYAUAAAAA&#10;">
                <v:fill on="t" focussize="0,0"/>
                <v:stroke on="f"/>
                <v:imagedata o:title=""/>
                <o:lock v:ext="edit" aspectratio="f"/>
                <v:textbox>
                  <w:txbxContent>
                    <w:p>
                      <w:pPr>
                        <w:jc w:val="left"/>
                        <w:rPr>
                          <w:sz w:val="16"/>
                          <w:szCs w:val="16"/>
                        </w:rPr>
                      </w:pPr>
                      <w:r>
                        <w:rPr>
                          <w:rFonts w:hint="eastAsia"/>
                          <w:sz w:val="16"/>
                          <w:szCs w:val="16"/>
                        </w:rPr>
                        <w:t>检</w:t>
                      </w:r>
                      <w:r>
                        <w:rPr>
                          <w:rFonts w:hint="eastAsia"/>
                          <w:sz w:val="16"/>
                          <w:szCs w:val="16"/>
                          <w:lang w:eastAsia="zh-CN"/>
                        </w:rPr>
                        <w:t>VDDCORE/VDDEMMCCORE</w:t>
                      </w:r>
                      <w:r>
                        <w:rPr>
                          <w:rFonts w:hint="eastAsia"/>
                          <w:sz w:val="16"/>
                          <w:szCs w:val="16"/>
                        </w:rPr>
                        <w:t>电压是否正常？</w:t>
                      </w:r>
                    </w:p>
                    <w:p/>
                  </w:txbxContent>
                </v:textbox>
              </v:shape>
            </w:pict>
          </mc:Fallback>
        </mc:AlternateContent>
      </w:r>
      <w:r>
        <mc:AlternateContent>
          <mc:Choice Requires="wpc">
            <w:drawing>
              <wp:inline distT="0" distB="0" distL="114300" distR="114300">
                <wp:extent cx="5186045" cy="4839970"/>
                <wp:effectExtent l="0" t="0" r="33655" b="18415"/>
                <wp:docPr id="236" name="画布 1268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17" name="自选图形 2555"/>
                        <wps:cNvSpPr/>
                        <wps:spPr>
                          <a:xfrm>
                            <a:off x="1257454" y="891657"/>
                            <a:ext cx="1486082" cy="676364"/>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rFonts w:hint="eastAsia"/>
                                  <w:sz w:val="18"/>
                                  <w:szCs w:val="18"/>
                                </w:rPr>
                              </w:pPr>
                            </w:p>
                            <w:p>
                              <w:pPr>
                                <w:jc w:val="center"/>
                                <w:rPr>
                                  <w:sz w:val="18"/>
                                  <w:szCs w:val="18"/>
                                </w:rPr>
                              </w:pPr>
                              <w:r>
                                <w:rPr>
                                  <w:rFonts w:hint="eastAsia"/>
                                  <w:sz w:val="18"/>
                                  <w:szCs w:val="18"/>
                                </w:rPr>
                                <w:t>外接假电池和维修电源，按开机键，观察电流</w:t>
                              </w:r>
                            </w:p>
                          </w:txbxContent>
                        </wps:txbx>
                        <wps:bodyPr lIns="87954" tIns="43978" rIns="87954" bIns="43978" upright="1"/>
                      </wps:wsp>
                      <wps:wsp>
                        <wps:cNvPr id="218" name="自选图形 2556"/>
                        <wps:cNvSpPr/>
                        <wps:spPr>
                          <a:xfrm>
                            <a:off x="30484" y="2476825"/>
                            <a:ext cx="3811737" cy="668743"/>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sz w:val="18"/>
                                  <w:szCs w:val="18"/>
                                </w:rPr>
                              </w:pPr>
                            </w:p>
                          </w:txbxContent>
                        </wps:txbx>
                        <wps:bodyPr lIns="87954" tIns="43978" rIns="87954" bIns="43978" upright="1"/>
                      </wps:wsp>
                      <wps:wsp>
                        <wps:cNvPr id="219" name="自选图形 2557"/>
                        <wps:cNvSpPr/>
                        <wps:spPr>
                          <a:xfrm>
                            <a:off x="1399076" y="1783314"/>
                            <a:ext cx="1094874" cy="49536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rFonts w:hint="eastAsia"/>
                                  <w:sz w:val="18"/>
                                  <w:szCs w:val="18"/>
                                </w:rPr>
                              </w:pPr>
                            </w:p>
                            <w:p>
                              <w:pPr>
                                <w:jc w:val="center"/>
                                <w:rPr>
                                  <w:sz w:val="18"/>
                                  <w:szCs w:val="18"/>
                                </w:rPr>
                              </w:pPr>
                              <w:r>
                                <w:rPr>
                                  <w:rFonts w:hint="eastAsia"/>
                                  <w:sz w:val="18"/>
                                  <w:szCs w:val="18"/>
                                </w:rPr>
                                <w:t>有小电流</w:t>
                              </w:r>
                            </w:p>
                          </w:txbxContent>
                        </wps:txbx>
                        <wps:bodyPr lIns="87954" tIns="43978" rIns="87954" bIns="43978" upright="1"/>
                      </wps:wsp>
                      <wps:wsp>
                        <wps:cNvPr id="220" name="自选图形 2558"/>
                        <wps:cNvSpPr/>
                        <wps:spPr>
                          <a:xfrm>
                            <a:off x="4383942" y="2606382"/>
                            <a:ext cx="816075" cy="41788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rFonts w:hint="eastAsia" w:eastAsia="宋体"/>
                                  <w:sz w:val="18"/>
                                  <w:szCs w:val="18"/>
                                  <w:lang w:val="en-US" w:eastAsia="zh-CN"/>
                                </w:rPr>
                              </w:pPr>
                              <w:r>
                                <w:rPr>
                                  <w:rFonts w:hint="eastAsia"/>
                                  <w:sz w:val="18"/>
                                  <w:szCs w:val="18"/>
                                </w:rPr>
                                <w:t>重焊或更换</w:t>
                              </w:r>
                              <w:r>
                                <w:rPr>
                                  <w:rFonts w:hint="eastAsia"/>
                                  <w:sz w:val="18"/>
                                  <w:szCs w:val="18"/>
                                  <w:lang w:eastAsia="zh-CN"/>
                                </w:rPr>
                                <w:t>U1001</w:t>
                              </w:r>
                            </w:p>
                          </w:txbxContent>
                        </wps:txbx>
                        <wps:bodyPr lIns="87954" tIns="43978" rIns="87954" bIns="43978" upright="1"/>
                      </wps:wsp>
                      <wps:wsp>
                        <wps:cNvPr id="221" name="直线 2559"/>
                        <wps:cNvCnPr/>
                        <wps:spPr>
                          <a:xfrm>
                            <a:off x="1970011" y="1585168"/>
                            <a:ext cx="635" cy="198146"/>
                          </a:xfrm>
                          <a:prstGeom prst="line">
                            <a:avLst/>
                          </a:prstGeom>
                          <a:ln w="9525" cap="flat" cmpd="sng">
                            <a:solidFill>
                              <a:srgbClr val="000000"/>
                            </a:solidFill>
                            <a:prstDash val="solid"/>
                            <a:headEnd type="none" w="med" len="med"/>
                            <a:tailEnd type="triangle" w="med" len="med"/>
                          </a:ln>
                        </wps:spPr>
                        <wps:bodyPr upright="1"/>
                      </wps:wsp>
                      <wps:wsp>
                        <wps:cNvPr id="222" name="直线 2560"/>
                        <wps:cNvCnPr/>
                        <wps:spPr>
                          <a:xfrm>
                            <a:off x="1970011" y="2278679"/>
                            <a:ext cx="635" cy="198146"/>
                          </a:xfrm>
                          <a:prstGeom prst="line">
                            <a:avLst/>
                          </a:prstGeom>
                          <a:ln w="9525" cap="flat" cmpd="sng">
                            <a:solidFill>
                              <a:srgbClr val="000000"/>
                            </a:solidFill>
                            <a:prstDash val="solid"/>
                            <a:headEnd type="none" w="med" len="med"/>
                            <a:tailEnd type="triangle" w="med" len="med"/>
                          </a:ln>
                        </wps:spPr>
                        <wps:bodyPr upright="1"/>
                      </wps:wsp>
                      <wps:wsp>
                        <wps:cNvPr id="223" name="直线 2561"/>
                        <wps:cNvCnPr/>
                        <wps:spPr>
                          <a:xfrm flipV="1">
                            <a:off x="3811102" y="2807068"/>
                            <a:ext cx="586812" cy="8256"/>
                          </a:xfrm>
                          <a:prstGeom prst="line">
                            <a:avLst/>
                          </a:prstGeom>
                          <a:ln w="9525" cap="flat" cmpd="sng">
                            <a:solidFill>
                              <a:srgbClr val="000000"/>
                            </a:solidFill>
                            <a:prstDash val="solid"/>
                            <a:headEnd type="none" w="med" len="med"/>
                            <a:tailEnd type="triangle" w="med" len="med"/>
                          </a:ln>
                        </wps:spPr>
                        <wps:bodyPr upright="1"/>
                      </wps:wsp>
                      <wps:wsp>
                        <wps:cNvPr id="224" name="自选图形 2562"/>
                        <wps:cNvSpPr/>
                        <wps:spPr>
                          <a:xfrm>
                            <a:off x="328970" y="3443422"/>
                            <a:ext cx="3200792" cy="792584"/>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sz w:val="18"/>
                                  <w:szCs w:val="18"/>
                                </w:rPr>
                              </w:pPr>
                              <w:r>
                                <w:rPr>
                                  <w:rFonts w:hint="eastAsia"/>
                                  <w:sz w:val="18"/>
                                  <w:szCs w:val="18"/>
                                </w:rPr>
                                <w:t>测量</w:t>
                              </w:r>
                              <w:r>
                                <w:rPr>
                                  <w:rFonts w:hint="eastAsia"/>
                                  <w:sz w:val="18"/>
                                  <w:szCs w:val="18"/>
                                  <w:lang w:val="en-US" w:eastAsia="zh-CN"/>
                                </w:rPr>
                                <w:t>X2101</w:t>
                              </w:r>
                              <w:r>
                                <w:rPr>
                                  <w:rFonts w:hint="eastAsia"/>
                                  <w:sz w:val="18"/>
                                  <w:szCs w:val="18"/>
                                </w:rPr>
                                <w:t>输出频率是否=</w:t>
                              </w:r>
                              <w:r>
                                <w:rPr>
                                  <w:rFonts w:hint="eastAsia"/>
                                  <w:sz w:val="18"/>
                                  <w:szCs w:val="18"/>
                                  <w:lang w:eastAsia="zh-CN"/>
                                </w:rPr>
                                <w:t>26</w:t>
                              </w:r>
                              <w:r>
                                <w:rPr>
                                  <w:rFonts w:hint="eastAsia"/>
                                  <w:sz w:val="18"/>
                                  <w:szCs w:val="18"/>
                                </w:rPr>
                                <w:t>MHz？</w:t>
                              </w:r>
                            </w:p>
                          </w:txbxContent>
                        </wps:txbx>
                        <wps:bodyPr lIns="0" tIns="0" rIns="0" bIns="0" upright="1"/>
                      </wps:wsp>
                      <wps:wsp>
                        <wps:cNvPr id="225" name="自选图形 2563"/>
                        <wps:cNvSpPr/>
                        <wps:spPr>
                          <a:xfrm>
                            <a:off x="1085983" y="4523063"/>
                            <a:ext cx="1804256" cy="316907"/>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lang w:val="en-US"/>
                                </w:rPr>
                              </w:pPr>
                              <w:r>
                                <w:rPr>
                                  <w:rFonts w:hint="eastAsia"/>
                                  <w:sz w:val="20"/>
                                  <w:lang w:eastAsia="zh-CN"/>
                                </w:rPr>
                                <w:t>重焊或更换U1001</w:t>
                              </w:r>
                              <w:r>
                                <w:rPr>
                                  <w:rFonts w:hint="eastAsia"/>
                                  <w:sz w:val="20"/>
                                  <w:lang w:val="en-US" w:eastAsia="zh-CN"/>
                                </w:rPr>
                                <w:t xml:space="preserve"> OR U2001</w:t>
                              </w:r>
                            </w:p>
                          </w:txbxContent>
                        </wps:txbx>
                        <wps:bodyPr lIns="87954" tIns="43978" rIns="87954" bIns="43978" upright="1"/>
                      </wps:wsp>
                      <wps:wsp>
                        <wps:cNvPr id="226" name="直线 2564"/>
                        <wps:cNvCnPr/>
                        <wps:spPr>
                          <a:xfrm>
                            <a:off x="1929366" y="3138582"/>
                            <a:ext cx="635" cy="297219"/>
                          </a:xfrm>
                          <a:prstGeom prst="line">
                            <a:avLst/>
                          </a:prstGeom>
                          <a:ln w="9525" cap="flat" cmpd="sng">
                            <a:solidFill>
                              <a:srgbClr val="000000"/>
                            </a:solidFill>
                            <a:prstDash val="solid"/>
                            <a:headEnd type="none" w="med" len="med"/>
                            <a:tailEnd type="triangle" w="med" len="med"/>
                          </a:ln>
                        </wps:spPr>
                        <wps:bodyPr upright="1"/>
                      </wps:wsp>
                      <wps:wsp>
                        <wps:cNvPr id="227" name="直线 2565"/>
                        <wps:cNvCnPr/>
                        <wps:spPr>
                          <a:xfrm>
                            <a:off x="1937622" y="4236006"/>
                            <a:ext cx="635" cy="297219"/>
                          </a:xfrm>
                          <a:prstGeom prst="line">
                            <a:avLst/>
                          </a:prstGeom>
                          <a:ln w="9525" cap="flat" cmpd="sng">
                            <a:solidFill>
                              <a:srgbClr val="000000"/>
                            </a:solidFill>
                            <a:prstDash val="solid"/>
                            <a:headEnd type="none" w="med" len="med"/>
                            <a:tailEnd type="triangle" w="med" len="med"/>
                          </a:ln>
                        </wps:spPr>
                        <wps:bodyPr upright="1"/>
                      </wps:wsp>
                      <wps:wsp>
                        <wps:cNvPr id="228" name="自选图形 2566"/>
                        <wps:cNvSpPr/>
                        <wps:spPr>
                          <a:xfrm>
                            <a:off x="3987018" y="3699360"/>
                            <a:ext cx="1181880" cy="30801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8"/>
                                  <w:szCs w:val="18"/>
                                  <w:lang w:val="en-US" w:eastAsia="zh-CN"/>
                                </w:rPr>
                              </w:pPr>
                              <w:r>
                                <w:rPr>
                                  <w:rFonts w:hint="eastAsia"/>
                                  <w:sz w:val="18"/>
                                  <w:szCs w:val="18"/>
                                </w:rPr>
                                <w:t>重焊或更换</w:t>
                              </w:r>
                              <w:r>
                                <w:rPr>
                                  <w:rFonts w:hint="eastAsia"/>
                                  <w:sz w:val="18"/>
                                  <w:szCs w:val="18"/>
                                  <w:lang w:val="en-US" w:eastAsia="zh-CN"/>
                                </w:rPr>
                                <w:t>X2101</w:t>
                              </w:r>
                            </w:p>
                          </w:txbxContent>
                        </wps:txbx>
                        <wps:bodyPr lIns="87954" tIns="43978" rIns="87954" bIns="43978" upright="1"/>
                      </wps:wsp>
                      <wps:wsp>
                        <wps:cNvPr id="229" name="直线 2567"/>
                        <wps:cNvCnPr/>
                        <wps:spPr>
                          <a:xfrm>
                            <a:off x="3529762" y="3839714"/>
                            <a:ext cx="457256" cy="635"/>
                          </a:xfrm>
                          <a:prstGeom prst="line">
                            <a:avLst/>
                          </a:prstGeom>
                          <a:ln w="9525" cap="flat" cmpd="sng">
                            <a:solidFill>
                              <a:srgbClr val="000000"/>
                            </a:solidFill>
                            <a:prstDash val="solid"/>
                            <a:headEnd type="none" w="med" len="med"/>
                            <a:tailEnd type="triangle" w="med" len="med"/>
                          </a:ln>
                        </wps:spPr>
                        <wps:bodyPr upright="1"/>
                      </wps:wsp>
                      <wps:wsp>
                        <wps:cNvPr id="230" name="矩形 2568"/>
                        <wps:cNvSpPr/>
                        <wps:spPr>
                          <a:xfrm>
                            <a:off x="1562926" y="3155094"/>
                            <a:ext cx="342942" cy="297219"/>
                          </a:xfrm>
                          <a:prstGeom prst="rect">
                            <a:avLst/>
                          </a:prstGeom>
                          <a:solidFill>
                            <a:srgbClr val="FFFFFF">
                              <a:alpha val="0"/>
                            </a:srgbClr>
                          </a:solidFill>
                          <a:ln>
                            <a:noFill/>
                          </a:ln>
                        </wps:spPr>
                        <wps:txbx>
                          <w:txbxContent>
                            <w:p>
                              <w:r>
                                <w:rPr>
                                  <w:rFonts w:hint="eastAsia"/>
                                </w:rPr>
                                <w:t>Y</w:t>
                              </w:r>
                            </w:p>
                          </w:txbxContent>
                        </wps:txbx>
                        <wps:bodyPr upright="1"/>
                      </wps:wsp>
                      <wps:wsp>
                        <wps:cNvPr id="231" name="矩形 2569"/>
                        <wps:cNvSpPr/>
                        <wps:spPr>
                          <a:xfrm>
                            <a:off x="3894297" y="2443801"/>
                            <a:ext cx="276259" cy="297219"/>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232" name="矩形 2570"/>
                        <wps:cNvSpPr/>
                        <wps:spPr>
                          <a:xfrm>
                            <a:off x="1521646" y="4242992"/>
                            <a:ext cx="342942" cy="198146"/>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lIns="91440" tIns="0" rIns="91440" bIns="0" upright="1"/>
                      </wps:wsp>
                      <wps:wsp>
                        <wps:cNvPr id="233" name="矩形 2571"/>
                        <wps:cNvSpPr/>
                        <wps:spPr>
                          <a:xfrm>
                            <a:off x="3621213" y="3508835"/>
                            <a:ext cx="276259" cy="297219"/>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234" name="自选图形 2572"/>
                        <wps:cNvSpPr/>
                        <wps:spPr>
                          <a:xfrm>
                            <a:off x="1371768" y="297219"/>
                            <a:ext cx="1170448" cy="37914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rPr>
                              </w:pPr>
                              <w:r>
                                <w:rPr>
                                  <w:rFonts w:hint="eastAsia"/>
                                  <w:sz w:val="18"/>
                                  <w:szCs w:val="18"/>
                                </w:rPr>
                                <w:t>不开机</w:t>
                              </w:r>
                            </w:p>
                          </w:txbxContent>
                        </wps:txbx>
                        <wps:bodyPr lIns="87954" tIns="43978" rIns="87954" bIns="43978" upright="1"/>
                      </wps:wsp>
                      <wps:wsp>
                        <wps:cNvPr id="235" name="直线 2573"/>
                        <wps:cNvCnPr/>
                        <wps:spPr>
                          <a:xfrm>
                            <a:off x="1970011" y="693511"/>
                            <a:ext cx="635" cy="198146"/>
                          </a:xfrm>
                          <a:prstGeom prst="line">
                            <a:avLst/>
                          </a:prstGeom>
                          <a:ln w="9525" cap="flat" cmpd="sng">
                            <a:solidFill>
                              <a:srgbClr val="000000"/>
                            </a:solidFill>
                            <a:prstDash val="solid"/>
                            <a:headEnd type="none" w="med" len="med"/>
                            <a:tailEnd type="triangle" w="med" len="med"/>
                          </a:ln>
                        </wps:spPr>
                        <wps:bodyPr upright="1"/>
                      </wps:wsp>
                    </wpc:wpc>
                  </a:graphicData>
                </a:graphic>
              </wp:inline>
            </w:drawing>
          </mc:Choice>
          <mc:Fallback>
            <w:pict>
              <v:group id="画布 12683" o:spid="_x0000_s1026" o:spt="203" style="height:381.1pt;width:408.35pt;" coordsize="5186045,4839970" editas="canvas" o:gfxdata="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">
                <o:lock v:ext="edit" aspectratio="f"/>
                <v:shape id="画布 12683" o:spid="_x0000_s1026" style="position:absolute;left:0;top:0;height:4839970;width:5186045;" filled="f" stroked="f" coordsize="21600,21600" o:gfxdata="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">
                  <v:fill on="f" focussize="0,0"/>
                  <v:stroke on="f"/>
                  <v:imagedata o:title=""/>
                  <o:lock v:ext="edit" aspectratio="t"/>
                </v:shape>
                <v:roundrect id="自选图形 2555" o:spid="_x0000_s1026" o:spt="2" style="position:absolute;left:1257454;top:891657;height:676364;width:1486082;" fillcolor="#FFFFFF" filled="t" stroked="t" coordsize="21600,21600" arcsize="0.166666666666667" o:gfxdata="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Ks3vi9YAAAAFAQAADwAAAAAAAAAB&#10;ACAAAAAiAAAAZHJzL2Rvd25yZXYueG1sUEsBAhQAFAAAAAgAh07iQAEWTZhLAgAAmgQAAA4AAAAA&#10;AAAAAQAgAAAAJQEAAGRycy9lMm9Eb2MueG1sUEsFBgAAAAAGAAYAWQEAAOIFAAAAAA==&#10;">
                  <v:fill on="t" focussize="0,0"/>
                  <v:stroke color="#000000" joinstyle="round"/>
                  <v:imagedata o:title=""/>
                  <o:lock v:ext="edit" aspectratio="f"/>
                  <v:textbox inset="6.92551181102362pt,3.46283464566929pt,6.92551181102362pt,3.46283464566929pt">
                    <w:txbxContent>
                      <w:p>
                        <w:pPr>
                          <w:jc w:val="center"/>
                          <w:rPr>
                            <w:rFonts w:hint="eastAsia"/>
                            <w:sz w:val="18"/>
                            <w:szCs w:val="18"/>
                          </w:rPr>
                        </w:pPr>
                      </w:p>
                      <w:p>
                        <w:pPr>
                          <w:jc w:val="center"/>
                          <w:rPr>
                            <w:sz w:val="18"/>
                            <w:szCs w:val="18"/>
                          </w:rPr>
                        </w:pPr>
                        <w:r>
                          <w:rPr>
                            <w:rFonts w:hint="eastAsia"/>
                            <w:sz w:val="18"/>
                            <w:szCs w:val="18"/>
                          </w:rPr>
                          <w:t>外接假电池和维修电源，按开机键，观察电流</w:t>
                        </w:r>
                      </w:p>
                    </w:txbxContent>
                  </v:textbox>
                </v:roundrect>
                <v:shape id="自选图形 2556" o:spid="_x0000_s1026" o:spt="110" type="#_x0000_t110" style="position:absolute;left:30484;top:2476825;height:668743;width:3811737;" fillcolor="#FFFFFF" filled="t" stroked="t" coordsize="21600,21600" o:gfxdata="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c0rh/VAAAABQEAAA8AAAAAAAAAAQAgAAAAIgAAAGRycy9k&#10;b3ducmV2LnhtbFBLAQIUABQAAAAIAIdO4kCt4TAQPgIAAH8EAAAOAAAAAAAAAAEAIAAAACQBAABk&#10;cnMvZTJvRG9jLnhtbFBLBQYAAAAABgAGAFkBAADUBQAAAAA=&#10;">
                  <v:fill on="t" focussize="0,0"/>
                  <v:stroke color="#000000" joinstyle="miter"/>
                  <v:imagedata o:title=""/>
                  <o:lock v:ext="edit" aspectratio="f"/>
                  <v:textbox inset="6.92551181102362pt,3.46283464566929pt,6.92551181102362pt,3.46283464566929pt">
                    <w:txbxContent>
                      <w:p>
                        <w:pPr>
                          <w:rPr>
                            <w:sz w:val="18"/>
                            <w:szCs w:val="18"/>
                          </w:rPr>
                        </w:pPr>
                      </w:p>
                    </w:txbxContent>
                  </v:textbox>
                </v:shape>
                <v:roundrect id="自选图形 2557" o:spid="_x0000_s1026" o:spt="2" style="position:absolute;left:1399076;top:1783314;height:495365;width:1094874;" fillcolor="#FFFFFF" filled="t" stroked="t" coordsize="21600,21600" arcsize="0.166666666666667" o:gfxdata="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rN74vWAAAABQEAAA8AAAAAAAAA&#10;AQAgAAAAIgAAAGRycy9kb3ducmV2LnhtbFBLAQIUABQAAAAIAIdO4kBH9958TAIAAJsEAAAOAAAA&#10;AAAAAAEAIAAAACUBAABkcnMvZTJvRG9jLnhtbFBLBQYAAAAABgAGAFkBAADjBQAAAAA=&#10;">
                  <v:fill on="t" focussize="0,0"/>
                  <v:stroke color="#000000" joinstyle="round"/>
                  <v:imagedata o:title=""/>
                  <o:lock v:ext="edit" aspectratio="f"/>
                  <v:textbox inset="6.92551181102362pt,3.46283464566929pt,6.92551181102362pt,3.46283464566929pt">
                    <w:txbxContent>
                      <w:p>
                        <w:pPr>
                          <w:jc w:val="center"/>
                          <w:rPr>
                            <w:rFonts w:hint="eastAsia"/>
                            <w:sz w:val="18"/>
                            <w:szCs w:val="18"/>
                          </w:rPr>
                        </w:pPr>
                      </w:p>
                      <w:p>
                        <w:pPr>
                          <w:jc w:val="center"/>
                          <w:rPr>
                            <w:sz w:val="18"/>
                            <w:szCs w:val="18"/>
                          </w:rPr>
                        </w:pPr>
                        <w:r>
                          <w:rPr>
                            <w:rFonts w:hint="eastAsia"/>
                            <w:sz w:val="18"/>
                            <w:szCs w:val="18"/>
                          </w:rPr>
                          <w:t>有小电流</w:t>
                        </w:r>
                      </w:p>
                    </w:txbxContent>
                  </v:textbox>
                </v:roundrect>
                <v:roundrect id="自选图形 2558" o:spid="_x0000_s1026" o:spt="2" style="position:absolute;left:4383942;top:2606382;height:417885;width:816075;" fillcolor="#FFFFFF" filled="t" stroked="t" coordsize="21600,21600" arcsize="0.166666666666667" o:gfxdata="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rN74vWAAAABQEAAA8AAAAAAAAA&#10;AQAgAAAAIgAAAGRycy9kb3ducmV2LnhtbFBLAQIUABQAAAAIAIdO4kDBfucnTAIAAJoEAAAOAAAA&#10;AAAAAAEAIAAAACUBAABkcnMvZTJvRG9jLnhtbFBLBQYAAAAABgAGAFkBAADjBQAAAAA=&#10;">
                  <v:fill on="t" focussize="0,0"/>
                  <v:stroke color="#000000" joinstyle="round"/>
                  <v:imagedata o:title=""/>
                  <o:lock v:ext="edit" aspectratio="f"/>
                  <v:textbox inset="6.92551181102362pt,3.46283464566929pt,6.92551181102362pt,3.46283464566929pt">
                    <w:txbxContent>
                      <w:p>
                        <w:pPr>
                          <w:jc w:val="center"/>
                          <w:rPr>
                            <w:rFonts w:hint="eastAsia" w:eastAsia="宋体"/>
                            <w:sz w:val="18"/>
                            <w:szCs w:val="18"/>
                            <w:lang w:val="en-US" w:eastAsia="zh-CN"/>
                          </w:rPr>
                        </w:pPr>
                        <w:r>
                          <w:rPr>
                            <w:rFonts w:hint="eastAsia"/>
                            <w:sz w:val="18"/>
                            <w:szCs w:val="18"/>
                          </w:rPr>
                          <w:t>重焊或更换</w:t>
                        </w:r>
                        <w:r>
                          <w:rPr>
                            <w:rFonts w:hint="eastAsia"/>
                            <w:sz w:val="18"/>
                            <w:szCs w:val="18"/>
                            <w:lang w:eastAsia="zh-CN"/>
                          </w:rPr>
                          <w:t>U1001</w:t>
                        </w:r>
                      </w:p>
                    </w:txbxContent>
                  </v:textbox>
                </v:roundrect>
                <v:line id="直线 2559" o:spid="_x0000_s1026" o:spt="20" style="position:absolute;left:1970011;top:1585168;height:198146;width:635;" filled="f" stroked="t" coordsize="21600,21600" o:gfxdata="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Wfn9dcAAAAFAQAADwAAAAAAAAABACAAAAAiAAAAZHJzL2Rvd25y&#10;ZXYueG1sUEsBAhQAFAAAAAgAh07iQI7BzKb/AQAA8QMAAA4AAAAAAAAAAQAgAAAAJgEAAGRycy9l&#10;Mm9Eb2MueG1sUEsFBgAAAAAGAAYAWQEAAJcFAAAAAA==&#10;">
                  <v:fill on="f" focussize="0,0"/>
                  <v:stroke color="#000000" joinstyle="round" endarrow="block"/>
                  <v:imagedata o:title=""/>
                  <o:lock v:ext="edit" aspectratio="f"/>
                </v:line>
                <v:line id="直线 2560" o:spid="_x0000_s1026" o:spt="20" style="position:absolute;left:1970011;top:2278679;height:198146;width:635;" filled="f" stroked="t" coordsize="21600,21600" o:gfxdata="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hZ+f11wAAAAUBAAAPAAAAAAAAAAEAIAAAACIAAABkcnMvZG93bnJl&#10;di54bWxQSwECFAAUAAAACACHTuJA4ovypv4BAADxAwAADgAAAAAAAAABACAAAAAmAQAAZHJzL2Uy&#10;b0RvYy54bWxQSwUGAAAAAAYABgBZAQAAlgUAAAAA&#10;">
                  <v:fill on="f" focussize="0,0"/>
                  <v:stroke color="#000000" joinstyle="round" endarrow="block"/>
                  <v:imagedata o:title=""/>
                  <o:lock v:ext="edit" aspectratio="f"/>
                </v:line>
                <v:line id="直线 2561" o:spid="_x0000_s1026" o:spt="20" style="position:absolute;left:3811102;top:2807068;flip:y;height:8256;width:586812;" filled="f" stroked="t" coordsize="21600,21600" o:gfxdata="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pD3Km1wAAAAUBAAAPAAAAAAAAAAEAIAAAACIAAABk&#10;cnMvZG93bnJldi54bWxQSwECFAAUAAAACACHTuJAZREA5gcCAAD8AwAADgAAAAAAAAABACAAAAAm&#10;AQAAZHJzL2Uyb0RvYy54bWxQSwUGAAAAAAYABgBZAQAAnwUAAAAA&#10;">
                  <v:fill on="f" focussize="0,0"/>
                  <v:stroke color="#000000" joinstyle="round" endarrow="block"/>
                  <v:imagedata o:title=""/>
                  <o:lock v:ext="edit" aspectratio="f"/>
                </v:line>
                <v:shape id="自选图形 2562" o:spid="_x0000_s1026" o:spt="110" type="#_x0000_t110" style="position:absolute;left:328970;top:3443422;height:792584;width:3200792;" fillcolor="#FFFFFF" filled="t" stroked="t" coordsize="21600,21600" o:gfxdata="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Ml8TdQAAAAFAQAADwAAAAAAAAABACAAAAAiAAAAZHJzL2Rvd25yZXYueG1sUEsB&#10;AhQAFAAAAAgAh07iQPt3klkyAgAAcAQAAA4AAAAAAAAAAQAgAAAAIwEAAGRycy9lMm9Eb2MueG1s&#10;UEsFBgAAAAAGAAYAWQEAAMcFAAAAAA==&#10;">
                  <v:fill on="t" focussize="0,0"/>
                  <v:stroke color="#000000" joinstyle="miter"/>
                  <v:imagedata o:title=""/>
                  <o:lock v:ext="edit" aspectratio="f"/>
                  <v:textbox inset="0mm,0mm,0mm,0mm">
                    <w:txbxContent>
                      <w:p>
                        <w:pPr>
                          <w:jc w:val="center"/>
                          <w:rPr>
                            <w:sz w:val="18"/>
                            <w:szCs w:val="18"/>
                          </w:rPr>
                        </w:pPr>
                        <w:r>
                          <w:rPr>
                            <w:rFonts w:hint="eastAsia"/>
                            <w:sz w:val="18"/>
                            <w:szCs w:val="18"/>
                          </w:rPr>
                          <w:t>测量</w:t>
                        </w:r>
                        <w:r>
                          <w:rPr>
                            <w:rFonts w:hint="eastAsia"/>
                            <w:sz w:val="18"/>
                            <w:szCs w:val="18"/>
                            <w:lang w:val="en-US" w:eastAsia="zh-CN"/>
                          </w:rPr>
                          <w:t>X2101</w:t>
                        </w:r>
                        <w:r>
                          <w:rPr>
                            <w:rFonts w:hint="eastAsia"/>
                            <w:sz w:val="18"/>
                            <w:szCs w:val="18"/>
                          </w:rPr>
                          <w:t>输出频率是否=</w:t>
                        </w:r>
                        <w:r>
                          <w:rPr>
                            <w:rFonts w:hint="eastAsia"/>
                            <w:sz w:val="18"/>
                            <w:szCs w:val="18"/>
                            <w:lang w:eastAsia="zh-CN"/>
                          </w:rPr>
                          <w:t>26</w:t>
                        </w:r>
                        <w:r>
                          <w:rPr>
                            <w:rFonts w:hint="eastAsia"/>
                            <w:sz w:val="18"/>
                            <w:szCs w:val="18"/>
                          </w:rPr>
                          <w:t>MHz？</w:t>
                        </w:r>
                      </w:p>
                    </w:txbxContent>
                  </v:textbox>
                </v:shape>
                <v:roundrect id="自选图形 2563" o:spid="_x0000_s1026" o:spt="2" style="position:absolute;left:1085983;top:4523063;height:316907;width:1804256;" fillcolor="#FFFFFF" filled="t" stroked="t" coordsize="21600,21600" arcsize="0.166666666666667" o:gfxdata="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Ks3vi9YAAAAFAQAADwAAAAAAAAAB&#10;ACAAAAAiAAAAZHJzL2Rvd25yZXYueG1sUEsBAhQAFAAAAAgAh07iQJCTAaVLAgAAmwQAAA4AAAAA&#10;AAAAAQAgAAAAJQEAAGRycy9lMm9Eb2MueG1sUEsFBgAAAAAGAAYAWQEAAOIFAAAAAA==&#10;">
                  <v:fill on="t" focussize="0,0"/>
                  <v:stroke color="#000000" joinstyle="round"/>
                  <v:imagedata o:title=""/>
                  <o:lock v:ext="edit" aspectratio="f"/>
                  <v:textbox inset="6.92551181102362pt,3.46283464566929pt,6.92551181102362pt,3.46283464566929pt">
                    <w:txbxContent>
                      <w:p>
                        <w:pPr>
                          <w:rPr>
                            <w:lang w:val="en-US"/>
                          </w:rPr>
                        </w:pPr>
                        <w:r>
                          <w:rPr>
                            <w:rFonts w:hint="eastAsia"/>
                            <w:sz w:val="20"/>
                            <w:lang w:eastAsia="zh-CN"/>
                          </w:rPr>
                          <w:t>重焊或更换U1001</w:t>
                        </w:r>
                        <w:r>
                          <w:rPr>
                            <w:rFonts w:hint="eastAsia"/>
                            <w:sz w:val="20"/>
                            <w:lang w:val="en-US" w:eastAsia="zh-CN"/>
                          </w:rPr>
                          <w:t xml:space="preserve"> OR U2001</w:t>
                        </w:r>
                      </w:p>
                    </w:txbxContent>
                  </v:textbox>
                </v:roundrect>
                <v:line id="直线 2564" o:spid="_x0000_s1026" o:spt="20" style="position:absolute;left:1929366;top:3138582;height:297219;width:635;" filled="f" stroked="t" coordsize="21600,21600" o:gfxdata="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hZ+f11wAAAAUBAAAPAAAAAAAAAAEAIAAAACIAAABkcnMvZG93&#10;bnJldi54bWxQSwECFAAUAAAACACHTuJA9fxLBAECAADxAwAADgAAAAAAAAABACAAAAAmAQAAZHJz&#10;L2Uyb0RvYy54bWxQSwUGAAAAAAYABgBZAQAAmQUAAAAA&#10;">
                  <v:fill on="f" focussize="0,0"/>
                  <v:stroke color="#000000" joinstyle="round" endarrow="block"/>
                  <v:imagedata o:title=""/>
                  <o:lock v:ext="edit" aspectratio="f"/>
                </v:line>
                <v:line id="直线 2565" o:spid="_x0000_s1026" o:spt="20" style="position:absolute;left:1937622;top:4236006;height:297219;width:635;" filled="f" stroked="t" coordsize="21600,21600" o:gfxdata="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hZ+f11wAAAAUBAAAPAAAAAAAAAAEAIAAAACIAAABkcnMvZG93&#10;bnJldi54bWxQSwECFAAUAAAACACHTuJAWnrRvQECAADxAwAADgAAAAAAAAABACAAAAAmAQAAZHJz&#10;L2Uyb0RvYy54bWxQSwUGAAAAAAYABgBZAQAAmQUAAAAA&#10;">
                  <v:fill on="f" focussize="0,0"/>
                  <v:stroke color="#000000" joinstyle="round" endarrow="block"/>
                  <v:imagedata o:title=""/>
                  <o:lock v:ext="edit" aspectratio="f"/>
                </v:line>
                <v:roundrect id="自选图形 2566" o:spid="_x0000_s1026" o:spt="2" style="position:absolute;left:3987018;top:3699360;height:308015;width:1181880;" fillcolor="#FFFFFF" filled="t" stroked="t" coordsize="21600,21600" arcsize="0.166666666666667" o:gfxdata="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qze+L1gAAAAUBAAAPAAAAAAAAAAEA&#10;IAAAACIAAABkcnMvZG93bnJldi54bWxQSwECFAAUAAAACACHTuJA26OMxkoCAACbBAAADgAAAAAA&#10;AAABACAAAAAlAQAAZHJzL2Uyb0RvYy54bWxQSwUGAAAAAAYABgBZAQAA4QUAAAAA&#10;">
                  <v:fill on="t" focussize="0,0"/>
                  <v:stroke color="#000000" joinstyle="round"/>
                  <v:imagedata o:title=""/>
                  <o:lock v:ext="edit" aspectratio="f"/>
                  <v:textbox inset="6.92551181102362pt,3.46283464566929pt,6.92551181102362pt,3.46283464566929pt">
                    <w:txbxContent>
                      <w:p>
                        <w:pPr>
                          <w:rPr>
                            <w:sz w:val="18"/>
                            <w:szCs w:val="18"/>
                            <w:lang w:val="en-US" w:eastAsia="zh-CN"/>
                          </w:rPr>
                        </w:pPr>
                        <w:r>
                          <w:rPr>
                            <w:rFonts w:hint="eastAsia"/>
                            <w:sz w:val="18"/>
                            <w:szCs w:val="18"/>
                          </w:rPr>
                          <w:t>重焊或更换</w:t>
                        </w:r>
                        <w:r>
                          <w:rPr>
                            <w:rFonts w:hint="eastAsia"/>
                            <w:sz w:val="18"/>
                            <w:szCs w:val="18"/>
                            <w:lang w:val="en-US" w:eastAsia="zh-CN"/>
                          </w:rPr>
                          <w:t>X2101</w:t>
                        </w:r>
                      </w:p>
                    </w:txbxContent>
                  </v:textbox>
                </v:roundrect>
                <v:line id="直线 2567" o:spid="_x0000_s1026" o:spt="20" style="position:absolute;left:3529762;top:3839714;height:635;width:457256;" filled="f" stroked="t" coordsize="21600,21600" o:gfxdata="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hZ+f11wAAAAUBAAAPAAAAAAAAAAEAIAAAACIAAABkcnMvZG93&#10;bnJldi54bWxQSwECFAAUAAAACACHTuJAhTg9KgECAADxAwAADgAAAAAAAAABACAAAAAmAQAAZHJz&#10;L2Uyb0RvYy54bWxQSwUGAAAAAAYABgBZAQAAmQUAAAAA&#10;">
                  <v:fill on="f" focussize="0,0"/>
                  <v:stroke color="#000000" joinstyle="round" endarrow="block"/>
                  <v:imagedata o:title=""/>
                  <o:lock v:ext="edit" aspectratio="f"/>
                </v:line>
                <v:rect id="矩形 2568" o:spid="_x0000_s1026" o:spt="1" style="position:absolute;left:1562926;top:3155094;height:297219;width:342942;" fillcolor="#FFFFFF" filled="t" stroked="f" coordsize="21600,21600" o:gfxdata="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5aFRHWAAAABQEAAA8AAAAAAAAAAQAgAAAA&#10;IgAAAGRycy9kb3ducmV2LnhtbFBLAQIUABQAAAAIAIdO4kC5H2PQ1AEAAJcDAAAOAAAAAAAAAAEA&#10;IAAAACUBAABkcnMvZTJvRG9jLnhtbFBLBQYAAAAABgAGAFkBAABrBQAAAAA=&#10;">
                  <v:fill on="t" opacity="0f" focussize="0,0"/>
                  <v:stroke on="f"/>
                  <v:imagedata o:title=""/>
                  <o:lock v:ext="edit" aspectratio="f"/>
                  <v:textbox>
                    <w:txbxContent>
                      <w:p>
                        <w:r>
                          <w:rPr>
                            <w:rFonts w:hint="eastAsia"/>
                          </w:rPr>
                          <w:t>Y</w:t>
                        </w:r>
                      </w:p>
                    </w:txbxContent>
                  </v:textbox>
                </v:rect>
                <v:rect id="矩形 2569" o:spid="_x0000_s1026" o:spt="1" style="position:absolute;left:3894297;top:2443801;height:297219;width:276259;" fillcolor="#FFFFFF" filled="t" stroked="t" coordsize="21600,21600" o:gfxdata="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0bLVM1AAAAAUBAAAPAAAAAAAAAAEAIAAAACIA&#10;AABkcnMvZG93bnJldi54bWxQSwECFAAUAAAACACHTuJAIBz+cw0CAAA5BAAADgAAAAAAAAABACAA&#10;AAAjAQAAZHJzL2Uyb0RvYy54bWxQSwUGAAAAAAYABgBZAQAAogUAAAAA&#10;">
                  <v:fill on="t" focussize="0,0"/>
                  <v:stroke color="#FFFFFF" joinstyle="miter"/>
                  <v:imagedata o:title=""/>
                  <o:lock v:ext="edit" aspectratio="f"/>
                  <v:textbox>
                    <w:txbxContent>
                      <w:p>
                        <w:r>
                          <w:rPr>
                            <w:rFonts w:hint="eastAsia"/>
                          </w:rPr>
                          <w:t>N</w:t>
                        </w:r>
                      </w:p>
                    </w:txbxContent>
                  </v:textbox>
                </v:rect>
                <v:rect id="矩形 2570" o:spid="_x0000_s1026" o:spt="1" style="position:absolute;left:1521646;top:4242992;height:198146;width:342942;" fillcolor="#FFFFFF" filled="t" stroked="t" coordsize="21600,21600" o:gfxdata="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I2UnzUAAAABQEAAA8AAAAAAAAAAQAgAAAAIgAAAGRycy9kb3ducmV2LnhtbFBLAQIU&#10;ABQAAAAIAIdO4kC4Mpb/MAIAAIIEAAAOAAAAAAAAAAEAIAAAACMBAABkcnMvZTJvRG9jLnhtbFBL&#10;BQYAAAAABgAGAFkBAADFBQAAAAA=&#10;">
                  <v:fill on="t" opacity="0f" focussize="0,0"/>
                  <v:stroke color="#FFFFFF" joinstyle="miter"/>
                  <v:imagedata o:title=""/>
                  <o:lock v:ext="edit" aspectratio="f"/>
                  <v:textbox inset="144,0mm,144,0mm">
                    <w:txbxContent>
                      <w:p>
                        <w:r>
                          <w:rPr>
                            <w:rFonts w:hint="eastAsia"/>
                          </w:rPr>
                          <w:t>Y</w:t>
                        </w:r>
                      </w:p>
                    </w:txbxContent>
                  </v:textbox>
                </v:rect>
                <v:rect id="矩形 2571" o:spid="_x0000_s1026" o:spt="1" style="position:absolute;left:3621213;top:3508835;height:297219;width:276259;" fillcolor="#FFFFFF" filled="t" stroked="t" coordsize="21600,21600" o:gfxdata="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tGy1TNQAAAAFAQAADwAAAAAAAAABACAAAAAiAAAA&#10;ZHJzL2Rvd25yZXYueG1sUEsBAhQAFAAAAAgAh07iQBqEQuoLAgAAOQQAAA4AAAAAAAAAAQAgAAAA&#10;IwEAAGRycy9lMm9Eb2MueG1sUEsFBgAAAAAGAAYAWQEAAKAFAAAAAA==&#10;">
                  <v:fill on="t" focussize="0,0"/>
                  <v:stroke color="#FFFFFF" joinstyle="miter"/>
                  <v:imagedata o:title=""/>
                  <o:lock v:ext="edit" aspectratio="f"/>
                  <v:textbox>
                    <w:txbxContent>
                      <w:p>
                        <w:r>
                          <w:rPr>
                            <w:rFonts w:hint="eastAsia"/>
                          </w:rPr>
                          <w:t>N</w:t>
                        </w:r>
                      </w:p>
                    </w:txbxContent>
                  </v:textbox>
                </v:rect>
                <v:roundrect id="自选图形 2572" o:spid="_x0000_s1026" o:spt="2" style="position:absolute;left:1371768;top:297219;height:379145;width:1170448;" fillcolor="#FFFFFF" filled="t" stroked="t" coordsize="21600,21600" arcsize="0.166666666666667" o:gfxdata="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qze+L1gAAAAUBAAAPAAAAAAAAAAEA&#10;IAAAACIAAABkcnMvZG93bnJldi54bWxQSwECFAAUAAAACACHTuJAb98mtEoCAACaBAAADgAAAAAA&#10;AAABACAAAAAlAQAAZHJzL2Uyb0RvYy54bWxQSwUGAAAAAAYABgBZAQAA4QUAAAAA&#10;">
                  <v:fill on="t" focussize="0,0"/>
                  <v:stroke color="#000000" joinstyle="round"/>
                  <v:imagedata o:title=""/>
                  <o:lock v:ext="edit" aspectratio="f"/>
                  <v:textbox inset="6.92551181102362pt,3.46283464566929pt,6.92551181102362pt,3.46283464566929pt">
                    <w:txbxContent>
                      <w:p>
                        <w:pPr>
                          <w:jc w:val="center"/>
                          <w:rPr>
                            <w:sz w:val="18"/>
                            <w:szCs w:val="18"/>
                          </w:rPr>
                        </w:pPr>
                        <w:r>
                          <w:rPr>
                            <w:rFonts w:hint="eastAsia"/>
                            <w:sz w:val="18"/>
                            <w:szCs w:val="18"/>
                          </w:rPr>
                          <w:t>不开机</w:t>
                        </w:r>
                      </w:p>
                    </w:txbxContent>
                  </v:textbox>
                </v:roundrect>
                <v:line id="直线 2573" o:spid="_x0000_s1026" o:spt="20" style="position:absolute;left:1970011;top:693511;height:198146;width:635;" filled="f" stroked="t" coordsize="21600,21600" o:gfxdata="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hZ+f11wAAAAUBAAAPAAAAAAAAAAEAIAAAACIAAABkcnMvZG93bnJl&#10;di54bWxQSwECFAAUAAAACACHTuJAku81dP4BAADwAwAADgAAAAAAAAABACAAAAAmAQAAZHJzL2Uy&#10;b0RvYy54bWxQSwUGAAAAAAYABgBZAQAAlgUAAAAA&#10;">
                  <v:fill on="f" focussize="0,0"/>
                  <v:stroke color="#000000" joinstyle="round" endarrow="block"/>
                  <v:imagedata o:title=""/>
                  <o:lock v:ext="edit" aspectratio="f"/>
                </v:line>
                <w10:wrap type="none"/>
                <w10:anchorlock/>
              </v:group>
            </w:pict>
          </mc:Fallback>
        </mc:AlternateContent>
      </w:r>
    </w:p>
    <w:p>
      <w:pPr>
        <w:spacing w:line="360" w:lineRule="auto"/>
        <w:ind w:left="-2" w:leftChars="-1" w:firstLine="630" w:firstLineChars="300"/>
        <w:jc w:val="center"/>
        <w:rPr>
          <w:lang w:eastAsia="zh-CN"/>
        </w:rPr>
      </w:pPr>
    </w:p>
    <w:p>
      <w:pPr>
        <w:spacing w:line="360" w:lineRule="auto"/>
        <w:jc w:val="center"/>
        <w:rPr>
          <w:rFonts w:ascii="宋体" w:hAnsi="宋体"/>
          <w:lang w:eastAsia="zh-CN"/>
        </w:rPr>
      </w:pPr>
    </w:p>
    <w:p>
      <w:pPr>
        <w:spacing w:line="360" w:lineRule="auto"/>
        <w:jc w:val="center"/>
        <w:rPr>
          <w:rFonts w:ascii="宋体" w:hAnsi="宋体"/>
          <w:lang w:eastAsia="zh-CN"/>
        </w:rPr>
      </w:pPr>
    </w:p>
    <w:p>
      <w:pPr>
        <w:spacing w:line="360" w:lineRule="auto"/>
        <w:jc w:val="center"/>
        <w:rPr>
          <w:rFonts w:ascii="宋体" w:hAnsi="宋体"/>
          <w:lang w:eastAsia="zh-CN"/>
        </w:rPr>
      </w:pPr>
    </w:p>
    <w:p>
      <w:pPr>
        <w:spacing w:line="360" w:lineRule="auto"/>
        <w:jc w:val="center"/>
        <w:rPr>
          <w:rFonts w:ascii="宋体" w:hAnsi="宋体"/>
          <w:lang w:eastAsia="zh-CN"/>
        </w:rPr>
      </w:pPr>
    </w:p>
    <w:p>
      <w:pPr>
        <w:spacing w:line="360" w:lineRule="auto"/>
        <w:jc w:val="both"/>
        <w:rPr>
          <w:rFonts w:ascii="宋体" w:hAnsi="宋体"/>
          <w:lang w:eastAsia="zh-CN"/>
        </w:rPr>
      </w:pPr>
    </w:p>
    <w:p>
      <w:pPr>
        <w:spacing w:line="360" w:lineRule="auto"/>
        <w:jc w:val="both"/>
        <w:rPr>
          <w:rFonts w:ascii="宋体" w:hAnsi="宋体"/>
          <w:lang w:eastAsia="zh-CN"/>
        </w:rPr>
      </w:pPr>
    </w:p>
    <w:p>
      <w:pPr>
        <w:spacing w:line="360" w:lineRule="auto"/>
        <w:jc w:val="both"/>
        <w:rPr>
          <w:rFonts w:ascii="宋体" w:hAnsi="宋体"/>
          <w:lang w:eastAsia="zh-CN"/>
        </w:rPr>
      </w:pPr>
    </w:p>
    <w:p>
      <w:pPr>
        <w:spacing w:line="360" w:lineRule="auto"/>
        <w:jc w:val="both"/>
        <w:rPr>
          <w:rFonts w:ascii="宋体" w:hAnsi="宋体"/>
          <w:lang w:eastAsia="zh-CN"/>
        </w:rPr>
      </w:pPr>
    </w:p>
    <w:p>
      <w:pPr>
        <w:spacing w:line="360" w:lineRule="auto"/>
        <w:jc w:val="both"/>
        <w:rPr>
          <w:rFonts w:ascii="宋体" w:hAnsi="宋体"/>
          <w:lang w:eastAsia="zh-CN"/>
        </w:rPr>
      </w:pPr>
    </w:p>
    <w:p>
      <w:pPr>
        <w:spacing w:line="360" w:lineRule="auto"/>
        <w:jc w:val="both"/>
        <w:rPr>
          <w:rFonts w:ascii="宋体" w:hAnsi="宋体"/>
          <w:lang w:eastAsia="zh-CN"/>
        </w:rPr>
      </w:pPr>
    </w:p>
    <w:p>
      <w:pPr>
        <w:spacing w:line="360" w:lineRule="auto"/>
        <w:jc w:val="both"/>
        <w:rPr>
          <w:rFonts w:ascii="宋体" w:hAnsi="宋体"/>
          <w:lang w:eastAsia="zh-CN"/>
        </w:rPr>
      </w:pPr>
    </w:p>
    <w:p>
      <w:pPr>
        <w:spacing w:line="360" w:lineRule="auto"/>
        <w:jc w:val="both"/>
        <w:rPr>
          <w:rFonts w:ascii="宋体" w:hAnsi="宋体"/>
          <w:lang w:eastAsia="zh-CN"/>
        </w:rPr>
      </w:pPr>
    </w:p>
    <w:p>
      <w:pPr>
        <w:spacing w:line="360" w:lineRule="auto"/>
        <w:jc w:val="both"/>
        <w:rPr>
          <w:rFonts w:ascii="宋体" w:hAnsi="宋体"/>
          <w:lang w:eastAsia="zh-CN"/>
        </w:rPr>
      </w:pPr>
    </w:p>
    <w:p>
      <w:pPr>
        <w:spacing w:line="360" w:lineRule="auto"/>
        <w:jc w:val="center"/>
        <w:rPr>
          <w:rFonts w:ascii="宋体" w:hAnsi="宋体"/>
          <w:lang w:eastAsia="zh-CN"/>
        </w:rPr>
      </w:pPr>
    </w:p>
    <w:p>
      <w:pPr>
        <w:spacing w:line="360" w:lineRule="auto"/>
        <w:rPr>
          <w:rFonts w:ascii="宋体" w:hAnsi="宋体"/>
          <w:lang w:eastAsia="zh-CN"/>
        </w:rPr>
      </w:pPr>
      <w:r>
        <w:rPr>
          <w:rFonts w:hint="eastAsia" w:ascii="宋体" w:hAnsi="宋体"/>
          <w:lang w:val="en-US" w:eastAsia="zh-CN"/>
        </w:rPr>
        <w:t xml:space="preserve">      </w:t>
      </w:r>
      <w:r>
        <w:rPr>
          <w:rFonts w:hint="eastAsia" w:ascii="宋体" w:hAnsi="宋体"/>
        </w:rPr>
        <w:t>3、</w:t>
      </w:r>
      <w:r>
        <w:rPr>
          <w:rFonts w:ascii="宋体" w:hAnsi="宋体"/>
        </w:rPr>
        <w:t>有大电流</w:t>
      </w:r>
      <w:r>
        <w:rPr>
          <w:rFonts w:hint="eastAsia" w:ascii="宋体" w:hAnsi="宋体"/>
          <w:lang w:eastAsia="zh-CN"/>
        </w:rPr>
        <w:t>(I &gt; 1A )</w:t>
      </w:r>
    </w:p>
    <w:p>
      <w:pPr>
        <w:rPr>
          <w:lang w:eastAsia="zh-CN"/>
        </w:rPr>
      </w:pPr>
      <w:r>
        <w:rPr>
          <w:sz w:val="21"/>
        </w:rPr>
        <mc:AlternateContent>
          <mc:Choice Requires="wps">
            <w:drawing>
              <wp:anchor distT="0" distB="0" distL="114300" distR="114300" simplePos="0" relativeHeight="251679744" behindDoc="0" locked="0" layoutInCell="1" allowOverlap="1">
                <wp:simplePos x="0" y="0"/>
                <wp:positionH relativeFrom="column">
                  <wp:posOffset>1224915</wp:posOffset>
                </wp:positionH>
                <wp:positionV relativeFrom="paragraph">
                  <wp:posOffset>3674110</wp:posOffset>
                </wp:positionV>
                <wp:extent cx="1896745" cy="393065"/>
                <wp:effectExtent l="0" t="0" r="0" b="0"/>
                <wp:wrapNone/>
                <wp:docPr id="490" name="文本框 12785"/>
                <wp:cNvGraphicFramePr/>
                <a:graphic xmlns:a="http://schemas.openxmlformats.org/drawingml/2006/main">
                  <a:graphicData uri="http://schemas.microsoft.com/office/word/2010/wordprocessingShape">
                    <wps:wsp>
                      <wps:cNvSpPr txBox="1"/>
                      <wps:spPr>
                        <a:xfrm>
                          <a:off x="0" y="0"/>
                          <a:ext cx="1896745" cy="393065"/>
                        </a:xfrm>
                        <a:prstGeom prst="rect">
                          <a:avLst/>
                        </a:prstGeom>
                        <a:noFill/>
                        <a:ln>
                          <a:noFill/>
                        </a:ln>
                      </wps:spPr>
                      <wps:txbx>
                        <w:txbxContent>
                          <w:p>
                            <w:pPr>
                              <w:jc w:val="left"/>
                              <w:rPr>
                                <w:sz w:val="16"/>
                                <w:szCs w:val="16"/>
                              </w:rPr>
                            </w:pPr>
                            <w:r>
                              <w:rPr>
                                <w:rFonts w:hint="eastAsia"/>
                                <w:sz w:val="16"/>
                                <w:szCs w:val="16"/>
                              </w:rPr>
                              <w:t>检</w:t>
                            </w:r>
                            <w:r>
                              <w:rPr>
                                <w:rFonts w:hint="eastAsia"/>
                                <w:sz w:val="16"/>
                                <w:szCs w:val="16"/>
                                <w:lang w:eastAsia="zh-CN"/>
                              </w:rPr>
                              <w:t>VDDCORE/VDDEMMCCORE</w:t>
                            </w:r>
                            <w:r>
                              <w:rPr>
                                <w:rFonts w:hint="eastAsia"/>
                                <w:sz w:val="16"/>
                                <w:szCs w:val="16"/>
                                <w:lang w:val="en-US" w:eastAsia="zh-CN"/>
                              </w:rPr>
                              <w:t>/</w:t>
                            </w:r>
                            <w:r>
                              <w:rPr>
                                <w:rFonts w:hint="eastAsia"/>
                                <w:sz w:val="16"/>
                                <w:szCs w:val="16"/>
                              </w:rPr>
                              <w:t>电压是否正常？</w:t>
                            </w:r>
                          </w:p>
                          <w:p/>
                        </w:txbxContent>
                      </wps:txbx>
                      <wps:bodyPr upright="1"/>
                    </wps:wsp>
                  </a:graphicData>
                </a:graphic>
              </wp:anchor>
            </w:drawing>
          </mc:Choice>
          <mc:Fallback>
            <w:pict>
              <v:shape id="文本框 12785" o:spid="_x0000_s1026" o:spt="202" type="#_x0000_t202" style="position:absolute;left:0pt;margin-left:96.45pt;margin-top:289.3pt;height:30.95pt;width:149.35pt;z-index:251679744;mso-width-relative:page;mso-height-relative:page;" filled="f" stroked="f" coordsize="21600,21600" o:gfxdata="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Rk9H9gAAAALAQAADwAAAAAAAAABACAAAAAiAAAAZHJzL2Rvd25yZXYueG1sUEsBAhQAFAAAAAgA&#10;h07iQCugkdOzAQAAVAMAAA4AAAAAAAAAAQAgAAAAJwEAAGRycy9lMm9Eb2MueG1sUEsFBgAAAAAG&#10;AAYAWQEAAEwFAAAAAA==&#10;">
                <v:fill on="f" focussize="0,0"/>
                <v:stroke on="f"/>
                <v:imagedata o:title=""/>
                <o:lock v:ext="edit" aspectratio="f"/>
                <v:textbox>
                  <w:txbxContent>
                    <w:p>
                      <w:pPr>
                        <w:jc w:val="left"/>
                        <w:rPr>
                          <w:sz w:val="16"/>
                          <w:szCs w:val="16"/>
                        </w:rPr>
                      </w:pPr>
                      <w:r>
                        <w:rPr>
                          <w:rFonts w:hint="eastAsia"/>
                          <w:sz w:val="16"/>
                          <w:szCs w:val="16"/>
                        </w:rPr>
                        <w:t>检</w:t>
                      </w:r>
                      <w:r>
                        <w:rPr>
                          <w:rFonts w:hint="eastAsia"/>
                          <w:sz w:val="16"/>
                          <w:szCs w:val="16"/>
                          <w:lang w:eastAsia="zh-CN"/>
                        </w:rPr>
                        <w:t>VDDCORE/VDDEMMCCORE</w:t>
                      </w:r>
                      <w:r>
                        <w:rPr>
                          <w:rFonts w:hint="eastAsia"/>
                          <w:sz w:val="16"/>
                          <w:szCs w:val="16"/>
                          <w:lang w:val="en-US" w:eastAsia="zh-CN"/>
                        </w:rPr>
                        <w:t>/</w:t>
                      </w:r>
                      <w:r>
                        <w:rPr>
                          <w:rFonts w:hint="eastAsia"/>
                          <w:sz w:val="16"/>
                          <w:szCs w:val="16"/>
                        </w:rPr>
                        <w:t>电压是否正常？</w:t>
                      </w:r>
                    </w:p>
                    <w:p/>
                  </w:txbxContent>
                </v:textbox>
              </v:shape>
            </w:pict>
          </mc:Fallback>
        </mc:AlternateContent>
      </w:r>
      <w:r>
        <mc:AlternateContent>
          <mc:Choice Requires="wpc">
            <w:drawing>
              <wp:inline distT="0" distB="0" distL="114300" distR="114300">
                <wp:extent cx="6241415" cy="5104130"/>
                <wp:effectExtent l="0" t="0" r="6985" b="0"/>
                <wp:docPr id="256" name="画布 253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37" name="自选图形 2534"/>
                        <wps:cNvSpPr/>
                        <wps:spPr>
                          <a:xfrm>
                            <a:off x="1207770" y="1101725"/>
                            <a:ext cx="1485900" cy="47307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rPr>
                              </w:pPr>
                              <w:r>
                                <w:rPr>
                                  <w:rFonts w:hint="eastAsia"/>
                                  <w:sz w:val="18"/>
                                  <w:szCs w:val="18"/>
                                </w:rPr>
                                <w:t>外接假电池和维修电源，按开机键，观察电流</w:t>
                              </w:r>
                            </w:p>
                          </w:txbxContent>
                        </wps:txbx>
                        <wps:bodyPr lIns="87954" tIns="43978" rIns="87954" bIns="43978" upright="1"/>
                      </wps:wsp>
                      <wps:wsp>
                        <wps:cNvPr id="238" name="自选图形 2535"/>
                        <wps:cNvSpPr/>
                        <wps:spPr>
                          <a:xfrm>
                            <a:off x="827405" y="2476500"/>
                            <a:ext cx="2286000" cy="79248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sz w:val="18"/>
                                  <w:szCs w:val="18"/>
                                </w:rPr>
                              </w:pPr>
                              <w:r>
                                <w:rPr>
                                  <w:rFonts w:hint="eastAsia"/>
                                  <w:sz w:val="18"/>
                                  <w:szCs w:val="18"/>
                                </w:rPr>
                                <w:t>检测</w:t>
                              </w:r>
                              <w:r>
                                <w:rPr>
                                  <w:rFonts w:hint="eastAsia"/>
                                  <w:sz w:val="18"/>
                                  <w:szCs w:val="18"/>
                                  <w:lang w:eastAsia="zh-CN"/>
                                </w:rPr>
                                <w:t>VBAT</w:t>
                              </w:r>
                              <w:r>
                                <w:rPr>
                                  <w:rFonts w:hint="eastAsia"/>
                                  <w:sz w:val="18"/>
                                  <w:szCs w:val="18"/>
                                </w:rPr>
                                <w:t>是否</w:t>
                              </w:r>
                              <w:r>
                                <w:rPr>
                                  <w:rFonts w:hint="eastAsia"/>
                                  <w:sz w:val="18"/>
                                  <w:szCs w:val="18"/>
                                  <w:lang w:eastAsia="zh-CN"/>
                                </w:rPr>
                                <w:t>对地短路</w:t>
                              </w:r>
                              <w:r>
                                <w:rPr>
                                  <w:rFonts w:hint="eastAsia"/>
                                  <w:sz w:val="18"/>
                                  <w:szCs w:val="18"/>
                                </w:rPr>
                                <w:t>？</w:t>
                              </w:r>
                            </w:p>
                            <w:p>
                              <w:pPr>
                                <w:rPr>
                                  <w:sz w:val="18"/>
                                  <w:szCs w:val="18"/>
                                </w:rPr>
                              </w:pPr>
                            </w:p>
                          </w:txbxContent>
                        </wps:txbx>
                        <wps:bodyPr lIns="87954" tIns="43978" rIns="87954" bIns="43978" upright="1"/>
                      </wps:wsp>
                      <wps:wsp>
                        <wps:cNvPr id="239" name="自选图形 2536"/>
                        <wps:cNvSpPr/>
                        <wps:spPr>
                          <a:xfrm>
                            <a:off x="1426845" y="1965960"/>
                            <a:ext cx="1094740" cy="29210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rPr>
                              </w:pPr>
                              <w:r>
                                <w:rPr>
                                  <w:rFonts w:hint="eastAsia"/>
                                  <w:sz w:val="18"/>
                                  <w:szCs w:val="18"/>
                                </w:rPr>
                                <w:t>有大电流</w:t>
                              </w:r>
                            </w:p>
                          </w:txbxContent>
                        </wps:txbx>
                        <wps:bodyPr lIns="87954" tIns="43978" rIns="87954" bIns="43978" upright="1"/>
                      </wps:wsp>
                      <wps:wsp>
                        <wps:cNvPr id="240" name="自选图形 2537"/>
                        <wps:cNvSpPr/>
                        <wps:spPr>
                          <a:xfrm>
                            <a:off x="4027805" y="2691765"/>
                            <a:ext cx="1229995" cy="44005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eastAsia="zh-CN"/>
                                </w:rPr>
                              </w:pPr>
                              <w:r>
                                <w:rPr>
                                  <w:rFonts w:hint="eastAsia"/>
                                  <w:sz w:val="18"/>
                                  <w:szCs w:val="18"/>
                                </w:rPr>
                                <w:t>检测</w:t>
                              </w:r>
                              <w:r>
                                <w:rPr>
                                  <w:rFonts w:hint="eastAsia"/>
                                  <w:sz w:val="18"/>
                                  <w:szCs w:val="18"/>
                                  <w:lang w:eastAsia="zh-CN"/>
                                </w:rPr>
                                <w:t>VBAT通路上的器件是的短路</w:t>
                              </w:r>
                            </w:p>
                          </w:txbxContent>
                        </wps:txbx>
                        <wps:bodyPr lIns="87954" tIns="43978" rIns="87954" bIns="43978" upright="1"/>
                      </wps:wsp>
                      <wps:wsp>
                        <wps:cNvPr id="241" name="直线 2538"/>
                        <wps:cNvCnPr/>
                        <wps:spPr>
                          <a:xfrm>
                            <a:off x="1969770" y="2278380"/>
                            <a:ext cx="635" cy="198120"/>
                          </a:xfrm>
                          <a:prstGeom prst="line">
                            <a:avLst/>
                          </a:prstGeom>
                          <a:ln w="9525" cap="flat" cmpd="sng">
                            <a:solidFill>
                              <a:srgbClr val="000000"/>
                            </a:solidFill>
                            <a:prstDash val="solid"/>
                            <a:headEnd type="none" w="med" len="med"/>
                            <a:tailEnd type="triangle" w="med" len="med"/>
                          </a:ln>
                        </wps:spPr>
                        <wps:bodyPr upright="1"/>
                      </wps:wsp>
                      <wps:wsp>
                        <wps:cNvPr id="242" name="直线 2539"/>
                        <wps:cNvCnPr/>
                        <wps:spPr>
                          <a:xfrm>
                            <a:off x="3113405" y="2872740"/>
                            <a:ext cx="914400" cy="635"/>
                          </a:xfrm>
                          <a:prstGeom prst="line">
                            <a:avLst/>
                          </a:prstGeom>
                          <a:ln w="9525" cap="flat" cmpd="sng">
                            <a:solidFill>
                              <a:srgbClr val="000000"/>
                            </a:solidFill>
                            <a:prstDash val="solid"/>
                            <a:headEnd type="none" w="med" len="med"/>
                            <a:tailEnd type="triangle" w="med" len="med"/>
                          </a:ln>
                        </wps:spPr>
                        <wps:bodyPr upright="1"/>
                      </wps:wsp>
                      <wps:wsp>
                        <wps:cNvPr id="243" name="自选图形 2540"/>
                        <wps:cNvSpPr/>
                        <wps:spPr>
                          <a:xfrm>
                            <a:off x="287655" y="3558540"/>
                            <a:ext cx="3397250" cy="63627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szCs w:val="18"/>
                                </w:rPr>
                              </w:pPr>
                            </w:p>
                          </w:txbxContent>
                        </wps:txbx>
                        <wps:bodyPr lIns="0" tIns="0" rIns="0" bIns="0" upright="1"/>
                      </wps:wsp>
                      <wps:wsp>
                        <wps:cNvPr id="244" name="自选图形 2541"/>
                        <wps:cNvSpPr/>
                        <wps:spPr>
                          <a:xfrm>
                            <a:off x="1010920" y="4513580"/>
                            <a:ext cx="1983740" cy="25781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val="en-US" w:eastAsia="zh-CN"/>
                                </w:rPr>
                              </w:pPr>
                              <w:r>
                                <w:rPr>
                                  <w:rFonts w:hint="eastAsia"/>
                                  <w:sz w:val="20"/>
                                  <w:lang w:eastAsia="zh-CN"/>
                                </w:rPr>
                                <w:t xml:space="preserve">  </w:t>
                              </w:r>
                              <w:r>
                                <w:rPr>
                                  <w:rFonts w:hint="eastAsia"/>
                                  <w:sz w:val="18"/>
                                  <w:szCs w:val="18"/>
                                </w:rPr>
                                <w:t>重焊或更换</w:t>
                              </w:r>
                              <w:r>
                                <w:rPr>
                                  <w:rFonts w:hint="eastAsia"/>
                                  <w:sz w:val="20"/>
                                  <w:lang w:eastAsia="zh-CN"/>
                                </w:rPr>
                                <w:t>U1001</w:t>
                              </w:r>
                              <w:r>
                                <w:rPr>
                                  <w:rFonts w:hint="eastAsia"/>
                                  <w:sz w:val="20"/>
                                  <w:lang w:val="en-US" w:eastAsia="zh-CN"/>
                                </w:rPr>
                                <w:t xml:space="preserve"> OR U2001</w:t>
                              </w:r>
                            </w:p>
                            <w:p/>
                          </w:txbxContent>
                        </wps:txbx>
                        <wps:bodyPr lIns="87954" tIns="43978" rIns="87954" bIns="43978" upright="1"/>
                      </wps:wsp>
                      <wps:wsp>
                        <wps:cNvPr id="245" name="直线 2542"/>
                        <wps:cNvCnPr/>
                        <wps:spPr>
                          <a:xfrm>
                            <a:off x="1969770" y="3268980"/>
                            <a:ext cx="635" cy="297180"/>
                          </a:xfrm>
                          <a:prstGeom prst="line">
                            <a:avLst/>
                          </a:prstGeom>
                          <a:ln w="9525" cap="flat" cmpd="sng">
                            <a:solidFill>
                              <a:srgbClr val="000000"/>
                            </a:solidFill>
                            <a:prstDash val="solid"/>
                            <a:headEnd type="none" w="med" len="med"/>
                            <a:tailEnd type="triangle" w="med" len="med"/>
                          </a:ln>
                        </wps:spPr>
                        <wps:bodyPr upright="1"/>
                      </wps:wsp>
                      <wps:wsp>
                        <wps:cNvPr id="246" name="直线 2543"/>
                        <wps:cNvCnPr/>
                        <wps:spPr>
                          <a:xfrm>
                            <a:off x="1970405" y="4202430"/>
                            <a:ext cx="635" cy="297180"/>
                          </a:xfrm>
                          <a:prstGeom prst="line">
                            <a:avLst/>
                          </a:prstGeom>
                          <a:ln w="9525" cap="flat" cmpd="sng">
                            <a:solidFill>
                              <a:srgbClr val="000000"/>
                            </a:solidFill>
                            <a:prstDash val="solid"/>
                            <a:headEnd type="none" w="med" len="med"/>
                            <a:tailEnd type="triangle" w="med" len="med"/>
                          </a:ln>
                        </wps:spPr>
                        <wps:bodyPr upright="1"/>
                      </wps:wsp>
                      <wps:wsp>
                        <wps:cNvPr id="247" name="自选图形 2544"/>
                        <wps:cNvSpPr/>
                        <wps:spPr>
                          <a:xfrm>
                            <a:off x="4109085" y="3621405"/>
                            <a:ext cx="2050415" cy="49466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rFonts w:hint="eastAsia"/>
                                  <w:sz w:val="18"/>
                                  <w:szCs w:val="18"/>
                                  <w:lang w:val="en-US" w:eastAsia="zh-CN"/>
                                </w:rPr>
                              </w:pPr>
                              <w:r>
                                <w:rPr>
                                  <w:rFonts w:hint="eastAsia"/>
                                  <w:sz w:val="18"/>
                                  <w:szCs w:val="18"/>
                                </w:rPr>
                                <w:t>检测</w:t>
                              </w:r>
                              <w:r>
                                <w:rPr>
                                  <w:rFonts w:hint="eastAsia"/>
                                  <w:sz w:val="18"/>
                                  <w:szCs w:val="18"/>
                                  <w:lang w:val="en-US" w:eastAsia="zh-CN"/>
                                </w:rPr>
                                <w:t>VDDCORE/VDDEMMCCORE</w:t>
                              </w:r>
                            </w:p>
                            <w:p>
                              <w:pPr>
                                <w:jc w:val="both"/>
                                <w:rPr>
                                  <w:sz w:val="18"/>
                                  <w:szCs w:val="18"/>
                                  <w:lang w:eastAsia="zh-CN"/>
                                </w:rPr>
                              </w:pPr>
                              <w:r>
                                <w:rPr>
                                  <w:rFonts w:hint="eastAsia"/>
                                  <w:sz w:val="18"/>
                                  <w:szCs w:val="18"/>
                                  <w:lang w:eastAsia="zh-CN"/>
                                </w:rPr>
                                <w:t>通路上的器件是否损坏</w:t>
                              </w:r>
                            </w:p>
                            <w:p>
                              <w:pPr>
                                <w:jc w:val="center"/>
                                <w:rPr>
                                  <w:sz w:val="18"/>
                                  <w:szCs w:val="18"/>
                                  <w:lang w:eastAsia="zh-CN"/>
                                </w:rPr>
                              </w:pPr>
                            </w:p>
                          </w:txbxContent>
                        </wps:txbx>
                        <wps:bodyPr lIns="87954" tIns="43978" rIns="87954" bIns="43978" upright="1"/>
                      </wps:wsp>
                      <wps:wsp>
                        <wps:cNvPr id="248" name="直线 2545"/>
                        <wps:cNvCnPr/>
                        <wps:spPr>
                          <a:xfrm>
                            <a:off x="3669030" y="3880485"/>
                            <a:ext cx="457200" cy="635"/>
                          </a:xfrm>
                          <a:prstGeom prst="line">
                            <a:avLst/>
                          </a:prstGeom>
                          <a:ln w="9525" cap="flat" cmpd="sng">
                            <a:solidFill>
                              <a:srgbClr val="000000"/>
                            </a:solidFill>
                            <a:prstDash val="solid"/>
                            <a:headEnd type="none" w="med" len="med"/>
                            <a:tailEnd type="triangle" w="med" len="med"/>
                          </a:ln>
                        </wps:spPr>
                        <wps:bodyPr upright="1"/>
                      </wps:wsp>
                      <wps:wsp>
                        <wps:cNvPr id="249" name="矩形 2546"/>
                        <wps:cNvSpPr/>
                        <wps:spPr>
                          <a:xfrm>
                            <a:off x="1513205" y="3268980"/>
                            <a:ext cx="342900" cy="29718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250" name="矩形 2547"/>
                        <wps:cNvSpPr/>
                        <wps:spPr>
                          <a:xfrm>
                            <a:off x="3294380" y="2476500"/>
                            <a:ext cx="276225"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251" name="矩形 2548"/>
                        <wps:cNvSpPr/>
                        <wps:spPr>
                          <a:xfrm>
                            <a:off x="1521460" y="4244340"/>
                            <a:ext cx="342900" cy="19812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pPr>
                                <w:rPr>
                                  <w:lang w:eastAsia="zh-CN"/>
                                </w:rPr>
                              </w:pPr>
                              <w:r>
                                <w:rPr>
                                  <w:rFonts w:hint="eastAsia"/>
                                  <w:lang w:eastAsia="zh-CN"/>
                                </w:rPr>
                                <w:t>N</w:t>
                              </w:r>
                            </w:p>
                          </w:txbxContent>
                        </wps:txbx>
                        <wps:bodyPr lIns="91440" tIns="0" rIns="91440" bIns="0" upright="1"/>
                      </wps:wsp>
                      <wps:wsp>
                        <wps:cNvPr id="252" name="矩形 2549"/>
                        <wps:cNvSpPr/>
                        <wps:spPr>
                          <a:xfrm>
                            <a:off x="3662045" y="3549650"/>
                            <a:ext cx="276225"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lang w:eastAsia="zh-CN"/>
                                </w:rPr>
                              </w:pPr>
                              <w:r>
                                <w:rPr>
                                  <w:rFonts w:hint="eastAsia"/>
                                  <w:lang w:eastAsia="zh-CN"/>
                                </w:rPr>
                                <w:t>Y</w:t>
                              </w:r>
                            </w:p>
                          </w:txbxContent>
                        </wps:txbx>
                        <wps:bodyPr upright="1"/>
                      </wps:wsp>
                      <wps:wsp>
                        <wps:cNvPr id="253" name="自选图形 2550"/>
                        <wps:cNvSpPr/>
                        <wps:spPr>
                          <a:xfrm>
                            <a:off x="1371600" y="297180"/>
                            <a:ext cx="1170305" cy="37909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rPr>
                              </w:pPr>
                              <w:r>
                                <w:rPr>
                                  <w:rFonts w:hint="eastAsia"/>
                                  <w:sz w:val="18"/>
                                  <w:szCs w:val="18"/>
                                </w:rPr>
                                <w:t>不开机</w:t>
                              </w:r>
                            </w:p>
                          </w:txbxContent>
                        </wps:txbx>
                        <wps:bodyPr lIns="87954" tIns="43978" rIns="87954" bIns="43978" upright="1"/>
                      </wps:wsp>
                      <wps:wsp>
                        <wps:cNvPr id="254" name="直线 2551"/>
                        <wps:cNvCnPr/>
                        <wps:spPr>
                          <a:xfrm flipH="1">
                            <a:off x="1953895" y="693420"/>
                            <a:ext cx="6350" cy="421640"/>
                          </a:xfrm>
                          <a:prstGeom prst="line">
                            <a:avLst/>
                          </a:prstGeom>
                          <a:ln w="9525" cap="flat" cmpd="sng">
                            <a:solidFill>
                              <a:srgbClr val="000000"/>
                            </a:solidFill>
                            <a:prstDash val="solid"/>
                            <a:headEnd type="none" w="med" len="med"/>
                            <a:tailEnd type="triangle" w="med" len="med"/>
                          </a:ln>
                        </wps:spPr>
                        <wps:bodyPr upright="1"/>
                      </wps:wsp>
                      <wps:wsp>
                        <wps:cNvPr id="255" name="直线 2552"/>
                        <wps:cNvCnPr/>
                        <wps:spPr>
                          <a:xfrm flipH="1">
                            <a:off x="1955800" y="1584960"/>
                            <a:ext cx="6350" cy="367030"/>
                          </a:xfrm>
                          <a:prstGeom prst="line">
                            <a:avLst/>
                          </a:prstGeom>
                          <a:ln w="9525" cap="flat" cmpd="sng">
                            <a:solidFill>
                              <a:srgbClr val="000000"/>
                            </a:solidFill>
                            <a:prstDash val="solid"/>
                            <a:headEnd type="none" w="med" len="med"/>
                            <a:tailEnd type="triangle" w="med" len="med"/>
                          </a:ln>
                        </wps:spPr>
                        <wps:bodyPr upright="1"/>
                      </wps:wsp>
                    </wpc:wpc>
                  </a:graphicData>
                </a:graphic>
              </wp:inline>
            </w:drawing>
          </mc:Choice>
          <mc:Fallback>
            <w:pict>
              <v:group id="画布 2532" o:spid="_x0000_s1026" o:spt="203" style="height:401.9pt;width:491.45pt;" coordsize="6241415,5104130" editas="canvas" o:gfxdata="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">
                <o:lock v:ext="edit" aspectratio="f"/>
                <v:shape id="画布 2532" o:spid="_x0000_s1026" style="position:absolute;left:0;top:0;height:5104130;width:6241415;" filled="f" stroked="f" coordsize="21600,21600" o:gfxdata="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">
                  <v:fill on="f" focussize="0,0"/>
                  <v:stroke on="f"/>
                  <v:imagedata o:title=""/>
                  <o:lock v:ext="edit" aspectratio="t"/>
                </v:shape>
                <v:roundrect id="自选图形 2534" o:spid="_x0000_s1026" o:spt="2" style="position:absolute;left:1207770;top:1101725;height:473075;width:1485900;" fillcolor="#FFFFFF" filled="t" stroked="t" coordsize="21600,21600" arcsize="0.166666666666667" o:gfxdata="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xYbbs1gAAAAUBAAAPAAAAAAAAAAEA&#10;IAAAACIAAABkcnMvZG93bnJldi54bWxQSwECFAAUAAAACACHTuJAuKQX/EoCAACbBAAADgAAAAAA&#10;AAABACAAAAAlAQAAZHJzL2Uyb0RvYy54bWxQSwUGAAAAAAYABgBZAQAA4QUAAAAA&#10;">
                  <v:fill on="t" focussize="0,0"/>
                  <v:stroke color="#000000" joinstyle="round"/>
                  <v:imagedata o:title=""/>
                  <o:lock v:ext="edit" aspectratio="f"/>
                  <v:textbox inset="6.92551181102362pt,3.46283464566929pt,6.92551181102362pt,3.46283464566929pt">
                    <w:txbxContent>
                      <w:p>
                        <w:pPr>
                          <w:jc w:val="center"/>
                          <w:rPr>
                            <w:sz w:val="18"/>
                            <w:szCs w:val="18"/>
                          </w:rPr>
                        </w:pPr>
                        <w:r>
                          <w:rPr>
                            <w:rFonts w:hint="eastAsia"/>
                            <w:sz w:val="18"/>
                            <w:szCs w:val="18"/>
                          </w:rPr>
                          <w:t>外接假电池和维修电源，按开机键，观察电流</w:t>
                        </w:r>
                      </w:p>
                    </w:txbxContent>
                  </v:textbox>
                </v:roundrect>
                <v:shape id="自选图形 2535" o:spid="_x0000_s1026" o:spt="110" type="#_x0000_t110" style="position:absolute;left:827405;top:2476500;height:792480;width:2286000;" fillcolor="#FFFFFF" filled="t" stroked="t" coordsize="21600,21600" o:gfxdata="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yY93jWAAAABQEAAA8AAAAAAAAAAQAgAAAAIgAA&#10;AGRycy9kb3ducmV2LnhtbFBLAQIUABQAAAAIAIdO4kBT5WEcQwIAAIAEAAAOAAAAAAAAAAEAIAAA&#10;ACUBAABkcnMvZTJvRG9jLnhtbFBLBQYAAAAABgAGAFkBAADaBQAAAAA=&#10;">
                  <v:fill on="t" focussize="0,0"/>
                  <v:stroke color="#000000" joinstyle="miter"/>
                  <v:imagedata o:title=""/>
                  <o:lock v:ext="edit" aspectratio="f"/>
                  <v:textbox inset="6.92551181102362pt,3.46283464566929pt,6.92551181102362pt,3.46283464566929pt">
                    <w:txbxContent>
                      <w:p>
                        <w:pPr>
                          <w:jc w:val="center"/>
                          <w:rPr>
                            <w:sz w:val="18"/>
                            <w:szCs w:val="18"/>
                          </w:rPr>
                        </w:pPr>
                        <w:r>
                          <w:rPr>
                            <w:rFonts w:hint="eastAsia"/>
                            <w:sz w:val="18"/>
                            <w:szCs w:val="18"/>
                          </w:rPr>
                          <w:t>检测</w:t>
                        </w:r>
                        <w:r>
                          <w:rPr>
                            <w:rFonts w:hint="eastAsia"/>
                            <w:sz w:val="18"/>
                            <w:szCs w:val="18"/>
                            <w:lang w:eastAsia="zh-CN"/>
                          </w:rPr>
                          <w:t>VBAT</w:t>
                        </w:r>
                        <w:r>
                          <w:rPr>
                            <w:rFonts w:hint="eastAsia"/>
                            <w:sz w:val="18"/>
                            <w:szCs w:val="18"/>
                          </w:rPr>
                          <w:t>是否</w:t>
                        </w:r>
                        <w:r>
                          <w:rPr>
                            <w:rFonts w:hint="eastAsia"/>
                            <w:sz w:val="18"/>
                            <w:szCs w:val="18"/>
                            <w:lang w:eastAsia="zh-CN"/>
                          </w:rPr>
                          <w:t>对地短路</w:t>
                        </w:r>
                        <w:r>
                          <w:rPr>
                            <w:rFonts w:hint="eastAsia"/>
                            <w:sz w:val="18"/>
                            <w:szCs w:val="18"/>
                          </w:rPr>
                          <w:t>？</w:t>
                        </w:r>
                      </w:p>
                      <w:p>
                        <w:pPr>
                          <w:rPr>
                            <w:sz w:val="18"/>
                            <w:szCs w:val="18"/>
                          </w:rPr>
                        </w:pPr>
                      </w:p>
                    </w:txbxContent>
                  </v:textbox>
                </v:shape>
                <v:roundrect id="自选图形 2536" o:spid="_x0000_s1026" o:spt="2" style="position:absolute;left:1426845;top:1965960;height:292100;width:1094740;" fillcolor="#FFFFFF" filled="t" stroked="t" coordsize="21600,21600" arcsize="0.166666666666667" o:gfxdata="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WG27NYAAAAFAQAADwAAAAAAAAAB&#10;ACAAAAAiAAAAZHJzL2Rvd25yZXYueG1sUEsBAhQAFAAAAAgAh07iQEbRQY9LAgAAmwQAAA4AAAAA&#10;AAAAAQAgAAAAJQEAAGRycy9lMm9Eb2MueG1sUEsFBgAAAAAGAAYAWQEAAOIFAAAAAA==&#10;">
                  <v:fill on="t" focussize="0,0"/>
                  <v:stroke color="#000000" joinstyle="round"/>
                  <v:imagedata o:title=""/>
                  <o:lock v:ext="edit" aspectratio="f"/>
                  <v:textbox inset="6.92551181102362pt,3.46283464566929pt,6.92551181102362pt,3.46283464566929pt">
                    <w:txbxContent>
                      <w:p>
                        <w:pPr>
                          <w:jc w:val="center"/>
                          <w:rPr>
                            <w:sz w:val="18"/>
                            <w:szCs w:val="18"/>
                          </w:rPr>
                        </w:pPr>
                        <w:r>
                          <w:rPr>
                            <w:rFonts w:hint="eastAsia"/>
                            <w:sz w:val="18"/>
                            <w:szCs w:val="18"/>
                          </w:rPr>
                          <w:t>有大电流</w:t>
                        </w:r>
                      </w:p>
                    </w:txbxContent>
                  </v:textbox>
                </v:roundrect>
                <v:roundrect id="自选图形 2537" o:spid="_x0000_s1026" o:spt="2" style="position:absolute;left:4027805;top:2691765;height:440055;width:1229995;" fillcolor="#FFFFFF" filled="t" stroked="t" coordsize="21600,21600" arcsize="0.166666666666667" o:gfxdata="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DFhtuzWAAAABQEAAA8AAAAAAAAA&#10;AQAgAAAAIgAAAGRycy9kb3ducmV2LnhtbFBLAQIUABQAAAAIAIdO4kDaiSIhTAIAAJsEAAAOAAAA&#10;AAAAAAEAIAAAACUBAABkcnMvZTJvRG9jLnhtbFBLBQYAAAAABgAGAFkBAADjBQAAAAA=&#10;">
                  <v:fill on="t" focussize="0,0"/>
                  <v:stroke color="#000000" joinstyle="round"/>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rPr>
                          <w:t>检测</w:t>
                        </w:r>
                        <w:r>
                          <w:rPr>
                            <w:rFonts w:hint="eastAsia"/>
                            <w:sz w:val="18"/>
                            <w:szCs w:val="18"/>
                            <w:lang w:eastAsia="zh-CN"/>
                          </w:rPr>
                          <w:t>VBAT通路上的器件是的短路</w:t>
                        </w:r>
                      </w:p>
                    </w:txbxContent>
                  </v:textbox>
                </v:roundrect>
                <v:line id="直线 2538" o:spid="_x0000_s1026" o:spt="20" style="position:absolute;left:1969770;top:2278380;height:198120;width:635;" filled="f" stroked="t" coordsize="21600,21600" o:gfxdata="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su+ktcAAAAFAQAADwAAAAAAAAABACAAAAAiAAAAZHJzL2Rv&#10;d25yZXYueG1sUEsBAhQAFAAAAAgAh07iQLv4TToCAgAA8QMAAA4AAAAAAAAAAQAgAAAAJgEAAGRy&#10;cy9lMm9Eb2MueG1sUEsFBgAAAAAGAAYAWQEAAJoFAAAAAA==&#10;">
                  <v:fill on="f" focussize="0,0"/>
                  <v:stroke color="#000000" joinstyle="round" endarrow="block"/>
                  <v:imagedata o:title=""/>
                  <o:lock v:ext="edit" aspectratio="f"/>
                </v:line>
                <v:line id="直线 2539" o:spid="_x0000_s1026" o:spt="20" style="position:absolute;left:3113405;top:2872740;height:635;width:914400;" filled="f" stroked="t" coordsize="21600,21600" o:gfxdata="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usu+ktcAAAAFAQAADwAAAAAAAAABACAAAAAiAAAAZHJzL2Rvd25y&#10;ZXYueG1sUEsBAhQAFAAAAAgAh07iQJwoJuX/AQAA8QMAAA4AAAAAAAAAAQAgAAAAJgEAAGRycy9l&#10;Mm9Eb2MueG1sUEsFBgAAAAAGAAYAWQEAAJcFAAAAAA==&#10;">
                  <v:fill on="f" focussize="0,0"/>
                  <v:stroke color="#000000" joinstyle="round" endarrow="block"/>
                  <v:imagedata o:title=""/>
                  <o:lock v:ext="edit" aspectratio="f"/>
                </v:line>
                <v:shape id="自选图形 2540" o:spid="_x0000_s1026" o:spt="110" type="#_x0000_t110" style="position:absolute;left:287655;top:3558540;height:636270;width:3397250;" fillcolor="#FFFFFF" filled="t" stroked="t" coordsize="21600,21600" o:gfxdata="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vZSUq1AAAAAUBAAAPAAAAAAAAAAEAIAAAACIAAABkcnMvZG93bnJldi54&#10;bWxQSwECFAAUAAAACACHTuJAMGaPxzcCAABwBAAADgAAAAAAAAABACAAAAAjAQAAZHJzL2Uyb0Rv&#10;Yy54bWxQSwUGAAAAAAYABgBZAQAAzAUAAAAA&#10;">
                  <v:fill on="t" focussize="0,0"/>
                  <v:stroke color="#000000" joinstyle="miter"/>
                  <v:imagedata o:title=""/>
                  <o:lock v:ext="edit" aspectratio="f"/>
                  <v:textbox inset="0mm,0mm,0mm,0mm">
                    <w:txbxContent>
                      <w:p>
                        <w:pPr>
                          <w:rPr>
                            <w:szCs w:val="18"/>
                          </w:rPr>
                        </w:pPr>
                      </w:p>
                    </w:txbxContent>
                  </v:textbox>
                </v:shape>
                <v:roundrect id="自选图形 2541" o:spid="_x0000_s1026" o:spt="2" style="position:absolute;left:1010920;top:4513580;height:257810;width:1983740;" fillcolor="#FFFFFF" filled="t" stroked="t" coordsize="21600,21600" arcsize="0.166666666666667" o:gfxdata="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WG27NYAAAAFAQAADwAAAAAAAAAB&#10;ACAAAAAiAAAAZHJzL2Rvd25yZXYueG1sUEsBAhQAFAAAAAgAh07iQLvUjtpLAgAAmwQAAA4AAAAA&#10;AAAAAQAgAAAAJQEAAGRycy9lMm9Eb2MueG1sUEsFBgAAAAAGAAYAWQEAAOIFAAAAAA==&#10;">
                  <v:fill on="t" focussize="0,0"/>
                  <v:stroke color="#000000" joinstyle="round"/>
                  <v:imagedata o:title=""/>
                  <o:lock v:ext="edit" aspectratio="f"/>
                  <v:textbox inset="6.92551181102362pt,3.46283464566929pt,6.92551181102362pt,3.46283464566929pt">
                    <w:txbxContent>
                      <w:p>
                        <w:pPr>
                          <w:jc w:val="center"/>
                          <w:rPr>
                            <w:sz w:val="18"/>
                            <w:szCs w:val="18"/>
                            <w:lang w:val="en-US" w:eastAsia="zh-CN"/>
                          </w:rPr>
                        </w:pPr>
                        <w:r>
                          <w:rPr>
                            <w:rFonts w:hint="eastAsia"/>
                            <w:sz w:val="20"/>
                            <w:lang w:eastAsia="zh-CN"/>
                          </w:rPr>
                          <w:t xml:space="preserve">  </w:t>
                        </w:r>
                        <w:r>
                          <w:rPr>
                            <w:rFonts w:hint="eastAsia"/>
                            <w:sz w:val="18"/>
                            <w:szCs w:val="18"/>
                          </w:rPr>
                          <w:t>重焊或更换</w:t>
                        </w:r>
                        <w:r>
                          <w:rPr>
                            <w:rFonts w:hint="eastAsia"/>
                            <w:sz w:val="20"/>
                            <w:lang w:eastAsia="zh-CN"/>
                          </w:rPr>
                          <w:t>U1001</w:t>
                        </w:r>
                        <w:r>
                          <w:rPr>
                            <w:rFonts w:hint="eastAsia"/>
                            <w:sz w:val="20"/>
                            <w:lang w:val="en-US" w:eastAsia="zh-CN"/>
                          </w:rPr>
                          <w:t xml:space="preserve"> OR U2001</w:t>
                        </w:r>
                      </w:p>
                      <w:p/>
                    </w:txbxContent>
                  </v:textbox>
                </v:roundrect>
                <v:line id="直线 2542" o:spid="_x0000_s1026" o:spt="20" style="position:absolute;left:1969770;top:3268980;height:297180;width:635;" filled="f" stroked="t" coordsize="21600,21600" o:gfxdata="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su+ktcAAAAFAQAADwAAAAAAAAABACAAAAAiAAAAZHJzL2Rv&#10;d25yZXYueG1sUEsBAhQAFAAAAAgAh07iQITEaB8CAgAA8QMAAA4AAAAAAAAAAQAgAAAAJgEAAGRy&#10;cy9lMm9Eb2MueG1sUEsFBgAAAAAGAAYAWQEAAJoFAAAAAA==&#10;">
                  <v:fill on="f" focussize="0,0"/>
                  <v:stroke color="#000000" joinstyle="round" endarrow="block"/>
                  <v:imagedata o:title=""/>
                  <o:lock v:ext="edit" aspectratio="f"/>
                </v:line>
                <v:line id="直线 2543" o:spid="_x0000_s1026" o:spt="20" style="position:absolute;left:1970405;top:4202430;height:297180;width:635;" filled="f" stroked="t" coordsize="21600,21600" o:gfxdata="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su+ktcAAAAFAQAADwAAAAAAAAABACAAAAAiAAAAZHJzL2Rv&#10;d25yZXYueG1sUEsBAhQAFAAAAAgAh07iQOOOF7ICAgAA8QMAAA4AAAAAAAAAAQAgAAAAJgEAAGRy&#10;cy9lMm9Eb2MueG1sUEsFBgAAAAAGAAYAWQEAAJoFAAAAAA==&#10;">
                  <v:fill on="f" focussize="0,0"/>
                  <v:stroke color="#000000" joinstyle="round" endarrow="block"/>
                  <v:imagedata o:title=""/>
                  <o:lock v:ext="edit" aspectratio="f"/>
                </v:line>
                <v:roundrect id="自选图形 2544" o:spid="_x0000_s1026" o:spt="2" style="position:absolute;left:4109085;top:3621405;height:494665;width:2050415;" fillcolor="#FFFFFF" filled="t" stroked="t" coordsize="21600,21600" arcsize="0.166666666666667" o:gfxdata="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DFhtuzWAAAABQEAAA8AAAAAAAAA&#10;AQAgAAAAIgAAAGRycy9kb3ducmV2LnhtbFBLAQIUABQAAAAIAIdO4kB1aerxTAIAAJsEAAAOAAAA&#10;AAAAAAEAIAAAACUBAABkcnMvZTJvRG9jLnhtbFBLBQYAAAAABgAGAFkBAADjBQAAAAA=&#10;">
                  <v:fill on="t" focussize="0,0"/>
                  <v:stroke color="#000000" joinstyle="round"/>
                  <v:imagedata o:title=""/>
                  <o:lock v:ext="edit" aspectratio="f"/>
                  <v:textbox inset="6.92551181102362pt,3.46283464566929pt,6.92551181102362pt,3.46283464566929pt">
                    <w:txbxContent>
                      <w:p>
                        <w:pPr>
                          <w:jc w:val="center"/>
                          <w:rPr>
                            <w:rFonts w:hint="eastAsia"/>
                            <w:sz w:val="18"/>
                            <w:szCs w:val="18"/>
                            <w:lang w:val="en-US" w:eastAsia="zh-CN"/>
                          </w:rPr>
                        </w:pPr>
                        <w:r>
                          <w:rPr>
                            <w:rFonts w:hint="eastAsia"/>
                            <w:sz w:val="18"/>
                            <w:szCs w:val="18"/>
                          </w:rPr>
                          <w:t>检测</w:t>
                        </w:r>
                        <w:r>
                          <w:rPr>
                            <w:rFonts w:hint="eastAsia"/>
                            <w:sz w:val="18"/>
                            <w:szCs w:val="18"/>
                            <w:lang w:val="en-US" w:eastAsia="zh-CN"/>
                          </w:rPr>
                          <w:t>VDDCORE/VDDEMMCCORE</w:t>
                        </w:r>
                      </w:p>
                      <w:p>
                        <w:pPr>
                          <w:jc w:val="both"/>
                          <w:rPr>
                            <w:sz w:val="18"/>
                            <w:szCs w:val="18"/>
                            <w:lang w:eastAsia="zh-CN"/>
                          </w:rPr>
                        </w:pPr>
                        <w:r>
                          <w:rPr>
                            <w:rFonts w:hint="eastAsia"/>
                            <w:sz w:val="18"/>
                            <w:szCs w:val="18"/>
                            <w:lang w:eastAsia="zh-CN"/>
                          </w:rPr>
                          <w:t>通路上的器件是否损坏</w:t>
                        </w:r>
                      </w:p>
                      <w:p>
                        <w:pPr>
                          <w:jc w:val="center"/>
                          <w:rPr>
                            <w:sz w:val="18"/>
                            <w:szCs w:val="18"/>
                            <w:lang w:eastAsia="zh-CN"/>
                          </w:rPr>
                        </w:pPr>
                      </w:p>
                    </w:txbxContent>
                  </v:textbox>
                </v:roundrect>
                <v:line id="直线 2545" o:spid="_x0000_s1026" o:spt="20" style="position:absolute;left:3669030;top:3880485;height:635;width:457200;" filled="f" stroked="t" coordsize="21600,21600" o:gfxdata="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LrLvpLXAAAABQEAAA8AAAAAAAAAAQAgAAAAIgAAAGRycy9k&#10;b3ducmV2LnhtbFBLAQIUABQAAAAIAIdO4kAAxzilAwIAAPEDAAAOAAAAAAAAAAEAIAAAACYBAABk&#10;cnMvZTJvRG9jLnhtbFBLBQYAAAAABgAGAFkBAACbBQAAAAA=&#10;">
                  <v:fill on="f" focussize="0,0"/>
                  <v:stroke color="#000000" joinstyle="round" endarrow="block"/>
                  <v:imagedata o:title=""/>
                  <o:lock v:ext="edit" aspectratio="f"/>
                </v:line>
                <v:rect id="矩形 2546" o:spid="_x0000_s1026" o:spt="1" style="position:absolute;left:1513205;top:3268980;height:297180;width:342900;" fillcolor="#FFFFFF" filled="t" stroked="t" coordsize="21600,21600" o:gfxdata="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sAoUfSAAAABQEAAA8A&#10;AAAAAAAAAQAgAAAAIgAAAGRycy9kb3ducmV2LnhtbFBLAQIUABQAAAAIAIdO4kCR7ufSHQIAAFYE&#10;AAAOAAAAAAAAAAEAIAAAACEBAABkcnMvZTJvRG9jLnhtbFBLBQYAAAAABgAGAFkBAACwBQAAAAA=&#10;">
                  <v:fill on="t" opacity="0f" focussize="0,0"/>
                  <v:stroke color="#FFFFFF" joinstyle="miter"/>
                  <v:imagedata o:title=""/>
                  <o:lock v:ext="edit" aspectratio="f"/>
                  <v:textbox>
                    <w:txbxContent>
                      <w:p>
                        <w:r>
                          <w:rPr>
                            <w:rFonts w:hint="eastAsia"/>
                          </w:rPr>
                          <w:t>N</w:t>
                        </w:r>
                      </w:p>
                    </w:txbxContent>
                  </v:textbox>
                </v:rect>
                <v:rect id="矩形 2547" o:spid="_x0000_s1026" o:spt="1" style="position:absolute;left:3294380;top:2476500;height:297180;width:276225;" fillcolor="#FFFFFF" filled="t" stroked="t" coordsize="21600,21600" o:gfxdata="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8DsK9QAAAAFAQAADwAAAAAAAAABACAAAAAiAAAA&#10;ZHJzL2Rvd25yZXYueG1sUEsBAhQAFAAAAAgAh07iQIDZx2wLAgAAOQQAAA4AAAAAAAAAAQAgAAAA&#10;IwEAAGRycy9lMm9Eb2MueG1sUEsFBgAAAAAGAAYAWQEAAKAFAAAAAA==&#10;">
                  <v:fill on="t" focussize="0,0"/>
                  <v:stroke color="#FFFFFF" joinstyle="miter"/>
                  <v:imagedata o:title=""/>
                  <o:lock v:ext="edit" aspectratio="f"/>
                  <v:textbox>
                    <w:txbxContent>
                      <w:p>
                        <w:r>
                          <w:rPr>
                            <w:rFonts w:hint="eastAsia"/>
                          </w:rPr>
                          <w:t>Y</w:t>
                        </w:r>
                      </w:p>
                    </w:txbxContent>
                  </v:textbox>
                </v:rect>
                <v:rect id="矩形 2548" o:spid="_x0000_s1026" o:spt="1" style="position:absolute;left:1521460;top:4244340;height:198120;width:342900;" fillcolor="#FFFFFF" filled="t" stroked="t" coordsize="21600,21600" o:gfxdata="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maCxvUAAAABQEAAA8AAAAAAAAAAQAgAAAAIgAAAGRycy9kb3ducmV2LnhtbFBLAQIU&#10;ABQAAAAIAIdO4kAXOVsUMAIAAIIEAAAOAAAAAAAAAAEAIAAAACMBAABkcnMvZTJvRG9jLnhtbFBL&#10;BQYAAAAABgAGAFkBAADFBQAAAAA=&#10;">
                  <v:fill on="t" opacity="0f" focussize="0,0"/>
                  <v:stroke color="#FFFFFF" joinstyle="miter"/>
                  <v:imagedata o:title=""/>
                  <o:lock v:ext="edit" aspectratio="f"/>
                  <v:textbox inset="144,0mm,144,0mm">
                    <w:txbxContent>
                      <w:p>
                        <w:pPr>
                          <w:rPr>
                            <w:lang w:eastAsia="zh-CN"/>
                          </w:rPr>
                        </w:pPr>
                        <w:r>
                          <w:rPr>
                            <w:rFonts w:hint="eastAsia"/>
                            <w:lang w:eastAsia="zh-CN"/>
                          </w:rPr>
                          <w:t>N</w:t>
                        </w:r>
                      </w:p>
                    </w:txbxContent>
                  </v:textbox>
                </v:rect>
                <v:rect id="矩形 2549" o:spid="_x0000_s1026" o:spt="1" style="position:absolute;left:3662045;top:3549650;height:297180;width:276225;" fillcolor="#FFFFFF" filled="t" stroked="t" coordsize="21600,21600" o:gfxdata="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A7CvUAAAABQEAAA8AAAAAAAAAAQAgAAAAIgAA&#10;AGRycy9kb3ducmV2LnhtbFBLAQIUABQAAAAIAIdO4kCiA+iWDAIAADkEAAAOAAAAAAAAAAEAIAAA&#10;ACMBAABkcnMvZTJvRG9jLnhtbFBLBQYAAAAABgAGAFkBAAChBQAAAAA=&#10;">
                  <v:fill on="t" focussize="0,0"/>
                  <v:stroke color="#FFFFFF" joinstyle="miter"/>
                  <v:imagedata o:title=""/>
                  <o:lock v:ext="edit" aspectratio="f"/>
                  <v:textbox>
                    <w:txbxContent>
                      <w:p>
                        <w:pPr>
                          <w:rPr>
                            <w:lang w:eastAsia="zh-CN"/>
                          </w:rPr>
                        </w:pPr>
                        <w:r>
                          <w:rPr>
                            <w:rFonts w:hint="eastAsia"/>
                            <w:lang w:eastAsia="zh-CN"/>
                          </w:rPr>
                          <w:t>Y</w:t>
                        </w:r>
                      </w:p>
                    </w:txbxContent>
                  </v:textbox>
                </v:rect>
                <v:roundrect id="自选图形 2550" o:spid="_x0000_s1026" o:spt="2" style="position:absolute;left:1371600;top:297180;height:379095;width:1170305;" fillcolor="#FFFFFF" filled="t" stroked="t" coordsize="21600,21600" arcsize="0.166666666666667" o:gfxdata="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FhtuzWAAAABQEAAA8AAAAAAAAAAQAg&#10;AAAAIgAAAGRycy9kb3ducmV2LnhtbFBLAQIUABQAAAAIAIdO4kAOz7RISQIAAJoEAAAOAAAAAAAA&#10;AAEAIAAAACUBAABkcnMvZTJvRG9jLnhtbFBLBQYAAAAABgAGAFkBAADgBQAAAAA=&#10;">
                  <v:fill on="t" focussize="0,0"/>
                  <v:stroke color="#000000" joinstyle="round"/>
                  <v:imagedata o:title=""/>
                  <o:lock v:ext="edit" aspectratio="f"/>
                  <v:textbox inset="6.92551181102362pt,3.46283464566929pt,6.92551181102362pt,3.46283464566929pt">
                    <w:txbxContent>
                      <w:p>
                        <w:pPr>
                          <w:jc w:val="center"/>
                          <w:rPr>
                            <w:sz w:val="18"/>
                            <w:szCs w:val="18"/>
                          </w:rPr>
                        </w:pPr>
                        <w:r>
                          <w:rPr>
                            <w:rFonts w:hint="eastAsia"/>
                            <w:sz w:val="18"/>
                            <w:szCs w:val="18"/>
                          </w:rPr>
                          <w:t>不开机</w:t>
                        </w:r>
                      </w:p>
                    </w:txbxContent>
                  </v:textbox>
                </v:roundrect>
                <v:line id="直线 2551" o:spid="_x0000_s1026" o:spt="20" style="position:absolute;left:1953895;top:693420;flip:x;height:421640;width:6350;" filled="f" stroked="t" coordsize="21600,21600" o:gfxdata="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cqMrwdcAAAAFAQAADwAAAAAAAAABACAAAAAi&#10;AAAAZHJzL2Rvd25yZXYueG1sUEsBAhQAFAAAAAgAh07iQM6ZKjcLAgAA+wMAAA4AAAAAAAAAAQAg&#10;AAAAJgEAAGRycy9lMm9Eb2MueG1sUEsFBgAAAAAGAAYAWQEAAKMFAAAAAA==&#10;">
                  <v:fill on="f" focussize="0,0"/>
                  <v:stroke color="#000000" joinstyle="round" endarrow="block"/>
                  <v:imagedata o:title=""/>
                  <o:lock v:ext="edit" aspectratio="f"/>
                </v:line>
                <v:line id="直线 2552" o:spid="_x0000_s1026" o:spt="20" style="position:absolute;left:1955800;top:1584960;flip:x;height:367030;width:6350;" filled="f" stroked="t" coordsize="21600,21600" o:gfxdata="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yoyvB1wAAAAUBAAAPAAAAAAAAAAEAIAAAACIA&#10;AABkcnMvZG93bnJldi54bWxQSwECFAAUAAAACACHTuJA1hmYdgoCAAD8AwAADgAAAAAAAAABACAA&#10;AAAmAQAAZHJzL2Uyb0RvYy54bWxQSwUGAAAAAAYABgBZAQAAogUAAAAA&#10;">
                  <v:fill on="f" focussize="0,0"/>
                  <v:stroke color="#000000" joinstyle="round" endarrow="block"/>
                  <v:imagedata o:title=""/>
                  <o:lock v:ext="edit" aspectratio="f"/>
                </v:line>
                <w10:wrap type="none"/>
                <w10:anchorlock/>
              </v:group>
            </w:pict>
          </mc:Fallback>
        </mc:AlternateContent>
      </w:r>
    </w:p>
    <w:p>
      <w:pPr>
        <w:spacing w:line="360" w:lineRule="auto"/>
        <w:jc w:val="center"/>
        <w:rPr>
          <w:rFonts w:ascii="宋体" w:hAnsi="宋体"/>
          <w:lang w:eastAsia="zh-CN"/>
        </w:rPr>
      </w:pPr>
    </w:p>
    <w:p>
      <w:pPr>
        <w:spacing w:line="360" w:lineRule="auto"/>
        <w:jc w:val="center"/>
        <w:rPr>
          <w:rFonts w:ascii="宋体" w:hAnsi="宋体"/>
          <w:lang w:eastAsia="zh-CN"/>
        </w:rPr>
      </w:pPr>
    </w:p>
    <w:p>
      <w:pPr>
        <w:numPr>
          <w:ilvl w:val="0"/>
          <w:numId w:val="0"/>
        </w:numPr>
        <w:suppressAutoHyphens w:val="0"/>
        <w:snapToGrid w:val="0"/>
        <w:spacing w:beforeLines="100" w:line="360" w:lineRule="auto"/>
        <w:ind w:leftChars="200"/>
        <w:jc w:val="left"/>
        <w:rPr>
          <w:rFonts w:ascii="宋体" w:hAnsi="宋体"/>
          <w:color w:val="000000"/>
        </w:rPr>
      </w:pPr>
      <w:r>
        <w:rPr>
          <w:rFonts w:hint="eastAsia" w:ascii="宋体" w:hAnsi="宋体"/>
          <w:color w:val="000000"/>
        </w:rPr>
        <w:t xml:space="preserve"> 本节电路图信号汇总：</w:t>
      </w:r>
    </w:p>
    <w:tbl>
      <w:tblPr>
        <w:tblStyle w:val="33"/>
        <w:tblW w:w="88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6"/>
        <w:gridCol w:w="3578"/>
        <w:gridCol w:w="31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136" w:type="dxa"/>
            <w:shd w:val="clear" w:color="auto" w:fill="C0C0C0"/>
          </w:tcPr>
          <w:p>
            <w:pPr>
              <w:snapToGrid w:val="0"/>
              <w:spacing w:before="100" w:after="100"/>
              <w:rPr>
                <w:rFonts w:ascii="宋体" w:hAnsi="宋体" w:cs="Arial"/>
                <w:b/>
                <w:spacing w:val="-4"/>
                <w:szCs w:val="21"/>
              </w:rPr>
            </w:pPr>
            <w:r>
              <w:rPr>
                <w:rFonts w:hint="eastAsia" w:ascii="宋体" w:hAnsi="宋体" w:cs="Arial"/>
                <w:b/>
                <w:spacing w:val="-4"/>
                <w:szCs w:val="21"/>
              </w:rPr>
              <w:t>信号名称</w:t>
            </w:r>
          </w:p>
        </w:tc>
        <w:tc>
          <w:tcPr>
            <w:tcW w:w="3578" w:type="dxa"/>
            <w:shd w:val="clear" w:color="auto" w:fill="C0C0C0"/>
          </w:tcPr>
          <w:p>
            <w:pPr>
              <w:snapToGrid w:val="0"/>
              <w:spacing w:before="100" w:after="100"/>
              <w:ind w:right="-288" w:rightChars="-137"/>
              <w:rPr>
                <w:rFonts w:ascii="宋体" w:hAnsi="宋体" w:cs="Arial"/>
                <w:b/>
                <w:spacing w:val="-4"/>
                <w:szCs w:val="21"/>
              </w:rPr>
            </w:pPr>
            <w:r>
              <w:rPr>
                <w:rFonts w:hint="eastAsia" w:ascii="宋体" w:hAnsi="宋体" w:cs="Arial"/>
                <w:b/>
                <w:spacing w:val="-4"/>
                <w:szCs w:val="21"/>
              </w:rPr>
              <w:t>功能详细说明</w:t>
            </w:r>
          </w:p>
        </w:tc>
        <w:tc>
          <w:tcPr>
            <w:tcW w:w="3112" w:type="dxa"/>
            <w:shd w:val="clear" w:color="auto" w:fill="C0C0C0"/>
          </w:tcPr>
          <w:p>
            <w:pPr>
              <w:snapToGrid w:val="0"/>
              <w:spacing w:before="100" w:after="100"/>
              <w:ind w:right="-288" w:rightChars="-137"/>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6" w:type="dxa"/>
          </w:tcPr>
          <w:p>
            <w:pPr>
              <w:snapToGrid w:val="0"/>
              <w:spacing w:before="100" w:after="100"/>
              <w:rPr>
                <w:rFonts w:ascii="宋体" w:hAnsi="宋体" w:cs="Arial"/>
                <w:spacing w:val="-4"/>
                <w:szCs w:val="21"/>
              </w:rPr>
            </w:pPr>
            <w:r>
              <w:rPr>
                <w:rFonts w:hint="eastAsia" w:ascii="宋体" w:hAnsi="宋体" w:cs="Arial"/>
                <w:spacing w:val="-4"/>
                <w:szCs w:val="21"/>
              </w:rPr>
              <w:t>V</w:t>
            </w:r>
            <w:r>
              <w:rPr>
                <w:rFonts w:hint="eastAsia" w:ascii="宋体" w:hAnsi="宋体" w:cs="Arial"/>
                <w:spacing w:val="-4"/>
                <w:szCs w:val="21"/>
                <w:lang w:eastAsia="zh-CN"/>
              </w:rPr>
              <w:t>BAT</w:t>
            </w:r>
          </w:p>
        </w:tc>
        <w:tc>
          <w:tcPr>
            <w:tcW w:w="3578" w:type="dxa"/>
          </w:tcPr>
          <w:p>
            <w:pPr>
              <w:snapToGrid w:val="0"/>
              <w:spacing w:before="100" w:after="100"/>
              <w:rPr>
                <w:rFonts w:ascii="宋体" w:hAnsi="宋体" w:cs="Arial"/>
                <w:spacing w:val="-4"/>
                <w:szCs w:val="21"/>
              </w:rPr>
            </w:pPr>
            <w:r>
              <w:rPr>
                <w:rFonts w:hint="eastAsia" w:ascii="宋体" w:hAnsi="宋体" w:cs="Arial"/>
                <w:spacing w:val="-4"/>
                <w:kern w:val="0"/>
                <w:szCs w:val="21"/>
                <w:lang w:eastAsia="zh-CN"/>
              </w:rPr>
              <w:t>电池电压</w:t>
            </w:r>
          </w:p>
        </w:tc>
        <w:tc>
          <w:tcPr>
            <w:tcW w:w="3112" w:type="dxa"/>
          </w:tcPr>
          <w:p>
            <w:pPr>
              <w:snapToGrid w:val="0"/>
              <w:spacing w:before="100" w:after="100"/>
              <w:rPr>
                <w:rFonts w:ascii="宋体" w:hAnsi="宋体" w:cs="Arial"/>
                <w:spacing w:val="-4"/>
                <w:szCs w:val="21"/>
              </w:rPr>
            </w:pPr>
            <w:r>
              <w:rPr>
                <w:rFonts w:hint="eastAsia" w:ascii="宋体" w:hAnsi="宋体" w:cs="Arial"/>
                <w:spacing w:val="-4"/>
                <w:szCs w:val="21"/>
                <w:lang w:eastAsia="zh-CN"/>
              </w:rPr>
              <w:t>3.4V-4.35V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jc w:val="center"/>
        </w:trPr>
        <w:tc>
          <w:tcPr>
            <w:tcW w:w="2136" w:type="dxa"/>
            <w:tcBorders>
              <w:bottom w:val="single" w:color="auto" w:sz="4" w:space="0"/>
            </w:tcBorders>
          </w:tcPr>
          <w:p>
            <w:pPr>
              <w:snapToGrid w:val="0"/>
              <w:spacing w:before="100" w:after="100" w:line="240" w:lineRule="atLeast"/>
              <w:rPr>
                <w:rFonts w:ascii="宋体" w:hAnsi="宋体" w:cs="Arial"/>
                <w:spacing w:val="-4"/>
                <w:szCs w:val="21"/>
              </w:rPr>
            </w:pPr>
            <w:r>
              <w:rPr>
                <w:rFonts w:hint="eastAsia"/>
                <w:sz w:val="16"/>
                <w:szCs w:val="18"/>
                <w:lang w:eastAsia="zh-CN"/>
              </w:rPr>
              <w:t>VDDCORE</w:t>
            </w:r>
          </w:p>
        </w:tc>
        <w:tc>
          <w:tcPr>
            <w:tcW w:w="3578" w:type="dxa"/>
            <w:tcBorders>
              <w:bottom w:val="single" w:color="auto" w:sz="4" w:space="0"/>
            </w:tcBorders>
          </w:tcPr>
          <w:p>
            <w:pPr>
              <w:snapToGrid w:val="0"/>
              <w:spacing w:before="100" w:after="100" w:line="240" w:lineRule="atLeast"/>
              <w:rPr>
                <w:rFonts w:ascii="宋体" w:hAnsi="宋体" w:cs="Arial"/>
                <w:spacing w:val="-4"/>
                <w:szCs w:val="21"/>
              </w:rPr>
            </w:pPr>
            <w:r>
              <w:rPr>
                <w:rFonts w:hint="eastAsia" w:ascii="宋体" w:hAnsi="宋体" w:cs="Arial"/>
                <w:spacing w:val="-4"/>
                <w:kern w:val="0"/>
                <w:szCs w:val="21"/>
                <w:lang w:eastAsia="zh-CN"/>
              </w:rPr>
              <w:t>处理器电压</w:t>
            </w:r>
          </w:p>
        </w:tc>
        <w:tc>
          <w:tcPr>
            <w:tcW w:w="3112" w:type="dxa"/>
            <w:tcBorders>
              <w:bottom w:val="single" w:color="auto" w:sz="4" w:space="0"/>
            </w:tcBorders>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1.15V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2136" w:type="dxa"/>
            <w:tcBorders>
              <w:bottom w:val="single" w:color="auto" w:sz="4" w:space="0"/>
            </w:tcBorders>
          </w:tcPr>
          <w:p>
            <w:pPr>
              <w:snapToGrid w:val="0"/>
              <w:spacing w:before="100" w:after="100"/>
              <w:rPr>
                <w:rFonts w:ascii="宋体" w:hAnsi="宋体" w:cs="Arial"/>
                <w:spacing w:val="-4"/>
                <w:szCs w:val="21"/>
              </w:rPr>
            </w:pPr>
            <w:r>
              <w:rPr>
                <w:rFonts w:hint="eastAsia" w:ascii="宋体" w:hAnsi="宋体" w:cs="Arial"/>
                <w:spacing w:val="-4"/>
                <w:szCs w:val="21"/>
              </w:rPr>
              <w:t>VDDEMMCCORE</w:t>
            </w:r>
          </w:p>
        </w:tc>
        <w:tc>
          <w:tcPr>
            <w:tcW w:w="3578" w:type="dxa"/>
            <w:tcBorders>
              <w:bottom w:val="single" w:color="auto" w:sz="4" w:space="0"/>
            </w:tcBorders>
          </w:tcPr>
          <w:p>
            <w:pPr>
              <w:snapToGrid w:val="0"/>
              <w:spacing w:before="100" w:after="100"/>
              <w:rPr>
                <w:rFonts w:hint="eastAsia" w:ascii="宋体" w:hAnsi="宋体" w:eastAsia="宋体" w:cs="Arial"/>
                <w:spacing w:val="-4"/>
                <w:szCs w:val="21"/>
                <w:lang w:val="en-US" w:eastAsia="zh-CN"/>
              </w:rPr>
            </w:pPr>
            <w:r>
              <w:rPr>
                <w:rFonts w:hint="eastAsia" w:ascii="宋体" w:hAnsi="宋体" w:cs="Arial"/>
                <w:spacing w:val="-4"/>
                <w:szCs w:val="21"/>
                <w:lang w:val="en-US" w:eastAsia="zh-CN"/>
              </w:rPr>
              <w:t>UFS电压</w:t>
            </w:r>
          </w:p>
        </w:tc>
        <w:tc>
          <w:tcPr>
            <w:tcW w:w="3112" w:type="dxa"/>
            <w:tcBorders>
              <w:bottom w:val="single" w:color="auto" w:sz="4" w:space="0"/>
            </w:tcBorders>
          </w:tcPr>
          <w:p>
            <w:pPr>
              <w:snapToGrid w:val="0"/>
              <w:spacing w:before="100" w:after="100"/>
              <w:rPr>
                <w:rFonts w:ascii="宋体" w:hAnsi="宋体" w:cs="Arial"/>
                <w:spacing w:val="-4"/>
                <w:szCs w:val="21"/>
              </w:rPr>
            </w:pPr>
            <w:r>
              <w:rPr>
                <w:rFonts w:hint="eastAsia" w:ascii="宋体" w:hAnsi="宋体" w:cs="Arial"/>
                <w:spacing w:val="-4"/>
                <w:szCs w:val="21"/>
                <w:lang w:eastAsia="zh-CN"/>
              </w:rPr>
              <w:t>3.3V 600mA</w:t>
            </w:r>
          </w:p>
        </w:tc>
      </w:tr>
    </w:tbl>
    <w:p>
      <w:pPr>
        <w:pStyle w:val="4"/>
        <w:numPr>
          <w:ilvl w:val="0"/>
          <w:numId w:val="0"/>
        </w:numPr>
        <w:tabs>
          <w:tab w:val="left" w:pos="0"/>
        </w:tabs>
        <w:spacing w:before="0" w:after="0" w:line="360" w:lineRule="auto"/>
        <w:rPr>
          <w:rFonts w:hint="eastAsia" w:ascii="宋体" w:hAnsi="宋体" w:eastAsia="宋体"/>
          <w:sz w:val="28"/>
          <w:szCs w:val="28"/>
          <w:lang w:eastAsia="zh-CN"/>
        </w:rPr>
      </w:pPr>
      <w:bookmarkStart w:id="20" w:name="_Toc375927855"/>
    </w:p>
    <w:p>
      <w:pPr>
        <w:pStyle w:val="5"/>
        <w:numPr>
          <w:ilvl w:val="0"/>
          <w:numId w:val="0"/>
        </w:numPr>
        <w:ind w:left="1260" w:leftChars="0"/>
        <w:rPr>
          <w:rFonts w:hint="eastAsia"/>
          <w:lang w:eastAsia="zh-CN"/>
        </w:rPr>
      </w:pPr>
    </w:p>
    <w:p>
      <w:pPr>
        <w:pStyle w:val="4"/>
        <w:numPr>
          <w:ilvl w:val="0"/>
          <w:numId w:val="0"/>
        </w:numPr>
        <w:tabs>
          <w:tab w:val="left" w:pos="0"/>
        </w:tabs>
        <w:spacing w:before="0" w:after="0" w:line="360" w:lineRule="auto"/>
        <w:rPr>
          <w:rFonts w:ascii="宋体" w:hAnsi="宋体" w:eastAsia="宋体"/>
          <w:sz w:val="28"/>
          <w:szCs w:val="28"/>
        </w:rPr>
      </w:pPr>
      <w:r>
        <w:rPr>
          <w:rFonts w:hint="eastAsia" w:ascii="宋体" w:hAnsi="宋体" w:eastAsia="宋体"/>
          <w:sz w:val="28"/>
          <w:szCs w:val="28"/>
          <w:lang w:eastAsia="zh-CN"/>
        </w:rPr>
        <w:t xml:space="preserve">4.2.2 </w:t>
      </w:r>
      <w:r>
        <w:rPr>
          <w:rFonts w:hint="eastAsia" w:ascii="宋体" w:hAnsi="宋体" w:eastAsia="宋体"/>
          <w:sz w:val="28"/>
          <w:szCs w:val="28"/>
        </w:rPr>
        <w:t>充电管理电路</w:t>
      </w:r>
      <w:bookmarkEnd w:id="20"/>
    </w:p>
    <w:p>
      <w:pPr>
        <w:numPr>
          <w:ilvl w:val="0"/>
          <w:numId w:val="0"/>
        </w:numPr>
        <w:suppressAutoHyphens w:val="0"/>
        <w:snapToGrid w:val="0"/>
        <w:spacing w:beforeLines="100" w:line="360" w:lineRule="auto"/>
        <w:ind w:leftChars="200"/>
        <w:jc w:val="left"/>
        <w:rPr>
          <w:rFonts w:ascii="宋体" w:hAnsi="宋体"/>
          <w:color w:val="000000"/>
        </w:rPr>
      </w:pPr>
      <w:r>
        <w:rPr>
          <w:rFonts w:hint="eastAsia" w:ascii="宋体" w:hAnsi="宋体"/>
          <w:color w:val="000000"/>
        </w:rPr>
        <w:t xml:space="preserve"> 电路原理图：</w:t>
      </w:r>
    </w:p>
    <w:p>
      <w:pPr>
        <w:numPr>
          <w:ilvl w:val="0"/>
          <w:numId w:val="0"/>
        </w:numPr>
        <w:suppressAutoHyphens w:val="0"/>
        <w:snapToGrid w:val="0"/>
        <w:spacing w:beforeLines="100" w:line="360" w:lineRule="auto"/>
        <w:ind w:leftChars="200"/>
        <w:jc w:val="left"/>
        <w:rPr>
          <w:rFonts w:ascii="宋体" w:hAnsi="宋体"/>
          <w:color w:val="000000"/>
        </w:rPr>
      </w:pPr>
      <w:r>
        <w:rPr>
          <w:rFonts w:hint="eastAsia"/>
          <w:lang w:val="en-US" w:eastAsia="zh-CN"/>
        </w:rPr>
        <w:t xml:space="preserve">        </w:t>
      </w:r>
      <w:r>
        <w:drawing>
          <wp:inline distT="0" distB="0" distL="114300" distR="114300">
            <wp:extent cx="6643370" cy="2860675"/>
            <wp:effectExtent l="0" t="0" r="5080" b="1587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11"/>
                    <a:stretch>
                      <a:fillRect/>
                    </a:stretch>
                  </pic:blipFill>
                  <pic:spPr>
                    <a:xfrm>
                      <a:off x="0" y="0"/>
                      <a:ext cx="6643370" cy="2860675"/>
                    </a:xfrm>
                    <a:prstGeom prst="rect">
                      <a:avLst/>
                    </a:prstGeom>
                    <a:noFill/>
                    <a:ln>
                      <a:noFill/>
                    </a:ln>
                  </pic:spPr>
                </pic:pic>
              </a:graphicData>
            </a:graphic>
          </wp:inline>
        </w:drawing>
      </w:r>
      <w:r>
        <w:drawing>
          <wp:inline distT="0" distB="0" distL="114300" distR="114300">
            <wp:extent cx="6606540" cy="2378710"/>
            <wp:effectExtent l="0" t="0" r="3810" b="25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2"/>
                    <a:stretch>
                      <a:fillRect/>
                    </a:stretch>
                  </pic:blipFill>
                  <pic:spPr>
                    <a:xfrm>
                      <a:off x="0" y="0"/>
                      <a:ext cx="6606540" cy="2378710"/>
                    </a:xfrm>
                    <a:prstGeom prst="rect">
                      <a:avLst/>
                    </a:prstGeom>
                    <a:noFill/>
                    <a:ln>
                      <a:noFill/>
                    </a:ln>
                  </pic:spPr>
                </pic:pic>
              </a:graphicData>
            </a:graphic>
          </wp:inline>
        </w:drawing>
      </w:r>
    </w:p>
    <w:p>
      <w:pPr>
        <w:numPr>
          <w:ilvl w:val="0"/>
          <w:numId w:val="0"/>
        </w:numPr>
        <w:suppressAutoHyphens w:val="0"/>
        <w:snapToGrid w:val="0"/>
        <w:spacing w:beforeLines="100" w:line="360" w:lineRule="auto"/>
        <w:ind w:leftChars="200"/>
        <w:jc w:val="left"/>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电路原理分析：</w:t>
      </w:r>
    </w:p>
    <w:p>
      <w:pPr>
        <w:spacing w:line="360" w:lineRule="auto"/>
        <w:ind w:firstLine="420" w:firstLineChars="200"/>
        <w:rPr>
          <w:rFonts w:hint="eastAsia" w:ascii="宋体" w:hAnsi="宋体"/>
        </w:rPr>
      </w:pPr>
      <w:r>
        <w:rPr>
          <w:rFonts w:hint="eastAsia" w:ascii="宋体" w:hAnsi="宋体"/>
          <w:lang w:val="en-US" w:eastAsia="zh-CN"/>
        </w:rPr>
        <w:t>BG6h-F069兼容Gague和SubSwitchCharger</w:t>
      </w:r>
      <w:r>
        <w:rPr>
          <w:rFonts w:hint="eastAsia" w:ascii="宋体" w:hAnsi="宋体"/>
          <w:lang w:eastAsia="zh-CN"/>
        </w:rPr>
        <w:t>充电方式，</w:t>
      </w:r>
      <w:r>
        <w:rPr>
          <w:rFonts w:hint="eastAsia" w:ascii="宋体" w:hAnsi="宋体"/>
          <w:lang w:val="en-US" w:eastAsia="zh-CN"/>
        </w:rPr>
        <w:t>可实现共板兼容10W/18W/33W，带路径管理</w:t>
      </w:r>
      <w:r>
        <w:rPr>
          <w:rFonts w:hint="eastAsia" w:ascii="宋体" w:hAnsi="宋体"/>
          <w:lang w:eastAsia="zh-CN"/>
        </w:rPr>
        <w:t>。充电管理芯片（</w:t>
      </w:r>
      <w:r>
        <w:rPr>
          <w:rFonts w:hint="eastAsia" w:ascii="宋体" w:hAnsi="宋体"/>
          <w:lang w:val="en-US" w:eastAsia="zh-CN"/>
        </w:rPr>
        <w:t>SGM41516D/ETA6937/AW32257/SD7693</w:t>
      </w:r>
      <w:r>
        <w:rPr>
          <w:rFonts w:hint="eastAsia" w:ascii="宋体" w:hAnsi="宋体"/>
          <w:lang w:eastAsia="zh-CN"/>
        </w:rPr>
        <w:t>）</w:t>
      </w:r>
      <w:r>
        <w:rPr>
          <w:rFonts w:hint="eastAsia" w:ascii="宋体" w:hAnsi="宋体"/>
        </w:rPr>
        <w:t>，共有三种充电状态：涓流冲电、恒流充电和恒压充电。充电原理图如</w:t>
      </w:r>
      <w:r>
        <w:rPr>
          <w:rFonts w:hint="eastAsia" w:ascii="宋体" w:hAnsi="宋体"/>
          <w:lang w:eastAsia="zh-CN"/>
        </w:rPr>
        <w:t>上</w:t>
      </w:r>
      <w:r>
        <w:rPr>
          <w:rFonts w:hint="eastAsia" w:ascii="宋体" w:hAnsi="宋体"/>
        </w:rPr>
        <w:t>：</w:t>
      </w:r>
      <w:r>
        <w:rPr>
          <w:rFonts w:hint="eastAsia" w:ascii="宋体" w:hAnsi="宋体"/>
          <w:lang w:val="en-US" w:eastAsia="zh-CN"/>
        </w:rPr>
        <w:t>VCHG充电输入端，VCHG_G为充电控制信号，VDRV为充电驱动信号。ISENSE为充电电流检测，VBAT_SENSE为电池电压检测。</w:t>
      </w:r>
    </w:p>
    <w:p>
      <w:pPr>
        <w:spacing w:line="360" w:lineRule="auto"/>
        <w:ind w:firstLine="420" w:firstLineChars="200"/>
        <w:rPr>
          <w:rFonts w:ascii="宋体" w:hAnsi="宋体"/>
          <w:lang w:eastAsia="zh-CN"/>
        </w:rPr>
      </w:pPr>
      <w:r>
        <w:rPr>
          <w:rFonts w:hint="eastAsia" w:ascii="宋体" w:hAnsi="宋体"/>
          <w:lang w:eastAsia="zh-CN"/>
        </w:rPr>
        <w:t>充电流程</w:t>
      </w:r>
      <w:r>
        <w:rPr>
          <w:rFonts w:hint="eastAsia" w:ascii="宋体" w:hAnsi="宋体"/>
          <w:color w:val="FF0000"/>
          <w:lang w:eastAsia="zh-CN"/>
        </w:rPr>
        <w:t>参考框图</w:t>
      </w:r>
      <w:r>
        <w:rPr>
          <w:rFonts w:hint="eastAsia" w:ascii="宋体" w:hAnsi="宋体"/>
          <w:lang w:eastAsia="zh-CN"/>
        </w:rPr>
        <w:t>如下：对于一个过放电池，比如电池电压小于2.2V时，系统会进行小电流涓流充电，电流大小为2mA；当电压逐步升高到2.2V以后，系统还是涓流状态，当是USB模式时，涓流电流为70mA，当为充电器模式时，电流为200mA；当电池电压逐步升高大于3.3V时，充电进入CC恒流阶段，软件可以控制该充电电流。当电压超过4.1V后，系统进入到CV恒压状态，当电池充满到4.2V后且时间大于我们软件设定的时间，系统充电流程结束。一旦电池电压超过4.35V，一个硬件上的过压部分会被触发切断充电的通路保证电池的安全。</w:t>
      </w:r>
    </w:p>
    <w:p>
      <w:pPr>
        <w:spacing w:line="360" w:lineRule="auto"/>
        <w:ind w:firstLine="420" w:firstLineChars="200"/>
        <w:rPr>
          <w:rFonts w:ascii="宋体" w:hAnsi="宋体"/>
          <w:lang w:eastAsia="zh-CN"/>
        </w:rPr>
      </w:pPr>
      <w:r>
        <w:rPr>
          <w:rFonts w:hint="eastAsia" w:ascii="华文细黑" w:hAnsi="华文细黑" w:eastAsia="华文细黑"/>
          <w:lang w:val="en-US" w:eastAsia="zh-CN"/>
        </w:rPr>
        <w:t xml:space="preserve">                    </w:t>
      </w:r>
      <w:r>
        <w:rPr>
          <w:rFonts w:ascii="华文细黑" w:hAnsi="华文细黑" w:eastAsia="华文细黑"/>
          <w:lang w:eastAsia="zh-CN"/>
        </w:rPr>
        <w:drawing>
          <wp:inline distT="0" distB="0" distL="0" distR="0">
            <wp:extent cx="3259455" cy="3498850"/>
            <wp:effectExtent l="0" t="0" r="17145" b="6350"/>
            <wp:docPr id="3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15"/>
                    <pic:cNvPicPr>
                      <a:picLocks noChangeAspect="1" noChangeArrowheads="1"/>
                    </pic:cNvPicPr>
                  </pic:nvPicPr>
                  <pic:blipFill>
                    <a:blip r:embed="rId13" cstate="print"/>
                    <a:srcRect/>
                    <a:stretch>
                      <a:fillRect/>
                    </a:stretch>
                  </pic:blipFill>
                  <pic:spPr>
                    <a:xfrm>
                      <a:off x="0" y="0"/>
                      <a:ext cx="3259455" cy="3498850"/>
                    </a:xfrm>
                    <a:prstGeom prst="rect">
                      <a:avLst/>
                    </a:prstGeom>
                    <a:noFill/>
                    <a:ln w="9525">
                      <a:noFill/>
                      <a:miter lim="800000"/>
                      <a:headEnd/>
                      <a:tailEnd/>
                    </a:ln>
                  </pic:spPr>
                </pic:pic>
              </a:graphicData>
            </a:graphic>
          </wp:inline>
        </w:drawing>
      </w:r>
    </w:p>
    <w:p>
      <w:pPr>
        <w:numPr>
          <w:ilvl w:val="0"/>
          <w:numId w:val="0"/>
        </w:numPr>
        <w:suppressAutoHyphens w:val="0"/>
        <w:snapToGrid w:val="0"/>
        <w:spacing w:line="360" w:lineRule="auto"/>
        <w:ind w:leftChars="200"/>
        <w:jc w:val="left"/>
        <w:rPr>
          <w:rFonts w:ascii="宋体" w:hAnsi="宋体"/>
          <w:color w:val="000000"/>
        </w:rPr>
      </w:pPr>
      <w:r>
        <w:rPr>
          <w:rFonts w:hint="eastAsia" w:ascii="宋体" w:hAnsi="宋体"/>
          <w:color w:val="000000"/>
        </w:rPr>
        <w:t>故障分析处理流程：</w:t>
      </w:r>
    </w:p>
    <w:p>
      <w:pPr>
        <w:autoSpaceDE w:val="0"/>
        <w:autoSpaceDN w:val="0"/>
        <w:adjustRightInd w:val="0"/>
        <w:spacing w:line="360" w:lineRule="auto"/>
        <w:ind w:firstLine="420" w:firstLineChars="200"/>
        <w:jc w:val="left"/>
        <w:rPr>
          <w:rFonts w:ascii="宋体" w:hAnsi="宋体"/>
          <w:sz w:val="20"/>
          <w:szCs w:val="20"/>
        </w:rPr>
      </w:pPr>
      <w:r>
        <w:rPr>
          <w:rFonts w:hint="eastAsia" w:ascii="宋体" w:hAnsi="宋体"/>
        </w:rPr>
        <w:t>故障现象：</w:t>
      </w:r>
      <w:r>
        <w:rPr>
          <w:rFonts w:ascii="宋体" w:hAnsi="宋体"/>
        </w:rPr>
        <w:t>手机不能充电的故障通常有两种情况：一是充电器连接到手机后，手机毫无反应；另一种是手机虽然有充电显示，但无法对电池进行充电。对于不充电的故障机，请先检测</w:t>
      </w:r>
      <w:r>
        <w:rPr>
          <w:rFonts w:hint="eastAsia" w:ascii="宋体" w:hAnsi="宋体"/>
          <w:lang w:eastAsia="zh-CN"/>
        </w:rPr>
        <w:t>电池接触端口</w:t>
      </w:r>
      <w:r>
        <w:rPr>
          <w:rFonts w:ascii="宋体" w:hAnsi="宋体"/>
        </w:rPr>
        <w:t>，看是否有明显的损坏。</w:t>
      </w:r>
    </w:p>
    <w:p>
      <w:pPr>
        <w:widowControl/>
        <w:numPr>
          <w:ilvl w:val="0"/>
          <w:numId w:val="13"/>
        </w:numPr>
        <w:suppressAutoHyphens w:val="0"/>
        <w:autoSpaceDE w:val="0"/>
        <w:autoSpaceDN w:val="0"/>
        <w:adjustRightInd w:val="0"/>
        <w:snapToGrid w:val="0"/>
        <w:spacing w:line="360" w:lineRule="auto"/>
        <w:ind w:left="0" w:firstLine="420" w:firstLineChars="200"/>
        <w:jc w:val="left"/>
        <w:rPr>
          <w:rFonts w:ascii="宋体" w:hAnsi="宋体"/>
        </w:rPr>
      </w:pPr>
      <w:r>
        <w:rPr>
          <w:rFonts w:ascii="宋体" w:hAnsi="宋体"/>
        </w:rPr>
        <w:t>充电器连接到手机后，手机无充电指示</w:t>
      </w:r>
      <w:r>
        <w:rPr>
          <w:rFonts w:hint="eastAsia" w:ascii="宋体" w:hAnsi="宋体"/>
          <w:lang w:eastAsia="zh-CN"/>
        </w:rPr>
        <w:t>；</w:t>
      </w:r>
    </w:p>
    <w:p>
      <w:pPr>
        <w:widowControl/>
        <w:numPr>
          <w:ilvl w:val="0"/>
          <w:numId w:val="13"/>
        </w:numPr>
        <w:suppressAutoHyphens w:val="0"/>
        <w:autoSpaceDE w:val="0"/>
        <w:autoSpaceDN w:val="0"/>
        <w:adjustRightInd w:val="0"/>
        <w:snapToGrid w:val="0"/>
        <w:spacing w:line="360" w:lineRule="auto"/>
        <w:ind w:left="0" w:firstLine="420" w:firstLineChars="200"/>
        <w:jc w:val="left"/>
        <w:rPr>
          <w:rFonts w:ascii="宋体" w:hAnsi="宋体"/>
        </w:rPr>
      </w:pPr>
      <w:r>
        <w:rPr>
          <w:rFonts w:ascii="宋体" w:hAnsi="宋体"/>
        </w:rPr>
        <w:t>充电器连接到手机后，手机</w:t>
      </w:r>
      <w:r>
        <w:rPr>
          <w:rFonts w:hint="eastAsia" w:ascii="宋体" w:hAnsi="宋体"/>
        </w:rPr>
        <w:t>有</w:t>
      </w:r>
      <w:r>
        <w:rPr>
          <w:rFonts w:ascii="宋体" w:hAnsi="宋体"/>
        </w:rPr>
        <w:t>充电指示</w:t>
      </w:r>
      <w:r>
        <w:rPr>
          <w:rFonts w:hint="eastAsia" w:ascii="宋体" w:hAnsi="宋体"/>
        </w:rPr>
        <w:t>，但无法对电池充电</w:t>
      </w:r>
    </w:p>
    <w:p>
      <w:pPr>
        <w:widowControl/>
        <w:suppressAutoHyphens w:val="0"/>
        <w:autoSpaceDE w:val="0"/>
        <w:autoSpaceDN w:val="0"/>
        <w:adjustRightInd w:val="0"/>
        <w:snapToGrid w:val="0"/>
        <w:spacing w:line="360" w:lineRule="auto"/>
        <w:ind w:left="420"/>
        <w:jc w:val="left"/>
        <w:rPr>
          <w:lang w:eastAsia="zh-CN"/>
        </w:rPr>
      </w:pPr>
      <w:r>
        <mc:AlternateContent>
          <mc:Choice Requires="wpc">
            <w:drawing>
              <wp:inline distT="0" distB="0" distL="114300" distR="114300">
                <wp:extent cx="5486400" cy="5641975"/>
                <wp:effectExtent l="0" t="0" r="0" b="15875"/>
                <wp:docPr id="290" name="画布 248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57" name="自选图形 2491"/>
                        <wps:cNvSpPr/>
                        <wps:spPr>
                          <a:xfrm>
                            <a:off x="1299210" y="210820"/>
                            <a:ext cx="1485900" cy="28829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rPr>
                              </w:pPr>
                              <w:r>
                                <w:rPr>
                                  <w:rFonts w:hint="eastAsia"/>
                                  <w:sz w:val="18"/>
                                  <w:szCs w:val="18"/>
                                </w:rPr>
                                <w:t>插入充电器不充电</w:t>
                              </w:r>
                            </w:p>
                          </w:txbxContent>
                        </wps:txbx>
                        <wps:bodyPr lIns="87954" tIns="43978" rIns="87954" bIns="43978" upright="1"/>
                      </wps:wsp>
                      <wps:wsp>
                        <wps:cNvPr id="258" name="自选图形 2492"/>
                        <wps:cNvSpPr/>
                        <wps:spPr>
                          <a:xfrm>
                            <a:off x="914400" y="1485900"/>
                            <a:ext cx="2286000" cy="69342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sz w:val="18"/>
                                  <w:szCs w:val="18"/>
                                </w:rPr>
                              </w:pPr>
                              <w:r>
                                <w:rPr>
                                  <w:rFonts w:hint="eastAsia"/>
                                  <w:sz w:val="18"/>
                                  <w:szCs w:val="18"/>
                                  <w:lang w:eastAsia="zh-CN"/>
                                </w:rPr>
                                <w:t>观察天</w:t>
                              </w:r>
                              <w:r>
                                <w:rPr>
                                  <w:rFonts w:hint="eastAsia"/>
                                  <w:sz w:val="18"/>
                                  <w:szCs w:val="18"/>
                                  <w:lang w:val="en-US" w:eastAsia="zh-CN"/>
                                </w:rPr>
                                <w:t>USB接口</w:t>
                              </w:r>
                              <w:r>
                                <w:rPr>
                                  <w:rFonts w:hint="eastAsia"/>
                                  <w:sz w:val="18"/>
                                  <w:szCs w:val="18"/>
                                </w:rPr>
                                <w:t>是否虚焊？</w:t>
                              </w:r>
                            </w:p>
                          </w:txbxContent>
                        </wps:txbx>
                        <wps:bodyPr lIns="87954" tIns="0" rIns="87954" bIns="0" upright="1"/>
                      </wps:wsp>
                      <wps:wsp>
                        <wps:cNvPr id="259" name="自选图形 2493"/>
                        <wps:cNvSpPr/>
                        <wps:spPr>
                          <a:xfrm>
                            <a:off x="4114800" y="1684655"/>
                            <a:ext cx="989965" cy="26670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eastAsia="zh-CN"/>
                                </w:rPr>
                              </w:pPr>
                              <w:r>
                                <w:rPr>
                                  <w:rFonts w:hint="eastAsia"/>
                                  <w:sz w:val="18"/>
                                  <w:szCs w:val="18"/>
                                </w:rPr>
                                <w:t>补焊</w:t>
                              </w:r>
                              <w:r>
                                <w:rPr>
                                  <w:rFonts w:hint="eastAsia"/>
                                  <w:sz w:val="18"/>
                                  <w:szCs w:val="18"/>
                                  <w:lang w:val="en-US" w:eastAsia="zh-CN"/>
                                </w:rPr>
                                <w:t>USB接口</w:t>
                              </w:r>
                            </w:p>
                          </w:txbxContent>
                        </wps:txbx>
                        <wps:bodyPr lIns="87954" tIns="43978" rIns="87954" bIns="43978" upright="1"/>
                      </wps:wsp>
                      <wps:wsp>
                        <wps:cNvPr id="260" name="直线 2494"/>
                        <wps:cNvCnPr/>
                        <wps:spPr>
                          <a:xfrm>
                            <a:off x="2056765" y="495300"/>
                            <a:ext cx="635" cy="198120"/>
                          </a:xfrm>
                          <a:prstGeom prst="line">
                            <a:avLst/>
                          </a:prstGeom>
                          <a:ln w="9525" cap="flat" cmpd="sng">
                            <a:solidFill>
                              <a:srgbClr val="000000"/>
                            </a:solidFill>
                            <a:prstDash val="solid"/>
                            <a:headEnd type="none" w="med" len="med"/>
                            <a:tailEnd type="triangle" w="med" len="med"/>
                          </a:ln>
                        </wps:spPr>
                        <wps:bodyPr upright="1"/>
                      </wps:wsp>
                      <wps:wsp>
                        <wps:cNvPr id="261" name="直线 2495"/>
                        <wps:cNvCnPr/>
                        <wps:spPr>
                          <a:xfrm>
                            <a:off x="2057400" y="1287780"/>
                            <a:ext cx="635" cy="198120"/>
                          </a:xfrm>
                          <a:prstGeom prst="line">
                            <a:avLst/>
                          </a:prstGeom>
                          <a:ln w="9525" cap="flat" cmpd="sng">
                            <a:solidFill>
                              <a:srgbClr val="000000"/>
                            </a:solidFill>
                            <a:prstDash val="solid"/>
                            <a:headEnd type="none" w="med" len="med"/>
                            <a:tailEnd type="triangle" w="med" len="med"/>
                          </a:ln>
                        </wps:spPr>
                        <wps:bodyPr upright="1"/>
                      </wps:wsp>
                      <wps:wsp>
                        <wps:cNvPr id="262" name="直线 2496"/>
                        <wps:cNvCnPr/>
                        <wps:spPr>
                          <a:xfrm>
                            <a:off x="3200400" y="1830705"/>
                            <a:ext cx="914400" cy="635"/>
                          </a:xfrm>
                          <a:prstGeom prst="line">
                            <a:avLst/>
                          </a:prstGeom>
                          <a:ln w="9525" cap="flat" cmpd="sng">
                            <a:solidFill>
                              <a:srgbClr val="000000"/>
                            </a:solidFill>
                            <a:prstDash val="solid"/>
                            <a:headEnd type="none" w="med" len="med"/>
                            <a:tailEnd type="triangle" w="med" len="med"/>
                          </a:ln>
                        </wps:spPr>
                        <wps:bodyPr upright="1"/>
                      </wps:wsp>
                      <wps:wsp>
                        <wps:cNvPr id="263" name="自选图形 2497"/>
                        <wps:cNvSpPr/>
                        <wps:spPr>
                          <a:xfrm>
                            <a:off x="457200" y="2476500"/>
                            <a:ext cx="3200400" cy="57912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eastAsia="宋体"/>
                                  <w:sz w:val="18"/>
                                  <w:szCs w:val="18"/>
                                  <w:lang w:val="en-US" w:eastAsia="zh-CN"/>
                                </w:rPr>
                              </w:pPr>
                              <w:r>
                                <w:rPr>
                                  <w:rFonts w:hint="eastAsia"/>
                                  <w:sz w:val="18"/>
                                  <w:szCs w:val="18"/>
                                  <w:lang w:val="en-US" w:eastAsia="zh-CN"/>
                                </w:rPr>
                                <w:t>检查FPC排线是否扣好？</w:t>
                              </w:r>
                            </w:p>
                          </w:txbxContent>
                        </wps:txbx>
                        <wps:bodyPr lIns="87954" tIns="43978" rIns="87954" bIns="43978" upright="1"/>
                      </wps:wsp>
                      <wps:wsp>
                        <wps:cNvPr id="264" name="自选图形 2498"/>
                        <wps:cNvSpPr/>
                        <wps:spPr>
                          <a:xfrm>
                            <a:off x="824865" y="5313045"/>
                            <a:ext cx="2514600" cy="29210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rFonts w:hint="eastAsia" w:eastAsia="宋体"/>
                                  <w:sz w:val="20"/>
                                  <w:lang w:val="en-US" w:eastAsia="zh-CN"/>
                                </w:rPr>
                              </w:pPr>
                              <w:r>
                                <w:rPr>
                                  <w:rFonts w:hint="eastAsia"/>
                                  <w:sz w:val="20"/>
                                  <w:lang w:val="en-US" w:eastAsia="zh-CN"/>
                                </w:rPr>
                                <w:t>返厂维修</w:t>
                              </w:r>
                            </w:p>
                          </w:txbxContent>
                        </wps:txbx>
                        <wps:bodyPr lIns="87954" tIns="43978" rIns="87954" bIns="43978" upright="1"/>
                      </wps:wsp>
                      <wps:wsp>
                        <wps:cNvPr id="265" name="自选图形 2499"/>
                        <wps:cNvSpPr/>
                        <wps:spPr>
                          <a:xfrm>
                            <a:off x="385445" y="3566160"/>
                            <a:ext cx="3272155" cy="79248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eastAsia="宋体"/>
                                  <w:sz w:val="15"/>
                                  <w:szCs w:val="15"/>
                                  <w:lang w:eastAsia="zh-CN"/>
                                </w:rPr>
                              </w:pPr>
                              <w:r>
                                <w:rPr>
                                  <w:rFonts w:hint="eastAsia"/>
                                  <w:sz w:val="15"/>
                                  <w:szCs w:val="15"/>
                                  <w:lang w:val="en-US" w:eastAsia="zh-CN"/>
                                </w:rPr>
                                <w:t>FPC</w:t>
                              </w:r>
                              <w:r>
                                <w:rPr>
                                  <w:rFonts w:hint="eastAsia"/>
                                  <w:sz w:val="15"/>
                                  <w:szCs w:val="15"/>
                                  <w:lang w:eastAsia="zh-CN"/>
                                </w:rPr>
                                <w:t>排线是否不良</w:t>
                              </w:r>
                            </w:p>
                          </w:txbxContent>
                        </wps:txbx>
                        <wps:bodyPr lIns="87954" tIns="43978" rIns="87954" bIns="43978" upright="1"/>
                      </wps:wsp>
                      <wps:wsp>
                        <wps:cNvPr id="266" name="直线 2500"/>
                        <wps:cNvCnPr/>
                        <wps:spPr>
                          <a:xfrm>
                            <a:off x="2056765" y="2179320"/>
                            <a:ext cx="635" cy="297180"/>
                          </a:xfrm>
                          <a:prstGeom prst="line">
                            <a:avLst/>
                          </a:prstGeom>
                          <a:ln w="9525" cap="flat" cmpd="sng">
                            <a:solidFill>
                              <a:srgbClr val="000000"/>
                            </a:solidFill>
                            <a:prstDash val="solid"/>
                            <a:headEnd type="none" w="med" len="med"/>
                            <a:tailEnd type="triangle" w="med" len="med"/>
                          </a:ln>
                        </wps:spPr>
                        <wps:bodyPr upright="1"/>
                      </wps:wsp>
                      <wps:wsp>
                        <wps:cNvPr id="267" name="直线 2501"/>
                        <wps:cNvCnPr/>
                        <wps:spPr>
                          <a:xfrm flipH="1">
                            <a:off x="2049780" y="3039745"/>
                            <a:ext cx="7620" cy="526415"/>
                          </a:xfrm>
                          <a:prstGeom prst="line">
                            <a:avLst/>
                          </a:prstGeom>
                          <a:ln w="9525" cap="flat" cmpd="sng">
                            <a:solidFill>
                              <a:srgbClr val="000000"/>
                            </a:solidFill>
                            <a:prstDash val="solid"/>
                            <a:headEnd type="none" w="med" len="med"/>
                            <a:tailEnd type="triangle" w="med" len="med"/>
                          </a:ln>
                        </wps:spPr>
                        <wps:bodyPr upright="1"/>
                      </wps:wsp>
                      <wps:wsp>
                        <wps:cNvPr id="268" name="自选图形 2502"/>
                        <wps:cNvSpPr/>
                        <wps:spPr>
                          <a:xfrm>
                            <a:off x="4114800" y="2628265"/>
                            <a:ext cx="1143000" cy="28194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val="en-US" w:eastAsia="zh-CN"/>
                                </w:rPr>
                              </w:pPr>
                              <w:r>
                                <w:rPr>
                                  <w:rFonts w:hint="eastAsia"/>
                                  <w:sz w:val="18"/>
                                  <w:szCs w:val="18"/>
                                  <w:lang w:val="en-US" w:eastAsia="zh-CN"/>
                                </w:rPr>
                                <w:t>重扣FPC排线</w:t>
                              </w:r>
                            </w:p>
                          </w:txbxContent>
                        </wps:txbx>
                        <wps:bodyPr lIns="87954" tIns="43978" rIns="87954" bIns="43978" upright="1"/>
                      </wps:wsp>
                      <wps:wsp>
                        <wps:cNvPr id="269" name="直线 2503"/>
                        <wps:cNvCnPr/>
                        <wps:spPr>
                          <a:xfrm>
                            <a:off x="3381375" y="942975"/>
                            <a:ext cx="720090" cy="635"/>
                          </a:xfrm>
                          <a:prstGeom prst="line">
                            <a:avLst/>
                          </a:prstGeom>
                          <a:ln w="9525" cap="flat" cmpd="sng">
                            <a:solidFill>
                              <a:srgbClr val="000000"/>
                            </a:solidFill>
                            <a:prstDash val="solid"/>
                            <a:headEnd type="none" w="med" len="med"/>
                            <a:tailEnd type="triangle" w="med" len="med"/>
                          </a:ln>
                        </wps:spPr>
                        <wps:bodyPr upright="1"/>
                      </wps:wsp>
                      <wps:wsp>
                        <wps:cNvPr id="270" name="自选图形 2504"/>
                        <wps:cNvSpPr/>
                        <wps:spPr>
                          <a:xfrm>
                            <a:off x="4114800" y="3834765"/>
                            <a:ext cx="899795" cy="25971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val="en-US"/>
                                </w:rPr>
                              </w:pPr>
                              <w:r>
                                <w:rPr>
                                  <w:rFonts w:hint="eastAsia"/>
                                  <w:sz w:val="18"/>
                                  <w:szCs w:val="18"/>
                                </w:rPr>
                                <w:t>更换</w:t>
                              </w:r>
                              <w:r>
                                <w:rPr>
                                  <w:rFonts w:hint="eastAsia"/>
                                  <w:sz w:val="18"/>
                                  <w:szCs w:val="18"/>
                                  <w:lang w:val="en-US" w:eastAsia="zh-CN"/>
                                </w:rPr>
                                <w:t>FPC</w:t>
                              </w:r>
                            </w:p>
                          </w:txbxContent>
                        </wps:txbx>
                        <wps:bodyPr lIns="87954" tIns="43978" rIns="87954" bIns="43978" upright="1"/>
                      </wps:wsp>
                      <wps:wsp>
                        <wps:cNvPr id="271" name="直线 2505"/>
                        <wps:cNvCnPr/>
                        <wps:spPr>
                          <a:xfrm>
                            <a:off x="3657600" y="3962400"/>
                            <a:ext cx="457200" cy="635"/>
                          </a:xfrm>
                          <a:prstGeom prst="line">
                            <a:avLst/>
                          </a:prstGeom>
                          <a:ln w="9525" cap="flat" cmpd="sng">
                            <a:solidFill>
                              <a:srgbClr val="000000"/>
                            </a:solidFill>
                            <a:prstDash val="solid"/>
                            <a:headEnd type="none" w="med" len="med"/>
                            <a:tailEnd type="triangle" w="med" len="med"/>
                          </a:ln>
                        </wps:spPr>
                        <wps:bodyPr upright="1"/>
                      </wps:wsp>
                      <wps:wsp>
                        <wps:cNvPr id="272" name="矩形 2506"/>
                        <wps:cNvSpPr/>
                        <wps:spPr>
                          <a:xfrm>
                            <a:off x="1600200" y="2179320"/>
                            <a:ext cx="342900" cy="29718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273" name="矩形 2507"/>
                        <wps:cNvSpPr/>
                        <wps:spPr>
                          <a:xfrm>
                            <a:off x="3381375" y="1386840"/>
                            <a:ext cx="276225"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274" name="矩形 2508"/>
                        <wps:cNvSpPr/>
                        <wps:spPr>
                          <a:xfrm>
                            <a:off x="1600200" y="3268980"/>
                            <a:ext cx="342900" cy="29718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275" name="矩形 2510"/>
                        <wps:cNvSpPr/>
                        <wps:spPr>
                          <a:xfrm>
                            <a:off x="3724275" y="2476500"/>
                            <a:ext cx="276225"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276" name="矩形 2511"/>
                        <wps:cNvSpPr/>
                        <wps:spPr>
                          <a:xfrm>
                            <a:off x="1304290" y="4328160"/>
                            <a:ext cx="276225"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277" name="自选图形 2512"/>
                        <wps:cNvSpPr/>
                        <wps:spPr>
                          <a:xfrm>
                            <a:off x="448310" y="4570730"/>
                            <a:ext cx="3200400" cy="49530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szCs w:val="18"/>
                                </w:rPr>
                              </w:pPr>
                              <w:r>
                                <w:rPr>
                                  <w:rFonts w:hint="eastAsia"/>
                                  <w:sz w:val="18"/>
                                  <w:szCs w:val="18"/>
                                </w:rPr>
                                <w:t>电池是否损坏？</w:t>
                              </w:r>
                            </w:p>
                          </w:txbxContent>
                        </wps:txbx>
                        <wps:bodyPr lIns="87954" tIns="43978" rIns="87954" bIns="43978" upright="1"/>
                      </wps:wsp>
                      <wps:wsp>
                        <wps:cNvPr id="278" name="自选图形 2514"/>
                        <wps:cNvSpPr/>
                        <wps:spPr>
                          <a:xfrm>
                            <a:off x="4099560" y="4676775"/>
                            <a:ext cx="777240" cy="26035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rPr>
                              </w:pPr>
                              <w:r>
                                <w:rPr>
                                  <w:rFonts w:hint="eastAsia"/>
                                  <w:sz w:val="18"/>
                                  <w:szCs w:val="18"/>
                                </w:rPr>
                                <w:t>更换电池</w:t>
                              </w:r>
                            </w:p>
                          </w:txbxContent>
                        </wps:txbx>
                        <wps:bodyPr lIns="87954" tIns="43978" rIns="87954" bIns="43978" upright="1"/>
                      </wps:wsp>
                      <wps:wsp>
                        <wps:cNvPr id="279" name="直线 2515"/>
                        <wps:cNvCnPr/>
                        <wps:spPr>
                          <a:xfrm>
                            <a:off x="3649345" y="4815205"/>
                            <a:ext cx="457200" cy="635"/>
                          </a:xfrm>
                          <a:prstGeom prst="line">
                            <a:avLst/>
                          </a:prstGeom>
                          <a:ln w="9525" cap="flat" cmpd="sng">
                            <a:solidFill>
                              <a:srgbClr val="000000"/>
                            </a:solidFill>
                            <a:prstDash val="solid"/>
                            <a:headEnd type="none" w="med" len="med"/>
                            <a:tailEnd type="triangle" w="med" len="med"/>
                          </a:ln>
                        </wps:spPr>
                        <wps:bodyPr upright="1"/>
                      </wps:wsp>
                      <wps:wsp>
                        <wps:cNvPr id="280" name="矩形 2516"/>
                        <wps:cNvSpPr/>
                        <wps:spPr>
                          <a:xfrm>
                            <a:off x="3707765" y="4331970"/>
                            <a:ext cx="276225"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281" name="矩形 2517"/>
                        <wps:cNvSpPr/>
                        <wps:spPr>
                          <a:xfrm>
                            <a:off x="1421765" y="5106670"/>
                            <a:ext cx="281940" cy="25146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282" name="矩形 2520"/>
                        <wps:cNvSpPr/>
                        <wps:spPr>
                          <a:xfrm>
                            <a:off x="3717290" y="3651250"/>
                            <a:ext cx="342900" cy="29718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283" name="直线 2522"/>
                        <wps:cNvCnPr/>
                        <wps:spPr>
                          <a:xfrm>
                            <a:off x="2057400" y="4358640"/>
                            <a:ext cx="635" cy="198120"/>
                          </a:xfrm>
                          <a:prstGeom prst="line">
                            <a:avLst/>
                          </a:prstGeom>
                          <a:ln w="9525" cap="flat" cmpd="sng">
                            <a:solidFill>
                              <a:srgbClr val="000000"/>
                            </a:solidFill>
                            <a:prstDash val="solid"/>
                            <a:headEnd type="none" w="med" len="med"/>
                            <a:tailEnd type="triangle" w="med" len="med"/>
                          </a:ln>
                        </wps:spPr>
                        <wps:bodyPr upright="1"/>
                      </wps:wsp>
                      <wps:wsp>
                        <wps:cNvPr id="284" name="直线 2526"/>
                        <wps:cNvCnPr/>
                        <wps:spPr>
                          <a:xfrm>
                            <a:off x="2040890" y="5065395"/>
                            <a:ext cx="635" cy="198120"/>
                          </a:xfrm>
                          <a:prstGeom prst="line">
                            <a:avLst/>
                          </a:prstGeom>
                          <a:ln w="9525" cap="flat" cmpd="sng">
                            <a:solidFill>
                              <a:srgbClr val="000000"/>
                            </a:solidFill>
                            <a:prstDash val="solid"/>
                            <a:headEnd type="none" w="med" len="med"/>
                            <a:tailEnd type="triangle" w="med" len="med"/>
                          </a:ln>
                        </wps:spPr>
                        <wps:bodyPr upright="1"/>
                      </wps:wsp>
                      <wps:wsp>
                        <wps:cNvPr id="285" name="自选图形 2527"/>
                        <wps:cNvSpPr/>
                        <wps:spPr>
                          <a:xfrm>
                            <a:off x="733425" y="594360"/>
                            <a:ext cx="2628900" cy="69342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sz w:val="18"/>
                                  <w:szCs w:val="18"/>
                                </w:rPr>
                              </w:pPr>
                              <w:r>
                                <w:rPr>
                                  <w:rFonts w:hint="eastAsia"/>
                                  <w:sz w:val="18"/>
                                  <w:szCs w:val="18"/>
                                </w:rPr>
                                <w:t>充电器是否正常工作？</w:t>
                              </w:r>
                            </w:p>
                          </w:txbxContent>
                        </wps:txbx>
                        <wps:bodyPr lIns="87954" tIns="43978" rIns="87954" bIns="43978" upright="1"/>
                      </wps:wsp>
                      <wps:wsp>
                        <wps:cNvPr id="286" name="自选图形 2528"/>
                        <wps:cNvSpPr/>
                        <wps:spPr>
                          <a:xfrm>
                            <a:off x="4100830" y="816610"/>
                            <a:ext cx="898525" cy="27305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rPr>
                              </w:pPr>
                              <w:r>
                                <w:rPr>
                                  <w:rFonts w:hint="eastAsia"/>
                                  <w:sz w:val="18"/>
                                  <w:szCs w:val="18"/>
                                </w:rPr>
                                <w:t>更换充电器</w:t>
                              </w:r>
                            </w:p>
                          </w:txbxContent>
                        </wps:txbx>
                        <wps:bodyPr lIns="87954" tIns="43978" rIns="87954" bIns="43978" upright="1"/>
                      </wps:wsp>
                      <wps:wsp>
                        <wps:cNvPr id="287" name="矩形 2529"/>
                        <wps:cNvSpPr/>
                        <wps:spPr>
                          <a:xfrm>
                            <a:off x="3543300" y="495300"/>
                            <a:ext cx="276225"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288" name="矩形 2530"/>
                        <wps:cNvSpPr/>
                        <wps:spPr>
                          <a:xfrm>
                            <a:off x="1485900" y="1188720"/>
                            <a:ext cx="342900" cy="29718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289" name="直线 2531"/>
                        <wps:cNvCnPr/>
                        <wps:spPr>
                          <a:xfrm>
                            <a:off x="3649345" y="2774315"/>
                            <a:ext cx="457200" cy="635"/>
                          </a:xfrm>
                          <a:prstGeom prst="line">
                            <a:avLst/>
                          </a:prstGeom>
                          <a:ln w="9525" cap="flat" cmpd="sng">
                            <a:solidFill>
                              <a:srgbClr val="000000"/>
                            </a:solidFill>
                            <a:prstDash val="solid"/>
                            <a:headEnd type="none" w="med" len="med"/>
                            <a:tailEnd type="triangle" w="med" len="med"/>
                          </a:ln>
                        </wps:spPr>
                        <wps:bodyPr upright="1"/>
                      </wps:wsp>
                    </wpc:wpc>
                  </a:graphicData>
                </a:graphic>
              </wp:inline>
            </w:drawing>
          </mc:Choice>
          <mc:Fallback>
            <w:pict>
              <v:group id="画布 2489" o:spid="_x0000_s1026" o:spt="203" style="height:444.25pt;width:432pt;" coordsize="5486400,5641975" editas="canvas" o:gfxdata="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">
                <o:lock v:ext="edit" aspectratio="f"/>
                <v:shape id="画布 2489" o:spid="_x0000_s1026" style="position:absolute;left:0;top:0;height:5641975;width:5486400;" filled="f" stroked="f" coordsize="21600,21600" o:gfxdata="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">
                  <v:fill on="f" focussize="0,0"/>
                  <v:stroke on="f"/>
                  <v:imagedata o:title=""/>
                  <o:lock v:ext="edit" aspectratio="t"/>
                </v:shape>
                <v:roundrect id="自选图形 2491" o:spid="_x0000_s1026" o:spt="2" style="position:absolute;left:1299210;top:210820;height:288290;width:1485900;" fillcolor="#FFFFFF" filled="t" stroked="t" coordsize="21600,21600" arcsize="0.166666666666667" o:gfxdata="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MGrXu1QAAAAUBAAAPAAAAAAAAAAEAIAAA&#10;ACIAAABkcnMvZG93bnJldi54bWxQSwECFAAUAAAACACHTuJA2iNdzEgCAACaBAAADgAAAAAAAAAB&#10;ACAAAAAkAQAAZHJzL2Uyb0RvYy54bWxQSwUGAAAAAAYABgBZAQAA3gUAAAAA&#10;">
                  <v:fill on="t" focussize="0,0"/>
                  <v:stroke color="#000000" joinstyle="round"/>
                  <v:imagedata o:title=""/>
                  <o:lock v:ext="edit" aspectratio="f"/>
                  <v:textbox inset="6.92551181102362pt,3.46283464566929pt,6.92551181102362pt,3.46283464566929pt">
                    <w:txbxContent>
                      <w:p>
                        <w:pPr>
                          <w:jc w:val="center"/>
                          <w:rPr>
                            <w:sz w:val="18"/>
                            <w:szCs w:val="18"/>
                          </w:rPr>
                        </w:pPr>
                        <w:r>
                          <w:rPr>
                            <w:rFonts w:hint="eastAsia"/>
                            <w:sz w:val="18"/>
                            <w:szCs w:val="18"/>
                          </w:rPr>
                          <w:t>插入充电器不充电</w:t>
                        </w:r>
                      </w:p>
                    </w:txbxContent>
                  </v:textbox>
                </v:roundrect>
                <v:shape id="自选图形 2492" o:spid="_x0000_s1026" o:spt="110" type="#_x0000_t110" style="position:absolute;left:914400;top:1485900;height:693420;width:2286000;" fillcolor="#FFFFFF" filled="t" stroked="t" coordsize="21600,21600" o:gfxdata="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1n7Vy1QAAAAUBAAAPAAAAAAAAAAEAIAAAACIAAABkcnMvZG93&#10;bnJldi54bWxQSwECFAAUAAAACACHTuJAStzCeTwCAAB4BAAADgAAAAAAAAABACAAAAAkAQAAZHJz&#10;L2Uyb0RvYy54bWxQSwUGAAAAAAYABgBZAQAA0gUAAAAA&#10;">
                  <v:fill on="t" focussize="0,0"/>
                  <v:stroke color="#000000" joinstyle="miter"/>
                  <v:imagedata o:title=""/>
                  <o:lock v:ext="edit" aspectratio="f"/>
                  <v:textbox inset="6.92551181102362pt,0mm,6.92551181102362pt,0mm">
                    <w:txbxContent>
                      <w:p>
                        <w:pPr>
                          <w:jc w:val="center"/>
                          <w:rPr>
                            <w:sz w:val="18"/>
                            <w:szCs w:val="18"/>
                          </w:rPr>
                        </w:pPr>
                        <w:r>
                          <w:rPr>
                            <w:rFonts w:hint="eastAsia"/>
                            <w:sz w:val="18"/>
                            <w:szCs w:val="18"/>
                            <w:lang w:eastAsia="zh-CN"/>
                          </w:rPr>
                          <w:t>观察天</w:t>
                        </w:r>
                        <w:r>
                          <w:rPr>
                            <w:rFonts w:hint="eastAsia"/>
                            <w:sz w:val="18"/>
                            <w:szCs w:val="18"/>
                            <w:lang w:val="en-US" w:eastAsia="zh-CN"/>
                          </w:rPr>
                          <w:t>USB接口</w:t>
                        </w:r>
                        <w:r>
                          <w:rPr>
                            <w:rFonts w:hint="eastAsia"/>
                            <w:sz w:val="18"/>
                            <w:szCs w:val="18"/>
                          </w:rPr>
                          <w:t>是否虚焊？</w:t>
                        </w:r>
                      </w:p>
                    </w:txbxContent>
                  </v:textbox>
                </v:shape>
                <v:roundrect id="自选图形 2493" o:spid="_x0000_s1026" o:spt="2" style="position:absolute;left:4114800;top:1684655;height:266700;width:989965;" fillcolor="#FFFFFF" filled="t" stroked="t" coordsize="21600,21600" arcsize="0.166666666666667" o:gfxdata="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MGrXu1QAAAAUBAAAPAAAAAAAAAAEA&#10;IAAAACIAAABkcnMvZG93bnJldi54bWxQSwECFAAUAAAACACHTuJAoJv/sUsCAACaBAAADgAAAAAA&#10;AAABACAAAAAkAQAAZHJzL2Uyb0RvYy54bWxQSwUGAAAAAAYABgBZAQAA4QUAAAAA&#10;">
                  <v:fill on="t" focussize="0,0"/>
                  <v:stroke color="#000000" joinstyle="round"/>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rPr>
                          <w:t>补焊</w:t>
                        </w:r>
                        <w:r>
                          <w:rPr>
                            <w:rFonts w:hint="eastAsia"/>
                            <w:sz w:val="18"/>
                            <w:szCs w:val="18"/>
                            <w:lang w:val="en-US" w:eastAsia="zh-CN"/>
                          </w:rPr>
                          <w:t>USB接口</w:t>
                        </w:r>
                      </w:p>
                    </w:txbxContent>
                  </v:textbox>
                </v:roundrect>
                <v:line id="直线 2494" o:spid="_x0000_s1026" o:spt="20" style="position:absolute;left:2056765;top:495300;height:198120;width:635;" filled="f" stroked="t" coordsize="21600,21600" o:gfxdata="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7C9kNUAAAAFAQAADwAAAAAAAAABACAAAAAiAAAAZHJzL2Rvd25y&#10;ZXYueG1sUEsBAhQAFAAAAAgAh07iQLKt/wcBAgAA8AMAAA4AAAAAAAAAAQAgAAAAJAEAAGRycy9l&#10;Mm9Eb2MueG1sUEsFBgAAAAAGAAYAWQEAAJcFAAAAAA==&#10;">
                  <v:fill on="f" focussize="0,0"/>
                  <v:stroke color="#000000" joinstyle="round" endarrow="block"/>
                  <v:imagedata o:title=""/>
                  <o:lock v:ext="edit" aspectratio="f"/>
                </v:line>
                <v:line id="直线 2495" o:spid="_x0000_s1026" o:spt="20" style="position:absolute;left:2057400;top:1287780;height:198120;width:635;" filled="f" stroked="t" coordsize="21600,21600" o:gfxdata="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7C9kNUAAAAFAQAADwAAAAAAAAABACAAAAAiAAAAZHJzL2Rvd25y&#10;ZXYueG1sUEsBAhQAFAAAAAgAh07iQDKyeFABAgAA8QMAAA4AAAAAAAAAAQAgAAAAJAEAAGRycy9l&#10;Mm9Eb2MueG1sUEsFBgAAAAAGAAYAWQEAAJcFAAAAAA==&#10;">
                  <v:fill on="f" focussize="0,0"/>
                  <v:stroke color="#000000" joinstyle="round" endarrow="block"/>
                  <v:imagedata o:title=""/>
                  <o:lock v:ext="edit" aspectratio="f"/>
                </v:line>
                <v:line id="直线 2496" o:spid="_x0000_s1026" o:spt="20" style="position:absolute;left:3200400;top:1830705;height:635;width:914400;" filled="f" stroked="t" coordsize="21600,21600" o:gfxdata="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7C9kNUAAAAFAQAADwAAAAAAAAABACAAAAAiAAAAZHJzL2Rvd25y&#10;ZXYueG1sUEsBAhQAFAAAAAgAh07iQDCMVKsBAgAA8QMAAA4AAAAAAAAAAQAgAAAAJAEAAGRycy9l&#10;Mm9Eb2MueG1sUEsFBgAAAAAGAAYAWQEAAJcFAAAAAA==&#10;">
                  <v:fill on="f" focussize="0,0"/>
                  <v:stroke color="#000000" joinstyle="round" endarrow="block"/>
                  <v:imagedata o:title=""/>
                  <o:lock v:ext="edit" aspectratio="f"/>
                </v:line>
                <v:shape id="自选图形 2497" o:spid="_x0000_s1026" o:spt="110" type="#_x0000_t110" style="position:absolute;left:457200;top:2476500;height:579120;width:3200400;" fillcolor="#FFFFFF" filled="t" stroked="t" coordsize="21600,21600" o:gfxdata="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LHj9HrUAAAABQEAAA8AAAAAAAAAAQAgAAAAIgAAAGRycy9k&#10;b3ducmV2LnhtbFBLAQIUABQAAAAIAIdO4kAoDwH7PwIAAIAEAAAOAAAAAAAAAAEAIAAAACMBAABk&#10;cnMvZTJvRG9jLnhtbFBLBQYAAAAABgAGAFkBAADUBQAAAAA=&#10;">
                  <v:fill on="t" focussize="0,0"/>
                  <v:stroke color="#000000" joinstyle="miter"/>
                  <v:imagedata o:title=""/>
                  <o:lock v:ext="edit" aspectratio="f"/>
                  <v:textbox inset="6.92551181102362pt,3.46283464566929pt,6.92551181102362pt,3.46283464566929pt">
                    <w:txbxContent>
                      <w:p>
                        <w:pPr>
                          <w:jc w:val="center"/>
                          <w:rPr>
                            <w:rFonts w:hint="eastAsia" w:eastAsia="宋体"/>
                            <w:sz w:val="18"/>
                            <w:szCs w:val="18"/>
                            <w:lang w:val="en-US" w:eastAsia="zh-CN"/>
                          </w:rPr>
                        </w:pPr>
                        <w:r>
                          <w:rPr>
                            <w:rFonts w:hint="eastAsia"/>
                            <w:sz w:val="18"/>
                            <w:szCs w:val="18"/>
                            <w:lang w:val="en-US" w:eastAsia="zh-CN"/>
                          </w:rPr>
                          <w:t>检查FPC排线是否扣好？</w:t>
                        </w:r>
                      </w:p>
                    </w:txbxContent>
                  </v:textbox>
                </v:shape>
                <v:roundrect id="自选图形 2498" o:spid="_x0000_s1026" o:spt="2" style="position:absolute;left:824865;top:5313045;height:292100;width:2514600;" fillcolor="#FFFFFF" filled="t" stroked="t" coordsize="21600,21600" arcsize="0.166666666666667" o:gfxdata="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jBq17tUAAAAFAQAADwAAAAAAAAAB&#10;ACAAAAAiAAAAZHJzL2Rvd25yZXYueG1sUEsBAhQAFAAAAAgAh07iQG8B81NMAgAAmgQAAA4AAAAA&#10;AAAAAQAgAAAAJAEAAGRycy9lMm9Eb2MueG1sUEsFBgAAAAAGAAYAWQEAAOIFAAAAAA==&#10;">
                  <v:fill on="t" focussize="0,0"/>
                  <v:stroke color="#000000" joinstyle="round"/>
                  <v:imagedata o:title=""/>
                  <o:lock v:ext="edit" aspectratio="f"/>
                  <v:textbox inset="6.92551181102362pt,3.46283464566929pt,6.92551181102362pt,3.46283464566929pt">
                    <w:txbxContent>
                      <w:p>
                        <w:pPr>
                          <w:jc w:val="center"/>
                          <w:rPr>
                            <w:rFonts w:hint="eastAsia" w:eastAsia="宋体"/>
                            <w:sz w:val="20"/>
                            <w:lang w:val="en-US" w:eastAsia="zh-CN"/>
                          </w:rPr>
                        </w:pPr>
                        <w:r>
                          <w:rPr>
                            <w:rFonts w:hint="eastAsia"/>
                            <w:sz w:val="20"/>
                            <w:lang w:val="en-US" w:eastAsia="zh-CN"/>
                          </w:rPr>
                          <w:t>返厂维修</w:t>
                        </w:r>
                      </w:p>
                    </w:txbxContent>
                  </v:textbox>
                </v:roundrect>
                <v:shape id="自选图形 2499" o:spid="_x0000_s1026" o:spt="110" type="#_x0000_t110" style="position:absolute;left:385445;top:3566160;height:792480;width:3272155;" fillcolor="#FFFFFF" filled="t" stroked="t" coordsize="21600,21600" o:gfxdata="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seP0etQAAAAFAQAADwAAAAAAAAABACAAAAAiAAAAZHJz&#10;L2Rvd25yZXYueG1sUEsBAhQAFAAAAAgAh07iQEKO7ZtBAgAAgAQAAA4AAAAAAAAAAQAgAAAAIwEA&#10;AGRycy9lMm9Eb2MueG1sUEsFBgAAAAAGAAYAWQEAANYFAAAAAA==&#10;">
                  <v:fill on="t" focussize="0,0"/>
                  <v:stroke color="#000000" joinstyle="miter"/>
                  <v:imagedata o:title=""/>
                  <o:lock v:ext="edit" aspectratio="f"/>
                  <v:textbox inset="6.92551181102362pt,3.46283464566929pt,6.92551181102362pt,3.46283464566929pt">
                    <w:txbxContent>
                      <w:p>
                        <w:pPr>
                          <w:jc w:val="center"/>
                          <w:rPr>
                            <w:rFonts w:hint="eastAsia" w:eastAsia="宋体"/>
                            <w:sz w:val="15"/>
                            <w:szCs w:val="15"/>
                            <w:lang w:eastAsia="zh-CN"/>
                          </w:rPr>
                        </w:pPr>
                        <w:r>
                          <w:rPr>
                            <w:rFonts w:hint="eastAsia"/>
                            <w:sz w:val="15"/>
                            <w:szCs w:val="15"/>
                            <w:lang w:val="en-US" w:eastAsia="zh-CN"/>
                          </w:rPr>
                          <w:t>FPC</w:t>
                        </w:r>
                        <w:r>
                          <w:rPr>
                            <w:rFonts w:hint="eastAsia"/>
                            <w:sz w:val="15"/>
                            <w:szCs w:val="15"/>
                            <w:lang w:eastAsia="zh-CN"/>
                          </w:rPr>
                          <w:t>排线是否不良</w:t>
                        </w:r>
                      </w:p>
                    </w:txbxContent>
                  </v:textbox>
                </v:shape>
                <v:line id="直线 2500" o:spid="_x0000_s1026" o:spt="20" style="position:absolute;left:2056765;top:2179320;height:297180;width:635;" filled="f" stroked="t" coordsize="21600,21600" o:gfxdata="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B7C9kNUAAAAFAQAADwAAAAAAAAABACAAAAAiAAAAZHJzL2Rvd25yZXYu&#10;eG1sUEsBAhQAFAAAAAgAh07iQG5klhz+AQAA8QMAAA4AAAAAAAAAAQAgAAAAJAEAAGRycy9lMm9E&#10;b2MueG1sUEsFBgAAAAAGAAYAWQEAAJQFAAAAAA==&#10;">
                  <v:fill on="f" focussize="0,0"/>
                  <v:stroke color="#000000" joinstyle="round" endarrow="block"/>
                  <v:imagedata o:title=""/>
                  <o:lock v:ext="edit" aspectratio="f"/>
                </v:line>
                <v:line id="直线 2501" o:spid="_x0000_s1026" o:spt="20" style="position:absolute;left:2049780;top:3039745;flip:x;height:526415;width:7620;" filled="f" stroked="t" coordsize="21600,21600" o:gfxdata="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P2CjD1QAAAAUBAAAPAAAAAAAAAAEAIAAAACIA&#10;AABkcnMvZG93bnJldi54bWxQSwECFAAUAAAACACHTuJAzGwWawwCAAD8AwAADgAAAAAAAAABACAA&#10;AAAkAQAAZHJzL2Uyb0RvYy54bWxQSwUGAAAAAAYABgBZAQAAogUAAAAA&#10;">
                  <v:fill on="f" focussize="0,0"/>
                  <v:stroke color="#000000" joinstyle="round" endarrow="block"/>
                  <v:imagedata o:title=""/>
                  <o:lock v:ext="edit" aspectratio="f"/>
                </v:line>
                <v:roundrect id="自选图形 2502" o:spid="_x0000_s1026" o:spt="2" style="position:absolute;left:4114800;top:2628265;height:281940;width:1143000;" fillcolor="#FFFFFF" filled="t" stroked="t" coordsize="21600,21600" arcsize="0.166666666666667" o:gfxdata="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MGrXu1QAAAAUBAAAPAAAAAAAAAAEA&#10;IAAAACIAAABkcnMvZG93bnJldi54bWxQSwECFAAUAAAACACHTuJAS2zb3UsCAACbBAAADgAAAAAA&#10;AAABACAAAAAkAQAAZHJzL2Uyb0RvYy54bWxQSwUGAAAAAAYABgBZAQAA4QUAAAAA&#10;">
                  <v:fill on="t" focussize="0,0"/>
                  <v:stroke color="#000000" joinstyle="round"/>
                  <v:imagedata o:title=""/>
                  <o:lock v:ext="edit" aspectratio="f"/>
                  <v:textbox inset="6.92551181102362pt,3.46283464566929pt,6.92551181102362pt,3.46283464566929pt">
                    <w:txbxContent>
                      <w:p>
                        <w:pPr>
                          <w:jc w:val="center"/>
                          <w:rPr>
                            <w:sz w:val="18"/>
                            <w:szCs w:val="18"/>
                            <w:lang w:val="en-US" w:eastAsia="zh-CN"/>
                          </w:rPr>
                        </w:pPr>
                        <w:r>
                          <w:rPr>
                            <w:rFonts w:hint="eastAsia"/>
                            <w:sz w:val="18"/>
                            <w:szCs w:val="18"/>
                            <w:lang w:val="en-US" w:eastAsia="zh-CN"/>
                          </w:rPr>
                          <w:t>重扣FPC排线</w:t>
                        </w:r>
                      </w:p>
                    </w:txbxContent>
                  </v:textbox>
                </v:roundrect>
                <v:line id="直线 2503" o:spid="_x0000_s1026" o:spt="20" style="position:absolute;left:3381375;top:942975;height:635;width:720090;" filled="f" stroked="t" coordsize="21600,21600" o:gfxdata="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7C9kNUAAAAFAQAADwAAAAAAAAABACAAAAAiAAAAZHJzL2Rvd25y&#10;ZXYueG1sUEsBAhQAFAAAAAgAh07iQAfIYvoBAgAA8AMAAA4AAAAAAAAAAQAgAAAAJAEAAGRycy9l&#10;Mm9Eb2MueG1sUEsFBgAAAAAGAAYAWQEAAJcFAAAAAA==&#10;">
                  <v:fill on="f" focussize="0,0"/>
                  <v:stroke color="#000000" joinstyle="round" endarrow="block"/>
                  <v:imagedata o:title=""/>
                  <o:lock v:ext="edit" aspectratio="f"/>
                </v:line>
                <v:roundrect id="自选图形 2504" o:spid="_x0000_s1026" o:spt="2" style="position:absolute;left:4114800;top:3834765;height:259715;width:899795;" fillcolor="#FFFFFF" filled="t" stroked="t" coordsize="21600,21600" arcsize="0.166666666666667" o:gfxdata="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wate7VAAAABQEAAA8AAAAAAAAAAQAg&#10;AAAAIgAAAGRycy9kb3ducmV2LnhtbFBLAQIUABQAAAAIAIdO4kAJtS6/SgIAAJoEAAAOAAAAAAAA&#10;AAEAIAAAACQBAABkcnMvZTJvRG9jLnhtbFBLBQYAAAAABgAGAFkBAADgBQAAAAA=&#10;">
                  <v:fill on="t" focussize="0,0"/>
                  <v:stroke color="#000000" joinstyle="round"/>
                  <v:imagedata o:title=""/>
                  <o:lock v:ext="edit" aspectratio="f"/>
                  <v:textbox inset="6.92551181102362pt,3.46283464566929pt,6.92551181102362pt,3.46283464566929pt">
                    <w:txbxContent>
                      <w:p>
                        <w:pPr>
                          <w:jc w:val="center"/>
                          <w:rPr>
                            <w:sz w:val="18"/>
                            <w:szCs w:val="18"/>
                            <w:lang w:val="en-US"/>
                          </w:rPr>
                        </w:pPr>
                        <w:r>
                          <w:rPr>
                            <w:rFonts w:hint="eastAsia"/>
                            <w:sz w:val="18"/>
                            <w:szCs w:val="18"/>
                          </w:rPr>
                          <w:t>更换</w:t>
                        </w:r>
                        <w:r>
                          <w:rPr>
                            <w:rFonts w:hint="eastAsia"/>
                            <w:sz w:val="18"/>
                            <w:szCs w:val="18"/>
                            <w:lang w:val="en-US" w:eastAsia="zh-CN"/>
                          </w:rPr>
                          <w:t>FPC</w:t>
                        </w:r>
                      </w:p>
                    </w:txbxContent>
                  </v:textbox>
                </v:roundrect>
                <v:line id="直线 2505" o:spid="_x0000_s1026" o:spt="20" style="position:absolute;left:3657600;top:3962400;height:635;width:457200;" filled="f" stroked="t" coordsize="21600,21600" o:gfxdata="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7C9kNUAAAAFAQAADwAAAAAAAAABACAAAAAiAAAAZHJzL2Rvd25y&#10;ZXYueG1sUEsBAhQAFAAAAAgAh07iQDrDgTwBAgAA8QMAAA4AAAAAAAAAAQAgAAAAJAEAAGRycy9l&#10;Mm9Eb2MueG1sUEsFBgAAAAAGAAYAWQEAAJcFAAAAAA==&#10;">
                  <v:fill on="f" focussize="0,0"/>
                  <v:stroke color="#000000" joinstyle="round" endarrow="block"/>
                  <v:imagedata o:title=""/>
                  <o:lock v:ext="edit" aspectratio="f"/>
                </v:line>
                <v:rect id="矩形 2506" o:spid="_x0000_s1026" o:spt="1" style="position:absolute;left:1600200;top:2179320;height:297180;width:342900;" fillcolor="#FFFFFF" filled="t" stroked="t" coordsize="21600,21600" o:gfxdata="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FnuiRdEAAAAFAQAADwAAAAAA&#10;AAABACAAAAAiAAAAZHJzL2Rvd25yZXYueG1sUEsBAhQAFAAAAAgAh07iQM0rwGUaAgAAVgQAAA4A&#10;AAAAAAAAAQAgAAAAIAEAAGRycy9lMm9Eb2MueG1sUEsFBgAAAAAGAAYAWQEAAKwFAAAAAA==&#10;">
                  <v:fill on="t" opacity="0f" focussize="0,0"/>
                  <v:stroke color="#FFFFFF" joinstyle="miter"/>
                  <v:imagedata o:title=""/>
                  <o:lock v:ext="edit" aspectratio="f"/>
                  <v:textbox>
                    <w:txbxContent>
                      <w:p>
                        <w:r>
                          <w:rPr>
                            <w:rFonts w:hint="eastAsia"/>
                          </w:rPr>
                          <w:t>N</w:t>
                        </w:r>
                      </w:p>
                    </w:txbxContent>
                  </v:textbox>
                </v:rect>
                <v:rect id="矩形 2507" o:spid="_x0000_s1026" o:spt="1" style="position:absolute;left:3381375;top:1386840;height:297180;width:276225;" fillcolor="#FFFFFF" filled="t" stroked="t" coordsize="21600,21600" o:gfxdata="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Su+8p0wAAAAUBAAAPAAAAAAAAAAEAIAAAACIA&#10;AABkcnMvZG93bnJldi54bWxQSwECFAAUAAAACACHTuJAAZATMg4CAAA5BAAADgAAAAAAAAABACAA&#10;AAAiAQAAZHJzL2Uyb0RvYy54bWxQSwUGAAAAAAYABgBZAQAAogUAAAAA&#10;">
                  <v:fill on="t" focussize="0,0"/>
                  <v:stroke color="#FFFFFF" joinstyle="miter"/>
                  <v:imagedata o:title=""/>
                  <o:lock v:ext="edit" aspectratio="f"/>
                  <v:textbox>
                    <w:txbxContent>
                      <w:p>
                        <w:r>
                          <w:rPr>
                            <w:rFonts w:hint="eastAsia"/>
                          </w:rPr>
                          <w:t>Y</w:t>
                        </w:r>
                      </w:p>
                    </w:txbxContent>
                  </v:textbox>
                </v:rect>
                <v:rect id="矩形 2508" o:spid="_x0000_s1026" o:spt="1" style="position:absolute;left:1600200;top:3268980;height:297180;width:342900;" fillcolor="#FFFFFF" filled="t" stroked="t" coordsize="21600,21600" o:gfxdata="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We6JF0QAAAAUBAAAPAAAA&#10;AAAAAAEAIAAAACIAAABkcnMvZG93bnJldi54bWxQSwECFAAUAAAACACHTuJAt7KrZhwCAABWBAAA&#10;DgAAAAAAAAABACAAAAAgAQAAZHJzL2Uyb0RvYy54bWxQSwUGAAAAAAYABgBZAQAArgUAAAAA&#10;">
                  <v:fill on="t" opacity="0f" focussize="0,0"/>
                  <v:stroke color="#FFFFFF" joinstyle="miter"/>
                  <v:imagedata o:title=""/>
                  <o:lock v:ext="edit" aspectratio="f"/>
                  <v:textbox>
                    <w:txbxContent>
                      <w:p>
                        <w:r>
                          <w:rPr>
                            <w:rFonts w:hint="eastAsia"/>
                          </w:rPr>
                          <w:t>Y</w:t>
                        </w:r>
                      </w:p>
                    </w:txbxContent>
                  </v:textbox>
                </v:rect>
                <v:rect id="矩形 2510" o:spid="_x0000_s1026" o:spt="1" style="position:absolute;left:3724275;top:2476500;height:297180;width:276225;" fillcolor="#FFFFFF" filled="t" stroked="t" coordsize="21600,21600" o:gfxdata="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&#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K77ynTAAAABQEAAA8AAAAAAAAAAQAgAAAAIgAAAGRy&#10;cy9kb3ducmV2LnhtbFBLAQIUABQAAAAIAIdO4kBNcpM2CgIAADkEAAAOAAAAAAAAAAEAIAAAACIB&#10;AABkcnMvZTJvRG9jLnhtbFBLBQYAAAAABgAGAFkBAACeBQAAAAA=&#10;">
                  <v:fill on="t" focussize="0,0"/>
                  <v:stroke color="#FFFFFF" joinstyle="miter"/>
                  <v:imagedata o:title=""/>
                  <o:lock v:ext="edit" aspectratio="f"/>
                  <v:textbox>
                    <w:txbxContent>
                      <w:p>
                        <w:r>
                          <w:rPr>
                            <w:rFonts w:hint="eastAsia"/>
                          </w:rPr>
                          <w:t>N</w:t>
                        </w:r>
                      </w:p>
                    </w:txbxContent>
                  </v:textbox>
                </v:rect>
                <v:rect id="矩形 2511" o:spid="_x0000_s1026" o:spt="1" style="position:absolute;left:1304290;top:4328160;height:297180;width:276225;" fillcolor="#FFFFFF" filled="t" stroked="t" coordsize="21600,21600" o:gfxdata="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K77ynTAAAABQEAAA8AAAAAAAAAAQAgAAAAIgAA&#10;AGRycy9kb3ducmV2LnhtbFBLAQIUABQAAAAIAIdO4kBIcxR6DQIAADkEAAAOAAAAAAAAAAEAIAAA&#10;ACIBAABkcnMvZTJvRG9jLnhtbFBLBQYAAAAABgAGAFkBAAChBQAAAAA=&#10;">
                  <v:fill on="t" focussize="0,0"/>
                  <v:stroke color="#FFFFFF" joinstyle="miter"/>
                  <v:imagedata o:title=""/>
                  <o:lock v:ext="edit" aspectratio="f"/>
                  <v:textbox>
                    <w:txbxContent>
                      <w:p>
                        <w:r>
                          <w:rPr>
                            <w:rFonts w:hint="eastAsia"/>
                          </w:rPr>
                          <w:t>Y</w:t>
                        </w:r>
                      </w:p>
                    </w:txbxContent>
                  </v:textbox>
                </v:rect>
                <v:shape id="自选图形 2512" o:spid="_x0000_s1026" o:spt="110" type="#_x0000_t110" style="position:absolute;left:448310;top:4570730;height:495300;width:3200400;" fillcolor="#FFFFFF" filled="t" stroked="t" coordsize="21600,21600" o:gfxdata="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x4/R61AAAAAUBAAAPAAAAAAAAAAEAIAAAACIAAABkcnMvZG93&#10;bnJldi54bWxQSwECFAAUAAAACACHTuJA1svRhT0CAACABAAADgAAAAAAAAABACAAAAAjAQAAZHJz&#10;L2Uyb0RvYy54bWxQSwUGAAAAAAYABgBZAQAA0gUAAAAA&#10;">
                  <v:fill on="t" focussize="0,0"/>
                  <v:stroke color="#000000" joinstyle="miter"/>
                  <v:imagedata o:title=""/>
                  <o:lock v:ext="edit" aspectratio="f"/>
                  <v:textbox inset="6.92551181102362pt,3.46283464566929pt,6.92551181102362pt,3.46283464566929pt">
                    <w:txbxContent>
                      <w:p>
                        <w:pPr>
                          <w:jc w:val="center"/>
                          <w:rPr>
                            <w:szCs w:val="18"/>
                          </w:rPr>
                        </w:pPr>
                        <w:r>
                          <w:rPr>
                            <w:rFonts w:hint="eastAsia"/>
                            <w:sz w:val="18"/>
                            <w:szCs w:val="18"/>
                          </w:rPr>
                          <w:t>电池是否损坏？</w:t>
                        </w:r>
                      </w:p>
                    </w:txbxContent>
                  </v:textbox>
                </v:shape>
                <v:roundrect id="自选图形 2514" o:spid="_x0000_s1026" o:spt="2" style="position:absolute;left:4099560;top:4676775;height:260350;width:777240;" fillcolor="#FFFFFF" filled="t" stroked="t" coordsize="21600,21600" arcsize="0.166666666666667" o:gfxdata="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wate7VAAAABQEAAA8AAAAAAAAAAQAg&#10;AAAAIgAAAGRycy9kb3ducmV2LnhtbFBLAQIUABQAAAAIAIdO4kDqKBlWSgIAAJoEAAAOAAAAAAAA&#10;AAEAIAAAACQBAABkcnMvZTJvRG9jLnhtbFBLBQYAAAAABgAGAFkBAADgBQAAAAA=&#10;">
                  <v:fill on="t" focussize="0,0"/>
                  <v:stroke color="#000000" joinstyle="round"/>
                  <v:imagedata o:title=""/>
                  <o:lock v:ext="edit" aspectratio="f"/>
                  <v:textbox inset="6.92551181102362pt,3.46283464566929pt,6.92551181102362pt,3.46283464566929pt">
                    <w:txbxContent>
                      <w:p>
                        <w:pPr>
                          <w:jc w:val="center"/>
                          <w:rPr>
                            <w:sz w:val="18"/>
                            <w:szCs w:val="18"/>
                          </w:rPr>
                        </w:pPr>
                        <w:r>
                          <w:rPr>
                            <w:rFonts w:hint="eastAsia"/>
                            <w:sz w:val="18"/>
                            <w:szCs w:val="18"/>
                          </w:rPr>
                          <w:t>更换电池</w:t>
                        </w:r>
                      </w:p>
                    </w:txbxContent>
                  </v:textbox>
                </v:roundrect>
                <v:line id="直线 2515" o:spid="_x0000_s1026" o:spt="20" style="position:absolute;left:3649345;top:4815205;height:635;width:457200;" filled="f" stroked="t" coordsize="21600,21600" o:gfxdata="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ewvZDVAAAABQEAAA8AAAAAAAAAAQAgAAAAIgAAAGRycy9k&#10;b3ducmV2LnhtbFBLAQIUABQAAAAIAIdO4kCM2oq/BQIAAPEDAAAOAAAAAAAAAAEAIAAAACQBAABk&#10;cnMvZTJvRG9jLnhtbFBLBQYAAAAABgAGAFkBAACbBQAAAAA=&#10;">
                  <v:fill on="f" focussize="0,0"/>
                  <v:stroke color="#000000" joinstyle="round" endarrow="block"/>
                  <v:imagedata o:title=""/>
                  <o:lock v:ext="edit" aspectratio="f"/>
                </v:line>
                <v:rect id="矩形 2516" o:spid="_x0000_s1026" o:spt="1" style="position:absolute;left:3707765;top:4331970;height:297180;width:276225;" fillcolor="#FFFFFF" filled="t" stroked="t" coordsize="21600,21600" o:gfxdata="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ErvvKdMAAAAFAQAADwAAAAAAAAABACAAAAAiAAAA&#10;ZHJzL2Rvd25yZXYueG1sUEsBAhQAFAAAAAgAh07iQAC+H8MMAgAAOQQAAA4AAAAAAAAAAQAgAAAA&#10;IgEAAGRycy9lMm9Eb2MueG1sUEsFBgAAAAAGAAYAWQEAAKAFAAAAAA==&#10;">
                  <v:fill on="t" focussize="0,0"/>
                  <v:stroke color="#FFFFFF" joinstyle="miter"/>
                  <v:imagedata o:title=""/>
                  <o:lock v:ext="edit" aspectratio="f"/>
                  <v:textbox>
                    <w:txbxContent>
                      <w:p>
                        <w:r>
                          <w:rPr>
                            <w:rFonts w:hint="eastAsia"/>
                          </w:rPr>
                          <w:t>Y</w:t>
                        </w:r>
                      </w:p>
                    </w:txbxContent>
                  </v:textbox>
                </v:rect>
                <v:rect id="矩形 2517" o:spid="_x0000_s1026" o:spt="1" style="position:absolute;left:1421765;top:5106670;height:251460;width:281940;" fillcolor="#FFFFFF" filled="t" stroked="t" coordsize="21600,21600" o:gfxdata="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Z7okXRAAAABQEAAA8AAAAA&#10;AAAAAQAgAAAAIgAAAGRycy9kb3ducmV2LnhtbFBLAQIUABQAAAAIAIdO4kC6yb9UGwIAAFYEAAAO&#10;AAAAAAAAAAEAIAAAACABAABkcnMvZTJvRG9jLnhtbFBLBQYAAAAABgAGAFkBAACtBQAAAAA=&#10;">
                  <v:fill on="t" opacity="0f" focussize="0,0"/>
                  <v:stroke color="#FFFFFF" joinstyle="miter"/>
                  <v:imagedata o:title=""/>
                  <o:lock v:ext="edit" aspectratio="f"/>
                  <v:textbox>
                    <w:txbxContent>
                      <w:p>
                        <w:r>
                          <w:rPr>
                            <w:rFonts w:hint="eastAsia"/>
                          </w:rPr>
                          <w:t>N</w:t>
                        </w:r>
                      </w:p>
                    </w:txbxContent>
                  </v:textbox>
                </v:rect>
                <v:rect id="矩形 2520" o:spid="_x0000_s1026" o:spt="1" style="position:absolute;left:3717290;top:3651250;height:297180;width:342900;" fillcolor="#FFFFFF" filled="t" stroked="t" coordsize="21600,21600" o:gfxdata="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We6JF0QAAAAUBAAAPAAAAAAAA&#10;AAEAIAAAACIAAABkcnMvZG93bnJldi54bWxQSwECFAAUAAAACACHTuJANtIkChkCAABWBAAADgAA&#10;AAAAAAABACAAAAAgAQAAZHJzL2Uyb0RvYy54bWxQSwUGAAAAAAYABgBZAQAAqwUAAAAA&#10;">
                  <v:fill on="t" opacity="0f" focussize="0,0"/>
                  <v:stroke color="#FFFFFF" joinstyle="miter"/>
                  <v:imagedata o:title=""/>
                  <o:lock v:ext="edit" aspectratio="f"/>
                  <v:textbox>
                    <w:txbxContent>
                      <w:p>
                        <w:r>
                          <w:rPr>
                            <w:rFonts w:hint="eastAsia"/>
                          </w:rPr>
                          <w:t>N</w:t>
                        </w:r>
                      </w:p>
                    </w:txbxContent>
                  </v:textbox>
                </v:rect>
                <v:line id="直线 2522" o:spid="_x0000_s1026" o:spt="20" style="position:absolute;left:2057400;top:4358640;height:198120;width:635;" filled="f" stroked="t" coordsize="21600,21600" o:gfxdata="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ewvZDVAAAABQEAAA8AAAAAAAAAAQAgAAAAIgAAAGRycy9kb3du&#10;cmV2LnhtbFBLAQIUABQAAAAIAIdO4kCwmpZDAgIAAPEDAAAOAAAAAAAAAAEAIAAAACQBAABkcnMv&#10;ZTJvRG9jLnhtbFBLBQYAAAAABgAGAFkBAACYBQAAAAA=&#10;">
                  <v:fill on="f" focussize="0,0"/>
                  <v:stroke color="#000000" joinstyle="round" endarrow="block"/>
                  <v:imagedata o:title=""/>
                  <o:lock v:ext="edit" aspectratio="f"/>
                </v:line>
                <v:line id="直线 2526" o:spid="_x0000_s1026" o:spt="20" style="position:absolute;left:2040890;top:5065395;height:198120;width:635;" filled="f" stroked="t" coordsize="21600,21600" o:gfxdata="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HsL2Q1QAAAAUBAAAPAAAAAAAAAAEAIAAAACIAAABkcnMvZG93&#10;bnJldi54bWxQSwECFAAUAAAACACHTuJAvmR0vgMCAADxAwAADgAAAAAAAAABACAAAAAkAQAAZHJz&#10;L2Uyb0RvYy54bWxQSwUGAAAAAAYABgBZAQAAmQUAAAAA&#10;">
                  <v:fill on="f" focussize="0,0"/>
                  <v:stroke color="#000000" joinstyle="round" endarrow="block"/>
                  <v:imagedata o:title=""/>
                  <o:lock v:ext="edit" aspectratio="f"/>
                </v:line>
                <v:shape id="自选图形 2527" o:spid="_x0000_s1026" o:spt="110" type="#_x0000_t110" style="position:absolute;left:733425;top:594360;height:693420;width:2628900;" fillcolor="#FFFFFF" filled="t" stroked="t" coordsize="21600,21600" o:gfxdata="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LHj9HrUAAAABQEAAA8AAAAAAAAAAQAgAAAAIgAAAGRycy9k&#10;b3ducmV2LnhtbFBLAQIUABQAAAAIAIdO4kAeT49KPwIAAH8EAAAOAAAAAAAAAAEAIAAAACMBAABk&#10;cnMvZTJvRG9jLnhtbFBLBQYAAAAABgAGAFkBAADUBQAAAAA=&#10;">
                  <v:fill on="t" focussize="0,0"/>
                  <v:stroke color="#000000" joinstyle="miter"/>
                  <v:imagedata o:title=""/>
                  <o:lock v:ext="edit" aspectratio="f"/>
                  <v:textbox inset="6.92551181102362pt,3.46283464566929pt,6.92551181102362pt,3.46283464566929pt">
                    <w:txbxContent>
                      <w:p>
                        <w:pPr>
                          <w:rPr>
                            <w:sz w:val="18"/>
                            <w:szCs w:val="18"/>
                          </w:rPr>
                        </w:pPr>
                        <w:r>
                          <w:rPr>
                            <w:rFonts w:hint="eastAsia"/>
                            <w:sz w:val="18"/>
                            <w:szCs w:val="18"/>
                          </w:rPr>
                          <w:t>充电器是否正常工作？</w:t>
                        </w:r>
                      </w:p>
                    </w:txbxContent>
                  </v:textbox>
                </v:shape>
                <v:roundrect id="自选图形 2528" o:spid="_x0000_s1026" o:spt="2" style="position:absolute;left:4100830;top:816610;height:273050;width:898525;" fillcolor="#FFFFFF" filled="t" stroked="t" coordsize="21600,21600" arcsize="0.166666666666667" o:gfxdata="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MGrXu1QAAAAUBAAAPAAAAAAAAAAEAIAAA&#10;ACIAAABkcnMvZG93bnJldi54bWxQSwECFAAUAAAACACHTuJAl+NyyEgCAACZBAAADgAAAAAAAAAB&#10;ACAAAAAkAQAAZHJzL2Uyb0RvYy54bWxQSwUGAAAAAAYABgBZAQAA3gUAAAAA&#10;">
                  <v:fill on="t" focussize="0,0"/>
                  <v:stroke color="#000000" joinstyle="round"/>
                  <v:imagedata o:title=""/>
                  <o:lock v:ext="edit" aspectratio="f"/>
                  <v:textbox inset="6.92551181102362pt,3.46283464566929pt,6.92551181102362pt,3.46283464566929pt">
                    <w:txbxContent>
                      <w:p>
                        <w:pPr>
                          <w:jc w:val="center"/>
                          <w:rPr>
                            <w:sz w:val="18"/>
                            <w:szCs w:val="18"/>
                          </w:rPr>
                        </w:pPr>
                        <w:r>
                          <w:rPr>
                            <w:rFonts w:hint="eastAsia"/>
                            <w:sz w:val="18"/>
                            <w:szCs w:val="18"/>
                          </w:rPr>
                          <w:t>更换充电器</w:t>
                        </w:r>
                      </w:p>
                    </w:txbxContent>
                  </v:textbox>
                </v:roundrect>
                <v:rect id="矩形 2529" o:spid="_x0000_s1026" o:spt="1" style="position:absolute;left:3543300;top:495300;height:297180;width:276225;" fillcolor="#FFFFFF" filled="t" stroked="t" coordsize="21600,21600" o:gfxdata="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ErvvKdMAAAAFAQAADwAAAAAAAAABACAAAAAiAAAA&#10;ZHJzL2Rvd25yZXYueG1sUEsBAhQAFAAAAAgAh07iQN1cNKoMAgAAOAQAAA4AAAAAAAAAAQAgAAAA&#10;IgEAAGRycy9lMm9Eb2MueG1sUEsFBgAAAAAGAAYAWQEAAKAFAAAAAA==&#10;">
                  <v:fill on="t" focussize="0,0"/>
                  <v:stroke color="#FFFFFF" joinstyle="miter"/>
                  <v:imagedata o:title=""/>
                  <o:lock v:ext="edit" aspectratio="f"/>
                  <v:textbox>
                    <w:txbxContent>
                      <w:p>
                        <w:r>
                          <w:rPr>
                            <w:rFonts w:hint="eastAsia"/>
                          </w:rPr>
                          <w:t>N</w:t>
                        </w:r>
                      </w:p>
                    </w:txbxContent>
                  </v:textbox>
                </v:rect>
                <v:rect id="矩形 2530" o:spid="_x0000_s1026" o:spt="1" style="position:absolute;left:1485900;top:1188720;height:297180;width:342900;" fillcolor="#FFFFFF" filled="t" stroked="t" coordsize="21600,21600" o:gfxdata="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We6JF0QAAAAUBAAAPAAAAAAAA&#10;AAEAIAAAACIAAABkcnMvZG93bnJldi54bWxQSwECFAAUAAAACACHTuJA6qPT0hkCAABWBAAADgAA&#10;AAAAAAABACAAAAAgAQAAZHJzL2Uyb0RvYy54bWxQSwUGAAAAAAYABgBZAQAAqwUAAAAA&#10;">
                  <v:fill on="t" opacity="0f" focussize="0,0"/>
                  <v:stroke color="#FFFFFF" joinstyle="miter"/>
                  <v:imagedata o:title=""/>
                  <o:lock v:ext="edit" aspectratio="f"/>
                  <v:textbox>
                    <w:txbxContent>
                      <w:p>
                        <w:r>
                          <w:rPr>
                            <w:rFonts w:hint="eastAsia"/>
                          </w:rPr>
                          <w:t>Y</w:t>
                        </w:r>
                      </w:p>
                    </w:txbxContent>
                  </v:textbox>
                </v:rect>
                <v:line id="直线 2531" o:spid="_x0000_s1026" o:spt="20" style="position:absolute;left:3649345;top:2774315;height:635;width:457200;" filled="f" stroked="t" coordsize="21600,21600" o:gfxdata="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ewvZDVAAAABQEAAA8AAAAAAAAAAQAgAAAAIgAAAGRycy9kb3du&#10;cmV2LnhtbFBLAQIUABQAAAAIAIdO4kC+Vs4ZAgIAAPEDAAAOAAAAAAAAAAEAIAAAACQBAABkcnMv&#10;ZTJvRG9jLnhtbFBLBQYAAAAABgAGAFkBAACYBQAAAAA=&#10;">
                  <v:fill on="f" focussize="0,0"/>
                  <v:stroke color="#000000" joinstyle="round" endarrow="block"/>
                  <v:imagedata o:title=""/>
                  <o:lock v:ext="edit" aspectratio="f"/>
                </v:line>
                <w10:wrap type="none"/>
                <w10:anchorlock/>
              </v:group>
            </w:pict>
          </mc:Fallback>
        </mc:AlternateContent>
      </w:r>
    </w:p>
    <w:p>
      <w:pPr>
        <w:widowControl/>
        <w:suppressAutoHyphens w:val="0"/>
        <w:autoSpaceDE w:val="0"/>
        <w:autoSpaceDN w:val="0"/>
        <w:adjustRightInd w:val="0"/>
        <w:snapToGrid w:val="0"/>
        <w:spacing w:line="360" w:lineRule="auto"/>
        <w:jc w:val="both"/>
        <w:rPr>
          <w:lang w:eastAsia="zh-CN"/>
        </w:rPr>
      </w:pPr>
    </w:p>
    <w:p>
      <w:pPr>
        <w:widowControl/>
        <w:suppressAutoHyphens w:val="0"/>
        <w:autoSpaceDE w:val="0"/>
        <w:autoSpaceDN w:val="0"/>
        <w:adjustRightInd w:val="0"/>
        <w:snapToGrid w:val="0"/>
        <w:spacing w:line="360" w:lineRule="auto"/>
        <w:ind w:left="420"/>
        <w:jc w:val="left"/>
        <w:rPr>
          <w:rFonts w:ascii="宋体" w:hAnsi="宋体"/>
          <w:color w:val="000000"/>
        </w:rPr>
      </w:pPr>
      <w:r>
        <w:rPr>
          <w:rFonts w:hint="eastAsia" w:ascii="宋体" w:hAnsi="宋体"/>
          <w:color w:val="000000"/>
        </w:rPr>
        <w:t xml:space="preserve"> 本节电路图信号汇总：</w:t>
      </w:r>
    </w:p>
    <w:tbl>
      <w:tblPr>
        <w:tblStyle w:val="33"/>
        <w:tblW w:w="9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2"/>
        <w:gridCol w:w="4500"/>
        <w:gridCol w:w="2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212" w:type="dxa"/>
            <w:shd w:val="clear" w:color="auto" w:fill="C0C0C0"/>
          </w:tcPr>
          <w:p>
            <w:pPr>
              <w:snapToGrid w:val="0"/>
              <w:spacing w:before="100" w:after="100"/>
              <w:jc w:val="center"/>
              <w:rPr>
                <w:rFonts w:ascii="宋体" w:hAnsi="宋体" w:cs="Arial"/>
                <w:b/>
                <w:spacing w:val="-4"/>
                <w:szCs w:val="21"/>
              </w:rPr>
            </w:pPr>
            <w:r>
              <w:rPr>
                <w:rFonts w:hint="eastAsia" w:ascii="宋体" w:hAnsi="宋体" w:cs="Arial"/>
                <w:b/>
                <w:spacing w:val="-4"/>
                <w:szCs w:val="21"/>
              </w:rPr>
              <w:t>信号名称</w:t>
            </w:r>
          </w:p>
        </w:tc>
        <w:tc>
          <w:tcPr>
            <w:tcW w:w="4500" w:type="dxa"/>
            <w:shd w:val="clear" w:color="auto" w:fill="C0C0C0"/>
          </w:tcPr>
          <w:p>
            <w:pPr>
              <w:snapToGrid w:val="0"/>
              <w:spacing w:before="100" w:after="100"/>
              <w:ind w:right="-288" w:rightChars="-137"/>
              <w:jc w:val="center"/>
              <w:rPr>
                <w:rFonts w:ascii="宋体" w:hAnsi="宋体" w:cs="Arial"/>
                <w:b/>
                <w:spacing w:val="-4"/>
                <w:szCs w:val="21"/>
              </w:rPr>
            </w:pPr>
            <w:r>
              <w:rPr>
                <w:rFonts w:hint="eastAsia" w:ascii="宋体" w:hAnsi="宋体" w:cs="Arial"/>
                <w:b/>
                <w:spacing w:val="-4"/>
                <w:szCs w:val="21"/>
              </w:rPr>
              <w:t>功能详细说明</w:t>
            </w:r>
          </w:p>
        </w:tc>
        <w:tc>
          <w:tcPr>
            <w:tcW w:w="2626" w:type="dxa"/>
            <w:shd w:val="clear" w:color="auto" w:fill="C0C0C0"/>
          </w:tcPr>
          <w:p>
            <w:pPr>
              <w:snapToGrid w:val="0"/>
              <w:spacing w:before="100" w:after="100"/>
              <w:ind w:right="-288" w:rightChars="-137"/>
              <w:jc w:val="center"/>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2212" w:type="dxa"/>
          </w:tcPr>
          <w:p>
            <w:pPr>
              <w:snapToGrid w:val="0"/>
              <w:spacing w:before="100" w:after="100"/>
              <w:jc w:val="center"/>
              <w:rPr>
                <w:rFonts w:ascii="宋体" w:hAnsi="宋体" w:cs="Arial"/>
                <w:spacing w:val="-4"/>
                <w:szCs w:val="21"/>
              </w:rPr>
            </w:pPr>
            <w:r>
              <w:rPr>
                <w:rFonts w:hint="eastAsia" w:ascii="宋体" w:hAnsi="宋体" w:cs="Arial"/>
                <w:spacing w:val="-4"/>
                <w:szCs w:val="21"/>
                <w:lang w:eastAsia="zh-CN"/>
              </w:rPr>
              <w:t>V</w:t>
            </w:r>
            <w:r>
              <w:rPr>
                <w:rFonts w:hint="eastAsia" w:ascii="宋体" w:hAnsi="宋体" w:cs="Arial"/>
                <w:spacing w:val="-4"/>
                <w:szCs w:val="21"/>
                <w:lang w:val="en-US" w:eastAsia="zh-CN"/>
              </w:rPr>
              <w:t>CHG</w:t>
            </w:r>
          </w:p>
        </w:tc>
        <w:tc>
          <w:tcPr>
            <w:tcW w:w="4500" w:type="dxa"/>
          </w:tcPr>
          <w:p>
            <w:pPr>
              <w:snapToGrid w:val="0"/>
              <w:spacing w:before="100" w:after="100"/>
              <w:jc w:val="center"/>
              <w:rPr>
                <w:rFonts w:ascii="宋体" w:hAnsi="宋体" w:cs="Arial"/>
                <w:spacing w:val="-4"/>
                <w:szCs w:val="21"/>
              </w:rPr>
            </w:pPr>
            <w:r>
              <w:rPr>
                <w:rFonts w:hint="eastAsia" w:ascii="宋体" w:hAnsi="宋体" w:cs="Arial"/>
                <w:spacing w:val="-4"/>
                <w:szCs w:val="21"/>
                <w:lang w:eastAsia="zh-CN"/>
              </w:rPr>
              <w:t>充电电源输入</w:t>
            </w:r>
          </w:p>
        </w:tc>
        <w:tc>
          <w:tcPr>
            <w:tcW w:w="2626" w:type="dxa"/>
          </w:tcPr>
          <w:p>
            <w:pPr>
              <w:snapToGrid w:val="0"/>
              <w:spacing w:before="100" w:after="100"/>
              <w:jc w:val="center"/>
              <w:rPr>
                <w:rFonts w:ascii="宋体" w:hAnsi="宋体" w:cs="Arial"/>
                <w:spacing w:val="-4"/>
                <w:szCs w:val="21"/>
                <w:lang w:eastAsia="zh-CN"/>
              </w:rPr>
            </w:pPr>
            <w:r>
              <w:rPr>
                <w:rFonts w:hint="eastAsia" w:ascii="宋体" w:hAnsi="宋体" w:cs="Arial"/>
                <w:spacing w:val="-4"/>
                <w:szCs w:val="21"/>
                <w:lang w:eastAsia="zh-CN"/>
              </w:rPr>
              <w:t>5V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2212" w:type="dxa"/>
          </w:tcPr>
          <w:p>
            <w:pPr>
              <w:snapToGrid w:val="0"/>
              <w:spacing w:before="100" w:after="100"/>
              <w:jc w:val="center"/>
              <w:rPr>
                <w:rFonts w:ascii="宋体" w:hAnsi="宋体" w:cs="Arial"/>
                <w:spacing w:val="-4"/>
                <w:szCs w:val="21"/>
                <w:lang w:eastAsia="zh-CN"/>
              </w:rPr>
            </w:pPr>
            <w:r>
              <w:rPr>
                <w:rFonts w:hint="eastAsia" w:ascii="宋体" w:hAnsi="宋体" w:cs="Arial"/>
                <w:spacing w:val="-4"/>
                <w:szCs w:val="21"/>
                <w:lang w:eastAsia="zh-CN"/>
              </w:rPr>
              <w:t>ISENSE</w:t>
            </w:r>
          </w:p>
        </w:tc>
        <w:tc>
          <w:tcPr>
            <w:tcW w:w="4500" w:type="dxa"/>
          </w:tcPr>
          <w:p>
            <w:pPr>
              <w:snapToGrid w:val="0"/>
              <w:spacing w:before="100" w:after="100"/>
              <w:jc w:val="center"/>
              <w:rPr>
                <w:rFonts w:ascii="宋体" w:hAnsi="宋体" w:cs="Arial"/>
                <w:spacing w:val="-4"/>
                <w:szCs w:val="21"/>
                <w:lang w:eastAsia="zh-CN"/>
              </w:rPr>
            </w:pPr>
            <w:r>
              <w:rPr>
                <w:rFonts w:hint="eastAsia" w:ascii="宋体" w:hAnsi="宋体" w:cs="Arial"/>
                <w:spacing w:val="-4"/>
                <w:szCs w:val="21"/>
                <w:lang w:eastAsia="zh-CN"/>
              </w:rPr>
              <w:t>充电电流侦测输入</w:t>
            </w:r>
          </w:p>
        </w:tc>
        <w:tc>
          <w:tcPr>
            <w:tcW w:w="2626" w:type="dxa"/>
          </w:tcPr>
          <w:p>
            <w:pPr>
              <w:snapToGrid w:val="0"/>
              <w:spacing w:before="100" w:after="100"/>
              <w:jc w:val="center"/>
              <w:rPr>
                <w:rFonts w:ascii="宋体" w:hAnsi="宋体" w:cs="Arial"/>
                <w:spacing w:val="-4"/>
                <w:szCs w:val="21"/>
                <w:lang w:eastAsia="zh-CN"/>
              </w:rPr>
            </w:pPr>
            <w:r>
              <w:rPr>
                <w:rFonts w:hint="eastAsia" w:ascii="宋体" w:hAnsi="宋体" w:cs="Arial"/>
                <w:spacing w:val="-4"/>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tcPr>
          <w:p>
            <w:pPr>
              <w:snapToGrid w:val="0"/>
              <w:spacing w:before="100" w:after="100"/>
              <w:jc w:val="center"/>
              <w:rPr>
                <w:rFonts w:ascii="宋体" w:hAnsi="宋体" w:cs="Arial"/>
                <w:spacing w:val="-4"/>
                <w:szCs w:val="21"/>
                <w:lang w:eastAsia="zh-CN"/>
              </w:rPr>
            </w:pPr>
            <w:r>
              <w:rPr>
                <w:rFonts w:hint="eastAsia" w:ascii="宋体" w:hAnsi="宋体" w:cs="Arial"/>
                <w:spacing w:val="-4"/>
                <w:szCs w:val="21"/>
                <w:lang w:eastAsia="zh-CN"/>
              </w:rPr>
              <w:t>VBAT</w:t>
            </w:r>
          </w:p>
        </w:tc>
        <w:tc>
          <w:tcPr>
            <w:tcW w:w="4500" w:type="dxa"/>
          </w:tcPr>
          <w:p>
            <w:pPr>
              <w:snapToGrid w:val="0"/>
              <w:spacing w:before="100" w:after="100"/>
              <w:jc w:val="center"/>
              <w:rPr>
                <w:rFonts w:hint="eastAsia" w:ascii="宋体" w:hAnsi="宋体" w:eastAsia="宋体" w:cs="Arial"/>
                <w:spacing w:val="-4"/>
                <w:szCs w:val="21"/>
                <w:lang w:val="en-US" w:eastAsia="zh-CN"/>
              </w:rPr>
            </w:pPr>
            <w:r>
              <w:rPr>
                <w:rFonts w:hint="eastAsia" w:ascii="宋体" w:hAnsi="宋体" w:cs="Arial"/>
                <w:spacing w:val="-4"/>
                <w:szCs w:val="21"/>
                <w:lang w:val="en-US" w:eastAsia="zh-CN"/>
              </w:rPr>
              <w:t>电池电压</w:t>
            </w:r>
          </w:p>
        </w:tc>
        <w:tc>
          <w:tcPr>
            <w:tcW w:w="2626" w:type="dxa"/>
          </w:tcPr>
          <w:p>
            <w:pPr>
              <w:snapToGrid w:val="0"/>
              <w:spacing w:before="100" w:after="100"/>
              <w:jc w:val="center"/>
              <w:rPr>
                <w:rFonts w:ascii="宋体" w:hAnsi="宋体" w:cs="Arial"/>
                <w:spacing w:val="-4"/>
                <w:szCs w:val="21"/>
                <w:lang w:eastAsia="zh-CN"/>
              </w:rPr>
            </w:pPr>
            <w:r>
              <w:rPr>
                <w:rFonts w:hint="eastAsia" w:ascii="宋体" w:hAnsi="宋体" w:cs="Arial"/>
                <w:spacing w:val="-4"/>
                <w:szCs w:val="21"/>
                <w:lang w:val="en-US" w:eastAsia="zh-CN"/>
              </w:rPr>
              <w:t>充满4.2V左右</w:t>
            </w:r>
          </w:p>
        </w:tc>
      </w:tr>
    </w:tbl>
    <w:p>
      <w:pPr>
        <w:rPr>
          <w:rFonts w:ascii="宋体" w:hAnsi="宋体"/>
          <w:szCs w:val="21"/>
          <w:lang w:eastAsia="zh-CN"/>
        </w:rPr>
      </w:pPr>
    </w:p>
    <w:p>
      <w:pPr>
        <w:rPr>
          <w:rFonts w:ascii="宋体" w:hAnsi="宋体"/>
          <w:szCs w:val="21"/>
          <w:lang w:eastAsia="zh-CN"/>
        </w:rPr>
      </w:pPr>
    </w:p>
    <w:p>
      <w:pPr>
        <w:rPr>
          <w:rFonts w:ascii="宋体" w:hAnsi="宋体"/>
          <w:szCs w:val="21"/>
          <w:lang w:eastAsia="zh-CN"/>
        </w:rPr>
      </w:pPr>
    </w:p>
    <w:p>
      <w:pPr>
        <w:rPr>
          <w:rFonts w:ascii="宋体" w:hAnsi="宋体"/>
          <w:szCs w:val="21"/>
          <w:lang w:eastAsia="zh-CN"/>
        </w:rPr>
      </w:pPr>
    </w:p>
    <w:p>
      <w:pPr>
        <w:rPr>
          <w:rFonts w:ascii="宋体" w:hAnsi="宋体"/>
          <w:szCs w:val="21"/>
          <w:lang w:eastAsia="zh-CN"/>
        </w:rPr>
      </w:pPr>
    </w:p>
    <w:p>
      <w:pPr>
        <w:rPr>
          <w:rFonts w:ascii="宋体" w:hAnsi="宋体"/>
          <w:szCs w:val="21"/>
          <w:lang w:eastAsia="zh-CN"/>
        </w:rPr>
      </w:pPr>
    </w:p>
    <w:p>
      <w:pPr>
        <w:pStyle w:val="4"/>
        <w:numPr>
          <w:ilvl w:val="0"/>
          <w:numId w:val="0"/>
        </w:numPr>
        <w:tabs>
          <w:tab w:val="left" w:pos="0"/>
        </w:tabs>
        <w:spacing w:before="0" w:after="0" w:line="360" w:lineRule="auto"/>
        <w:rPr>
          <w:rFonts w:ascii="宋体" w:hAnsi="宋体"/>
          <w:lang w:eastAsia="zh-CN"/>
        </w:rPr>
      </w:pPr>
      <w:bookmarkStart w:id="21" w:name="_Toc375927856"/>
      <w:r>
        <w:rPr>
          <w:rFonts w:hint="eastAsia" w:ascii="宋体" w:hAnsi="宋体" w:eastAsia="宋体"/>
          <w:sz w:val="28"/>
          <w:szCs w:val="28"/>
          <w:lang w:eastAsia="zh-CN"/>
        </w:rPr>
        <w:t xml:space="preserve">4.2.3 </w:t>
      </w:r>
      <w:r>
        <w:rPr>
          <w:rFonts w:hint="eastAsia" w:ascii="宋体" w:hAnsi="宋体" w:eastAsia="宋体"/>
          <w:sz w:val="28"/>
          <w:szCs w:val="28"/>
        </w:rPr>
        <w:t>时钟电路</w:t>
      </w:r>
      <w:bookmarkEnd w:id="21"/>
      <w:r>
        <w:rPr>
          <w:rFonts w:hint="eastAsia"/>
          <w:lang w:val="en-US" w:eastAsia="zh-CN"/>
        </w:rPr>
        <w:t xml:space="preserve">                    </w:t>
      </w:r>
    </w:p>
    <w:p>
      <w:pPr>
        <w:numPr>
          <w:ilvl w:val="0"/>
          <w:numId w:val="0"/>
        </w:numPr>
        <w:suppressAutoHyphens w:val="0"/>
        <w:snapToGrid w:val="0"/>
        <w:spacing w:beforeLines="100" w:line="360" w:lineRule="auto"/>
        <w:ind w:leftChars="200"/>
        <w:jc w:val="left"/>
        <w:rPr>
          <w:rFonts w:ascii="宋体" w:hAnsi="宋体"/>
          <w:color w:val="000000"/>
        </w:rPr>
      </w:pPr>
      <w:r>
        <w:rPr>
          <w:rFonts w:hint="eastAsia" w:ascii="宋体" w:hAnsi="宋体"/>
          <w:color w:val="000000"/>
        </w:rPr>
        <w:t>电路原理分析：</w:t>
      </w:r>
    </w:p>
    <w:p>
      <w:pPr>
        <w:suppressAutoHyphens w:val="0"/>
        <w:snapToGrid w:val="0"/>
        <w:spacing w:beforeLines="100" w:line="360" w:lineRule="auto"/>
        <w:jc w:val="both"/>
        <w:rPr>
          <w:rFonts w:hint="eastAsia" w:ascii="宋体" w:hAnsi="宋体"/>
          <w:lang w:eastAsia="zh-CN"/>
        </w:rPr>
      </w:pPr>
      <w:r>
        <w:rPr>
          <w:rFonts w:hint="eastAsia"/>
          <w:lang w:val="en-US" w:eastAsia="zh-CN"/>
        </w:rPr>
        <w:t xml:space="preserve">            </w:t>
      </w:r>
      <w:r>
        <w:rPr>
          <w:sz w:val="21"/>
        </w:rPr>
        <mc:AlternateContent>
          <mc:Choice Requires="wps">
            <w:drawing>
              <wp:anchor distT="0" distB="0" distL="114300" distR="114300" simplePos="0" relativeHeight="251660288" behindDoc="1" locked="0" layoutInCell="1" allowOverlap="1">
                <wp:simplePos x="0" y="0"/>
                <wp:positionH relativeFrom="column">
                  <wp:posOffset>1497330</wp:posOffset>
                </wp:positionH>
                <wp:positionV relativeFrom="paragraph">
                  <wp:posOffset>2353945</wp:posOffset>
                </wp:positionV>
                <wp:extent cx="784225" cy="209550"/>
                <wp:effectExtent l="4445" t="4445" r="11430" b="14605"/>
                <wp:wrapNone/>
                <wp:docPr id="8" name="文本框 2619"/>
                <wp:cNvGraphicFramePr/>
                <a:graphic xmlns:a="http://schemas.openxmlformats.org/drawingml/2006/main">
                  <a:graphicData uri="http://schemas.microsoft.com/office/word/2010/wordprocessingShape">
                    <wps:wsp>
                      <wps:cNvSpPr txBox="1"/>
                      <wps:spPr>
                        <a:xfrm>
                          <a:off x="0" y="0"/>
                          <a:ext cx="784225" cy="209550"/>
                        </a:xfrm>
                        <a:prstGeom prst="rect">
                          <a:avLst/>
                        </a:prstGeom>
                        <a:solidFill>
                          <a:srgbClr val="FFFFFF"/>
                        </a:solidFill>
                        <a:ln w="9525" cap="flat" cmpd="sng">
                          <a:solidFill>
                            <a:srgbClr val="FFFFFF"/>
                          </a:solidFill>
                          <a:prstDash val="solid"/>
                          <a:miter/>
                          <a:headEnd type="none" w="med" len="med"/>
                          <a:tailEnd type="none" w="med" len="med"/>
                        </a:ln>
                      </wps:spPr>
                      <wps:txbx>
                        <w:txbxContent>
                          <w:p/>
                        </w:txbxContent>
                      </wps:txbx>
                      <wps:bodyPr upright="1"/>
                    </wps:wsp>
                  </a:graphicData>
                </a:graphic>
              </wp:anchor>
            </w:drawing>
          </mc:Choice>
          <mc:Fallback>
            <w:pict>
              <v:shape id="文本框 2619" o:spid="_x0000_s1026" o:spt="202" type="#_x0000_t202" style="position:absolute;left:0pt;margin-left:117.9pt;margin-top:185.35pt;height:16.5pt;width:61.75pt;z-index:-251656192;mso-width-relative:page;mso-height-relative:page;" fillcolor="#FFFFFF" filled="t" stroked="t" coordsize="21600,21600" o:gfxdata="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TBaYo2gAAAAsBAAAPAAAAAAAAAAEAIAAA&#10;ACIAAABkcnMvZG93bnJldi54bWxQSwECFAAUAAAACACHTuJAz/WVCAoCAAA4BAAADgAAAAAAAAAB&#10;ACAAAAApAQAAZHJzL2Uyb0RvYy54bWxQSwUGAAAAAAYABgBZAQAApQUAAAAA&#10;">
                <v:fill on="t" focussize="0,0"/>
                <v:stroke color="#FFFFFF" joinstyle="miter"/>
                <v:imagedata o:title=""/>
                <o:lock v:ext="edit" aspectratio="f"/>
                <v:textbox>
                  <w:txbxContent>
                    <w:p/>
                  </w:txbxContent>
                </v:textbox>
              </v:shape>
            </w:pict>
          </mc:Fallback>
        </mc:AlternateContent>
      </w:r>
    </w:p>
    <w:p>
      <w:pPr>
        <w:widowControl/>
        <w:snapToGrid w:val="0"/>
        <w:spacing w:line="360" w:lineRule="auto"/>
        <w:ind w:firstLine="420" w:firstLineChars="200"/>
        <w:rPr>
          <w:rFonts w:hint="eastAsia" w:ascii="宋体" w:hAnsi="宋体"/>
          <w:lang w:val="en-US" w:eastAsia="zh-CN"/>
        </w:rPr>
      </w:pPr>
      <w:r>
        <w:rPr>
          <w:rFonts w:hint="eastAsia"/>
          <w:lang w:val="en-US" w:eastAsia="zh-CN"/>
        </w:rPr>
        <w:t xml:space="preserve">              </w:t>
      </w:r>
      <w:r>
        <w:drawing>
          <wp:inline distT="0" distB="0" distL="114300" distR="114300">
            <wp:extent cx="6644005" cy="1120775"/>
            <wp:effectExtent l="0" t="0" r="4445" b="317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4"/>
                    <a:stretch>
                      <a:fillRect/>
                    </a:stretch>
                  </pic:blipFill>
                  <pic:spPr>
                    <a:xfrm>
                      <a:off x="0" y="0"/>
                      <a:ext cx="6644005" cy="1120775"/>
                    </a:xfrm>
                    <a:prstGeom prst="rect">
                      <a:avLst/>
                    </a:prstGeom>
                    <a:noFill/>
                    <a:ln>
                      <a:noFill/>
                    </a:ln>
                  </pic:spPr>
                </pic:pic>
              </a:graphicData>
            </a:graphic>
          </wp:inline>
        </w:drawing>
      </w:r>
    </w:p>
    <w:p>
      <w:pPr>
        <w:widowControl/>
        <w:snapToGrid w:val="0"/>
        <w:spacing w:line="360" w:lineRule="auto"/>
        <w:ind w:firstLine="420" w:firstLineChars="200"/>
        <w:rPr>
          <w:rFonts w:hint="eastAsia" w:ascii="宋体" w:hAnsi="宋体"/>
          <w:lang w:val="en-US" w:eastAsia="zh-CN"/>
        </w:rPr>
      </w:pPr>
    </w:p>
    <w:p>
      <w:pPr>
        <w:widowControl/>
        <w:snapToGrid w:val="0"/>
        <w:spacing w:line="360" w:lineRule="auto"/>
        <w:ind w:firstLine="420" w:firstLineChars="200"/>
        <w:rPr>
          <w:rFonts w:hint="eastAsia" w:ascii="宋体" w:hAnsi="宋体"/>
          <w:lang w:val="en-US" w:eastAsia="zh-CN"/>
        </w:rPr>
      </w:pPr>
    </w:p>
    <w:p>
      <w:pPr>
        <w:widowControl/>
        <w:snapToGrid w:val="0"/>
        <w:spacing w:line="360" w:lineRule="auto"/>
        <w:ind w:firstLine="420" w:firstLineChars="200"/>
        <w:rPr>
          <w:rFonts w:hint="eastAsia" w:ascii="宋体" w:hAnsi="宋体"/>
          <w:lang w:val="en-US" w:eastAsia="zh-CN"/>
        </w:rPr>
      </w:pPr>
    </w:p>
    <w:p>
      <w:pPr>
        <w:widowControl/>
        <w:snapToGrid w:val="0"/>
        <w:spacing w:line="360" w:lineRule="auto"/>
        <w:ind w:firstLine="420" w:firstLineChars="200"/>
        <w:rPr>
          <w:rFonts w:hint="eastAsia" w:ascii="宋体" w:hAnsi="宋体"/>
          <w:lang w:val="en-US" w:eastAsia="zh-CN"/>
        </w:rPr>
      </w:pPr>
      <w:r>
        <w:rPr>
          <w:rFonts w:hint="eastAsia" w:ascii="宋体" w:hAnsi="宋体"/>
          <w:lang w:val="en-US" w:eastAsia="zh-CN"/>
        </w:rPr>
        <w:t>开机后外部热敏晶体TSX-26M的晶振X2101给PTC提供时钟源,然后分频给BB\RF\WCN\NFC各单元提供对应频率的时钟，CPU得到时钟源后，经过CPU内部锁相环PLL电路倍频并给CPU提供工作的时钟。</w:t>
      </w:r>
    </w:p>
    <w:p>
      <w:pPr>
        <w:numPr>
          <w:ilvl w:val="0"/>
          <w:numId w:val="0"/>
        </w:numPr>
        <w:suppressAutoHyphens w:val="0"/>
        <w:snapToGrid w:val="0"/>
        <w:spacing w:beforeLines="100" w:line="360" w:lineRule="auto"/>
        <w:ind w:leftChars="200"/>
        <w:jc w:val="left"/>
        <w:rPr>
          <w:rFonts w:hint="eastAsia" w:ascii="宋体" w:hAnsi="宋体"/>
          <w:color w:val="000000"/>
        </w:rPr>
      </w:pPr>
    </w:p>
    <w:p>
      <w:pPr>
        <w:numPr>
          <w:ilvl w:val="0"/>
          <w:numId w:val="0"/>
        </w:numPr>
        <w:suppressAutoHyphens w:val="0"/>
        <w:snapToGrid w:val="0"/>
        <w:spacing w:beforeLines="100" w:line="360" w:lineRule="auto"/>
        <w:ind w:leftChars="200"/>
        <w:jc w:val="left"/>
        <w:rPr>
          <w:rFonts w:hint="eastAsia" w:ascii="宋体" w:hAnsi="宋体"/>
          <w:color w:val="000000"/>
        </w:rPr>
      </w:pPr>
    </w:p>
    <w:p>
      <w:pPr>
        <w:numPr>
          <w:ilvl w:val="0"/>
          <w:numId w:val="0"/>
        </w:numPr>
        <w:suppressAutoHyphens w:val="0"/>
        <w:snapToGrid w:val="0"/>
        <w:spacing w:beforeLines="100" w:line="360" w:lineRule="auto"/>
        <w:ind w:leftChars="200"/>
        <w:jc w:val="left"/>
        <w:rPr>
          <w:rFonts w:hint="eastAsia" w:ascii="宋体" w:hAnsi="宋体"/>
          <w:color w:val="000000"/>
        </w:rPr>
      </w:pPr>
    </w:p>
    <w:p>
      <w:pPr>
        <w:numPr>
          <w:ilvl w:val="0"/>
          <w:numId w:val="0"/>
        </w:numPr>
        <w:suppressAutoHyphens w:val="0"/>
        <w:snapToGrid w:val="0"/>
        <w:spacing w:beforeLines="100" w:line="360" w:lineRule="auto"/>
        <w:ind w:leftChars="200"/>
        <w:jc w:val="left"/>
        <w:rPr>
          <w:rFonts w:ascii="宋体" w:hAnsi="宋体"/>
          <w:color w:val="000000"/>
        </w:rPr>
      </w:pPr>
      <w:r>
        <w:rPr>
          <w:rFonts w:hint="eastAsia" w:ascii="宋体" w:hAnsi="宋体"/>
          <w:color w:val="000000"/>
        </w:rPr>
        <w:t>故障分析处理流程：</w:t>
      </w:r>
    </w:p>
    <w:p>
      <w:pPr>
        <w:widowControl/>
        <w:snapToGrid w:val="0"/>
        <w:spacing w:line="360" w:lineRule="auto"/>
        <w:ind w:firstLine="420" w:firstLineChars="200"/>
      </w:pPr>
      <w:r>
        <mc:AlternateContent>
          <mc:Choice Requires="wpc">
            <w:drawing>
              <wp:inline distT="0" distB="0" distL="114300" distR="114300">
                <wp:extent cx="5486400" cy="3088640"/>
                <wp:effectExtent l="0" t="0" r="0" b="0"/>
                <wp:docPr id="306" name="画布 26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91" name="自选图形 12572"/>
                        <wps:cNvSpPr/>
                        <wps:spPr>
                          <a:xfrm>
                            <a:off x="1299210" y="13970"/>
                            <a:ext cx="1485900" cy="37909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8"/>
                                  <w:szCs w:val="18"/>
                                </w:rPr>
                              </w:pPr>
                              <w:r>
                                <w:rPr>
                                  <w:rFonts w:hint="eastAsia"/>
                                  <w:sz w:val="18"/>
                                  <w:szCs w:val="18"/>
                                  <w:lang w:eastAsia="zh-CN"/>
                                </w:rPr>
                                <w:t xml:space="preserve">      时钟无输出</w:t>
                              </w:r>
                            </w:p>
                          </w:txbxContent>
                        </wps:txbx>
                        <wps:bodyPr lIns="87954" tIns="43978" rIns="87954" bIns="43978" upright="1"/>
                      </wps:wsp>
                      <wps:wsp>
                        <wps:cNvPr id="292" name="自选图形 12573"/>
                        <wps:cNvSpPr/>
                        <wps:spPr>
                          <a:xfrm>
                            <a:off x="914400" y="1485900"/>
                            <a:ext cx="2286000" cy="69342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sz w:val="18"/>
                                  <w:szCs w:val="18"/>
                                </w:rPr>
                              </w:pPr>
                              <w:r>
                                <w:rPr>
                                  <w:rFonts w:hint="eastAsia"/>
                                  <w:sz w:val="18"/>
                                  <w:szCs w:val="18"/>
                                  <w:lang w:eastAsia="zh-CN"/>
                                </w:rPr>
                                <w:t>晶体晶振是否损坏</w:t>
                              </w:r>
                              <w:r>
                                <w:rPr>
                                  <w:rFonts w:hint="eastAsia"/>
                                  <w:sz w:val="18"/>
                                  <w:szCs w:val="18"/>
                                </w:rPr>
                                <w:t>？</w:t>
                              </w:r>
                            </w:p>
                          </w:txbxContent>
                        </wps:txbx>
                        <wps:bodyPr lIns="87954" tIns="0" rIns="87954" bIns="0" upright="1"/>
                      </wps:wsp>
                      <wps:wsp>
                        <wps:cNvPr id="293" name="自选图形 12574"/>
                        <wps:cNvSpPr/>
                        <wps:spPr>
                          <a:xfrm>
                            <a:off x="4114800" y="1649730"/>
                            <a:ext cx="1094740" cy="37909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eastAsia="zh-CN"/>
                                </w:rPr>
                              </w:pPr>
                              <w:r>
                                <w:rPr>
                                  <w:rFonts w:hint="eastAsia"/>
                                  <w:sz w:val="18"/>
                                  <w:szCs w:val="18"/>
                                  <w:lang w:eastAsia="zh-CN"/>
                                </w:rPr>
                                <w:t>更换晶体晶振</w:t>
                              </w:r>
                            </w:p>
                          </w:txbxContent>
                        </wps:txbx>
                        <wps:bodyPr lIns="87954" tIns="43978" rIns="87954" bIns="43978" upright="1"/>
                      </wps:wsp>
                      <wps:wsp>
                        <wps:cNvPr id="294" name="直线 12575"/>
                        <wps:cNvCnPr/>
                        <wps:spPr>
                          <a:xfrm>
                            <a:off x="2035810" y="403860"/>
                            <a:ext cx="635" cy="198120"/>
                          </a:xfrm>
                          <a:prstGeom prst="line">
                            <a:avLst/>
                          </a:prstGeom>
                          <a:ln w="9525" cap="flat" cmpd="sng">
                            <a:solidFill>
                              <a:srgbClr val="000000"/>
                            </a:solidFill>
                            <a:prstDash val="solid"/>
                            <a:headEnd type="none" w="med" len="med"/>
                            <a:tailEnd type="triangle" w="med" len="med"/>
                          </a:ln>
                        </wps:spPr>
                        <wps:bodyPr upright="1"/>
                      </wps:wsp>
                      <wps:wsp>
                        <wps:cNvPr id="295" name="直线 12576"/>
                        <wps:cNvCnPr/>
                        <wps:spPr>
                          <a:xfrm>
                            <a:off x="2057400" y="1287780"/>
                            <a:ext cx="635" cy="198120"/>
                          </a:xfrm>
                          <a:prstGeom prst="line">
                            <a:avLst/>
                          </a:prstGeom>
                          <a:ln w="9525" cap="flat" cmpd="sng">
                            <a:solidFill>
                              <a:srgbClr val="000000"/>
                            </a:solidFill>
                            <a:prstDash val="solid"/>
                            <a:headEnd type="none" w="med" len="med"/>
                            <a:tailEnd type="triangle" w="med" len="med"/>
                          </a:ln>
                        </wps:spPr>
                        <wps:bodyPr upright="1"/>
                      </wps:wsp>
                      <wps:wsp>
                        <wps:cNvPr id="296" name="直线 12577"/>
                        <wps:cNvCnPr/>
                        <wps:spPr>
                          <a:xfrm>
                            <a:off x="3200400" y="1830705"/>
                            <a:ext cx="914400" cy="635"/>
                          </a:xfrm>
                          <a:prstGeom prst="line">
                            <a:avLst/>
                          </a:prstGeom>
                          <a:ln w="9525" cap="flat" cmpd="sng">
                            <a:solidFill>
                              <a:srgbClr val="000000"/>
                            </a:solidFill>
                            <a:prstDash val="solid"/>
                            <a:headEnd type="none" w="med" len="med"/>
                            <a:tailEnd type="triangle" w="med" len="med"/>
                          </a:ln>
                        </wps:spPr>
                        <wps:bodyPr upright="1"/>
                      </wps:wsp>
                      <wps:wsp>
                        <wps:cNvPr id="297" name="直线 12578"/>
                        <wps:cNvCnPr/>
                        <wps:spPr>
                          <a:xfrm>
                            <a:off x="2056765" y="2179320"/>
                            <a:ext cx="635" cy="297180"/>
                          </a:xfrm>
                          <a:prstGeom prst="line">
                            <a:avLst/>
                          </a:prstGeom>
                          <a:ln w="9525" cap="flat" cmpd="sng">
                            <a:solidFill>
                              <a:srgbClr val="000000"/>
                            </a:solidFill>
                            <a:prstDash val="solid"/>
                            <a:headEnd type="none" w="med" len="med"/>
                            <a:tailEnd type="triangle" w="med" len="med"/>
                          </a:ln>
                        </wps:spPr>
                        <wps:bodyPr upright="1"/>
                      </wps:wsp>
                      <wps:wsp>
                        <wps:cNvPr id="298" name="直线 12579"/>
                        <wps:cNvCnPr/>
                        <wps:spPr>
                          <a:xfrm>
                            <a:off x="3409315" y="922020"/>
                            <a:ext cx="720090" cy="635"/>
                          </a:xfrm>
                          <a:prstGeom prst="line">
                            <a:avLst/>
                          </a:prstGeom>
                          <a:ln w="9525" cap="flat" cmpd="sng">
                            <a:solidFill>
                              <a:srgbClr val="000000"/>
                            </a:solidFill>
                            <a:prstDash val="solid"/>
                            <a:headEnd type="none" w="med" len="med"/>
                            <a:tailEnd type="triangle" w="med" len="med"/>
                          </a:ln>
                        </wps:spPr>
                        <wps:bodyPr upright="1"/>
                      </wps:wsp>
                      <wps:wsp>
                        <wps:cNvPr id="299" name="矩形 12580"/>
                        <wps:cNvSpPr/>
                        <wps:spPr>
                          <a:xfrm>
                            <a:off x="1600200" y="2179320"/>
                            <a:ext cx="342900" cy="29718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300" name="矩形 12581"/>
                        <wps:cNvSpPr/>
                        <wps:spPr>
                          <a:xfrm>
                            <a:off x="3381375" y="1386840"/>
                            <a:ext cx="276225"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301" name="自选图形 12582"/>
                        <wps:cNvSpPr/>
                        <wps:spPr>
                          <a:xfrm>
                            <a:off x="658495" y="580390"/>
                            <a:ext cx="2802255" cy="69342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sz w:val="18"/>
                                  <w:szCs w:val="18"/>
                                </w:rPr>
                              </w:pPr>
                              <w:r>
                                <w:rPr>
                                  <w:rFonts w:hint="eastAsia"/>
                                  <w:sz w:val="18"/>
                                  <w:szCs w:val="18"/>
                                  <w:lang w:eastAsia="zh-CN"/>
                                </w:rPr>
                                <w:t>晶体晶振是否焊接正常</w:t>
                              </w:r>
                              <w:r>
                                <w:rPr>
                                  <w:rFonts w:hint="eastAsia"/>
                                  <w:sz w:val="18"/>
                                  <w:szCs w:val="18"/>
                                </w:rPr>
                                <w:t>？</w:t>
                              </w:r>
                            </w:p>
                          </w:txbxContent>
                        </wps:txbx>
                        <wps:bodyPr lIns="87954" tIns="43978" rIns="87954" bIns="43978" upright="1"/>
                      </wps:wsp>
                      <wps:wsp>
                        <wps:cNvPr id="302" name="自选图形 12583"/>
                        <wps:cNvSpPr/>
                        <wps:spPr>
                          <a:xfrm>
                            <a:off x="4114800" y="760095"/>
                            <a:ext cx="1094740" cy="32956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eastAsia="zh-CN"/>
                                </w:rPr>
                              </w:pPr>
                              <w:r>
                                <w:rPr>
                                  <w:rFonts w:hint="eastAsia"/>
                                  <w:sz w:val="18"/>
                                  <w:szCs w:val="18"/>
                                  <w:lang w:eastAsia="zh-CN"/>
                                </w:rPr>
                                <w:t>补焊</w:t>
                              </w:r>
                            </w:p>
                            <w:p>
                              <w:pPr>
                                <w:jc w:val="center"/>
                                <w:rPr>
                                  <w:sz w:val="18"/>
                                  <w:szCs w:val="18"/>
                                  <w:lang w:eastAsia="zh-CN"/>
                                </w:rPr>
                              </w:pPr>
                            </w:p>
                          </w:txbxContent>
                        </wps:txbx>
                        <wps:bodyPr lIns="87954" tIns="43978" rIns="87954" bIns="43978" upright="1"/>
                      </wps:wsp>
                      <wps:wsp>
                        <wps:cNvPr id="303" name="矩形 12584"/>
                        <wps:cNvSpPr/>
                        <wps:spPr>
                          <a:xfrm>
                            <a:off x="3543300" y="495300"/>
                            <a:ext cx="276225"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304" name="矩形 12585"/>
                        <wps:cNvSpPr/>
                        <wps:spPr>
                          <a:xfrm>
                            <a:off x="1485900" y="1188720"/>
                            <a:ext cx="342900" cy="29718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305" name="自选图形 12586"/>
                        <wps:cNvSpPr/>
                        <wps:spPr>
                          <a:xfrm>
                            <a:off x="1327150" y="2476500"/>
                            <a:ext cx="1485900" cy="47942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rPr>
                              </w:pPr>
                              <w:r>
                                <w:rPr>
                                  <w:rFonts w:hint="eastAsia" w:ascii="宋体" w:hAnsi="宋体"/>
                                  <w:lang w:eastAsia="zh-CN"/>
                                </w:rPr>
                                <w:t>加焊或更换时钟对应IC</w:t>
                              </w:r>
                            </w:p>
                          </w:txbxContent>
                        </wps:txbx>
                        <wps:bodyPr lIns="87954" tIns="43978" rIns="87954" bIns="43978" upright="1"/>
                      </wps:wsp>
                    </wpc:wpc>
                  </a:graphicData>
                </a:graphic>
              </wp:inline>
            </w:drawing>
          </mc:Choice>
          <mc:Fallback>
            <w:pict>
              <v:group id="画布 2620" o:spid="_x0000_s1026" o:spt="203" style="height:243.2pt;width:432pt;" coordsize="5486400,3088640" editas="canvas" o:gfxdata="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">
                <o:lock v:ext="edit" aspectratio="f"/>
                <v:shape id="画布 2620" o:spid="_x0000_s1026" style="position:absolute;left:0;top:0;height:3088640;width:5486400;" filled="f" stroked="f" coordsize="21600,21600" o:gfxdata="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&#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">
                  <v:fill on="f" focussize="0,0"/>
                  <v:stroke on="f"/>
                  <v:imagedata o:title=""/>
                  <o:lock v:ext="edit" aspectratio="t"/>
                </v:shape>
                <v:roundrect id="自选图形 12572" o:spid="_x0000_s1026" o:spt="2" style="position:absolute;left:1299210;top:13970;height:379095;width:1485900;" fillcolor="#FFFFFF" filled="t" stroked="t" coordsize="21600,21600" arcsize="0.166666666666667" o:gfxdata="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zZE3F1QAAAAUBAAAPAAAAAAAAAAEAIAAA&#10;ACIAAABkcnMvZG93bnJldi54bWxQSwECFAAUAAAACACHTuJAXyVxQEgCAACaBAAADgAAAAAAAAAB&#10;ACAAAAAkAQAAZHJzL2Uyb0RvYy54bWxQSwUGAAAAAAYABgBZAQAA3gUAAAAA&#10;">
                  <v:fill on="t" focussize="0,0"/>
                  <v:stroke color="#000000" joinstyle="round"/>
                  <v:imagedata o:title=""/>
                  <o:lock v:ext="edit" aspectratio="f"/>
                  <v:textbox inset="6.92551181102362pt,3.46283464566929pt,6.92551181102362pt,3.46283464566929pt">
                    <w:txbxContent>
                      <w:p>
                        <w:pPr>
                          <w:rPr>
                            <w:sz w:val="18"/>
                            <w:szCs w:val="18"/>
                          </w:rPr>
                        </w:pPr>
                        <w:r>
                          <w:rPr>
                            <w:rFonts w:hint="eastAsia"/>
                            <w:sz w:val="18"/>
                            <w:szCs w:val="18"/>
                            <w:lang w:eastAsia="zh-CN"/>
                          </w:rPr>
                          <w:t xml:space="preserve">      时钟无输出</w:t>
                        </w:r>
                      </w:p>
                    </w:txbxContent>
                  </v:textbox>
                </v:roundrect>
                <v:shape id="自选图形 12573" o:spid="_x0000_s1026" o:spt="110" type="#_x0000_t110" style="position:absolute;left:914400;top:1485900;height:693420;width:2286000;" fillcolor="#FFFFFF" filled="t" stroked="t" coordsize="21600,21600" o:gfxdata="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K4U1Z0wAAAAUBAAAPAAAAAAAAAAEAIAAAACIAAABkcnMvZG93&#10;bnJldi54bWxQSwECFAAUAAAACACHTuJATvAsOT4CAAB5BAAADgAAAAAAAAABACAAAAAiAQAAZHJz&#10;L2Uyb0RvYy54bWxQSwUGAAAAAAYABgBZAQAA0gUAAAAA&#10;">
                  <v:fill on="t" focussize="0,0"/>
                  <v:stroke color="#000000" joinstyle="miter"/>
                  <v:imagedata o:title=""/>
                  <o:lock v:ext="edit" aspectratio="f"/>
                  <v:textbox inset="6.92551181102362pt,0mm,6.92551181102362pt,0mm">
                    <w:txbxContent>
                      <w:p>
                        <w:pPr>
                          <w:rPr>
                            <w:sz w:val="18"/>
                            <w:szCs w:val="18"/>
                          </w:rPr>
                        </w:pPr>
                        <w:r>
                          <w:rPr>
                            <w:rFonts w:hint="eastAsia"/>
                            <w:sz w:val="18"/>
                            <w:szCs w:val="18"/>
                            <w:lang w:eastAsia="zh-CN"/>
                          </w:rPr>
                          <w:t>晶体晶振是否损坏</w:t>
                        </w:r>
                        <w:r>
                          <w:rPr>
                            <w:rFonts w:hint="eastAsia"/>
                            <w:sz w:val="18"/>
                            <w:szCs w:val="18"/>
                          </w:rPr>
                          <w:t>？</w:t>
                        </w:r>
                      </w:p>
                    </w:txbxContent>
                  </v:textbox>
                </v:shape>
                <v:roundrect id="自选图形 12574" o:spid="_x0000_s1026" o:spt="2" style="position:absolute;left:4114800;top:1649730;height:379095;width:1094740;" fillcolor="#FFFFFF" filled="t" stroked="t" coordsize="21600,21600" arcsize="0.166666666666667" o:gfxdata="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NkTcXVAAAABQEAAA8AAAAAAAAA&#10;AQAgAAAAIgAAAGRycy9kb3ducmV2LnhtbFBLAQIUABQAAAAIAIdO4kBtyCzLTQIAAJwEAAAOAAAA&#10;AAAAAAEAIAAAACQBAABkcnMvZTJvRG9jLnhtbFBLBQYAAAAABgAGAFkBAADjBQAAAAA=&#10;">
                  <v:fill on="t" focussize="0,0"/>
                  <v:stroke color="#000000" joinstyle="round"/>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lang w:eastAsia="zh-CN"/>
                          </w:rPr>
                          <w:t>更换晶体晶振</w:t>
                        </w:r>
                      </w:p>
                    </w:txbxContent>
                  </v:textbox>
                </v:roundrect>
                <v:line id="直线 12575" o:spid="_x0000_s1026" o:spt="20" style="position:absolute;left:2035810;top:403860;height:198120;width:635;" filled="f" stroked="t" coordsize="21600,21600" o:gfxdata="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jORbvVAAAABQEAAA8AAAAAAAAAAQAgAAAAIgAAAGRycy9kb3du&#10;cmV2LnhtbFBLAQIUABQAAAAIAIdO4kClNS85AgIAAPEDAAAOAAAAAAAAAAEAIAAAACQBAABkcnMv&#10;ZTJvRG9jLnhtbFBLBQYAAAAABgAGAFkBAACYBQAAAAA=&#10;">
                  <v:fill on="f" focussize="0,0"/>
                  <v:stroke color="#000000" joinstyle="round" endarrow="block"/>
                  <v:imagedata o:title=""/>
                  <o:lock v:ext="edit" aspectratio="f"/>
                </v:line>
                <v:line id="直线 12576" o:spid="_x0000_s1026" o:spt="20" style="position:absolute;left:2057400;top:1287780;height:198120;width:635;" filled="f" stroked="t" coordsize="21600,21600" o:gfxdata="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M5Fu9UAAAAFAQAADwAAAAAAAAABACAAAAAiAAAAZHJzL2Rvd25y&#10;ZXYueG1sUEsBAhQAFAAAAAgAh07iQOXIY2IBAgAA8gMAAA4AAAAAAAAAAQAgAAAAJAEAAGRycy9l&#10;Mm9Eb2MueG1sUEsFBgAAAAAGAAYAWQEAAJcFAAAAAA==&#10;">
                  <v:fill on="f" focussize="0,0"/>
                  <v:stroke color="#000000" joinstyle="round" endarrow="block"/>
                  <v:imagedata o:title=""/>
                  <o:lock v:ext="edit" aspectratio="f"/>
                </v:line>
                <v:line id="直线 12577" o:spid="_x0000_s1026" o:spt="20" style="position:absolute;left:3200400;top:1830705;height:635;width:914400;" filled="f" stroked="t" coordsize="21600,21600" o:gfxdata="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jORbvVAAAABQEAAA8AAAAAAAAAAQAgAAAAIgAAAGRycy9kb3du&#10;cmV2LnhtbFBLAQIUABQAAAAIAIdO4kBb0u+FAgIAAPIDAAAOAAAAAAAAAAEAIAAAACQBAABkcnMv&#10;ZTJvRG9jLnhtbFBLBQYAAAAABgAGAFkBAACYBQAAAAA=&#10;">
                  <v:fill on="f" focussize="0,0"/>
                  <v:stroke color="#000000" joinstyle="round" endarrow="block"/>
                  <v:imagedata o:title=""/>
                  <o:lock v:ext="edit" aspectratio="f"/>
                </v:line>
                <v:line id="直线 12578" o:spid="_x0000_s1026" o:spt="20" style="position:absolute;left:2056765;top:2179320;height:297180;width:635;" filled="f" stroked="t" coordsize="21600,21600" o:gfxdata="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M5Fu9UAAAAFAQAADwAAAAAAAAABACAAAAAiAAAAZHJzL2Rvd25y&#10;ZXYueG1sUEsBAhQAFAAAAAgAh07iQJHml7sBAgAA8gMAAA4AAAAAAAAAAQAgAAAAJAEAAGRycy9l&#10;Mm9Eb2MueG1sUEsFBgAAAAAGAAYAWQEAAJcFAAAAAA==&#10;">
                  <v:fill on="f" focussize="0,0"/>
                  <v:stroke color="#000000" joinstyle="round" endarrow="block"/>
                  <v:imagedata o:title=""/>
                  <o:lock v:ext="edit" aspectratio="f"/>
                </v:line>
                <v:line id="直线 12579" o:spid="_x0000_s1026" o:spt="20" style="position:absolute;left:3409315;top:922020;height:635;width:720090;" filled="f" stroked="t" coordsize="21600,21600" o:gfxdata="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4zkW71QAAAAUBAAAPAAAAAAAAAAEAIAAAACIAAABkcnMvZG93bnJl&#10;di54bWxQSwECFAAUAAAACACHTuJAp2jGpgACAADxAwAADgAAAAAAAAABACAAAAAkAQAAZHJzL2Uy&#10;b0RvYy54bWxQSwUGAAAAAAYABgBZAQAAlgUAAAAA&#10;">
                  <v:fill on="f" focussize="0,0"/>
                  <v:stroke color="#000000" joinstyle="round" endarrow="block"/>
                  <v:imagedata o:title=""/>
                  <o:lock v:ext="edit" aspectratio="f"/>
                </v:line>
                <v:rect id="矩形 12580" o:spid="_x0000_s1026" o:spt="1" style="position:absolute;left:1600200;top:2179320;height:297180;width:342900;" fillcolor="#FFFFFF" filled="t" stroked="t" coordsize="21600,21600" o:gfxdata="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pBVpu0AAAAAUBAAAPAAAAAAAA&#10;AAEAIAAAACIAAABkcnMvZG93bnJldi54bWxQSwECFAAUAAAACACHTuJArmpgixoCAABXBAAADgAA&#10;AAAAAAABACAAAAAfAQAAZHJzL2Uyb0RvYy54bWxQSwUGAAAAAAYABgBZAQAAqwUAAAAA&#10;">
                  <v:fill on="t" opacity="0f" focussize="0,0"/>
                  <v:stroke color="#FFFFFF" joinstyle="miter"/>
                  <v:imagedata o:title=""/>
                  <o:lock v:ext="edit" aspectratio="f"/>
                  <v:textbox>
                    <w:txbxContent>
                      <w:p>
                        <w:r>
                          <w:rPr>
                            <w:rFonts w:hint="eastAsia"/>
                          </w:rPr>
                          <w:t>N</w:t>
                        </w:r>
                      </w:p>
                    </w:txbxContent>
                  </v:textbox>
                </v:rect>
                <v:rect id="矩形 12581" o:spid="_x0000_s1026" o:spt="1" style="position:absolute;left:3381375;top:1386840;height:297180;width:276225;" fillcolor="#FFFFFF" filled="t" stroked="t" coordsize="21600,21600" o:gfxdata="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LcUXAtIAAAAFAQAADwAAAAAAAAABACAAAAAiAAAA&#10;ZHJzL2Rvd25yZXYueG1sUEsBAhQAFAAAAAgAh07iQK4VIToNAgAAOgQAAA4AAAAAAAAAAQAgAAAA&#10;IQEAAGRycy9lMm9Eb2MueG1sUEsFBgAAAAAGAAYAWQEAAKAFAAAAAA==&#10;">
                  <v:fill on="t" focussize="0,0"/>
                  <v:stroke color="#FFFFFF" joinstyle="miter"/>
                  <v:imagedata o:title=""/>
                  <o:lock v:ext="edit" aspectratio="f"/>
                  <v:textbox>
                    <w:txbxContent>
                      <w:p>
                        <w:r>
                          <w:rPr>
                            <w:rFonts w:hint="eastAsia"/>
                          </w:rPr>
                          <w:t>Y</w:t>
                        </w:r>
                      </w:p>
                    </w:txbxContent>
                  </v:textbox>
                </v:rect>
                <v:shape id="自选图形 12582" o:spid="_x0000_s1026" o:spt="110" type="#_x0000_t110" style="position:absolute;left:658495;top:580390;height:693420;width:2802255;" fillcolor="#FFFFFF" filled="t" stroked="t" coordsize="21600,21600" o:gfxdata="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&#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6dDFHUAAAABQEAAA8AAAAAAAAAAQAgAAAAIgAAAGRy&#10;cy9kb3ducmV2LnhtbFBLAQIUABQAAAAIAIdO4kDZ6HWZQgIAAIAEAAAOAAAAAAAAAAEAIAAAACMB&#10;AABkcnMvZTJvRG9jLnhtbFBLBQYAAAAABgAGAFkBAADXBQAAAAA=&#10;">
                  <v:fill on="t" focussize="0,0"/>
                  <v:stroke color="#000000" joinstyle="miter"/>
                  <v:imagedata o:title=""/>
                  <o:lock v:ext="edit" aspectratio="f"/>
                  <v:textbox inset="6.92551181102362pt,3.46283464566929pt,6.92551181102362pt,3.46283464566929pt">
                    <w:txbxContent>
                      <w:p>
                        <w:pPr>
                          <w:rPr>
                            <w:sz w:val="18"/>
                            <w:szCs w:val="18"/>
                          </w:rPr>
                        </w:pPr>
                        <w:r>
                          <w:rPr>
                            <w:rFonts w:hint="eastAsia"/>
                            <w:sz w:val="18"/>
                            <w:szCs w:val="18"/>
                            <w:lang w:eastAsia="zh-CN"/>
                          </w:rPr>
                          <w:t>晶体晶振是否焊接正常</w:t>
                        </w:r>
                        <w:r>
                          <w:rPr>
                            <w:rFonts w:hint="eastAsia"/>
                            <w:sz w:val="18"/>
                            <w:szCs w:val="18"/>
                          </w:rPr>
                          <w:t>？</w:t>
                        </w:r>
                      </w:p>
                    </w:txbxContent>
                  </v:textbox>
                </v:shape>
                <v:roundrect id="自选图形 12583" o:spid="_x0000_s1026" o:spt="2" style="position:absolute;left:4114800;top:760095;height:329565;width:1094740;" fillcolor="#FFFFFF" filled="t" stroked="t" coordsize="21600,21600" arcsize="0.166666666666667" o:gfxdata="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NkTcXVAAAABQEAAA8AAAAAAAAA&#10;AQAgAAAAIgAAAGRycy9kb3ducmV2LnhtbFBLAQIUABQAAAAIAIdO4kAxg59CTQIAAJsEAAAOAAAA&#10;AAAAAAEAIAAAACQBAABkcnMvZTJvRG9jLnhtbFBLBQYAAAAABgAGAFkBAADjBQAAAAA=&#10;">
                  <v:fill on="t" focussize="0,0"/>
                  <v:stroke color="#000000" joinstyle="round"/>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lang w:eastAsia="zh-CN"/>
                          </w:rPr>
                          <w:t>补焊</w:t>
                        </w:r>
                      </w:p>
                      <w:p>
                        <w:pPr>
                          <w:jc w:val="center"/>
                          <w:rPr>
                            <w:sz w:val="18"/>
                            <w:szCs w:val="18"/>
                            <w:lang w:eastAsia="zh-CN"/>
                          </w:rPr>
                        </w:pPr>
                      </w:p>
                    </w:txbxContent>
                  </v:textbox>
                </v:roundrect>
                <v:rect id="矩形 12584" o:spid="_x0000_s1026" o:spt="1" style="position:absolute;left:3543300;top:495300;height:297180;width:276225;" fillcolor="#FFFFFF" filled="t" stroked="t" coordsize="21600,21600" o:gfxdata="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LcUXAtIAAAAFAQAADwAAAAAAAAABACAAAAAiAAAA&#10;ZHJzL2Rvd25yZXYueG1sUEsBAhQAFAAAAAgAh07iQPuPMe0NAgAAOQQAAA4AAAAAAAAAAQAgAAAA&#10;IQEAAGRycy9lMm9Eb2MueG1sUEsFBgAAAAAGAAYAWQEAAKAFAAAAAA==&#10;">
                  <v:fill on="t" focussize="0,0"/>
                  <v:stroke color="#FFFFFF" joinstyle="miter"/>
                  <v:imagedata o:title=""/>
                  <o:lock v:ext="edit" aspectratio="f"/>
                  <v:textbox>
                    <w:txbxContent>
                      <w:p>
                        <w:r>
                          <w:rPr>
                            <w:rFonts w:hint="eastAsia"/>
                          </w:rPr>
                          <w:t>N</w:t>
                        </w:r>
                      </w:p>
                    </w:txbxContent>
                  </v:textbox>
                </v:rect>
                <v:rect id="矩形 12585" o:spid="_x0000_s1026" o:spt="1" style="position:absolute;left:1485900;top:1188720;height:297180;width:342900;" fillcolor="#FFFFFF" filled="t" stroked="t" coordsize="21600,21600" o:gfxdata="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KQVabtAAAAAFAQAADwAAAAAA&#10;AAABACAAAAAiAAAAZHJzL2Rvd25yZXYueG1sUEsBAhQAFAAAAAgAh07iQAykL7cbAgAAVwQAAA4A&#10;AAAAAAAAAQAgAAAAHwEAAGRycy9lMm9Eb2MueG1sUEsFBgAAAAAGAAYAWQEAAKwFAAAAAA==&#10;">
                  <v:fill on="t" opacity="0f" focussize="0,0"/>
                  <v:stroke color="#FFFFFF" joinstyle="miter"/>
                  <v:imagedata o:title=""/>
                  <o:lock v:ext="edit" aspectratio="f"/>
                  <v:textbox>
                    <w:txbxContent>
                      <w:p>
                        <w:r>
                          <w:rPr>
                            <w:rFonts w:hint="eastAsia"/>
                          </w:rPr>
                          <w:t>Y</w:t>
                        </w:r>
                      </w:p>
                    </w:txbxContent>
                  </v:textbox>
                </v:rect>
                <v:roundrect id="自选图形 12586" o:spid="_x0000_s1026" o:spt="2" style="position:absolute;left:1327150;top:2476500;height:479425;width:1485900;" fillcolor="#FFFFFF" filled="t" stroked="t" coordsize="21600,21600" arcsize="0.166666666666667" o:gfxdata="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s2RNxdUAAAAFAQAADwAAAAAAAAAB&#10;ACAAAAAiAAAAZHJzL2Rvd25yZXYueG1sUEsBAhQAFAAAAAgAh07iQPRwk7RMAgAAnAQAAA4AAAAA&#10;AAAAAQAgAAAAJAEAAGRycy9lMm9Eb2MueG1sUEsFBgAAAAAGAAYAWQEAAOIFAAAAAA==&#10;">
                  <v:fill on="t" focussize="0,0"/>
                  <v:stroke color="#000000" joinstyle="round"/>
                  <v:imagedata o:title=""/>
                  <o:lock v:ext="edit" aspectratio="f"/>
                  <v:textbox inset="6.92551181102362pt,3.46283464566929pt,6.92551181102362pt,3.46283464566929pt">
                    <w:txbxContent>
                      <w:p>
                        <w:pPr>
                          <w:jc w:val="center"/>
                          <w:rPr>
                            <w:sz w:val="18"/>
                            <w:szCs w:val="18"/>
                          </w:rPr>
                        </w:pPr>
                        <w:r>
                          <w:rPr>
                            <w:rFonts w:hint="eastAsia" w:ascii="宋体" w:hAnsi="宋体"/>
                            <w:lang w:eastAsia="zh-CN"/>
                          </w:rPr>
                          <w:t>加焊或更换时钟对应IC</w:t>
                        </w:r>
                      </w:p>
                    </w:txbxContent>
                  </v:textbox>
                </v:roundrect>
                <w10:wrap type="none"/>
                <w10:anchorlock/>
              </v:group>
            </w:pict>
          </mc:Fallback>
        </mc:AlternateContent>
      </w:r>
      <w:bookmarkStart w:id="22" w:name="_Toc375927857"/>
    </w:p>
    <w:p>
      <w:pPr>
        <w:widowControl/>
        <w:snapToGrid w:val="0"/>
        <w:spacing w:line="360" w:lineRule="auto"/>
        <w:ind w:firstLine="420" w:firstLineChars="200"/>
      </w:pPr>
    </w:p>
    <w:p>
      <w:pPr>
        <w:widowControl/>
        <w:snapToGrid w:val="0"/>
        <w:spacing w:line="360" w:lineRule="auto"/>
        <w:ind w:firstLine="420" w:firstLineChars="200"/>
        <w:rPr>
          <w:rFonts w:hint="eastAsia"/>
          <w:lang w:eastAsia="zh-CN"/>
        </w:rPr>
      </w:pPr>
    </w:p>
    <w:p>
      <w:pPr>
        <w:pStyle w:val="4"/>
        <w:numPr>
          <w:ilvl w:val="0"/>
          <w:numId w:val="0"/>
        </w:numPr>
        <w:tabs>
          <w:tab w:val="left" w:pos="0"/>
        </w:tabs>
        <w:spacing w:before="0" w:after="0" w:line="360" w:lineRule="auto"/>
        <w:rPr>
          <w:rFonts w:ascii="宋体" w:hAnsi="宋体" w:eastAsia="宋体"/>
          <w:sz w:val="28"/>
          <w:szCs w:val="28"/>
        </w:rPr>
      </w:pPr>
      <w:r>
        <w:rPr>
          <w:rFonts w:hint="eastAsia" w:ascii="宋体" w:hAnsi="宋体" w:eastAsia="宋体"/>
          <w:sz w:val="28"/>
          <w:szCs w:val="28"/>
          <w:lang w:eastAsia="zh-CN"/>
        </w:rPr>
        <w:t>4.2.4 Memory</w:t>
      </w:r>
      <w:r>
        <w:rPr>
          <w:rFonts w:hint="eastAsia" w:ascii="宋体" w:hAnsi="宋体" w:eastAsia="宋体"/>
          <w:sz w:val="28"/>
          <w:szCs w:val="28"/>
        </w:rPr>
        <w:t>电路</w:t>
      </w:r>
      <w:bookmarkEnd w:id="22"/>
    </w:p>
    <w:p>
      <w:pPr>
        <w:numPr>
          <w:ilvl w:val="0"/>
          <w:numId w:val="0"/>
        </w:numPr>
        <w:suppressAutoHyphens w:val="0"/>
        <w:snapToGrid w:val="0"/>
        <w:spacing w:beforeLines="100" w:line="360" w:lineRule="auto"/>
        <w:ind w:leftChars="200"/>
        <w:jc w:val="left"/>
        <w:rPr>
          <w:rFonts w:hint="eastAsia" w:ascii="宋体" w:hAnsi="宋体"/>
          <w:color w:val="000000"/>
        </w:rPr>
      </w:pPr>
      <w:r>
        <w:rPr>
          <w:rFonts w:hint="eastAsia" w:ascii="宋体" w:hAnsi="宋体"/>
          <w:color w:val="000000"/>
        </w:rPr>
        <w:t>电路原理图：</w:t>
      </w:r>
    </w:p>
    <w:p>
      <w:pPr>
        <w:numPr>
          <w:ilvl w:val="0"/>
          <w:numId w:val="0"/>
        </w:numPr>
        <w:suppressAutoHyphens w:val="0"/>
        <w:snapToGrid w:val="0"/>
        <w:spacing w:beforeLines="100" w:line="360" w:lineRule="auto"/>
        <w:jc w:val="left"/>
        <w:rPr>
          <w:rFonts w:hint="eastAsia" w:ascii="宋体" w:hAnsi="宋体"/>
          <w:color w:val="000000"/>
        </w:rPr>
      </w:pPr>
      <w:r>
        <w:drawing>
          <wp:inline distT="0" distB="0" distL="114300" distR="114300">
            <wp:extent cx="7063105" cy="3215005"/>
            <wp:effectExtent l="0" t="0" r="4445" b="444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15"/>
                    <a:stretch>
                      <a:fillRect/>
                    </a:stretch>
                  </pic:blipFill>
                  <pic:spPr>
                    <a:xfrm>
                      <a:off x="0" y="0"/>
                      <a:ext cx="7063105" cy="3215005"/>
                    </a:xfrm>
                    <a:prstGeom prst="rect">
                      <a:avLst/>
                    </a:prstGeom>
                    <a:noFill/>
                    <a:ln>
                      <a:noFill/>
                    </a:ln>
                  </pic:spPr>
                </pic:pic>
              </a:graphicData>
            </a:graphic>
          </wp:inline>
        </w:drawing>
      </w:r>
      <w:r>
        <w:rPr>
          <w:rFonts w:hint="eastAsia"/>
          <w:lang w:val="en-US" w:eastAsia="zh-CN"/>
        </w:rPr>
        <w:t xml:space="preserve">             </w:t>
      </w:r>
    </w:p>
    <w:p>
      <w:pPr>
        <w:numPr>
          <w:ilvl w:val="0"/>
          <w:numId w:val="0"/>
        </w:numPr>
        <w:suppressAutoHyphens w:val="0"/>
        <w:snapToGrid w:val="0"/>
        <w:spacing w:beforeLines="100" w:line="360" w:lineRule="auto"/>
        <w:ind w:leftChars="200"/>
        <w:jc w:val="left"/>
        <w:rPr>
          <w:rFonts w:ascii="宋体" w:hAnsi="宋体"/>
          <w:lang w:eastAsia="zh-CN"/>
        </w:rPr>
      </w:pPr>
      <w:r>
        <w:rPr>
          <w:rFonts w:hint="eastAsia"/>
          <w:lang w:val="en-US" w:eastAsia="zh-CN"/>
        </w:rPr>
        <w:t xml:space="preserve">                  </w:t>
      </w:r>
    </w:p>
    <w:p>
      <w:pPr>
        <w:numPr>
          <w:ilvl w:val="0"/>
          <w:numId w:val="0"/>
        </w:numPr>
        <w:suppressAutoHyphens w:val="0"/>
        <w:snapToGrid w:val="0"/>
        <w:spacing w:beforeLines="100" w:line="360" w:lineRule="auto"/>
        <w:ind w:leftChars="200"/>
        <w:jc w:val="left"/>
        <w:rPr>
          <w:rFonts w:hint="eastAsia" w:ascii="宋体" w:hAnsi="宋体"/>
          <w:color w:val="000000"/>
        </w:rPr>
      </w:pPr>
      <w:r>
        <w:rPr>
          <w:rFonts w:hint="eastAsia" w:ascii="宋体" w:hAnsi="宋体"/>
          <w:color w:val="000000"/>
        </w:rPr>
        <w:t>电路原理分析：</w:t>
      </w:r>
    </w:p>
    <w:p>
      <w:pPr>
        <w:numPr>
          <w:ilvl w:val="0"/>
          <w:numId w:val="0"/>
        </w:numPr>
        <w:suppressAutoHyphens w:val="0"/>
        <w:snapToGrid w:val="0"/>
        <w:spacing w:beforeLines="100" w:line="360" w:lineRule="auto"/>
        <w:ind w:leftChars="200"/>
        <w:jc w:val="left"/>
        <w:rPr>
          <w:rFonts w:hint="eastAsia" w:ascii="宋体" w:hAnsi="宋体"/>
          <w:color w:val="000000"/>
        </w:rPr>
      </w:pPr>
    </w:p>
    <w:p>
      <w:pPr>
        <w:ind w:left="408"/>
        <w:jc w:val="left"/>
        <w:rPr>
          <w:lang w:eastAsia="zh-CN"/>
        </w:rPr>
      </w:pPr>
      <w:r>
        <w:rPr>
          <w:rFonts w:hint="eastAsia"/>
          <w:lang w:eastAsia="zh-CN"/>
        </w:rPr>
        <w:t xml:space="preserve">    </w:t>
      </w:r>
      <w:r>
        <w:rPr>
          <w:rFonts w:hint="eastAsia"/>
          <w:lang w:val="en-US" w:eastAsia="zh-CN"/>
        </w:rPr>
        <w:t>UMS9230</w:t>
      </w:r>
      <w:r>
        <w:rPr>
          <w:rFonts w:hint="eastAsia"/>
        </w:rPr>
        <w:t>可以通过高速总线E</w:t>
      </w:r>
      <w:r>
        <w:rPr>
          <w:rFonts w:hint="eastAsia"/>
          <w:lang w:val="en-US" w:eastAsia="zh-CN"/>
        </w:rPr>
        <w:t>M</w:t>
      </w:r>
      <w:r>
        <w:rPr>
          <w:rFonts w:hint="eastAsia"/>
        </w:rPr>
        <w:t>I访问MCP中的DDR，支持DDR</w:t>
      </w:r>
      <w:r>
        <w:rPr>
          <w:rFonts w:hint="eastAsia"/>
          <w:lang w:val="en-US" w:eastAsia="zh-CN"/>
        </w:rPr>
        <w:t>4</w:t>
      </w:r>
      <w:r>
        <w:rPr>
          <w:rFonts w:hint="eastAsia"/>
          <w:lang w:eastAsia="zh-CN"/>
        </w:rPr>
        <w:t>，</w:t>
      </w:r>
      <w:r>
        <w:rPr>
          <w:rFonts w:hint="eastAsia"/>
        </w:rPr>
        <w:t>同时，</w:t>
      </w:r>
      <w:r>
        <w:rPr>
          <w:rFonts w:hint="eastAsia"/>
          <w:lang w:eastAsia="zh-CN"/>
        </w:rPr>
        <w:t>也</w:t>
      </w:r>
      <w:r>
        <w:rPr>
          <w:rFonts w:hint="eastAsia"/>
        </w:rPr>
        <w:t>可通过一条</w:t>
      </w:r>
      <w:r>
        <w:rPr>
          <w:rFonts w:hint="eastAsia"/>
          <w:lang w:val="en-US" w:eastAsia="zh-CN"/>
        </w:rPr>
        <w:t>E</w:t>
      </w:r>
      <w:r>
        <w:rPr>
          <w:rFonts w:hint="eastAsia"/>
        </w:rPr>
        <w:t>M</w:t>
      </w:r>
      <w:r>
        <w:rPr>
          <w:rFonts w:hint="eastAsia"/>
          <w:lang w:val="en-US" w:eastAsia="zh-CN"/>
        </w:rPr>
        <w:t>I</w:t>
      </w:r>
      <w:r>
        <w:rPr>
          <w:rFonts w:hint="eastAsia"/>
        </w:rPr>
        <w:t>总线访问外部存储器</w:t>
      </w:r>
      <w:r>
        <w:rPr>
          <w:rFonts w:hint="eastAsia"/>
          <w:lang w:val="en-US" w:eastAsia="zh-CN"/>
        </w:rPr>
        <w:t>UFS</w:t>
      </w:r>
      <w:r>
        <w:rPr>
          <w:rFonts w:hint="eastAsia"/>
        </w:rPr>
        <w:t>，</w:t>
      </w:r>
      <w:r>
        <w:rPr>
          <w:rFonts w:hint="eastAsia" w:cs="Arial"/>
          <w:lang w:val="en-US" w:eastAsia="zh-CN"/>
        </w:rPr>
        <w:t>UFS</w:t>
      </w:r>
      <w:r>
        <w:rPr>
          <w:rFonts w:cs="Arial"/>
        </w:rPr>
        <w:t>采用8位数据线进行传输</w:t>
      </w:r>
      <w:r>
        <w:rPr>
          <w:rFonts w:hint="eastAsia"/>
        </w:rPr>
        <w:t xml:space="preserve">。 </w:t>
      </w:r>
    </w:p>
    <w:p>
      <w:pPr>
        <w:numPr>
          <w:ilvl w:val="0"/>
          <w:numId w:val="0"/>
        </w:numPr>
        <w:suppressAutoHyphens w:val="0"/>
        <w:snapToGrid w:val="0"/>
        <w:spacing w:beforeLines="100" w:line="360" w:lineRule="auto"/>
        <w:ind w:leftChars="200"/>
        <w:jc w:val="left"/>
        <w:rPr>
          <w:rFonts w:hint="eastAsia" w:ascii="宋体" w:hAnsi="宋体"/>
          <w:color w:val="000000"/>
        </w:rPr>
      </w:pPr>
    </w:p>
    <w:p>
      <w:pPr>
        <w:numPr>
          <w:ilvl w:val="0"/>
          <w:numId w:val="0"/>
        </w:numPr>
        <w:suppressAutoHyphens w:val="0"/>
        <w:snapToGrid w:val="0"/>
        <w:spacing w:beforeLines="100" w:line="360" w:lineRule="auto"/>
        <w:ind w:leftChars="200"/>
        <w:jc w:val="left"/>
        <w:rPr>
          <w:rFonts w:ascii="宋体" w:hAnsi="宋体"/>
          <w:color w:val="000000"/>
        </w:rPr>
      </w:pPr>
      <w:r>
        <w:rPr>
          <w:rFonts w:hint="eastAsia" w:ascii="宋体" w:hAnsi="宋体"/>
          <w:color w:val="000000"/>
        </w:rPr>
        <w:t>故障分析处理流程：</w:t>
      </w:r>
    </w:p>
    <w:p>
      <w:pPr>
        <w:spacing w:line="360" w:lineRule="auto"/>
        <w:ind w:firstLine="420" w:firstLineChars="200"/>
        <w:rPr>
          <w:rFonts w:ascii="宋体" w:hAnsi="宋体"/>
          <w:lang w:eastAsia="zh-CN"/>
        </w:rPr>
      </w:pPr>
      <w:r>
        <w:rPr>
          <w:rFonts w:hint="eastAsia" w:ascii="宋体" w:hAnsi="宋体"/>
          <w:lang w:eastAsia="zh-CN"/>
        </w:rPr>
        <w:t>一般Memory相关故障不会显现出来，它会以其他类型的故障现象表现，另外Memory芯片损坏的几率较小，请参考其他故障分析，这里不做介绍。</w:t>
      </w:r>
    </w:p>
    <w:p>
      <w:pPr>
        <w:pStyle w:val="3"/>
        <w:numPr>
          <w:ilvl w:val="0"/>
          <w:numId w:val="0"/>
        </w:numPr>
        <w:tabs>
          <w:tab w:val="left" w:pos="0"/>
        </w:tabs>
        <w:kinsoku w:val="0"/>
        <w:autoSpaceDE w:val="0"/>
        <w:spacing w:before="100" w:after="50" w:line="360" w:lineRule="auto"/>
        <w:rPr>
          <w:rFonts w:hint="eastAsia" w:ascii="宋体" w:hAnsi="宋体" w:eastAsia="宋体" w:cs="Arial"/>
          <w:color w:val="auto"/>
          <w:sz w:val="32"/>
          <w:szCs w:val="32"/>
          <w:lang w:eastAsia="zh-CN"/>
        </w:rPr>
      </w:pPr>
      <w:bookmarkStart w:id="23" w:name="_Toc235327849"/>
      <w:bookmarkStart w:id="24" w:name="_Toc375927858"/>
      <w:bookmarkStart w:id="25" w:name="_Toc369525787"/>
      <w:bookmarkStart w:id="26" w:name="_Toc235327850"/>
    </w:p>
    <w:p>
      <w:pPr>
        <w:pStyle w:val="3"/>
        <w:numPr>
          <w:ilvl w:val="0"/>
          <w:numId w:val="0"/>
        </w:numPr>
        <w:tabs>
          <w:tab w:val="left" w:pos="0"/>
        </w:tabs>
        <w:kinsoku w:val="0"/>
        <w:autoSpaceDE w:val="0"/>
        <w:spacing w:before="100" w:after="50" w:line="360" w:lineRule="auto"/>
        <w:rPr>
          <w:rFonts w:hint="eastAsia" w:ascii="宋体" w:hAnsi="宋体" w:eastAsia="宋体" w:cs="Arial"/>
          <w:color w:val="auto"/>
          <w:sz w:val="32"/>
          <w:szCs w:val="32"/>
          <w:lang w:eastAsia="zh-CN"/>
        </w:rPr>
      </w:pPr>
    </w:p>
    <w:p>
      <w:pPr>
        <w:pStyle w:val="3"/>
        <w:numPr>
          <w:ilvl w:val="0"/>
          <w:numId w:val="0"/>
        </w:numPr>
        <w:tabs>
          <w:tab w:val="left" w:pos="0"/>
        </w:tabs>
        <w:kinsoku w:val="0"/>
        <w:autoSpaceDE w:val="0"/>
        <w:spacing w:before="100" w:after="50" w:line="360" w:lineRule="auto"/>
        <w:rPr>
          <w:rFonts w:ascii="宋体" w:hAnsi="宋体" w:eastAsia="宋体" w:cs="Arial"/>
          <w:color w:val="auto"/>
          <w:sz w:val="32"/>
          <w:szCs w:val="32"/>
          <w:lang w:eastAsia="zh-CN"/>
        </w:rPr>
      </w:pPr>
      <w:r>
        <w:rPr>
          <w:rFonts w:hint="eastAsia" w:ascii="宋体" w:hAnsi="宋体" w:eastAsia="宋体" w:cs="Arial"/>
          <w:color w:val="auto"/>
          <w:sz w:val="32"/>
          <w:szCs w:val="32"/>
          <w:lang w:eastAsia="zh-CN"/>
        </w:rPr>
        <w:t xml:space="preserve">4.3 </w:t>
      </w:r>
      <w:r>
        <w:rPr>
          <w:rFonts w:hint="eastAsia" w:ascii="宋体" w:hAnsi="宋体" w:eastAsia="宋体" w:cs="Arial"/>
          <w:color w:val="auto"/>
          <w:sz w:val="32"/>
          <w:szCs w:val="32"/>
        </w:rPr>
        <w:t>射频单元</w:t>
      </w:r>
      <w:bookmarkEnd w:id="23"/>
      <w:bookmarkEnd w:id="24"/>
      <w:bookmarkEnd w:id="25"/>
    </w:p>
    <w:p>
      <w:pPr>
        <w:spacing w:line="360" w:lineRule="auto"/>
        <w:ind w:firstLine="420" w:firstLineChars="200"/>
        <w:rPr>
          <w:sz w:val="21"/>
          <w:szCs w:val="21"/>
          <w:lang w:eastAsia="zh-CN"/>
        </w:rPr>
      </w:pPr>
      <w:r>
        <w:rPr>
          <w:rFonts w:hint="eastAsia" w:cs="Arial"/>
          <w:sz w:val="21"/>
          <w:szCs w:val="21"/>
          <w:lang w:val="en-US" w:eastAsia="zh-CN"/>
        </w:rPr>
        <w:t>BG6h-F069</w:t>
      </w:r>
      <w:r>
        <w:rPr>
          <w:rFonts w:cs="Arial"/>
          <w:sz w:val="21"/>
          <w:szCs w:val="21"/>
        </w:rPr>
        <w:t>射频系统</w:t>
      </w:r>
      <w:r>
        <w:rPr>
          <w:rFonts w:hint="eastAsia" w:cs="Arial"/>
          <w:sz w:val="21"/>
          <w:szCs w:val="21"/>
        </w:rPr>
        <w:t>按照电路实现架构</w:t>
      </w:r>
      <w:r>
        <w:rPr>
          <w:rFonts w:hint="eastAsia" w:cs="Arial"/>
          <w:sz w:val="21"/>
          <w:szCs w:val="21"/>
          <w:lang w:eastAsia="zh-CN"/>
        </w:rPr>
        <w:t>：</w:t>
      </w:r>
      <w:r>
        <w:rPr>
          <w:rFonts w:cs="Arial"/>
          <w:sz w:val="21"/>
          <w:szCs w:val="21"/>
        </w:rPr>
        <w:t>可以分为</w:t>
      </w:r>
      <w:r>
        <w:rPr>
          <w:rFonts w:hint="eastAsia"/>
          <w:sz w:val="21"/>
          <w:szCs w:val="21"/>
          <w:lang w:eastAsia="zh-CN"/>
        </w:rPr>
        <w:t>射频基带</w:t>
      </w:r>
      <w:r>
        <w:rPr>
          <w:rFonts w:hint="eastAsia"/>
          <w:sz w:val="21"/>
          <w:szCs w:val="21"/>
        </w:rPr>
        <w:t>（</w:t>
      </w:r>
      <w:r>
        <w:rPr>
          <w:rFonts w:hint="eastAsia"/>
          <w:sz w:val="21"/>
          <w:szCs w:val="21"/>
          <w:lang w:val="en-US" w:eastAsia="zh-CN"/>
        </w:rPr>
        <w:t>SR3595D集成的2G\3G\4G以及UMW2631集成的2.4G5G BT\FM\WIFI</w:t>
      </w:r>
      <w:r>
        <w:rPr>
          <w:rFonts w:hint="eastAsia"/>
          <w:sz w:val="21"/>
          <w:szCs w:val="21"/>
        </w:rPr>
        <w:t>）、</w:t>
      </w:r>
      <w:r>
        <w:rPr>
          <w:rFonts w:hint="eastAsia"/>
          <w:sz w:val="21"/>
          <w:szCs w:val="21"/>
          <w:lang w:eastAsia="zh-CN"/>
        </w:rPr>
        <w:t>天线开关和功放。电路相对简单。</w:t>
      </w:r>
      <w:r>
        <w:rPr>
          <w:rFonts w:cs="Arial"/>
          <w:sz w:val="21"/>
          <w:szCs w:val="21"/>
        </w:rPr>
        <w:t>下面分别详细描述每个部分：</w:t>
      </w:r>
    </w:p>
    <w:p>
      <w:pPr>
        <w:pStyle w:val="4"/>
        <w:numPr>
          <w:ilvl w:val="0"/>
          <w:numId w:val="0"/>
        </w:numPr>
        <w:tabs>
          <w:tab w:val="left" w:pos="0"/>
        </w:tabs>
        <w:spacing w:before="0" w:after="0" w:line="360" w:lineRule="auto"/>
        <w:rPr>
          <w:rFonts w:ascii="宋体" w:hAnsi="宋体" w:eastAsia="宋体"/>
          <w:sz w:val="28"/>
          <w:szCs w:val="28"/>
        </w:rPr>
      </w:pPr>
      <w:bookmarkStart w:id="27" w:name="_Toc375927859"/>
      <w:r>
        <w:rPr>
          <w:rFonts w:hint="eastAsia" w:ascii="宋体" w:hAnsi="宋体" w:eastAsia="宋体"/>
          <w:sz w:val="28"/>
          <w:szCs w:val="28"/>
          <w:lang w:eastAsia="zh-CN"/>
        </w:rPr>
        <w:t>4.3.1</w:t>
      </w:r>
      <w:r>
        <w:rPr>
          <w:rFonts w:hint="eastAsia" w:ascii="宋体" w:hAnsi="宋体" w:eastAsia="宋体"/>
          <w:sz w:val="28"/>
          <w:szCs w:val="28"/>
        </w:rPr>
        <w:t>接收</w:t>
      </w:r>
      <w:r>
        <w:rPr>
          <w:rFonts w:hint="eastAsia" w:ascii="宋体" w:hAnsi="宋体" w:eastAsia="宋体"/>
          <w:sz w:val="28"/>
          <w:szCs w:val="28"/>
          <w:lang w:eastAsia="zh-CN"/>
        </w:rPr>
        <w:t>、发射</w:t>
      </w:r>
      <w:r>
        <w:rPr>
          <w:rFonts w:hint="eastAsia" w:ascii="宋体" w:hAnsi="宋体" w:eastAsia="宋体"/>
          <w:sz w:val="28"/>
          <w:szCs w:val="28"/>
        </w:rPr>
        <w:t>通道</w:t>
      </w:r>
      <w:bookmarkEnd w:id="27"/>
    </w:p>
    <w:p>
      <w:pPr>
        <w:numPr>
          <w:ilvl w:val="0"/>
          <w:numId w:val="0"/>
        </w:numPr>
        <w:suppressAutoHyphens w:val="0"/>
        <w:snapToGrid w:val="0"/>
        <w:spacing w:beforeLines="100" w:line="360" w:lineRule="auto"/>
        <w:ind w:leftChars="200"/>
        <w:jc w:val="left"/>
        <w:rPr>
          <w:rFonts w:hint="eastAsia" w:ascii="宋体" w:hAnsi="宋体"/>
          <w:sz w:val="21"/>
          <w:szCs w:val="21"/>
          <w:lang w:eastAsia="zh-CN"/>
        </w:rPr>
      </w:pPr>
      <w:r>
        <w:rPr>
          <w:rFonts w:hint="eastAsia" w:ascii="宋体" w:hAnsi="宋体"/>
          <w:color w:val="000000"/>
          <w:sz w:val="21"/>
          <w:szCs w:val="21"/>
        </w:rPr>
        <w:t>电路原理图：</w:t>
      </w:r>
      <w:r>
        <w:rPr>
          <w:rFonts w:hint="eastAsia" w:ascii="宋体" w:hAnsi="宋体"/>
          <w:sz w:val="21"/>
          <w:szCs w:val="21"/>
          <w:lang w:val="en-US" w:eastAsia="zh-CN"/>
        </w:rPr>
        <w:t>2G\3G\4G</w:t>
      </w:r>
      <w:r>
        <w:rPr>
          <w:rFonts w:hint="eastAsia" w:ascii="宋体" w:hAnsi="宋体"/>
          <w:sz w:val="21"/>
          <w:szCs w:val="21"/>
          <w:lang w:eastAsia="zh-CN"/>
        </w:rPr>
        <w:t>接收和发射原理图：</w:t>
      </w:r>
    </w:p>
    <w:p>
      <w:pPr>
        <w:spacing w:line="360" w:lineRule="auto"/>
        <w:ind w:firstLine="420" w:firstLineChars="200"/>
      </w:pPr>
      <w:r>
        <w:rPr>
          <w:rFonts w:hint="eastAsia"/>
          <w:lang w:val="en-US" w:eastAsia="zh-CN"/>
        </w:rPr>
        <w:t xml:space="preserve">                     </w:t>
      </w:r>
      <w:r>
        <w:drawing>
          <wp:inline distT="0" distB="0" distL="114300" distR="114300">
            <wp:extent cx="4838065" cy="6029960"/>
            <wp:effectExtent l="0" t="0" r="635" b="889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16"/>
                    <a:stretch>
                      <a:fillRect/>
                    </a:stretch>
                  </pic:blipFill>
                  <pic:spPr>
                    <a:xfrm>
                      <a:off x="0" y="0"/>
                      <a:ext cx="4838065" cy="6029960"/>
                    </a:xfrm>
                    <a:prstGeom prst="rect">
                      <a:avLst/>
                    </a:prstGeom>
                    <a:noFill/>
                    <a:ln>
                      <a:noFill/>
                    </a:ln>
                  </pic:spPr>
                </pic:pic>
              </a:graphicData>
            </a:graphic>
          </wp:inline>
        </w:drawing>
      </w:r>
    </w:p>
    <w:p>
      <w:pPr>
        <w:spacing w:line="360" w:lineRule="auto"/>
        <w:ind w:firstLine="420" w:firstLineChars="200"/>
        <w:rPr>
          <w:rFonts w:hint="eastAsia"/>
          <w:lang w:val="en-US" w:eastAsia="zh-CN"/>
        </w:rPr>
      </w:pPr>
    </w:p>
    <w:p>
      <w:pPr>
        <w:numPr>
          <w:ilvl w:val="0"/>
          <w:numId w:val="12"/>
        </w:numPr>
        <w:suppressAutoHyphens w:val="0"/>
        <w:snapToGrid w:val="0"/>
        <w:spacing w:beforeLines="100" w:line="360" w:lineRule="auto"/>
        <w:ind w:left="482" w:leftChars="200" w:hanging="62"/>
        <w:jc w:val="left"/>
        <w:rPr>
          <w:rFonts w:hint="eastAsia" w:ascii="宋体" w:hAnsi="宋体" w:eastAsia="宋体"/>
          <w:sz w:val="15"/>
          <w:szCs w:val="15"/>
          <w:lang w:val="en-US" w:eastAsia="zh-CN"/>
        </w:rPr>
      </w:pPr>
      <w:r>
        <w:rPr>
          <w:rFonts w:hint="eastAsia" w:ascii="宋体" w:hAnsi="宋体"/>
          <w:color w:val="000000"/>
          <w:sz w:val="15"/>
          <w:szCs w:val="15"/>
          <w:lang w:eastAsia="zh-CN"/>
        </w:rPr>
        <w:t>接收</w:t>
      </w:r>
      <w:r>
        <w:rPr>
          <w:rFonts w:hint="eastAsia" w:ascii="宋体" w:hAnsi="宋体"/>
          <w:color w:val="000000"/>
          <w:sz w:val="15"/>
          <w:szCs w:val="15"/>
        </w:rPr>
        <w:t>电路原理分析：</w:t>
      </w:r>
      <w:r>
        <w:rPr>
          <w:rFonts w:hint="eastAsia" w:ascii="宋体" w:hAnsi="宋体"/>
          <w:sz w:val="15"/>
          <w:szCs w:val="15"/>
          <w:lang w:eastAsia="zh-CN"/>
        </w:rPr>
        <w:t>手机天线接收到信号后，经过手机前端天线滤波，然后到天线开关进行分频和放大，再经过双工器进行滤波，根据手机信号的不同</w:t>
      </w:r>
      <w:r>
        <w:rPr>
          <w:rFonts w:hint="eastAsia" w:ascii="宋体" w:hAnsi="宋体"/>
          <w:sz w:val="15"/>
          <w:szCs w:val="15"/>
          <w:lang w:val="en-US" w:eastAsia="zh-CN"/>
        </w:rPr>
        <w:t>送入CPU处理，CPU将接受到的差分信号解码成数字音频信号，最后经过电声转换发出声音。</w:t>
      </w:r>
    </w:p>
    <w:p>
      <w:pPr>
        <w:numPr>
          <w:ilvl w:val="0"/>
          <w:numId w:val="12"/>
        </w:numPr>
        <w:suppressAutoHyphens w:val="0"/>
        <w:snapToGrid w:val="0"/>
        <w:spacing w:beforeLines="100" w:line="360" w:lineRule="auto"/>
        <w:ind w:left="482" w:leftChars="200" w:hanging="62"/>
        <w:jc w:val="left"/>
        <w:rPr>
          <w:rFonts w:hint="eastAsia" w:ascii="宋体" w:hAnsi="宋体" w:eastAsia="宋体"/>
          <w:sz w:val="15"/>
          <w:szCs w:val="15"/>
          <w:lang w:val="en-US" w:eastAsia="zh-CN"/>
        </w:rPr>
      </w:pPr>
      <w:r>
        <w:rPr>
          <w:rFonts w:hint="eastAsia" w:ascii="宋体" w:hAnsi="宋体"/>
          <w:sz w:val="15"/>
          <w:szCs w:val="15"/>
          <w:lang w:val="en-US" w:eastAsia="zh-CN"/>
        </w:rPr>
        <w:t>发射电路原理分析：首先MIC将录取的声音经过声电转换，然后将电信号传输到CPU的音频模块，音频模块进行模数转换，然后将数字信号送到CPU处理，CPU将数字信号进行编码得到可以发送的射频信号并传输到声表面滤波器，然后经过功放IC放大信号，再到天线开关滤波并通过天线辐射出去。</w:t>
      </w:r>
    </w:p>
    <w:p>
      <w:pPr>
        <w:numPr>
          <w:ilvl w:val="0"/>
          <w:numId w:val="0"/>
        </w:numPr>
        <w:suppressAutoHyphens w:val="0"/>
        <w:snapToGrid w:val="0"/>
        <w:spacing w:beforeLines="100" w:line="360" w:lineRule="auto"/>
        <w:jc w:val="left"/>
        <w:rPr>
          <w:rFonts w:hint="eastAsia" w:ascii="宋体" w:hAnsi="宋体"/>
          <w:lang w:eastAsia="zh-CN"/>
        </w:rPr>
      </w:pPr>
      <w:r>
        <mc:AlternateContent>
          <mc:Choice Requires="wpc">
            <w:drawing>
              <wp:inline distT="0" distB="0" distL="114300" distR="114300">
                <wp:extent cx="2795270" cy="4036695"/>
                <wp:effectExtent l="13335" t="0" r="0" b="0"/>
                <wp:docPr id="324" name="画布 125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07" name="自选图形 10921"/>
                        <wps:cNvSpPr/>
                        <wps:spPr>
                          <a:xfrm>
                            <a:off x="353140" y="681990"/>
                            <a:ext cx="1173111" cy="37782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8"/>
                                  <w:szCs w:val="18"/>
                                  <w:lang w:eastAsia="zh-CN"/>
                                </w:rPr>
                              </w:pPr>
                              <w:r>
                                <w:rPr>
                                  <w:rFonts w:hint="eastAsia"/>
                                  <w:sz w:val="15"/>
                                  <w:szCs w:val="15"/>
                                  <w:lang w:eastAsia="zh-CN"/>
                                </w:rPr>
                                <w:t>测试座处使用仪器输入信号是否能得到信号？</w:t>
                              </w:r>
                            </w:p>
                          </w:txbxContent>
                        </wps:txbx>
                        <wps:bodyPr lIns="87954" tIns="43978" rIns="87954" bIns="43978" upright="1"/>
                      </wps:wsp>
                      <wps:wsp>
                        <wps:cNvPr id="308" name="自选图形 10922"/>
                        <wps:cNvSpPr/>
                        <wps:spPr>
                          <a:xfrm>
                            <a:off x="0" y="1925955"/>
                            <a:ext cx="1833662" cy="686435"/>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sz w:val="15"/>
                                  <w:szCs w:val="15"/>
                                  <w:lang w:eastAsia="zh-CN"/>
                                </w:rPr>
                              </w:pPr>
                              <w:r>
                                <w:rPr>
                                  <w:rFonts w:hint="eastAsia"/>
                                  <w:sz w:val="15"/>
                                  <w:szCs w:val="15"/>
                                  <w:lang w:eastAsia="zh-CN"/>
                                </w:rPr>
                                <w:t>检查相应通路上器件是否焊接无问题</w:t>
                              </w:r>
                            </w:p>
                            <w:p>
                              <w:pPr>
                                <w:rPr>
                                  <w:sz w:val="18"/>
                                  <w:szCs w:val="18"/>
                                </w:rPr>
                              </w:pPr>
                            </w:p>
                          </w:txbxContent>
                        </wps:txbx>
                        <wps:bodyPr lIns="87954" tIns="43978" rIns="87954" bIns="43978" upright="1"/>
                      </wps:wsp>
                      <wps:wsp>
                        <wps:cNvPr id="309" name="自选图形 10923"/>
                        <wps:cNvSpPr/>
                        <wps:spPr>
                          <a:xfrm>
                            <a:off x="460480" y="1348740"/>
                            <a:ext cx="816160" cy="39624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5"/>
                                  <w:szCs w:val="15"/>
                                  <w:lang w:eastAsia="zh-CN"/>
                                </w:rPr>
                              </w:pPr>
                              <w:r>
                                <w:rPr>
                                  <w:rFonts w:hint="eastAsia"/>
                                  <w:sz w:val="15"/>
                                  <w:szCs w:val="15"/>
                                  <w:lang w:eastAsia="zh-CN"/>
                                </w:rPr>
                                <w:t>判断是哪种信号不能接受到</w:t>
                              </w:r>
                            </w:p>
                          </w:txbxContent>
                        </wps:txbx>
                        <wps:bodyPr lIns="87954" tIns="43978" rIns="87954" bIns="43978" upright="1"/>
                      </wps:wsp>
                      <wps:wsp>
                        <wps:cNvPr id="310" name="自选图形 10924"/>
                        <wps:cNvSpPr/>
                        <wps:spPr>
                          <a:xfrm>
                            <a:off x="1901622" y="624205"/>
                            <a:ext cx="729146" cy="40640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8"/>
                                  <w:szCs w:val="18"/>
                                  <w:lang w:eastAsia="zh-CN"/>
                                </w:rPr>
                              </w:pPr>
                              <w:r>
                                <w:rPr>
                                  <w:rFonts w:hint="eastAsia"/>
                                  <w:sz w:val="18"/>
                                  <w:szCs w:val="18"/>
                                  <w:lang w:eastAsia="zh-CN"/>
                                </w:rPr>
                                <w:t>天线没有安装好</w:t>
                              </w:r>
                            </w:p>
                          </w:txbxContent>
                        </wps:txbx>
                        <wps:bodyPr lIns="87954" tIns="43978" rIns="87954" bIns="43978" upright="1"/>
                      </wps:wsp>
                      <wps:wsp>
                        <wps:cNvPr id="311" name="直线 10925"/>
                        <wps:cNvCnPr/>
                        <wps:spPr>
                          <a:xfrm>
                            <a:off x="893648" y="1735455"/>
                            <a:ext cx="635" cy="198120"/>
                          </a:xfrm>
                          <a:prstGeom prst="line">
                            <a:avLst/>
                          </a:prstGeom>
                          <a:ln w="9525" cap="flat" cmpd="sng">
                            <a:solidFill>
                              <a:srgbClr val="000000"/>
                            </a:solidFill>
                            <a:prstDash val="solid"/>
                            <a:headEnd type="none" w="med" len="med"/>
                            <a:tailEnd type="triangle" w="med" len="med"/>
                          </a:ln>
                        </wps:spPr>
                        <wps:bodyPr upright="1"/>
                      </wps:wsp>
                      <wps:wsp>
                        <wps:cNvPr id="312" name="自选图形 10926"/>
                        <wps:cNvSpPr/>
                        <wps:spPr>
                          <a:xfrm>
                            <a:off x="82569" y="2876550"/>
                            <a:ext cx="1692024" cy="531495"/>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sz w:val="15"/>
                                  <w:szCs w:val="15"/>
                                  <w:lang w:eastAsia="zh-CN"/>
                                </w:rPr>
                              </w:pPr>
                              <w:r>
                                <w:rPr>
                                  <w:rFonts w:hint="eastAsia"/>
                                  <w:sz w:val="15"/>
                                  <w:szCs w:val="15"/>
                                  <w:lang w:eastAsia="zh-CN"/>
                                </w:rPr>
                                <w:t>各段接收通路上是否有缺件现象</w:t>
                              </w:r>
                            </w:p>
                          </w:txbxContent>
                        </wps:txbx>
                        <wps:bodyPr lIns="0" tIns="0" rIns="0" bIns="0" upright="1"/>
                      </wps:wsp>
                      <wps:wsp>
                        <wps:cNvPr id="313" name="自选图形 10927"/>
                        <wps:cNvSpPr/>
                        <wps:spPr>
                          <a:xfrm>
                            <a:off x="644036" y="3686175"/>
                            <a:ext cx="595130" cy="28067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r>
                                <w:rPr>
                                  <w:rFonts w:hint="eastAsia"/>
                                  <w:sz w:val="15"/>
                                  <w:szCs w:val="15"/>
                                  <w:lang w:eastAsia="zh-CN"/>
                                </w:rPr>
                                <w:t>返厂维修</w:t>
                              </w:r>
                            </w:p>
                          </w:txbxContent>
                        </wps:txbx>
                        <wps:bodyPr lIns="87954" tIns="43978" rIns="87954" bIns="43978" upright="1"/>
                      </wps:wsp>
                      <wps:wsp>
                        <wps:cNvPr id="314" name="直线 10928"/>
                        <wps:cNvCnPr/>
                        <wps:spPr>
                          <a:xfrm>
                            <a:off x="926040" y="2594610"/>
                            <a:ext cx="635" cy="297180"/>
                          </a:xfrm>
                          <a:prstGeom prst="line">
                            <a:avLst/>
                          </a:prstGeom>
                          <a:ln w="9525" cap="flat" cmpd="sng">
                            <a:solidFill>
                              <a:srgbClr val="000000"/>
                            </a:solidFill>
                            <a:prstDash val="solid"/>
                            <a:headEnd type="none" w="med" len="med"/>
                            <a:tailEnd type="triangle" w="med" len="med"/>
                          </a:ln>
                        </wps:spPr>
                        <wps:bodyPr upright="1"/>
                      </wps:wsp>
                      <wps:wsp>
                        <wps:cNvPr id="315" name="直线 10929"/>
                        <wps:cNvCnPr/>
                        <wps:spPr>
                          <a:xfrm>
                            <a:off x="944460" y="3397885"/>
                            <a:ext cx="635" cy="297180"/>
                          </a:xfrm>
                          <a:prstGeom prst="line">
                            <a:avLst/>
                          </a:prstGeom>
                          <a:ln w="9525" cap="flat" cmpd="sng">
                            <a:solidFill>
                              <a:srgbClr val="000000"/>
                            </a:solidFill>
                            <a:prstDash val="solid"/>
                            <a:headEnd type="none" w="med" len="med"/>
                            <a:tailEnd type="triangle" w="med" len="med"/>
                          </a:ln>
                        </wps:spPr>
                        <wps:bodyPr upright="1"/>
                      </wps:wsp>
                      <wps:wsp>
                        <wps:cNvPr id="316" name="矩形 10930"/>
                        <wps:cNvSpPr/>
                        <wps:spPr>
                          <a:xfrm>
                            <a:off x="1029569" y="2579370"/>
                            <a:ext cx="342978" cy="29718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317" name="矩形 10931"/>
                        <wps:cNvSpPr/>
                        <wps:spPr>
                          <a:xfrm>
                            <a:off x="897459" y="3422015"/>
                            <a:ext cx="342978" cy="19812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lIns="91440" tIns="0" rIns="91440" bIns="0" upright="1"/>
                      </wps:wsp>
                      <wps:wsp>
                        <wps:cNvPr id="318" name="矩形 10932"/>
                        <wps:cNvSpPr/>
                        <wps:spPr>
                          <a:xfrm>
                            <a:off x="962879" y="1094105"/>
                            <a:ext cx="243895" cy="222885"/>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319" name="自选图形 10933"/>
                        <wps:cNvSpPr/>
                        <wps:spPr>
                          <a:xfrm>
                            <a:off x="586238" y="55880"/>
                            <a:ext cx="645942" cy="25400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5"/>
                                  <w:szCs w:val="15"/>
                                  <w:lang w:eastAsia="zh-CN"/>
                                </w:rPr>
                              </w:pPr>
                              <w:r>
                                <w:rPr>
                                  <w:rFonts w:hint="eastAsia"/>
                                  <w:sz w:val="15"/>
                                  <w:szCs w:val="15"/>
                                  <w:lang w:eastAsia="zh-CN"/>
                                </w:rPr>
                                <w:t>接收问题</w:t>
                              </w:r>
                            </w:p>
                          </w:txbxContent>
                        </wps:txbx>
                        <wps:bodyPr lIns="87954" tIns="43978" rIns="87954" bIns="43978" upright="1"/>
                      </wps:wsp>
                      <wps:wsp>
                        <wps:cNvPr id="320" name="直线 10934"/>
                        <wps:cNvCnPr/>
                        <wps:spPr>
                          <a:xfrm flipH="1">
                            <a:off x="893648" y="310515"/>
                            <a:ext cx="6987" cy="371475"/>
                          </a:xfrm>
                          <a:prstGeom prst="line">
                            <a:avLst/>
                          </a:prstGeom>
                          <a:ln w="9525" cap="flat" cmpd="sng">
                            <a:solidFill>
                              <a:srgbClr val="000000"/>
                            </a:solidFill>
                            <a:prstDash val="solid"/>
                            <a:headEnd type="none" w="med" len="med"/>
                            <a:tailEnd type="triangle" w="med" len="med"/>
                          </a:ln>
                        </wps:spPr>
                        <wps:bodyPr upright="1"/>
                      </wps:wsp>
                      <wps:wsp>
                        <wps:cNvPr id="321" name="直线 10935"/>
                        <wps:cNvCnPr/>
                        <wps:spPr>
                          <a:xfrm>
                            <a:off x="900635" y="1067435"/>
                            <a:ext cx="635" cy="297180"/>
                          </a:xfrm>
                          <a:prstGeom prst="line">
                            <a:avLst/>
                          </a:prstGeom>
                          <a:ln w="9525" cap="flat" cmpd="sng">
                            <a:solidFill>
                              <a:srgbClr val="000000"/>
                            </a:solidFill>
                            <a:prstDash val="solid"/>
                            <a:headEnd type="none" w="med" len="med"/>
                            <a:tailEnd type="triangle" w="med" len="med"/>
                          </a:ln>
                        </wps:spPr>
                        <wps:bodyPr upright="1"/>
                      </wps:wsp>
                      <wps:wsp>
                        <wps:cNvPr id="322" name="直线 10936"/>
                        <wps:cNvCnPr/>
                        <wps:spPr>
                          <a:xfrm flipV="1">
                            <a:off x="1545306" y="852805"/>
                            <a:ext cx="348694" cy="7620"/>
                          </a:xfrm>
                          <a:prstGeom prst="line">
                            <a:avLst/>
                          </a:prstGeom>
                          <a:ln w="9525" cap="flat" cmpd="sng">
                            <a:solidFill>
                              <a:srgbClr val="000000"/>
                            </a:solidFill>
                            <a:prstDash val="solid"/>
                            <a:headEnd type="none" w="med" len="med"/>
                            <a:tailEnd type="triangle" w="med" len="med"/>
                          </a:ln>
                        </wps:spPr>
                        <wps:bodyPr upright="1"/>
                      </wps:wsp>
                      <wps:wsp>
                        <wps:cNvPr id="323" name="矩形 10937"/>
                        <wps:cNvSpPr/>
                        <wps:spPr>
                          <a:xfrm>
                            <a:off x="1570712" y="511175"/>
                            <a:ext cx="276288" cy="272415"/>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c:wpc>
                  </a:graphicData>
                </a:graphic>
              </wp:inline>
            </w:drawing>
          </mc:Choice>
          <mc:Fallback>
            <w:pict>
              <v:group id="画布 12587" o:spid="_x0000_s1026" o:spt="203" style="height:317.85pt;width:220.1pt;" coordsize="2795270,4036695" editas="canvas" o:gfxdata="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">
                <o:lock v:ext="edit" aspectratio="f"/>
                <v:shape id="画布 12587" o:spid="_x0000_s1026" style="position:absolute;left:0;top:0;height:4036695;width:2795270;" filled="f" stroked="f" coordsize="21600,21600" o:gfxdata="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">
                  <v:fill on="f" focussize="0,0"/>
                  <v:stroke on="f"/>
                  <v:imagedata o:title=""/>
                  <o:lock v:ext="edit" aspectratio="t"/>
                </v:shape>
                <v:roundrect id="自选图形 10921" o:spid="_x0000_s1026" o:spt="2" style="position:absolute;left:353140;top:681990;height:377825;width:1173111;" fillcolor="#FFFFFF" filled="t" stroked="t" coordsize="21600,21600" arcsize="0.166666666666667" o:gfxdata="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8lZq2dcAAAAFAQAADwAAAAAAAAAB&#10;ACAAAAAiAAAAZHJzL2Rvd25yZXYueG1sUEsBAhQAFAAAAAgAh07iQL5g7mhKAgAAmgQAAA4AAAAA&#10;AAAAAQAgAAAAJgEAAGRycy9lMm9Eb2MueG1sUEsFBgAAAAAGAAYAWQEAAOIFAAAAAA==&#10;">
                  <v:fill on="t" focussize="0,0"/>
                  <v:stroke color="#000000" joinstyle="round"/>
                  <v:imagedata o:title=""/>
                  <o:lock v:ext="edit" aspectratio="f"/>
                  <v:textbox inset="6.92551181102362pt,3.46283464566929pt,6.92551181102362pt,3.46283464566929pt">
                    <w:txbxContent>
                      <w:p>
                        <w:pPr>
                          <w:rPr>
                            <w:sz w:val="18"/>
                            <w:szCs w:val="18"/>
                            <w:lang w:eastAsia="zh-CN"/>
                          </w:rPr>
                        </w:pPr>
                        <w:r>
                          <w:rPr>
                            <w:rFonts w:hint="eastAsia"/>
                            <w:sz w:val="15"/>
                            <w:szCs w:val="15"/>
                            <w:lang w:eastAsia="zh-CN"/>
                          </w:rPr>
                          <w:t>测试座处使用仪器输入信号是否能得到信号？</w:t>
                        </w:r>
                      </w:p>
                    </w:txbxContent>
                  </v:textbox>
                </v:roundrect>
                <v:shape id="自选图形 10922" o:spid="_x0000_s1026" o:spt="110" type="#_x0000_t110" style="position:absolute;left:0;top:1925955;height:686435;width:1833662;" fillcolor="#FFFFFF" filled="t" stroked="t" coordsize="21600,21600" o:gfxdata="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PrytN1gAAAAUBAAAPAAAAAAAAAAEAIAAAACIAAABkcnMv&#10;ZG93bnJldi54bWxQSwECFAAUAAAACACHTuJAFMcZyT4CAAB8BAAADgAAAAAAAAABACAAAAAlAQAA&#10;ZHJzL2Uyb0RvYy54bWxQSwUGAAAAAAYABgBZAQAA1QUAAAAA&#10;">
                  <v:fill on="t" focussize="0,0"/>
                  <v:stroke color="#000000" joinstyle="miter"/>
                  <v:imagedata o:title=""/>
                  <o:lock v:ext="edit" aspectratio="f"/>
                  <v:textbox inset="6.92551181102362pt,3.46283464566929pt,6.92551181102362pt,3.46283464566929pt">
                    <w:txbxContent>
                      <w:p>
                        <w:pPr>
                          <w:rPr>
                            <w:sz w:val="15"/>
                            <w:szCs w:val="15"/>
                            <w:lang w:eastAsia="zh-CN"/>
                          </w:rPr>
                        </w:pPr>
                        <w:r>
                          <w:rPr>
                            <w:rFonts w:hint="eastAsia"/>
                            <w:sz w:val="15"/>
                            <w:szCs w:val="15"/>
                            <w:lang w:eastAsia="zh-CN"/>
                          </w:rPr>
                          <w:t>检查相应通路上器件是否焊接无问题</w:t>
                        </w:r>
                      </w:p>
                      <w:p>
                        <w:pPr>
                          <w:rPr>
                            <w:sz w:val="18"/>
                            <w:szCs w:val="18"/>
                          </w:rPr>
                        </w:pPr>
                      </w:p>
                    </w:txbxContent>
                  </v:textbox>
                </v:shape>
                <v:roundrect id="自选图形 10923" o:spid="_x0000_s1026" o:spt="2" style="position:absolute;left:460480;top:1348740;height:396240;width:816160;" fillcolor="#FFFFFF" filled="t" stroked="t" coordsize="21600,21600" arcsize="0.166666666666667" o:gfxdata="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JWatnXAAAABQEAAA8AAAAAAAAA&#10;AQAgAAAAIgAAAGRycy9kb3ducmV2LnhtbFBLAQIUABQAAAAIAIdO4kCaAw3ZSwIAAJoEAAAOAAAA&#10;AAAAAAEAIAAAACYBAABkcnMvZTJvRG9jLnhtbFBLBQYAAAAABgAGAFkBAADjBQAAAAA=&#10;">
                  <v:fill on="t" focussize="0,0"/>
                  <v:stroke color="#000000" joinstyle="round"/>
                  <v:imagedata o:title=""/>
                  <o:lock v:ext="edit" aspectratio="f"/>
                  <v:textbox inset="6.92551181102362pt,3.46283464566929pt,6.92551181102362pt,3.46283464566929pt">
                    <w:txbxContent>
                      <w:p>
                        <w:pPr>
                          <w:rPr>
                            <w:sz w:val="15"/>
                            <w:szCs w:val="15"/>
                            <w:lang w:eastAsia="zh-CN"/>
                          </w:rPr>
                        </w:pPr>
                        <w:r>
                          <w:rPr>
                            <w:rFonts w:hint="eastAsia"/>
                            <w:sz w:val="15"/>
                            <w:szCs w:val="15"/>
                            <w:lang w:eastAsia="zh-CN"/>
                          </w:rPr>
                          <w:t>判断是哪种信号不能接受到</w:t>
                        </w:r>
                      </w:p>
                    </w:txbxContent>
                  </v:textbox>
                </v:roundrect>
                <v:roundrect id="自选图形 10924" o:spid="_x0000_s1026" o:spt="2" style="position:absolute;left:1901622;top:624205;height:406400;width:729146;" fillcolor="#FFFFFF" filled="t" stroked="t" coordsize="21600,21600" arcsize="0.166666666666667" o:gfxdata="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yVmrZ1wAAAAUBAAAPAAAAAAAA&#10;AAEAIAAAACIAAABkcnMvZG93bnJldi54bWxQSwECFAAUAAAACACHTuJArkfJMUwCAACaBAAADgAA&#10;AAAAAAABACAAAAAmAQAAZHJzL2Uyb0RvYy54bWxQSwUGAAAAAAYABgBZAQAA5AUAAAAA&#10;">
                  <v:fill on="t" focussize="0,0"/>
                  <v:stroke color="#000000" joinstyle="round"/>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天线没有安装好</w:t>
                        </w:r>
                      </w:p>
                    </w:txbxContent>
                  </v:textbox>
                </v:roundrect>
                <v:line id="直线 10925" o:spid="_x0000_s1026" o:spt="20" style="position:absolute;left:893648;top:1735455;height:198120;width:635;" filled="f" stroked="t" coordsize="21600,21600" o:gfxdata="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&#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efxip9gAAAAFAQAADwAAAAAAAAABACAAAAAiAAAAZHJz&#10;L2Rvd25yZXYueG1sUEsBAhQAFAAAAAgAh07iQOTchc4EAgAA8QMAAA4AAAAAAAAAAQAgAAAAJwEA&#10;AGRycy9lMm9Eb2MueG1sUEsFBgAAAAAGAAYAWQEAAJ0FAAAAAA==&#10;">
                  <v:fill on="f" focussize="0,0"/>
                  <v:stroke color="#000000" joinstyle="round" endarrow="block"/>
                  <v:imagedata o:title=""/>
                  <o:lock v:ext="edit" aspectratio="f"/>
                </v:line>
                <v:shape id="自选图形 10926" o:spid="_x0000_s1026" o:spt="110" type="#_x0000_t110" style="position:absolute;left:82569;top:2876550;height:531495;width:1692024;" fillcolor="#FFFFFF" filled="t" stroked="t" coordsize="21600,21600" o:gfxdata="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rFL5H9QAAAAFAQAADwAAAAAAAAABACAAAAAiAAAAZHJzL2Rvd25yZXYueG1s&#10;UEsBAhQAFAAAAAgAh07iQK6ulZ01AgAAcAQAAA4AAAAAAAAAAQAgAAAAIwEAAGRycy9lMm9Eb2Mu&#10;eG1sUEsFBgAAAAAGAAYAWQEAAMoFAAAAAA==&#10;">
                  <v:fill on="t" focussize="0,0"/>
                  <v:stroke color="#000000" joinstyle="miter"/>
                  <v:imagedata o:title=""/>
                  <o:lock v:ext="edit" aspectratio="f"/>
                  <v:textbox inset="0mm,0mm,0mm,0mm">
                    <w:txbxContent>
                      <w:p>
                        <w:pPr>
                          <w:jc w:val="center"/>
                          <w:rPr>
                            <w:sz w:val="15"/>
                            <w:szCs w:val="15"/>
                            <w:lang w:eastAsia="zh-CN"/>
                          </w:rPr>
                        </w:pPr>
                        <w:r>
                          <w:rPr>
                            <w:rFonts w:hint="eastAsia"/>
                            <w:sz w:val="15"/>
                            <w:szCs w:val="15"/>
                            <w:lang w:eastAsia="zh-CN"/>
                          </w:rPr>
                          <w:t>各段接收通路上是否有缺件现象</w:t>
                        </w:r>
                      </w:p>
                    </w:txbxContent>
                  </v:textbox>
                </v:shape>
                <v:roundrect id="自选图形 10927" o:spid="_x0000_s1026" o:spt="2" style="position:absolute;left:644036;top:3686175;height:280670;width:595130;" fillcolor="#FFFFFF" filled="t" stroked="t" coordsize="21600,21600" arcsize="0.166666666666667" o:gfxdata="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8lZq2dcAAAAFAQAADwAAAAAA&#10;AAABACAAAAAiAAAAZHJzL2Rvd25yZXYueG1sUEsBAhQAFAAAAAgAh07iQLMKQEBNAgAAmgQAAA4A&#10;AAAAAAAAAQAgAAAAJgEAAGRycy9lMm9Eb2MueG1sUEsFBgAAAAAGAAYAWQEAAOUFAAAAAA==&#10;">
                  <v:fill on="t" focussize="0,0"/>
                  <v:stroke color="#000000" joinstyle="round"/>
                  <v:imagedata o:title=""/>
                  <o:lock v:ext="edit" aspectratio="f"/>
                  <v:textbox inset="6.92551181102362pt,3.46283464566929pt,6.92551181102362pt,3.46283464566929pt">
                    <w:txbxContent>
                      <w:p>
                        <w:r>
                          <w:rPr>
                            <w:rFonts w:hint="eastAsia"/>
                            <w:sz w:val="15"/>
                            <w:szCs w:val="15"/>
                            <w:lang w:eastAsia="zh-CN"/>
                          </w:rPr>
                          <w:t>返厂维修</w:t>
                        </w:r>
                      </w:p>
                    </w:txbxContent>
                  </v:textbox>
                </v:roundrect>
                <v:line id="直线 10928" o:spid="_x0000_s1026" o:spt="20" style="position:absolute;left:926040;top:2594610;height:297180;width:635;" filled="f" stroked="t" coordsize="21600,21600" o:gfxdata="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n8YqfYAAAABQEAAA8AAAAAAAAAAQAgAAAAIgAAAGRycy9k&#10;b3ducmV2LnhtbFBLAQIUABQAAAAIAIdO4kDlWwcWAgIAAPEDAAAOAAAAAAAAAAEAIAAAACcBAABk&#10;cnMvZTJvRG9jLnhtbFBLBQYAAAAABgAGAFkBAACbBQAAAAA=&#10;">
                  <v:fill on="f" focussize="0,0"/>
                  <v:stroke color="#000000" joinstyle="round" endarrow="block"/>
                  <v:imagedata o:title=""/>
                  <o:lock v:ext="edit" aspectratio="f"/>
                </v:line>
                <v:line id="直线 10929" o:spid="_x0000_s1026" o:spt="20" style="position:absolute;left:944460;top:3397885;height:297180;width:635;" filled="f" stroked="t" coordsize="21600,21600" o:gfxdata="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n8YqfYAAAABQEAAA8AAAAAAAAAAQAgAAAAIgAAAGRycy9k&#10;b3ducmV2LnhtbFBLAQIUABQAAAAIAIdO4kAN51zuAgIAAPEDAAAOAAAAAAAAAAEAIAAAACcBAABk&#10;cnMvZTJvRG9jLnhtbFBLBQYAAAAABgAGAFkBAACbBQAAAAA=&#10;">
                  <v:fill on="f" focussize="0,0"/>
                  <v:stroke color="#000000" joinstyle="round" endarrow="block"/>
                  <v:imagedata o:title=""/>
                  <o:lock v:ext="edit" aspectratio="f"/>
                </v:line>
                <v:rect id="矩形 10930" o:spid="_x0000_s1026" o:spt="1" style="position:absolute;left:1029569;top:2579370;height:297180;width:342978;" fillcolor="#FFFFFF" filled="t" stroked="t" coordsize="21600,21600" o:gfxdata="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oN31y0wAAAAUBAAAP&#10;AAAAAAAAAAEAIAAAACIAAABkcnMvZG93bnJldi54bWxQSwECFAAUAAAACACHTuJAu9VWCx0CAABX&#10;BAAADgAAAAAAAAABACAAAAAiAQAAZHJzL2Uyb0RvYy54bWxQSwUGAAAAAAYABgBZAQAAsQUAAAAA&#10;">
                  <v:fill on="t" opacity="0f" focussize="0,0"/>
                  <v:stroke color="#FFFFFF" joinstyle="miter"/>
                  <v:imagedata o:title=""/>
                  <o:lock v:ext="edit" aspectratio="f"/>
                  <v:textbox>
                    <w:txbxContent>
                      <w:p>
                        <w:r>
                          <w:rPr>
                            <w:rFonts w:hint="eastAsia"/>
                          </w:rPr>
                          <w:t>N</w:t>
                        </w:r>
                      </w:p>
                    </w:txbxContent>
                  </v:textbox>
                </v:rect>
                <v:rect id="矩形 10931" o:spid="_x0000_s1026" o:spt="1" style="position:absolute;left:897459;top:3422015;height:198120;width:342978;" fillcolor="#FFFFFF" filled="t" stroked="t" coordsize="21600,21600" o:gfxdata="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ardcu1QAAAAUBAAAPAAAAAAAAAAEAIAAAACIAAABkcnMvZG93bnJldi54bWxQSwEC&#10;FAAUAAAACACHTuJAcl/hETACAACCBAAADgAAAAAAAAABACAAAAAkAQAAZHJzL2Uyb0RvYy54bWxQ&#10;SwUGAAAAAAYABgBZAQAAxgUAAAAA&#10;">
                  <v:fill on="t" opacity="0f" focussize="0,0"/>
                  <v:stroke color="#FFFFFF" joinstyle="miter"/>
                  <v:imagedata o:title=""/>
                  <o:lock v:ext="edit" aspectratio="f"/>
                  <v:textbox inset="144,0mm,144,0mm">
                    <w:txbxContent>
                      <w:p>
                        <w:r>
                          <w:rPr>
                            <w:rFonts w:hint="eastAsia"/>
                          </w:rPr>
                          <w:t>Y</w:t>
                        </w:r>
                      </w:p>
                    </w:txbxContent>
                  </v:textbox>
                </v:rect>
                <v:rect id="矩形 10932" o:spid="_x0000_s1026" o:spt="1" style="position:absolute;left:962879;top:1094105;height:222885;width:243895;" fillcolor="#FFFFFF" filled="t" stroked="t" coordsize="21600,21600" o:gfxdata="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bPcwHtQAAAAFAQAADwAAAAAAAAABACAAAAAi&#10;AAAAZHJzL2Rvd25yZXYueG1sUEsBAhQAFAAAAAgAh07iQEnam1UOAgAAOQQAAA4AAAAAAAAAAQAg&#10;AAAAIwEAAGRycy9lMm9Eb2MueG1sUEsFBgAAAAAGAAYAWQEAAKMFAAAAAA==&#10;">
                  <v:fill on="t" focussize="0,0"/>
                  <v:stroke color="#FFFFFF" joinstyle="miter"/>
                  <v:imagedata o:title=""/>
                  <o:lock v:ext="edit" aspectratio="f"/>
                  <v:textbox>
                    <w:txbxContent>
                      <w:p>
                        <w:r>
                          <w:rPr>
                            <w:rFonts w:hint="eastAsia"/>
                          </w:rPr>
                          <w:t>N</w:t>
                        </w:r>
                      </w:p>
                    </w:txbxContent>
                  </v:textbox>
                </v:rect>
                <v:roundrect id="自选图形 10933" o:spid="_x0000_s1026" o:spt="2" style="position:absolute;left:586238;top:55880;height:254000;width:645942;" fillcolor="#FFFFFF" filled="t" stroked="t" coordsize="21600,21600" arcsize="0.166666666666667" o:gfxdata="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JWatnXAAAABQEAAA8AAAAAAAAA&#10;AQAgAAAAIgAAAGRycy9kb3ducmV2LnhtbFBLAQIUABQAAAAIAIdO4kAvmIYkSwIAAJgEAAAOAAAA&#10;AAAAAAEAIAAAACYBAABkcnMvZTJvRG9jLnhtbFBLBQYAAAAABgAGAFkBAADjBQAAAAA=&#10;">
                  <v:fill on="t" focussize="0,0"/>
                  <v:stroke color="#000000" joinstyle="round"/>
                  <v:imagedata o:title=""/>
                  <o:lock v:ext="edit" aspectratio="f"/>
                  <v:textbox inset="6.92551181102362pt,3.46283464566929pt,6.92551181102362pt,3.46283464566929pt">
                    <w:txbxContent>
                      <w:p>
                        <w:pPr>
                          <w:jc w:val="center"/>
                          <w:rPr>
                            <w:sz w:val="15"/>
                            <w:szCs w:val="15"/>
                            <w:lang w:eastAsia="zh-CN"/>
                          </w:rPr>
                        </w:pPr>
                        <w:r>
                          <w:rPr>
                            <w:rFonts w:hint="eastAsia"/>
                            <w:sz w:val="15"/>
                            <w:szCs w:val="15"/>
                            <w:lang w:eastAsia="zh-CN"/>
                          </w:rPr>
                          <w:t>接收问题</w:t>
                        </w:r>
                      </w:p>
                    </w:txbxContent>
                  </v:textbox>
                </v:roundrect>
                <v:line id="直线 10934" o:spid="_x0000_s1026" o:spt="20" style="position:absolute;left:893648;top:310515;flip:x;height:371475;width:6987;" filled="f" stroked="t" coordsize="21600,21600" o:gfxdata="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xlPf01wAAAAUBAAAPAAAAAAAAAAEAIAAAACIA&#10;AABkcnMvZG93bnJldi54bWxQSwECFAAUAAAACACHTuJAUUPRVQoCAAD7AwAADgAAAAAAAAABACAA&#10;AAAmAQAAZHJzL2Uyb0RvYy54bWxQSwUGAAAAAAYABgBZAQAAogUAAAAA&#10;">
                  <v:fill on="f" focussize="0,0"/>
                  <v:stroke color="#000000" joinstyle="round" endarrow="block"/>
                  <v:imagedata o:title=""/>
                  <o:lock v:ext="edit" aspectratio="f"/>
                </v:line>
                <v:line id="直线 10935" o:spid="_x0000_s1026" o:spt="20" style="position:absolute;left:900635;top:1067435;height:297180;width:635;" filled="f" stroked="t" coordsize="21600,21600" o:gfxdata="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5/GKn2AAAAAUBAAAPAAAAAAAAAAEAIAAAACIAAABkcnMvZG93&#10;bnJldi54bWxQSwECFAAUAAAACACHTuJAO2gXAgACAADxAwAADgAAAAAAAAABACAAAAAnAQAAZHJz&#10;L2Uyb0RvYy54bWxQSwUGAAAAAAYABgBZAQAAmQUAAAAA&#10;">
                  <v:fill on="f" focussize="0,0"/>
                  <v:stroke color="#000000" joinstyle="round" endarrow="block"/>
                  <v:imagedata o:title=""/>
                  <o:lock v:ext="edit" aspectratio="f"/>
                </v:line>
                <v:line id="直线 10936" o:spid="_x0000_s1026" o:spt="20" style="position:absolute;left:1545306;top:852805;flip:y;height:7620;width:348694;" filled="f" stroked="t" coordsize="21600,21600" o:gfxdata="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xlPf01wAAAAUBAAAPAAAAAAAAAAEAIAAA&#10;ACIAAABkcnMvZG93bnJldi54bWxQSwECFAAUAAAACACHTuJAqDb+Ew0CAAD8AwAADgAAAAAAAAAB&#10;ACAAAAAmAQAAZHJzL2Uyb0RvYy54bWxQSwUGAAAAAAYABgBZAQAApQUAAAAA&#10;">
                  <v:fill on="f" focussize="0,0"/>
                  <v:stroke color="#000000" joinstyle="round" endarrow="block"/>
                  <v:imagedata o:title=""/>
                  <o:lock v:ext="edit" aspectratio="f"/>
                </v:line>
                <v:rect id="矩形 10937" o:spid="_x0000_s1026" o:spt="1" style="position:absolute;left:1570712;top:511175;height:272415;width:276288;" fillcolor="#FFFFFF" filled="t" stroked="t" coordsize="21600,21600" o:gfxdata="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Gz3MB7UAAAABQEAAA8AAAAAAAAAAQAgAAAA&#10;IgAAAGRycy9kb3ducmV2LnhtbFBLAQIUABQAAAAIAIdO4kCY5tJxDwIAADkEAAAOAAAAAAAAAAEA&#10;IAAAACMBAABkcnMvZTJvRG9jLnhtbFBLBQYAAAAABgAGAFkBAACkBQAAAAA=&#10;">
                  <v:fill on="t" focussize="0,0"/>
                  <v:stroke color="#FFFFFF" joinstyle="miter"/>
                  <v:imagedata o:title=""/>
                  <o:lock v:ext="edit" aspectratio="f"/>
                  <v:textbox>
                    <w:txbxContent>
                      <w:p>
                        <w:r>
                          <w:rPr>
                            <w:rFonts w:hint="eastAsia"/>
                          </w:rPr>
                          <w:t>Y</w:t>
                        </w:r>
                      </w:p>
                    </w:txbxContent>
                  </v:textbox>
                </v:rect>
                <w10:wrap type="none"/>
                <w10:anchorlock/>
              </v:group>
            </w:pict>
          </mc:Fallback>
        </mc:AlternateContent>
      </w:r>
      <w:r>
        <mc:AlternateContent>
          <mc:Choice Requires="wpc">
            <w:drawing>
              <wp:inline distT="0" distB="0" distL="114300" distR="114300">
                <wp:extent cx="3188970" cy="4029075"/>
                <wp:effectExtent l="0" t="0" r="0" b="0"/>
                <wp:docPr id="342" name="画布 127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25" name="自选图形 12744"/>
                        <wps:cNvSpPr/>
                        <wps:spPr>
                          <a:xfrm>
                            <a:off x="497304" y="514431"/>
                            <a:ext cx="1231510" cy="353116"/>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5"/>
                                  <w:szCs w:val="15"/>
                                  <w:lang w:eastAsia="zh-CN"/>
                                </w:rPr>
                              </w:pPr>
                              <w:r>
                                <w:rPr>
                                  <w:rFonts w:hint="eastAsia"/>
                                  <w:sz w:val="15"/>
                                  <w:szCs w:val="15"/>
                                  <w:lang w:eastAsia="zh-CN"/>
                                </w:rPr>
                                <w:t>测试座处使用仪器输入信号是否能得到信号？</w:t>
                              </w:r>
                            </w:p>
                          </w:txbxContent>
                        </wps:txbx>
                        <wps:bodyPr lIns="87954" tIns="43978" rIns="87954" bIns="43978" upright="1"/>
                      </wps:wsp>
                      <wps:wsp>
                        <wps:cNvPr id="326" name="自选图形 12745"/>
                        <wps:cNvSpPr/>
                        <wps:spPr>
                          <a:xfrm>
                            <a:off x="87647" y="1734458"/>
                            <a:ext cx="2120687" cy="816104"/>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sz w:val="15"/>
                                  <w:szCs w:val="15"/>
                                  <w:lang w:eastAsia="zh-CN"/>
                                </w:rPr>
                              </w:pPr>
                              <w:r>
                                <w:rPr>
                                  <w:rFonts w:hint="eastAsia"/>
                                  <w:sz w:val="15"/>
                                  <w:szCs w:val="15"/>
                                  <w:lang w:eastAsia="zh-CN"/>
                                </w:rPr>
                                <w:t>某一频段发射信号不强，检查该频段通路是否有缺件虚焊等问题</w:t>
                              </w:r>
                            </w:p>
                            <w:p>
                              <w:pPr>
                                <w:rPr>
                                  <w:sz w:val="15"/>
                                  <w:szCs w:val="15"/>
                                </w:rPr>
                              </w:pPr>
                            </w:p>
                          </w:txbxContent>
                        </wps:txbx>
                        <wps:bodyPr lIns="87954" tIns="43978" rIns="87954" bIns="43978" upright="1"/>
                      </wps:wsp>
                      <wps:wsp>
                        <wps:cNvPr id="327" name="自选图形 12746"/>
                        <wps:cNvSpPr/>
                        <wps:spPr>
                          <a:xfrm>
                            <a:off x="702450" y="1162868"/>
                            <a:ext cx="931095" cy="396938"/>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5"/>
                                  <w:szCs w:val="15"/>
                                  <w:lang w:eastAsia="zh-CN"/>
                                </w:rPr>
                              </w:pPr>
                              <w:r>
                                <w:rPr>
                                  <w:rFonts w:hint="eastAsia"/>
                                  <w:sz w:val="15"/>
                                  <w:szCs w:val="15"/>
                                  <w:lang w:eastAsia="zh-CN"/>
                                </w:rPr>
                                <w:t>各频段都没有信号，更换多工器</w:t>
                              </w:r>
                            </w:p>
                          </w:txbxContent>
                        </wps:txbx>
                        <wps:bodyPr lIns="87954" tIns="43978" rIns="87954" bIns="43978" upright="1"/>
                      </wps:wsp>
                      <wps:wsp>
                        <wps:cNvPr id="328" name="自选图形 12747"/>
                        <wps:cNvSpPr/>
                        <wps:spPr>
                          <a:xfrm>
                            <a:off x="2208335" y="596359"/>
                            <a:ext cx="879015" cy="228001"/>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5"/>
                                  <w:szCs w:val="15"/>
                                  <w:lang w:eastAsia="zh-CN"/>
                                </w:rPr>
                              </w:pPr>
                              <w:r>
                                <w:rPr>
                                  <w:rFonts w:hint="eastAsia"/>
                                  <w:sz w:val="15"/>
                                  <w:szCs w:val="15"/>
                                  <w:lang w:eastAsia="zh-CN"/>
                                </w:rPr>
                                <w:t>天线没有安装好</w:t>
                              </w:r>
                            </w:p>
                          </w:txbxContent>
                        </wps:txbx>
                        <wps:bodyPr lIns="87954" tIns="43978" rIns="87954" bIns="43978" upright="1"/>
                      </wps:wsp>
                      <wps:wsp>
                        <wps:cNvPr id="329" name="直线 12748"/>
                        <wps:cNvCnPr/>
                        <wps:spPr>
                          <a:xfrm>
                            <a:off x="1159106" y="1550279"/>
                            <a:ext cx="635" cy="198151"/>
                          </a:xfrm>
                          <a:prstGeom prst="line">
                            <a:avLst/>
                          </a:prstGeom>
                          <a:ln w="9525" cap="flat" cmpd="sng">
                            <a:solidFill>
                              <a:srgbClr val="000000"/>
                            </a:solidFill>
                            <a:prstDash val="solid"/>
                            <a:headEnd type="none" w="med" len="med"/>
                            <a:tailEnd type="triangle" w="med" len="med"/>
                          </a:ln>
                        </wps:spPr>
                        <wps:bodyPr upright="1"/>
                      </wps:wsp>
                      <wps:wsp>
                        <wps:cNvPr id="330" name="自选图形 12749"/>
                        <wps:cNvSpPr/>
                        <wps:spPr>
                          <a:xfrm>
                            <a:off x="208321" y="2805872"/>
                            <a:ext cx="1871718" cy="544916"/>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sz w:val="15"/>
                                  <w:szCs w:val="15"/>
                                  <w:lang w:eastAsia="zh-CN"/>
                                </w:rPr>
                              </w:pPr>
                              <w:r>
                                <w:rPr>
                                  <w:rFonts w:hint="eastAsia"/>
                                  <w:sz w:val="15"/>
                                  <w:szCs w:val="15"/>
                                  <w:lang w:eastAsia="zh-CN"/>
                                </w:rPr>
                                <w:t>各段接收通路上是否有缺件现象</w:t>
                              </w:r>
                            </w:p>
                          </w:txbxContent>
                        </wps:txbx>
                        <wps:bodyPr lIns="0" tIns="0" rIns="0" bIns="0" upright="1"/>
                      </wps:wsp>
                      <wps:wsp>
                        <wps:cNvPr id="331" name="自选图形 12750"/>
                        <wps:cNvSpPr/>
                        <wps:spPr>
                          <a:xfrm>
                            <a:off x="811057" y="3662622"/>
                            <a:ext cx="629410" cy="281984"/>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r>
                                <w:rPr>
                                  <w:rFonts w:hint="eastAsia"/>
                                  <w:sz w:val="15"/>
                                  <w:szCs w:val="15"/>
                                  <w:lang w:eastAsia="zh-CN"/>
                                </w:rPr>
                                <w:t>返厂维修</w:t>
                              </w:r>
                            </w:p>
                          </w:txbxContent>
                        </wps:txbx>
                        <wps:bodyPr lIns="87954" tIns="43978" rIns="87954" bIns="43978" upright="1"/>
                      </wps:wsp>
                      <wps:wsp>
                        <wps:cNvPr id="332" name="直线 12751"/>
                        <wps:cNvCnPr/>
                        <wps:spPr>
                          <a:xfrm>
                            <a:off x="1143228" y="2560088"/>
                            <a:ext cx="5716" cy="255310"/>
                          </a:xfrm>
                          <a:prstGeom prst="line">
                            <a:avLst/>
                          </a:prstGeom>
                          <a:ln w="9525" cap="flat" cmpd="sng">
                            <a:solidFill>
                              <a:srgbClr val="000000"/>
                            </a:solidFill>
                            <a:prstDash val="solid"/>
                            <a:headEnd type="none" w="med" len="med"/>
                            <a:tailEnd type="triangle" w="med" len="med"/>
                          </a:ln>
                        </wps:spPr>
                        <wps:bodyPr upright="1"/>
                      </wps:wsp>
                      <wps:wsp>
                        <wps:cNvPr id="333" name="直线 12752"/>
                        <wps:cNvCnPr/>
                        <wps:spPr>
                          <a:xfrm>
                            <a:off x="1137512" y="3351423"/>
                            <a:ext cx="635" cy="297227"/>
                          </a:xfrm>
                          <a:prstGeom prst="line">
                            <a:avLst/>
                          </a:prstGeom>
                          <a:ln w="9525" cap="flat" cmpd="sng">
                            <a:solidFill>
                              <a:srgbClr val="000000"/>
                            </a:solidFill>
                            <a:prstDash val="solid"/>
                            <a:headEnd type="none" w="med" len="med"/>
                            <a:tailEnd type="triangle" w="med" len="med"/>
                          </a:ln>
                        </wps:spPr>
                        <wps:bodyPr upright="1"/>
                      </wps:wsp>
                      <wps:wsp>
                        <wps:cNvPr id="334" name="矩形 12753"/>
                        <wps:cNvSpPr/>
                        <wps:spPr>
                          <a:xfrm>
                            <a:off x="699274" y="2510551"/>
                            <a:ext cx="342968" cy="297227"/>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335" name="矩形 12754"/>
                        <wps:cNvSpPr/>
                        <wps:spPr>
                          <a:xfrm>
                            <a:off x="754530" y="3400326"/>
                            <a:ext cx="342968" cy="198151"/>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lIns="91440" tIns="0" rIns="91440" bIns="0" upright="1"/>
                      </wps:wsp>
                      <wps:wsp>
                        <wps:cNvPr id="336" name="矩形 12755"/>
                        <wps:cNvSpPr/>
                        <wps:spPr>
                          <a:xfrm>
                            <a:off x="1197213" y="910098"/>
                            <a:ext cx="284537" cy="240703"/>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337" name="自选图形 12756"/>
                        <wps:cNvSpPr/>
                        <wps:spPr>
                          <a:xfrm>
                            <a:off x="798989" y="67956"/>
                            <a:ext cx="678950" cy="25594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5"/>
                                  <w:szCs w:val="15"/>
                                  <w:lang w:eastAsia="zh-CN"/>
                                </w:rPr>
                              </w:pPr>
                              <w:r>
                                <w:rPr>
                                  <w:rFonts w:hint="eastAsia"/>
                                  <w:sz w:val="15"/>
                                  <w:szCs w:val="15"/>
                                  <w:lang w:eastAsia="zh-CN"/>
                                </w:rPr>
                                <w:t>发射问题</w:t>
                              </w:r>
                            </w:p>
                          </w:txbxContent>
                        </wps:txbx>
                        <wps:bodyPr lIns="87954" tIns="43978" rIns="87954" bIns="43978" upright="1"/>
                      </wps:wsp>
                      <wps:wsp>
                        <wps:cNvPr id="338" name="直线 12757"/>
                        <wps:cNvCnPr/>
                        <wps:spPr>
                          <a:xfrm>
                            <a:off x="1167362" y="332792"/>
                            <a:ext cx="635" cy="198151"/>
                          </a:xfrm>
                          <a:prstGeom prst="line">
                            <a:avLst/>
                          </a:prstGeom>
                          <a:ln w="9525" cap="flat" cmpd="sng">
                            <a:solidFill>
                              <a:srgbClr val="000000"/>
                            </a:solidFill>
                            <a:prstDash val="solid"/>
                            <a:headEnd type="none" w="med" len="med"/>
                            <a:tailEnd type="triangle" w="med" len="med"/>
                          </a:ln>
                        </wps:spPr>
                        <wps:bodyPr upright="1"/>
                      </wps:wsp>
                      <wps:wsp>
                        <wps:cNvPr id="339" name="直线 12758"/>
                        <wps:cNvCnPr/>
                        <wps:spPr>
                          <a:xfrm>
                            <a:off x="1150214" y="866912"/>
                            <a:ext cx="635" cy="297227"/>
                          </a:xfrm>
                          <a:prstGeom prst="line">
                            <a:avLst/>
                          </a:prstGeom>
                          <a:ln w="9525" cap="flat" cmpd="sng">
                            <a:solidFill>
                              <a:srgbClr val="000000"/>
                            </a:solidFill>
                            <a:prstDash val="solid"/>
                            <a:headEnd type="none" w="med" len="med"/>
                            <a:tailEnd type="triangle" w="med" len="med"/>
                          </a:ln>
                        </wps:spPr>
                        <wps:bodyPr upright="1"/>
                      </wps:wsp>
                      <wps:wsp>
                        <wps:cNvPr id="340" name="直线 12759"/>
                        <wps:cNvCnPr/>
                        <wps:spPr>
                          <a:xfrm>
                            <a:off x="1745328" y="708772"/>
                            <a:ext cx="471264" cy="635"/>
                          </a:xfrm>
                          <a:prstGeom prst="line">
                            <a:avLst/>
                          </a:prstGeom>
                          <a:ln w="9525" cap="flat" cmpd="sng">
                            <a:solidFill>
                              <a:srgbClr val="000000"/>
                            </a:solidFill>
                            <a:prstDash val="solid"/>
                            <a:headEnd type="none" w="med" len="med"/>
                            <a:tailEnd type="triangle" w="med" len="med"/>
                          </a:ln>
                        </wps:spPr>
                        <wps:bodyPr upright="1"/>
                      </wps:wsp>
                      <wps:wsp>
                        <wps:cNvPr id="341" name="矩形 12760"/>
                        <wps:cNvSpPr/>
                        <wps:spPr>
                          <a:xfrm>
                            <a:off x="1827259" y="384236"/>
                            <a:ext cx="276280" cy="297227"/>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c:wpc>
                  </a:graphicData>
                </a:graphic>
              </wp:inline>
            </w:drawing>
          </mc:Choice>
          <mc:Fallback>
            <w:pict>
              <v:group id="画布 12742" o:spid="_x0000_s1026" o:spt="203" style="height:317.25pt;width:251.1pt;" coordsize="3188970,4029075" editas="canvas" o:gfxdata="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">
                <o:lock v:ext="edit" aspectratio="f"/>
                <v:shape id="画布 12742" o:spid="_x0000_s1026" style="position:absolute;left:0;top:0;height:4029075;width:3188970;" filled="f" stroked="f" coordsize="21600,21600" o:gfxdata="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">
                  <v:fill on="f" focussize="0,0"/>
                  <v:stroke on="f"/>
                  <v:imagedata o:title=""/>
                  <o:lock v:ext="edit" aspectratio="t"/>
                </v:shape>
                <v:roundrect id="自选图形 12744" o:spid="_x0000_s1026" o:spt="2" style="position:absolute;left:497304;top:514431;height:353116;width:1231510;" fillcolor="#FFFFFF" filled="t" stroked="t" coordsize="21600,21600" arcsize="0.166666666666667" o:gfxdata="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3S8dYAAAAFAQAADwAAAAAAAAAB&#10;ACAAAAAiAAAAZHJzL2Rvd25yZXYueG1sUEsBAhQAFAAAAAgAh07iQLyV65NLAgAAmgQAAA4AAAAA&#10;AAAAAQAgAAAAJQEAAGRycy9lMm9Eb2MueG1sUEsFBgAAAAAGAAYAWQEAAOIFAAAAAA==&#10;">
                  <v:fill on="t" focussize="0,0"/>
                  <v:stroke color="#000000" joinstyle="round"/>
                  <v:imagedata o:title=""/>
                  <o:lock v:ext="edit" aspectratio="f"/>
                  <v:textbox inset="6.92551181102362pt,3.46283464566929pt,6.92551181102362pt,3.46283464566929pt">
                    <w:txbxContent>
                      <w:p>
                        <w:pPr>
                          <w:rPr>
                            <w:sz w:val="15"/>
                            <w:szCs w:val="15"/>
                            <w:lang w:eastAsia="zh-CN"/>
                          </w:rPr>
                        </w:pPr>
                        <w:r>
                          <w:rPr>
                            <w:rFonts w:hint="eastAsia"/>
                            <w:sz w:val="15"/>
                            <w:szCs w:val="15"/>
                            <w:lang w:eastAsia="zh-CN"/>
                          </w:rPr>
                          <w:t>测试座处使用仪器输入信号是否能得到信号？</w:t>
                        </w:r>
                      </w:p>
                    </w:txbxContent>
                  </v:textbox>
                </v:roundrect>
                <v:shape id="自选图形 12745" o:spid="_x0000_s1026" o:spt="110" type="#_x0000_t110" style="position:absolute;left:87647;top:1734458;height:816104;width:2120687;" fillcolor="#FFFFFF" filled="t" stroked="t" coordsize="21600,21600" o:gfxdata="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MFEk2XWAAAABQEAAA8AAAAAAAAAAQAgAAAAIgAAAGRy&#10;cy9kb3ducmV2LnhtbFBLAQIUABQAAAAIAIdO4kBTJ6lJQAIAAIAEAAAOAAAAAAAAAAEAIAAAACUB&#10;AABkcnMvZTJvRG9jLnhtbFBLBQYAAAAABgAGAFkBAADXBQAAAAA=&#10;">
                  <v:fill on="t" focussize="0,0"/>
                  <v:stroke color="#000000" joinstyle="miter"/>
                  <v:imagedata o:title=""/>
                  <o:lock v:ext="edit" aspectratio="f"/>
                  <v:textbox inset="6.92551181102362pt,3.46283464566929pt,6.92551181102362pt,3.46283464566929pt">
                    <w:txbxContent>
                      <w:p>
                        <w:pPr>
                          <w:rPr>
                            <w:sz w:val="15"/>
                            <w:szCs w:val="15"/>
                            <w:lang w:eastAsia="zh-CN"/>
                          </w:rPr>
                        </w:pPr>
                        <w:r>
                          <w:rPr>
                            <w:rFonts w:hint="eastAsia"/>
                            <w:sz w:val="15"/>
                            <w:szCs w:val="15"/>
                            <w:lang w:eastAsia="zh-CN"/>
                          </w:rPr>
                          <w:t>某一频段发射信号不强，检查该频段通路是否有缺件虚焊等问题</w:t>
                        </w:r>
                      </w:p>
                      <w:p>
                        <w:pPr>
                          <w:rPr>
                            <w:sz w:val="15"/>
                            <w:szCs w:val="15"/>
                          </w:rPr>
                        </w:pPr>
                      </w:p>
                    </w:txbxContent>
                  </v:textbox>
                </v:shape>
                <v:roundrect id="自选图形 12746" o:spid="_x0000_s1026" o:spt="2" style="position:absolute;left:702450;top:1162868;height:396938;width:931095;" fillcolor="#FFFFFF" filled="t" stroked="t" coordsize="21600,21600" arcsize="0.166666666666667" o:gfxdata="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y90vHWAAAABQEAAA8AAAAAAAAA&#10;AQAgAAAAIgAAAGRycy9kb3ducmV2LnhtbFBLAQIUABQAAAAIAIdO4kAVLhojTAIAAJoEAAAOAAAA&#10;AAAAAAEAIAAAACUBAABkcnMvZTJvRG9jLnhtbFBLBQYAAAAABgAGAFkBAADjBQAAAAA=&#10;">
                  <v:fill on="t" focussize="0,0"/>
                  <v:stroke color="#000000" joinstyle="round"/>
                  <v:imagedata o:title=""/>
                  <o:lock v:ext="edit" aspectratio="f"/>
                  <v:textbox inset="6.92551181102362pt,3.46283464566929pt,6.92551181102362pt,3.46283464566929pt">
                    <w:txbxContent>
                      <w:p>
                        <w:pPr>
                          <w:jc w:val="center"/>
                          <w:rPr>
                            <w:sz w:val="15"/>
                            <w:szCs w:val="15"/>
                            <w:lang w:eastAsia="zh-CN"/>
                          </w:rPr>
                        </w:pPr>
                        <w:r>
                          <w:rPr>
                            <w:rFonts w:hint="eastAsia"/>
                            <w:sz w:val="15"/>
                            <w:szCs w:val="15"/>
                            <w:lang w:eastAsia="zh-CN"/>
                          </w:rPr>
                          <w:t>各频段都没有信号，更换多工器</w:t>
                        </w:r>
                      </w:p>
                    </w:txbxContent>
                  </v:textbox>
                </v:roundrect>
                <v:roundrect id="自选图形 12747" o:spid="_x0000_s1026" o:spt="2" style="position:absolute;left:2208335;top:596359;height:228001;width:879015;" fillcolor="#FFFFFF" filled="t" stroked="t" coordsize="21600,21600" arcsize="0.166666666666667" o:gfxdata="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3S8dYAAAAFAQAADwAAAAAAAAABACAA&#10;AAAiAAAAZHJzL2Rvd25yZXYueG1sUEsBAhQAFAAAAAgAh07iQAWjoH9IAgAAmgQAAA4AAAAAAAAA&#10;AQAgAAAAJQEAAGRycy9lMm9Eb2MueG1sUEsFBgAAAAAGAAYAWQEAAN8FAAAAAA==&#10;">
                  <v:fill on="t" focussize="0,0"/>
                  <v:stroke color="#000000" joinstyle="round"/>
                  <v:imagedata o:title=""/>
                  <o:lock v:ext="edit" aspectratio="f"/>
                  <v:textbox inset="6.92551181102362pt,3.46283464566929pt,6.92551181102362pt,3.46283464566929pt">
                    <w:txbxContent>
                      <w:p>
                        <w:pPr>
                          <w:rPr>
                            <w:sz w:val="15"/>
                            <w:szCs w:val="15"/>
                            <w:lang w:eastAsia="zh-CN"/>
                          </w:rPr>
                        </w:pPr>
                        <w:r>
                          <w:rPr>
                            <w:rFonts w:hint="eastAsia"/>
                            <w:sz w:val="15"/>
                            <w:szCs w:val="15"/>
                            <w:lang w:eastAsia="zh-CN"/>
                          </w:rPr>
                          <w:t>天线没有安装好</w:t>
                        </w:r>
                      </w:p>
                    </w:txbxContent>
                  </v:textbox>
                </v:roundrect>
                <v:line id="直线 12748" o:spid="_x0000_s1026" o:spt="20" style="position:absolute;left:1159106;top:1550279;height:198151;width:635;" filled="f" stroked="t" coordsize="21600,21600" o:gfxdata="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3F9qP2AAAAAUBAAAPAAAAAAAAAAEAIAAAACIAAABkcnMvZG93&#10;bnJldi54bWxQSwECFAAUAAAACACHTuJA1sfdbgACAADyAwAADgAAAAAAAAABACAAAAAnAQAAZHJz&#10;L2Uyb0RvYy54bWxQSwUGAAAAAAYABgBZAQAAmQUAAAAA&#10;">
                  <v:fill on="f" focussize="0,0"/>
                  <v:stroke color="#000000" joinstyle="round" endarrow="block"/>
                  <v:imagedata o:title=""/>
                  <o:lock v:ext="edit" aspectratio="f"/>
                </v:line>
                <v:shape id="自选图形 12749" o:spid="_x0000_s1026" o:spt="110" type="#_x0000_t110" style="position:absolute;left:208321;top:2805872;height:544916;width:1871718;" fillcolor="#FFFFFF" filled="t" stroked="t" coordsize="21600,21600" o:gfxdata="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iuUE31AAAAAUBAAAPAAAAAAAAAAEAIAAAACIAAABkcnMvZG93bnJldi54&#10;bWxQSwECFAAUAAAACACHTuJAZmeNQjcCAABxBAAADgAAAAAAAAABACAAAAAjAQAAZHJzL2Uyb0Rv&#10;Yy54bWxQSwUGAAAAAAYABgBZAQAAzAUAAAAA&#10;">
                  <v:fill on="t" focussize="0,0"/>
                  <v:stroke color="#000000" joinstyle="miter"/>
                  <v:imagedata o:title=""/>
                  <o:lock v:ext="edit" aspectratio="f"/>
                  <v:textbox inset="0mm,0mm,0mm,0mm">
                    <w:txbxContent>
                      <w:p>
                        <w:pPr>
                          <w:jc w:val="center"/>
                          <w:rPr>
                            <w:sz w:val="15"/>
                            <w:szCs w:val="15"/>
                            <w:lang w:eastAsia="zh-CN"/>
                          </w:rPr>
                        </w:pPr>
                        <w:r>
                          <w:rPr>
                            <w:rFonts w:hint="eastAsia"/>
                            <w:sz w:val="15"/>
                            <w:szCs w:val="15"/>
                            <w:lang w:eastAsia="zh-CN"/>
                          </w:rPr>
                          <w:t>各段接收通路上是否有缺件现象</w:t>
                        </w:r>
                      </w:p>
                    </w:txbxContent>
                  </v:textbox>
                </v:shape>
                <v:roundrect id="自选图形 12750" o:spid="_x0000_s1026" o:spt="2" style="position:absolute;left:811057;top:3662622;height:281984;width:629410;" fillcolor="#FFFFFF" filled="t" stroked="t" coordsize="21600,21600" arcsize="0.166666666666667" o:gfxdata="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3S8dYAAAAFAQAADwAAAAAAAAAB&#10;ACAAAAAiAAAAZHJzL2Rvd25yZXYueG1sUEsBAhQAFAAAAAgAh07iQC9d5h5LAgAAmgQAAA4AAAAA&#10;AAAAAQAgAAAAJQEAAGRycy9lMm9Eb2MueG1sUEsFBgAAAAAGAAYAWQEAAOIFAAAAAA==&#10;">
                  <v:fill on="t" focussize="0,0"/>
                  <v:stroke color="#000000" joinstyle="round"/>
                  <v:imagedata o:title=""/>
                  <o:lock v:ext="edit" aspectratio="f"/>
                  <v:textbox inset="6.92551181102362pt,3.46283464566929pt,6.92551181102362pt,3.46283464566929pt">
                    <w:txbxContent>
                      <w:p>
                        <w:r>
                          <w:rPr>
                            <w:rFonts w:hint="eastAsia"/>
                            <w:sz w:val="15"/>
                            <w:szCs w:val="15"/>
                            <w:lang w:eastAsia="zh-CN"/>
                          </w:rPr>
                          <w:t>返厂维修</w:t>
                        </w:r>
                      </w:p>
                    </w:txbxContent>
                  </v:textbox>
                </v:roundrect>
                <v:line id="直线 12751" o:spid="_x0000_s1026" o:spt="20" style="position:absolute;left:1143228;top:2560088;height:255310;width:5716;" filled="f" stroked="t" coordsize="21600,21600" o:gfxdata="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3F9qP2AAAAAUBAAAPAAAAAAAAAAEAIAAAACIAAABkcnMv&#10;ZG93bnJldi54bWxQSwECFAAUAAAACACHTuJAZzCywgMCAADzAwAADgAAAAAAAAABACAAAAAnAQAA&#10;ZHJzL2Uyb0RvYy54bWxQSwUGAAAAAAYABgBZAQAAnAUAAAAA&#10;">
                  <v:fill on="f" focussize="0,0"/>
                  <v:stroke color="#000000" joinstyle="round" endarrow="block"/>
                  <v:imagedata o:title=""/>
                  <o:lock v:ext="edit" aspectratio="f"/>
                </v:line>
                <v:line id="直线 12752" o:spid="_x0000_s1026" o:spt="20" style="position:absolute;left:1137512;top:3351423;height:297227;width:635;" filled="f" stroked="t" coordsize="21600,21600" o:gfxdata="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dxfaj9gAAAAFAQAADwAAAAAAAAABACAAAAAiAAAAZHJzL2Rv&#10;d25yZXYueG1sUEsBAhQAFAAAAAgAh07iQMH3g1cBAgAA8gMAAA4AAAAAAAAAAQAgAAAAJwEAAGRy&#10;cy9lMm9Eb2MueG1sUEsFBgAAAAAGAAYAWQEAAJoFAAAAAA==&#10;">
                  <v:fill on="f" focussize="0,0"/>
                  <v:stroke color="#000000" joinstyle="round" endarrow="block"/>
                  <v:imagedata o:title=""/>
                  <o:lock v:ext="edit" aspectratio="f"/>
                </v:line>
                <v:rect id="矩形 12753" o:spid="_x0000_s1026" o:spt="1" style="position:absolute;left:699274;top:2510551;height:297227;width:342968;" fillcolor="#FFFFFF" filled="t" stroked="t" coordsize="21600,21600" o:gfxdata="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ZtzFWtMAAAAFAQAA&#10;DwAAAAAAAAABACAAAAAiAAAAZHJzL2Rvd25yZXYueG1sUEsBAhQAFAAAAAgAh07iQDbkIk8eAgAA&#10;VgQAAA4AAAAAAAAAAQAgAAAAIgEAAGRycy9lMm9Eb2MueG1sUEsFBgAAAAAGAAYAWQEAALIFAAAA&#10;AA==&#10;">
                  <v:fill on="t" opacity="0f" focussize="0,0"/>
                  <v:stroke color="#FFFFFF" joinstyle="miter"/>
                  <v:imagedata o:title=""/>
                  <o:lock v:ext="edit" aspectratio="f"/>
                  <v:textbox>
                    <w:txbxContent>
                      <w:p>
                        <w:r>
                          <w:rPr>
                            <w:rFonts w:hint="eastAsia"/>
                          </w:rPr>
                          <w:t>N</w:t>
                        </w:r>
                      </w:p>
                    </w:txbxContent>
                  </v:textbox>
                </v:rect>
                <v:rect id="矩形 12754" o:spid="_x0000_s1026" o:spt="1" style="position:absolute;left:754530;top:3400326;height:198151;width:342968;" fillcolor="#FFFFFF" filled="t" stroked="t" coordsize="21600,21600" o:gfxdata="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URm8G1QAAAAUBAAAPAAAAAAAAAAEAIAAAACIAAABkcnMvZG93bnJldi54bWxQSwEC&#10;FAAUAAAACACHTuJAcKtnBzACAACCBAAADgAAAAAAAAABACAAAAAkAQAAZHJzL2Uyb0RvYy54bWxQ&#10;SwUGAAAAAAYABgBZAQAAxgUAAAAA&#10;">
                  <v:fill on="t" opacity="0f" focussize="0,0"/>
                  <v:stroke color="#FFFFFF" joinstyle="miter"/>
                  <v:imagedata o:title=""/>
                  <o:lock v:ext="edit" aspectratio="f"/>
                  <v:textbox inset="144,0mm,144,0mm">
                    <w:txbxContent>
                      <w:p>
                        <w:r>
                          <w:rPr>
                            <w:rFonts w:hint="eastAsia"/>
                          </w:rPr>
                          <w:t>Y</w:t>
                        </w:r>
                      </w:p>
                    </w:txbxContent>
                  </v:textbox>
                </v:rect>
                <v:rect id="矩形 12755" o:spid="_x0000_s1026" o:spt="1" style="position:absolute;left:1197213;top:910098;height:240703;width:284537;" fillcolor="#FFFFFF" filled="t" stroked="t" coordsize="21600,21600" o:gfxdata="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YhyINtQAAAAFAQAADwAAAAAAAAABACAAAAAi&#10;AAAAZHJzL2Rvd25yZXYueG1sUEsBAhQAFAAAAAgAh07iQAnxot0OAgAAOQQAAA4AAAAAAAAAAQAg&#10;AAAAIwEAAGRycy9lMm9Eb2MueG1sUEsFBgAAAAAGAAYAWQEAAKMFAAAAAA==&#10;">
                  <v:fill on="t" focussize="0,0"/>
                  <v:stroke color="#FFFFFF" joinstyle="miter"/>
                  <v:imagedata o:title=""/>
                  <o:lock v:ext="edit" aspectratio="f"/>
                  <v:textbox>
                    <w:txbxContent>
                      <w:p>
                        <w:r>
                          <w:rPr>
                            <w:rFonts w:hint="eastAsia"/>
                          </w:rPr>
                          <w:t>N</w:t>
                        </w:r>
                      </w:p>
                    </w:txbxContent>
                  </v:textbox>
                </v:rect>
                <v:roundrect id="自选图形 12756" o:spid="_x0000_s1026" o:spt="2" style="position:absolute;left:798989;top:67956;height:255945;width:678950;" fillcolor="#FFFFFF" filled="t" stroked="t" coordsize="21600,21600" arcsize="0.166666666666667" o:gfxdata="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y90vHWAAAABQEAAA8AAAAAAAAAAQAg&#10;AAAAIgAAAGRycy9kb3ducmV2LnhtbFBLAQIUABQAAAAIAIdO4kCzcCm+SQIAAJgEAAAOAAAAAAAA&#10;AAEAIAAAACUBAABkcnMvZTJvRG9jLnhtbFBLBQYAAAAABgAGAFkBAADgBQAAAAA=&#10;">
                  <v:fill on="t" focussize="0,0"/>
                  <v:stroke color="#000000" joinstyle="round"/>
                  <v:imagedata o:title=""/>
                  <o:lock v:ext="edit" aspectratio="f"/>
                  <v:textbox inset="6.92551181102362pt,3.46283464566929pt,6.92551181102362pt,3.46283464566929pt">
                    <w:txbxContent>
                      <w:p>
                        <w:pPr>
                          <w:jc w:val="center"/>
                          <w:rPr>
                            <w:sz w:val="15"/>
                            <w:szCs w:val="15"/>
                            <w:lang w:eastAsia="zh-CN"/>
                          </w:rPr>
                        </w:pPr>
                        <w:r>
                          <w:rPr>
                            <w:rFonts w:hint="eastAsia"/>
                            <w:sz w:val="15"/>
                            <w:szCs w:val="15"/>
                            <w:lang w:eastAsia="zh-CN"/>
                          </w:rPr>
                          <w:t>发射问题</w:t>
                        </w:r>
                      </w:p>
                    </w:txbxContent>
                  </v:textbox>
                </v:roundrect>
                <v:line id="直线 12757" o:spid="_x0000_s1026" o:spt="20" style="position:absolute;left:1167362;top:332792;height:198151;width:635;" filled="f" stroked="t" coordsize="21600,21600" o:gfxdata="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cX2o/YAAAABQEAAA8AAAAAAAAAAQAgAAAAIgAAAGRycy9kb3du&#10;cmV2LnhtbFBLAQIUABQAAAAIAIdO4kCwfnrp/wEAAPEDAAAOAAAAAAAAAAEAIAAAACcBAABkcnMv&#10;ZTJvRG9jLnhtbFBLBQYAAAAABgAGAFkBAACYBQAAAAA=&#10;">
                  <v:fill on="f" focussize="0,0"/>
                  <v:stroke color="#000000" joinstyle="round" endarrow="block"/>
                  <v:imagedata o:title=""/>
                  <o:lock v:ext="edit" aspectratio="f"/>
                </v:line>
                <v:line id="直线 12758" o:spid="_x0000_s1026" o:spt="20" style="position:absolute;left:1150214;top:866912;height:297227;width:635;" filled="f" stroked="t" coordsize="21600,21600" o:gfxdata="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cX2o/YAAAABQEAAA8AAAAAAAAAAQAgAAAAIgAAAGRycy9k&#10;b3ducmV2LnhtbFBLAQIUABQAAAAIAIdO4kCUn37eAgIAAPEDAAAOAAAAAAAAAAEAIAAAACcBAABk&#10;cnMvZTJvRG9jLnhtbFBLBQYAAAAABgAGAFkBAACbBQAAAAA=&#10;">
                  <v:fill on="f" focussize="0,0"/>
                  <v:stroke color="#000000" joinstyle="round" endarrow="block"/>
                  <v:imagedata o:title=""/>
                  <o:lock v:ext="edit" aspectratio="f"/>
                </v:line>
                <v:line id="直线 12759" o:spid="_x0000_s1026" o:spt="20" style="position:absolute;left:1745328;top:708772;height:635;width:471264;" filled="f" stroked="t" coordsize="21600,21600" o:gfxdata="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cX2o/YAAAABQEAAA8AAAAAAAAAAQAgAAAAIgAAAGRycy9k&#10;b3ducmV2LnhtbFBLAQIUABQAAAAIAIdO4kCKU/U7AgIAAPEDAAAOAAAAAAAAAAEAIAAAACcBAABk&#10;cnMvZTJvRG9jLnhtbFBLBQYAAAAABgAGAFkBAACbBQAAAAA=&#10;">
                  <v:fill on="f" focussize="0,0"/>
                  <v:stroke color="#000000" joinstyle="round" endarrow="block"/>
                  <v:imagedata o:title=""/>
                  <o:lock v:ext="edit" aspectratio="f"/>
                </v:line>
                <v:rect id="矩形 12760" o:spid="_x0000_s1026" o:spt="1" style="position:absolute;left:1827259;top:384236;height:297227;width:276280;" fillcolor="#FFFFFF" filled="t" stroked="t" coordsize="21600,21600" o:gfxdata="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&#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GIciDbUAAAABQEAAA8AAAAAAAAAAQAgAAAAIgAAAGRy&#10;cy9kb3ducmV2LnhtbFBLAQIUABQAAAAIAIdO4kCcahmHCQIAADkEAAAOAAAAAAAAAAEAIAAAACMB&#10;AABkcnMvZTJvRG9jLnhtbFBLBQYAAAAABgAGAFkBAACeBQAAAAA=&#10;">
                  <v:fill on="t" focussize="0,0"/>
                  <v:stroke color="#FFFFFF" joinstyle="miter"/>
                  <v:imagedata o:title=""/>
                  <o:lock v:ext="edit" aspectratio="f"/>
                  <v:textbox>
                    <w:txbxContent>
                      <w:p>
                        <w:r>
                          <w:rPr>
                            <w:rFonts w:hint="eastAsia"/>
                          </w:rPr>
                          <w:t>Y</w:t>
                        </w:r>
                      </w:p>
                    </w:txbxContent>
                  </v:textbox>
                </v:rect>
                <w10:wrap type="none"/>
                <w10:anchorlock/>
              </v:group>
            </w:pict>
          </mc:Fallback>
        </mc:AlternateContent>
      </w:r>
      <w:bookmarkStart w:id="28" w:name="_Toc375927862"/>
    </w:p>
    <w:p>
      <w:pPr>
        <w:widowControl/>
        <w:numPr>
          <w:ilvl w:val="0"/>
          <w:numId w:val="0"/>
        </w:numPr>
        <w:tabs>
          <w:tab w:val="left" w:pos="780"/>
        </w:tabs>
        <w:suppressAutoHyphens w:val="0"/>
        <w:snapToGrid w:val="0"/>
        <w:spacing w:line="360" w:lineRule="auto"/>
        <w:rPr>
          <w:rFonts w:hint="eastAsia" w:ascii="宋体" w:hAnsi="宋体"/>
          <w:b/>
          <w:bCs/>
          <w:sz w:val="32"/>
          <w:szCs w:val="32"/>
          <w:lang w:eastAsia="zh-CN"/>
        </w:rPr>
      </w:pPr>
    </w:p>
    <w:p>
      <w:pPr>
        <w:widowControl/>
        <w:numPr>
          <w:ilvl w:val="0"/>
          <w:numId w:val="0"/>
        </w:numPr>
        <w:tabs>
          <w:tab w:val="left" w:pos="780"/>
        </w:tabs>
        <w:suppressAutoHyphens w:val="0"/>
        <w:snapToGrid w:val="0"/>
        <w:spacing w:line="360" w:lineRule="auto"/>
        <w:rPr>
          <w:rFonts w:hint="eastAsia" w:ascii="宋体" w:hAnsi="宋体"/>
          <w:b/>
          <w:bCs/>
          <w:sz w:val="32"/>
          <w:szCs w:val="32"/>
          <w:lang w:eastAsia="zh-CN"/>
        </w:rPr>
      </w:pPr>
    </w:p>
    <w:p>
      <w:pPr>
        <w:widowControl/>
        <w:numPr>
          <w:ilvl w:val="0"/>
          <w:numId w:val="0"/>
        </w:numPr>
        <w:tabs>
          <w:tab w:val="left" w:pos="780"/>
        </w:tabs>
        <w:suppressAutoHyphens w:val="0"/>
        <w:snapToGrid w:val="0"/>
        <w:spacing w:line="360" w:lineRule="auto"/>
        <w:rPr>
          <w:rFonts w:hint="eastAsia" w:ascii="宋体" w:hAnsi="宋体"/>
          <w:b/>
          <w:bCs/>
          <w:sz w:val="32"/>
          <w:szCs w:val="32"/>
          <w:lang w:eastAsia="zh-CN"/>
        </w:rPr>
      </w:pPr>
    </w:p>
    <w:p>
      <w:pPr>
        <w:widowControl/>
        <w:numPr>
          <w:ilvl w:val="0"/>
          <w:numId w:val="0"/>
        </w:numPr>
        <w:tabs>
          <w:tab w:val="left" w:pos="780"/>
        </w:tabs>
        <w:suppressAutoHyphens w:val="0"/>
        <w:snapToGrid w:val="0"/>
        <w:spacing w:line="360" w:lineRule="auto"/>
        <w:rPr>
          <w:rFonts w:hint="eastAsia" w:ascii="宋体" w:hAnsi="宋体"/>
          <w:b/>
          <w:bCs/>
          <w:sz w:val="32"/>
          <w:szCs w:val="32"/>
          <w:lang w:eastAsia="zh-CN"/>
        </w:rPr>
      </w:pPr>
    </w:p>
    <w:p>
      <w:pPr>
        <w:widowControl/>
        <w:numPr>
          <w:ilvl w:val="0"/>
          <w:numId w:val="0"/>
        </w:numPr>
        <w:tabs>
          <w:tab w:val="left" w:pos="780"/>
        </w:tabs>
        <w:suppressAutoHyphens w:val="0"/>
        <w:snapToGrid w:val="0"/>
        <w:spacing w:line="360" w:lineRule="auto"/>
        <w:rPr>
          <w:rFonts w:hint="eastAsia" w:ascii="宋体" w:hAnsi="宋体"/>
          <w:b/>
          <w:bCs/>
          <w:sz w:val="32"/>
          <w:szCs w:val="32"/>
          <w:lang w:eastAsia="zh-CN"/>
        </w:rPr>
      </w:pPr>
    </w:p>
    <w:p>
      <w:pPr>
        <w:widowControl/>
        <w:numPr>
          <w:ilvl w:val="0"/>
          <w:numId w:val="0"/>
        </w:numPr>
        <w:tabs>
          <w:tab w:val="left" w:pos="780"/>
        </w:tabs>
        <w:suppressAutoHyphens w:val="0"/>
        <w:snapToGrid w:val="0"/>
        <w:spacing w:line="360" w:lineRule="auto"/>
        <w:rPr>
          <w:rFonts w:hint="eastAsia" w:ascii="宋体" w:hAnsi="宋体"/>
          <w:b/>
          <w:bCs/>
          <w:sz w:val="32"/>
          <w:szCs w:val="32"/>
          <w:lang w:eastAsia="zh-CN"/>
        </w:rPr>
      </w:pPr>
    </w:p>
    <w:p>
      <w:pPr>
        <w:widowControl/>
        <w:numPr>
          <w:ilvl w:val="0"/>
          <w:numId w:val="0"/>
        </w:numPr>
        <w:tabs>
          <w:tab w:val="left" w:pos="780"/>
        </w:tabs>
        <w:suppressAutoHyphens w:val="0"/>
        <w:snapToGrid w:val="0"/>
        <w:spacing w:line="360" w:lineRule="auto"/>
        <w:rPr>
          <w:rFonts w:hint="eastAsia" w:ascii="宋体" w:hAnsi="宋体"/>
          <w:b/>
          <w:bCs/>
          <w:sz w:val="32"/>
          <w:szCs w:val="32"/>
          <w:lang w:eastAsia="zh-CN"/>
        </w:rPr>
      </w:pPr>
    </w:p>
    <w:p>
      <w:pPr>
        <w:widowControl/>
        <w:numPr>
          <w:ilvl w:val="0"/>
          <w:numId w:val="0"/>
        </w:numPr>
        <w:tabs>
          <w:tab w:val="left" w:pos="780"/>
        </w:tabs>
        <w:suppressAutoHyphens w:val="0"/>
        <w:snapToGrid w:val="0"/>
        <w:spacing w:line="360" w:lineRule="auto"/>
        <w:rPr>
          <w:rFonts w:hint="eastAsia" w:ascii="宋体" w:hAnsi="宋体"/>
          <w:b/>
          <w:bCs/>
          <w:sz w:val="32"/>
          <w:szCs w:val="32"/>
          <w:lang w:eastAsia="zh-CN"/>
        </w:rPr>
      </w:pPr>
    </w:p>
    <w:p>
      <w:pPr>
        <w:widowControl/>
        <w:numPr>
          <w:ilvl w:val="0"/>
          <w:numId w:val="0"/>
        </w:numPr>
        <w:tabs>
          <w:tab w:val="left" w:pos="780"/>
        </w:tabs>
        <w:suppressAutoHyphens w:val="0"/>
        <w:snapToGrid w:val="0"/>
        <w:spacing w:line="360" w:lineRule="auto"/>
        <w:rPr>
          <w:rFonts w:hint="eastAsia" w:ascii="宋体" w:hAnsi="宋体"/>
          <w:b/>
          <w:bCs/>
          <w:sz w:val="32"/>
          <w:szCs w:val="32"/>
          <w:lang w:eastAsia="zh-CN"/>
        </w:rPr>
      </w:pPr>
    </w:p>
    <w:p>
      <w:pPr>
        <w:widowControl/>
        <w:numPr>
          <w:ilvl w:val="0"/>
          <w:numId w:val="0"/>
        </w:numPr>
        <w:tabs>
          <w:tab w:val="left" w:pos="780"/>
        </w:tabs>
        <w:suppressAutoHyphens w:val="0"/>
        <w:snapToGrid w:val="0"/>
        <w:spacing w:line="360" w:lineRule="auto"/>
        <w:rPr>
          <w:rFonts w:hint="eastAsia" w:ascii="宋体" w:hAnsi="宋体"/>
          <w:b/>
          <w:bCs/>
          <w:sz w:val="32"/>
          <w:szCs w:val="32"/>
          <w:lang w:eastAsia="zh-CN"/>
        </w:rPr>
      </w:pPr>
    </w:p>
    <w:p>
      <w:pPr>
        <w:widowControl/>
        <w:numPr>
          <w:ilvl w:val="0"/>
          <w:numId w:val="0"/>
        </w:numPr>
        <w:tabs>
          <w:tab w:val="left" w:pos="780"/>
        </w:tabs>
        <w:suppressAutoHyphens w:val="0"/>
        <w:snapToGrid w:val="0"/>
        <w:spacing w:line="360" w:lineRule="auto"/>
        <w:rPr>
          <w:rFonts w:ascii="宋体" w:hAnsi="宋体"/>
          <w:lang w:eastAsia="zh-CN"/>
        </w:rPr>
      </w:pPr>
      <w:r>
        <w:rPr>
          <w:rFonts w:hint="eastAsia" w:ascii="宋体" w:hAnsi="宋体"/>
          <w:b/>
          <w:bCs/>
          <w:sz w:val="32"/>
          <w:szCs w:val="32"/>
          <w:lang w:eastAsia="zh-CN"/>
        </w:rPr>
        <w:t>4.3.</w:t>
      </w:r>
      <w:r>
        <w:rPr>
          <w:rFonts w:hint="eastAsia" w:ascii="宋体" w:hAnsi="宋体"/>
          <w:b/>
          <w:bCs/>
          <w:sz w:val="32"/>
          <w:szCs w:val="32"/>
          <w:lang w:val="en-US" w:eastAsia="zh-CN"/>
        </w:rPr>
        <w:t>2</w:t>
      </w:r>
      <w:r>
        <w:rPr>
          <w:rFonts w:hint="eastAsia" w:ascii="宋体" w:hAnsi="宋体"/>
          <w:b/>
          <w:bCs/>
          <w:sz w:val="32"/>
          <w:szCs w:val="32"/>
          <w:lang w:eastAsia="zh-CN"/>
        </w:rPr>
        <w:t xml:space="preserve"> WiFi、</w:t>
      </w:r>
      <w:r>
        <w:rPr>
          <w:rFonts w:hint="eastAsia" w:ascii="宋体" w:hAnsi="宋体"/>
          <w:b/>
          <w:bCs/>
          <w:sz w:val="32"/>
          <w:szCs w:val="32"/>
          <w:lang w:val="en-US" w:eastAsia="zh-CN"/>
        </w:rPr>
        <w:t>BT、FM通道</w:t>
      </w:r>
      <w:bookmarkEnd w:id="28"/>
    </w:p>
    <w:p>
      <w:pPr>
        <w:widowControl/>
        <w:numPr>
          <w:ilvl w:val="0"/>
          <w:numId w:val="0"/>
        </w:numPr>
        <w:tabs>
          <w:tab w:val="left" w:pos="780"/>
        </w:tabs>
        <w:suppressAutoHyphens w:val="0"/>
        <w:snapToGrid w:val="0"/>
        <w:spacing w:line="360" w:lineRule="auto"/>
        <w:ind w:left="200" w:leftChars="0"/>
        <w:rPr>
          <w:lang w:eastAsia="zh-CN"/>
        </w:rPr>
      </w:pPr>
      <w:r>
        <w:rPr>
          <w:rFonts w:hint="eastAsia"/>
          <w:lang w:val="en-US" w:eastAsia="zh-CN"/>
        </w:rPr>
        <w:t>Wifi、BT、FM原理图：</w:t>
      </w:r>
    </w:p>
    <w:p>
      <w:pPr>
        <w:widowControl/>
        <w:numPr>
          <w:ilvl w:val="0"/>
          <w:numId w:val="0"/>
        </w:numPr>
        <w:tabs>
          <w:tab w:val="left" w:pos="780"/>
        </w:tabs>
        <w:suppressAutoHyphens w:val="0"/>
        <w:snapToGrid w:val="0"/>
        <w:spacing w:line="360" w:lineRule="auto"/>
        <w:ind w:left="200" w:leftChars="0"/>
        <w:rPr>
          <w:lang w:eastAsia="zh-CN"/>
        </w:rPr>
      </w:pPr>
      <w:r>
        <w:rPr>
          <w:rFonts w:hint="eastAsia"/>
          <w:lang w:val="en-US" w:eastAsia="zh-CN"/>
        </w:rPr>
        <w:t xml:space="preserve">                    </w:t>
      </w:r>
      <w:r>
        <w:drawing>
          <wp:inline distT="0" distB="0" distL="114300" distR="114300">
            <wp:extent cx="6638925" cy="3825875"/>
            <wp:effectExtent l="0" t="0" r="9525" b="317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17"/>
                    <a:stretch>
                      <a:fillRect/>
                    </a:stretch>
                  </pic:blipFill>
                  <pic:spPr>
                    <a:xfrm>
                      <a:off x="0" y="0"/>
                      <a:ext cx="6638925" cy="3825875"/>
                    </a:xfrm>
                    <a:prstGeom prst="rect">
                      <a:avLst/>
                    </a:prstGeom>
                    <a:noFill/>
                    <a:ln>
                      <a:noFill/>
                    </a:ln>
                  </pic:spPr>
                </pic:pic>
              </a:graphicData>
            </a:graphic>
          </wp:inline>
        </w:drawing>
      </w:r>
    </w:p>
    <w:p>
      <w:pPr>
        <w:widowControl/>
        <w:numPr>
          <w:ilvl w:val="0"/>
          <w:numId w:val="0"/>
        </w:numPr>
        <w:tabs>
          <w:tab w:val="left" w:pos="780"/>
        </w:tabs>
        <w:suppressAutoHyphens w:val="0"/>
        <w:snapToGrid w:val="0"/>
        <w:spacing w:line="360" w:lineRule="auto"/>
        <w:ind w:left="200" w:leftChars="0"/>
        <w:rPr>
          <w:rFonts w:hint="eastAsia" w:ascii="宋体" w:hAnsi="宋体"/>
        </w:rPr>
      </w:pPr>
    </w:p>
    <w:p>
      <w:pPr>
        <w:widowControl/>
        <w:numPr>
          <w:ilvl w:val="0"/>
          <w:numId w:val="0"/>
        </w:numPr>
        <w:tabs>
          <w:tab w:val="left" w:pos="780"/>
        </w:tabs>
        <w:suppressAutoHyphens w:val="0"/>
        <w:snapToGrid w:val="0"/>
        <w:spacing w:line="360" w:lineRule="auto"/>
        <w:ind w:left="200" w:leftChars="0"/>
        <w:rPr>
          <w:rFonts w:hint="eastAsia" w:ascii="宋体" w:hAnsi="宋体"/>
        </w:rPr>
      </w:pPr>
    </w:p>
    <w:p>
      <w:pPr>
        <w:widowControl/>
        <w:numPr>
          <w:ilvl w:val="0"/>
          <w:numId w:val="0"/>
        </w:numPr>
        <w:tabs>
          <w:tab w:val="left" w:pos="780"/>
        </w:tabs>
        <w:suppressAutoHyphens w:val="0"/>
        <w:snapToGrid w:val="0"/>
        <w:spacing w:line="360" w:lineRule="auto"/>
        <w:ind w:left="200" w:leftChars="0"/>
        <w:rPr>
          <w:rFonts w:hint="eastAsia" w:ascii="宋体" w:hAnsi="宋体"/>
        </w:rPr>
      </w:pPr>
    </w:p>
    <w:p>
      <w:pPr>
        <w:widowControl/>
        <w:numPr>
          <w:ilvl w:val="0"/>
          <w:numId w:val="0"/>
        </w:numPr>
        <w:tabs>
          <w:tab w:val="left" w:pos="780"/>
        </w:tabs>
        <w:suppressAutoHyphens w:val="0"/>
        <w:snapToGrid w:val="0"/>
        <w:spacing w:line="360" w:lineRule="auto"/>
        <w:ind w:left="200" w:leftChars="0"/>
        <w:rPr>
          <w:rFonts w:hint="eastAsia" w:ascii="宋体" w:hAnsi="宋体"/>
        </w:rPr>
      </w:pPr>
    </w:p>
    <w:p>
      <w:pPr>
        <w:widowControl/>
        <w:numPr>
          <w:ilvl w:val="0"/>
          <w:numId w:val="0"/>
        </w:numPr>
        <w:tabs>
          <w:tab w:val="left" w:pos="780"/>
        </w:tabs>
        <w:suppressAutoHyphens w:val="0"/>
        <w:snapToGrid w:val="0"/>
        <w:spacing w:line="360" w:lineRule="auto"/>
        <w:ind w:left="200" w:leftChars="0"/>
        <w:rPr>
          <w:rFonts w:hint="eastAsia" w:ascii="宋体" w:hAnsi="宋体"/>
        </w:rPr>
      </w:pPr>
    </w:p>
    <w:p>
      <w:pPr>
        <w:widowControl/>
        <w:numPr>
          <w:ilvl w:val="0"/>
          <w:numId w:val="0"/>
        </w:numPr>
        <w:tabs>
          <w:tab w:val="left" w:pos="780"/>
        </w:tabs>
        <w:suppressAutoHyphens w:val="0"/>
        <w:snapToGrid w:val="0"/>
        <w:spacing w:line="360" w:lineRule="auto"/>
        <w:ind w:left="200" w:leftChars="0"/>
        <w:rPr>
          <w:rFonts w:hint="eastAsia" w:ascii="宋体" w:hAnsi="宋体"/>
        </w:rPr>
      </w:pPr>
    </w:p>
    <w:p>
      <w:pPr>
        <w:widowControl/>
        <w:numPr>
          <w:ilvl w:val="0"/>
          <w:numId w:val="0"/>
        </w:numPr>
        <w:tabs>
          <w:tab w:val="left" w:pos="780"/>
        </w:tabs>
        <w:suppressAutoHyphens w:val="0"/>
        <w:snapToGrid w:val="0"/>
        <w:spacing w:line="360" w:lineRule="auto"/>
        <w:rPr>
          <w:rFonts w:hint="eastAsia" w:ascii="宋体" w:hAnsi="宋体"/>
        </w:rPr>
      </w:pPr>
    </w:p>
    <w:p>
      <w:pPr>
        <w:widowControl/>
        <w:numPr>
          <w:ilvl w:val="0"/>
          <w:numId w:val="0"/>
        </w:numPr>
        <w:tabs>
          <w:tab w:val="left" w:pos="780"/>
        </w:tabs>
        <w:suppressAutoHyphens w:val="0"/>
        <w:snapToGrid w:val="0"/>
        <w:spacing w:line="360" w:lineRule="auto"/>
        <w:rPr>
          <w:rFonts w:hint="eastAsia" w:ascii="宋体" w:hAnsi="宋体"/>
        </w:rPr>
      </w:pPr>
    </w:p>
    <w:p>
      <w:pPr>
        <w:widowControl/>
        <w:numPr>
          <w:ilvl w:val="0"/>
          <w:numId w:val="0"/>
        </w:numPr>
        <w:tabs>
          <w:tab w:val="left" w:pos="780"/>
        </w:tabs>
        <w:suppressAutoHyphens w:val="0"/>
        <w:snapToGrid w:val="0"/>
        <w:spacing w:line="360" w:lineRule="auto"/>
        <w:ind w:left="200" w:leftChars="0"/>
        <w:rPr>
          <w:rFonts w:hint="eastAsia" w:ascii="宋体" w:hAnsi="宋体"/>
        </w:rPr>
      </w:pPr>
    </w:p>
    <w:p>
      <w:pPr>
        <w:widowControl/>
        <w:numPr>
          <w:ilvl w:val="0"/>
          <w:numId w:val="0"/>
        </w:numPr>
        <w:tabs>
          <w:tab w:val="left" w:pos="780"/>
        </w:tabs>
        <w:suppressAutoHyphens w:val="0"/>
        <w:snapToGrid w:val="0"/>
        <w:spacing w:line="360" w:lineRule="auto"/>
        <w:ind w:left="200" w:leftChars="0"/>
        <w:rPr>
          <w:lang w:eastAsia="zh-CN"/>
        </w:rPr>
      </w:pPr>
      <w:r>
        <w:rPr>
          <w:rFonts w:hint="eastAsia" w:ascii="宋体" w:hAnsi="宋体"/>
        </w:rPr>
        <w:t>电路原理分析：</w:t>
      </w:r>
    </w:p>
    <w:p>
      <w:pPr>
        <w:widowControl/>
        <w:numPr>
          <w:ilvl w:val="0"/>
          <w:numId w:val="14"/>
        </w:numPr>
        <w:tabs>
          <w:tab w:val="left" w:pos="780"/>
        </w:tabs>
        <w:suppressAutoHyphens w:val="0"/>
        <w:snapToGrid w:val="0"/>
        <w:spacing w:line="360" w:lineRule="auto"/>
        <w:rPr>
          <w:rFonts w:hint="eastAsia"/>
          <w:lang w:val="en-US" w:eastAsia="zh-CN"/>
        </w:rPr>
      </w:pPr>
      <w:r>
        <w:rPr>
          <w:rFonts w:hint="eastAsia" w:ascii="宋体" w:hAnsi="宋体"/>
          <w:lang w:eastAsia="zh-CN"/>
        </w:rPr>
        <w:t>接收信号时，</w:t>
      </w:r>
      <w:r>
        <w:rPr>
          <w:rFonts w:hint="eastAsia"/>
          <w:lang w:eastAsia="zh-CN"/>
        </w:rPr>
        <w:t>Wi</w:t>
      </w:r>
      <w:r>
        <w:rPr>
          <w:rFonts w:hint="eastAsia"/>
          <w:lang w:val="en-US" w:eastAsia="zh-CN"/>
        </w:rPr>
        <w:t>fi和蓝牙（BT）</w:t>
      </w:r>
      <w:r>
        <w:rPr>
          <w:rFonts w:hint="eastAsia"/>
          <w:lang w:eastAsia="zh-CN"/>
        </w:rPr>
        <w:t>信号通过天线，前端滤波，然后将接收信号传送到射频基带芯片</w:t>
      </w:r>
      <w:r>
        <w:rPr>
          <w:rFonts w:hint="eastAsia"/>
          <w:lang w:val="en-US" w:eastAsia="zh-CN"/>
        </w:rPr>
        <w:t>UMS9230进行解码处理。FM功能需要配合耳机作为天线使用。</w:t>
      </w:r>
    </w:p>
    <w:p>
      <w:pPr>
        <w:widowControl/>
        <w:numPr>
          <w:ilvl w:val="0"/>
          <w:numId w:val="0"/>
        </w:numPr>
        <w:tabs>
          <w:tab w:val="left" w:pos="780"/>
        </w:tabs>
        <w:suppressAutoHyphens w:val="0"/>
        <w:snapToGrid w:val="0"/>
        <w:spacing w:line="360" w:lineRule="auto"/>
        <w:rPr>
          <w:lang w:val="en-US" w:eastAsia="zh-CN"/>
        </w:rPr>
      </w:pPr>
      <w:r>
        <w:rPr>
          <w:rFonts w:hint="eastAsia"/>
          <w:lang w:val="en-US" w:eastAsia="zh-CN"/>
        </w:rPr>
        <w:t>2、发射信号时，CPU将待发射的wifi和蓝牙信号分别送到前端电路进行滤波等处理，然后通过天线辐射出去，</w:t>
      </w:r>
    </w:p>
    <w:p>
      <w:pPr>
        <w:adjustRightInd w:val="0"/>
        <w:snapToGrid w:val="0"/>
        <w:spacing w:line="360" w:lineRule="auto"/>
        <w:rPr>
          <w:rFonts w:hint="eastAsia" w:ascii="宋体" w:hAnsi="宋体" w:eastAsia="宋体" w:cs="Arial"/>
          <w:color w:val="000000" w:themeColor="text1"/>
          <w:sz w:val="32"/>
          <w:szCs w:val="32"/>
          <w:lang w:eastAsia="zh-CN"/>
          <w14:textFill>
            <w14:solidFill>
              <w14:schemeClr w14:val="tx1"/>
            </w14:solidFill>
          </w14:textFill>
        </w:rPr>
      </w:pPr>
      <w:r>
        <w:rPr>
          <w:rFonts w:hint="eastAsia"/>
          <w:lang w:eastAsia="zh-CN"/>
        </w:rPr>
        <w:t>故障处理流程：Wi-Fi、蓝牙、</w:t>
      </w:r>
      <w:r>
        <w:rPr>
          <w:rFonts w:hint="eastAsia"/>
          <w:lang w:val="en-US" w:eastAsia="zh-CN"/>
        </w:rPr>
        <w:t>FM</w:t>
      </w:r>
      <w:r>
        <w:rPr>
          <w:rFonts w:hint="eastAsia"/>
          <w:lang w:eastAsia="zh-CN"/>
        </w:rPr>
        <w:t>没有测试口，需要焊射频线测试，分段检查信号是否正常。如果没有缺件或漏焊，则芯片原因较大，返厂维修。</w:t>
      </w:r>
      <w:bookmarkStart w:id="29" w:name="_Toc375927863"/>
    </w:p>
    <w:p>
      <w:pPr>
        <w:pStyle w:val="3"/>
        <w:numPr>
          <w:ilvl w:val="0"/>
          <w:numId w:val="0"/>
        </w:numPr>
        <w:tabs>
          <w:tab w:val="left" w:pos="0"/>
        </w:tabs>
        <w:kinsoku w:val="0"/>
        <w:autoSpaceDE w:val="0"/>
        <w:spacing w:before="100" w:after="50" w:line="360" w:lineRule="auto"/>
        <w:rPr>
          <w:rFonts w:ascii="宋体" w:hAnsi="宋体" w:eastAsia="宋体" w:cs="Arial"/>
          <w:color w:val="000000" w:themeColor="text1"/>
          <w:sz w:val="32"/>
          <w:szCs w:val="32"/>
          <w14:textFill>
            <w14:solidFill>
              <w14:schemeClr w14:val="tx1"/>
            </w14:solidFill>
          </w14:textFill>
        </w:rPr>
      </w:pPr>
      <w:r>
        <w:rPr>
          <w:rFonts w:hint="eastAsia" w:ascii="宋体" w:hAnsi="宋体" w:eastAsia="宋体" w:cs="Arial"/>
          <w:color w:val="000000" w:themeColor="text1"/>
          <w:sz w:val="32"/>
          <w:szCs w:val="32"/>
          <w:lang w:eastAsia="zh-CN"/>
          <w14:textFill>
            <w14:solidFill>
              <w14:schemeClr w14:val="tx1"/>
            </w14:solidFill>
          </w14:textFill>
        </w:rPr>
        <w:t xml:space="preserve">4.4 </w:t>
      </w:r>
      <w:r>
        <w:rPr>
          <w:rFonts w:hint="eastAsia" w:ascii="宋体" w:hAnsi="宋体" w:eastAsia="宋体" w:cs="Arial"/>
          <w:color w:val="000000" w:themeColor="text1"/>
          <w:sz w:val="32"/>
          <w:szCs w:val="32"/>
          <w14:textFill>
            <w14:solidFill>
              <w14:schemeClr w14:val="tx1"/>
            </w14:solidFill>
          </w14:textFill>
        </w:rPr>
        <w:t>外围电路</w:t>
      </w:r>
      <w:bookmarkEnd w:id="26"/>
      <w:bookmarkEnd w:id="29"/>
    </w:p>
    <w:p>
      <w:pPr>
        <w:pStyle w:val="4"/>
        <w:numPr>
          <w:ilvl w:val="0"/>
          <w:numId w:val="0"/>
        </w:numPr>
        <w:tabs>
          <w:tab w:val="left" w:pos="0"/>
        </w:tabs>
        <w:spacing w:before="0" w:after="0" w:line="360" w:lineRule="auto"/>
        <w:rPr>
          <w:rFonts w:ascii="宋体" w:hAnsi="宋体" w:eastAsia="宋体"/>
          <w:sz w:val="28"/>
          <w:szCs w:val="28"/>
        </w:rPr>
      </w:pPr>
      <w:bookmarkStart w:id="30" w:name="_Toc375927864"/>
      <w:r>
        <w:rPr>
          <w:rFonts w:hint="eastAsia" w:ascii="宋体" w:hAnsi="宋体" w:eastAsia="宋体"/>
          <w:sz w:val="28"/>
          <w:szCs w:val="28"/>
          <w:lang w:eastAsia="zh-CN"/>
        </w:rPr>
        <w:t xml:space="preserve">4.4.1 </w:t>
      </w:r>
      <w:r>
        <w:rPr>
          <w:rFonts w:hint="eastAsia" w:ascii="宋体" w:hAnsi="宋体" w:eastAsia="宋体"/>
          <w:sz w:val="28"/>
          <w:szCs w:val="28"/>
        </w:rPr>
        <w:t>显示</w:t>
      </w:r>
      <w:bookmarkEnd w:id="30"/>
    </w:p>
    <w:p>
      <w:pPr>
        <w:widowControl/>
        <w:numPr>
          <w:ilvl w:val="0"/>
          <w:numId w:val="0"/>
        </w:numPr>
        <w:tabs>
          <w:tab w:val="left" w:pos="780"/>
        </w:tabs>
        <w:suppressAutoHyphens w:val="0"/>
        <w:snapToGrid w:val="0"/>
        <w:spacing w:line="360" w:lineRule="auto"/>
        <w:ind w:left="200" w:leftChars="0"/>
        <w:rPr>
          <w:rFonts w:hint="eastAsia"/>
          <w:lang w:val="en-US" w:eastAsia="zh-CN"/>
        </w:rPr>
      </w:pPr>
      <w:r>
        <w:rPr>
          <w:rFonts w:hint="eastAsia" w:ascii="宋体" w:hAnsi="宋体"/>
          <w:color w:val="000000" w:themeColor="text1"/>
          <w14:textFill>
            <w14:solidFill>
              <w14:schemeClr w14:val="tx1"/>
            </w14:solidFill>
          </w14:textFill>
        </w:rPr>
        <w:t>电路原理图：</w:t>
      </w:r>
    </w:p>
    <w:p>
      <w:pPr>
        <w:spacing w:line="360" w:lineRule="auto"/>
        <w:jc w:val="center"/>
        <w:rPr>
          <w:lang w:eastAsia="zh-CN"/>
        </w:rPr>
      </w:pPr>
      <w:r>
        <w:drawing>
          <wp:inline distT="0" distB="0" distL="114300" distR="114300">
            <wp:extent cx="6640830" cy="2708275"/>
            <wp:effectExtent l="0" t="0" r="7620" b="1587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18"/>
                    <a:stretch>
                      <a:fillRect/>
                    </a:stretch>
                  </pic:blipFill>
                  <pic:spPr>
                    <a:xfrm>
                      <a:off x="0" y="0"/>
                      <a:ext cx="6640830" cy="2708275"/>
                    </a:xfrm>
                    <a:prstGeom prst="rect">
                      <a:avLst/>
                    </a:prstGeom>
                    <a:noFill/>
                    <a:ln>
                      <a:noFill/>
                    </a:ln>
                  </pic:spPr>
                </pic:pic>
              </a:graphicData>
            </a:graphic>
          </wp:inline>
        </w:drawing>
      </w:r>
      <w:r>
        <w:drawing>
          <wp:inline distT="0" distB="0" distL="114300" distR="114300">
            <wp:extent cx="5429250" cy="2486025"/>
            <wp:effectExtent l="0" t="0" r="0" b="9525"/>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19"/>
                    <a:stretch>
                      <a:fillRect/>
                    </a:stretch>
                  </pic:blipFill>
                  <pic:spPr>
                    <a:xfrm>
                      <a:off x="0" y="0"/>
                      <a:ext cx="5429250" cy="2486025"/>
                    </a:xfrm>
                    <a:prstGeom prst="rect">
                      <a:avLst/>
                    </a:prstGeom>
                    <a:noFill/>
                    <a:ln>
                      <a:noFill/>
                    </a:ln>
                  </pic:spPr>
                </pic:pic>
              </a:graphicData>
            </a:graphic>
          </wp:inline>
        </w:drawing>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电路原理分析：</w:t>
      </w:r>
    </w:p>
    <w:p>
      <w:pPr>
        <w:tabs>
          <w:tab w:val="left" w:pos="-720"/>
          <w:tab w:val="left" w:pos="0"/>
          <w:tab w:val="left" w:pos="720"/>
          <w:tab w:val="left" w:pos="1440"/>
          <w:tab w:val="left" w:pos="2160"/>
          <w:tab w:val="left" w:pos="2880"/>
          <w:tab w:val="left" w:pos="3600"/>
          <w:tab w:val="left" w:pos="4320"/>
        </w:tabs>
        <w:suppressAutoHyphens w:val="0"/>
        <w:autoSpaceDE w:val="0"/>
        <w:autoSpaceDN w:val="0"/>
        <w:adjustRightInd w:val="0"/>
        <w:spacing w:line="360" w:lineRule="auto"/>
        <w:ind w:firstLine="420" w:firstLineChars="200"/>
        <w:jc w:val="left"/>
        <w:rPr>
          <w:rFonts w:hint="eastAsia" w:ascii="宋体" w:hAnsi="宋体" w:cs="Times New Roman"/>
          <w:kern w:val="1"/>
          <w:sz w:val="21"/>
          <w:szCs w:val="24"/>
          <w:lang w:val="en-US" w:eastAsia="zh-CN"/>
        </w:rPr>
      </w:pPr>
      <w:r>
        <w:rPr>
          <w:rFonts w:hint="eastAsia" w:ascii="宋体" w:hAnsi="宋体"/>
          <w:lang w:eastAsia="zh-CN"/>
        </w:rPr>
        <w:t>J</w:t>
      </w:r>
      <w:r>
        <w:rPr>
          <w:rFonts w:hint="eastAsia" w:ascii="宋体" w:hAnsi="宋体"/>
          <w:lang w:val="en-US" w:eastAsia="zh-CN"/>
        </w:rPr>
        <w:t>6101</w:t>
      </w:r>
      <w:r>
        <w:rPr>
          <w:rFonts w:hint="eastAsia" w:ascii="宋体" w:hAnsi="宋体"/>
          <w:lang w:eastAsia="zh-CN"/>
        </w:rPr>
        <w:t>为LCD 连接器，用来连接</w:t>
      </w:r>
      <w:r>
        <w:rPr>
          <w:rFonts w:hint="eastAsia" w:ascii="宋体" w:hAnsi="宋体"/>
          <w:lang w:val="en-US" w:eastAsia="zh-CN"/>
        </w:rPr>
        <w:t>CPU、U2206和</w:t>
      </w:r>
      <w:r>
        <w:rPr>
          <w:rFonts w:hint="eastAsia" w:ascii="宋体" w:hAnsi="宋体"/>
          <w:lang w:eastAsia="zh-CN"/>
        </w:rPr>
        <w:t>LCD模组。LCD采用MIPI总线进行信号传输，MIPI信号通过线路上的滤波电感连接到</w:t>
      </w:r>
      <w:r>
        <w:rPr>
          <w:rFonts w:hint="eastAsia" w:ascii="宋体" w:hAnsi="宋体"/>
          <w:lang w:val="en-US" w:eastAsia="zh-CN"/>
        </w:rPr>
        <w:t>CPU。</w:t>
      </w:r>
      <w:r>
        <w:rPr>
          <w:rFonts w:hint="eastAsia" w:ascii="宋体" w:hAnsi="宋体"/>
          <w:lang w:eastAsia="zh-CN"/>
        </w:rPr>
        <w:t>LCD还有两组组电源，为</w:t>
      </w:r>
      <w:r>
        <w:rPr>
          <w:rFonts w:hint="default" w:ascii="Verdana" w:hAnsi="Verdana" w:eastAsia="Verdana"/>
          <w:sz w:val="16"/>
          <w:szCs w:val="32"/>
        </w:rPr>
        <w:t>V</w:t>
      </w:r>
      <w:r>
        <w:rPr>
          <w:rFonts w:hint="eastAsia" w:ascii="Verdana" w:hAnsi="Verdana"/>
          <w:sz w:val="16"/>
          <w:szCs w:val="32"/>
          <w:lang w:val="en-US" w:eastAsia="zh-CN"/>
        </w:rPr>
        <w:t>DD1V85和VDD2V8</w:t>
      </w:r>
      <w:r>
        <w:rPr>
          <w:rFonts w:hint="eastAsia" w:ascii="宋体" w:hAnsi="宋体"/>
          <w:lang w:eastAsia="zh-CN"/>
        </w:rPr>
        <w:t>。</w:t>
      </w:r>
      <w:r>
        <w:rPr>
          <w:rFonts w:hint="eastAsia" w:ascii="宋体" w:hAnsi="宋体" w:cs="Times New Roman"/>
          <w:kern w:val="1"/>
          <w:sz w:val="21"/>
          <w:szCs w:val="24"/>
          <w:lang w:eastAsia="zh-CN"/>
        </w:rPr>
        <w:t>U2251</w:t>
      </w:r>
      <w:r>
        <w:rPr>
          <w:rFonts w:hint="eastAsia" w:ascii="宋体" w:hAnsi="宋体" w:cs="Times New Roman"/>
          <w:kern w:val="1"/>
          <w:sz w:val="21"/>
          <w:szCs w:val="24"/>
        </w:rPr>
        <w:t>即为LCD背光控制芯片</w:t>
      </w:r>
      <w:r>
        <w:rPr>
          <w:rFonts w:hint="eastAsia" w:ascii="宋体" w:hAnsi="宋体" w:cs="Times New Roman"/>
          <w:kern w:val="1"/>
          <w:sz w:val="21"/>
          <w:szCs w:val="24"/>
          <w:lang w:val="en-US" w:eastAsia="zh-CN"/>
        </w:rPr>
        <w:t>,</w:t>
      </w:r>
      <w:r>
        <w:rPr>
          <w:rFonts w:hint="eastAsia" w:ascii="宋体" w:hAnsi="宋体" w:cs="Times New Roman"/>
          <w:kern w:val="1"/>
          <w:sz w:val="21"/>
          <w:szCs w:val="24"/>
        </w:rPr>
        <w:t>输入电压采用VBAT，经过Boost电路，输出背光电源</w:t>
      </w:r>
      <w:r>
        <w:rPr>
          <w:rFonts w:hint="eastAsia" w:ascii="宋体" w:hAnsi="宋体" w:cs="Times New Roman"/>
          <w:kern w:val="1"/>
          <w:sz w:val="21"/>
          <w:szCs w:val="24"/>
          <w:lang w:val="en-US" w:eastAsia="zh-CN"/>
        </w:rPr>
        <w:t>LED_A</w:t>
      </w:r>
      <w:r>
        <w:rPr>
          <w:rFonts w:hint="eastAsia" w:ascii="宋体" w:hAnsi="宋体" w:cs="Times New Roman"/>
          <w:kern w:val="1"/>
          <w:sz w:val="21"/>
          <w:szCs w:val="24"/>
        </w:rPr>
        <w:t>、</w:t>
      </w:r>
      <w:r>
        <w:rPr>
          <w:rFonts w:hint="eastAsia" w:ascii="宋体" w:hAnsi="宋体" w:cs="Times New Roman"/>
          <w:kern w:val="1"/>
          <w:sz w:val="21"/>
          <w:szCs w:val="24"/>
          <w:lang w:val="en-US" w:eastAsia="zh-CN"/>
        </w:rPr>
        <w:t>LED_K</w:t>
      </w:r>
      <w:r>
        <w:rPr>
          <w:rFonts w:hint="eastAsia" w:ascii="宋体" w:hAnsi="宋体" w:cs="Times New Roman"/>
          <w:kern w:val="1"/>
          <w:sz w:val="21"/>
          <w:szCs w:val="24"/>
        </w:rPr>
        <w:t>。</w:t>
      </w:r>
      <w:r>
        <w:rPr>
          <w:rFonts w:hint="eastAsia" w:ascii="宋体" w:hAnsi="宋体" w:cs="Times New Roman"/>
          <w:kern w:val="1"/>
          <w:sz w:val="21"/>
          <w:szCs w:val="24"/>
          <w:lang w:val="en-US" w:eastAsia="zh-CN"/>
        </w:rPr>
        <w:t>有了背光、LCD驱动电压，加上CPU控制信号和MIMP信号，开机后就能显示用户界面了。</w:t>
      </w:r>
    </w:p>
    <w:p>
      <w:pPr>
        <w:tabs>
          <w:tab w:val="left" w:pos="-720"/>
          <w:tab w:val="left" w:pos="0"/>
          <w:tab w:val="left" w:pos="720"/>
          <w:tab w:val="left" w:pos="1440"/>
          <w:tab w:val="left" w:pos="2160"/>
          <w:tab w:val="left" w:pos="2880"/>
          <w:tab w:val="left" w:pos="3600"/>
          <w:tab w:val="left" w:pos="4320"/>
        </w:tabs>
        <w:suppressAutoHyphens w:val="0"/>
        <w:autoSpaceDE w:val="0"/>
        <w:autoSpaceDN w:val="0"/>
        <w:adjustRightInd w:val="0"/>
        <w:spacing w:line="360" w:lineRule="auto"/>
        <w:ind w:firstLine="420" w:firstLineChars="200"/>
        <w:jc w:val="left"/>
        <w:rPr>
          <w:rFonts w:hint="eastAsia" w:ascii="宋体" w:hAnsi="宋体" w:cs="Times New Roman"/>
          <w:kern w:val="1"/>
          <w:sz w:val="21"/>
          <w:szCs w:val="24"/>
          <w:lang w:val="en-US" w:eastAsia="zh-CN"/>
        </w:rPr>
      </w:pP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故障分析处理流程：</w:t>
      </w:r>
    </w:p>
    <w:p>
      <w:pPr>
        <w:spacing w:line="360" w:lineRule="auto"/>
        <w:ind w:firstLine="440" w:firstLineChars="200"/>
        <w:rPr>
          <w:rFonts w:ascii="宋体" w:hAnsi="宋体"/>
          <w:b/>
          <w:sz w:val="24"/>
        </w:rPr>
      </w:pPr>
      <w:r>
        <w:rPr>
          <w:rFonts w:ascii="Arial" w:hAnsi="Arial" w:cs="Arial"/>
          <w:sz w:val="22"/>
          <w:szCs w:val="22"/>
        </w:rPr>
        <mc:AlternateContent>
          <mc:Choice Requires="wpc">
            <w:drawing>
              <wp:inline distT="0" distB="0" distL="114300" distR="114300">
                <wp:extent cx="5321300" cy="3810000"/>
                <wp:effectExtent l="0" t="0" r="12700" b="0"/>
                <wp:docPr id="369" name="画布 238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43" name="文本框 2387"/>
                        <wps:cNvSpPr txBox="1"/>
                        <wps:spPr>
                          <a:xfrm>
                            <a:off x="421640"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主板故障影响</w:t>
                              </w:r>
                              <w:r>
                                <w:rPr>
                                  <w:rFonts w:ascii="宋体" w:hAnsi="宋体"/>
                                  <w:kern w:val="0"/>
                                  <w:sz w:val="18"/>
                                  <w:szCs w:val="18"/>
                                  <w:lang w:eastAsia="zh-CN"/>
                                </w:rPr>
                                <w:t>LCD</w:t>
                              </w:r>
                              <w:r>
                                <w:rPr>
                                  <w:rFonts w:hint="eastAsia" w:ascii="宋体" w:hAnsi="宋体"/>
                                  <w:kern w:val="0"/>
                                  <w:sz w:val="18"/>
                                  <w:szCs w:val="18"/>
                                  <w:lang w:eastAsia="zh-CN"/>
                                </w:rPr>
                                <w:t>无显示</w:t>
                              </w:r>
                            </w:p>
                          </w:txbxContent>
                        </wps:txbx>
                        <wps:bodyPr upright="1"/>
                      </wps:wsp>
                      <wps:wsp>
                        <wps:cNvPr id="344" name="自选图形 2388"/>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346" name="自选图形 2389"/>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47" name="文本框 2390"/>
                        <wps:cNvSpPr txBox="1"/>
                        <wps:spPr>
                          <a:xfrm>
                            <a:off x="544830" y="753110"/>
                            <a:ext cx="1283335" cy="48768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检查主板</w:t>
                              </w:r>
                              <w:r>
                                <w:rPr>
                                  <w:rFonts w:ascii="宋体" w:hAnsi="宋体"/>
                                  <w:kern w:val="0"/>
                                  <w:sz w:val="18"/>
                                  <w:szCs w:val="18"/>
                                  <w:lang w:eastAsia="zh-CN"/>
                                </w:rPr>
                                <w:t>LCD</w:t>
                              </w:r>
                              <w:r>
                                <w:rPr>
                                  <w:rFonts w:hint="eastAsia" w:ascii="宋体" w:hAnsi="宋体"/>
                                  <w:kern w:val="0"/>
                                  <w:sz w:val="18"/>
                                  <w:szCs w:val="18"/>
                                  <w:lang w:eastAsia="zh-CN"/>
                                </w:rPr>
                                <w:t>供电是否正常</w:t>
                              </w:r>
                            </w:p>
                          </w:txbxContent>
                        </wps:txbx>
                        <wps:bodyPr upright="1"/>
                      </wps:wsp>
                      <wps:wsp>
                        <wps:cNvPr id="348" name="自选图形 2391"/>
                        <wps:cNvCnPr/>
                        <wps:spPr>
                          <a:xfrm flipV="1">
                            <a:off x="2173605" y="942975"/>
                            <a:ext cx="698500" cy="5715"/>
                          </a:xfrm>
                          <a:prstGeom prst="straightConnector1">
                            <a:avLst/>
                          </a:prstGeom>
                          <a:ln w="9525" cap="flat" cmpd="sng">
                            <a:solidFill>
                              <a:srgbClr val="000000"/>
                            </a:solidFill>
                            <a:prstDash val="solid"/>
                            <a:headEnd type="none" w="sm" len="sm"/>
                            <a:tailEnd type="triangle" w="med" len="med"/>
                          </a:ln>
                        </wps:spPr>
                        <wps:bodyPr/>
                      </wps:wsp>
                      <wps:wsp>
                        <wps:cNvPr id="349" name="文本框 2392"/>
                        <wps:cNvSpPr txBox="1"/>
                        <wps:spPr>
                          <a:xfrm>
                            <a:off x="2855595" y="735330"/>
                            <a:ext cx="2371725" cy="47625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hint="default" w:ascii="宋体" w:hAnsi="宋体"/>
                                  <w:kern w:val="0"/>
                                  <w:sz w:val="18"/>
                                  <w:szCs w:val="18"/>
                                  <w:lang w:val="en-US" w:eastAsia="zh-CN"/>
                                </w:rPr>
                              </w:pPr>
                              <w:r>
                                <w:rPr>
                                  <w:rFonts w:hint="eastAsia" w:ascii="宋体" w:hAnsi="宋体"/>
                                  <w:kern w:val="0"/>
                                  <w:sz w:val="18"/>
                                  <w:szCs w:val="18"/>
                                  <w:lang w:eastAsia="zh-CN"/>
                                </w:rPr>
                                <w:t>检查</w:t>
                              </w:r>
                              <w:r>
                                <w:rPr>
                                  <w:rFonts w:hint="default" w:ascii="Verdana" w:hAnsi="Verdana" w:eastAsia="Verdana"/>
                                  <w:sz w:val="16"/>
                                  <w:szCs w:val="32"/>
                                </w:rPr>
                                <w:t>V</w:t>
                              </w:r>
                              <w:r>
                                <w:rPr>
                                  <w:rFonts w:hint="eastAsia" w:ascii="Verdana" w:hAnsi="Verdana"/>
                                  <w:sz w:val="16"/>
                                  <w:szCs w:val="32"/>
                                  <w:lang w:val="en-US" w:eastAsia="zh-CN"/>
                                </w:rPr>
                                <w:t>DD1V85和VDD2V8电压</w:t>
                              </w:r>
                              <w:r>
                                <w:rPr>
                                  <w:rFonts w:hint="eastAsia" w:ascii="宋体" w:hAnsi="宋体"/>
                                  <w:kern w:val="0"/>
                                  <w:sz w:val="18"/>
                                  <w:szCs w:val="18"/>
                                  <w:lang w:eastAsia="zh-CN"/>
                                </w:rPr>
                                <w:t>、若不正常请检查电源模块U1001</w:t>
                              </w:r>
                              <w:r>
                                <w:rPr>
                                  <w:rFonts w:hint="eastAsia" w:ascii="宋体" w:hAnsi="宋体"/>
                                  <w:kern w:val="0"/>
                                  <w:sz w:val="18"/>
                                  <w:szCs w:val="18"/>
                                  <w:lang w:val="en-US" w:eastAsia="zh-CN"/>
                                </w:rPr>
                                <w:t xml:space="preserve"> or U2251</w:t>
                              </w:r>
                            </w:p>
                          </w:txbxContent>
                        </wps:txbx>
                        <wps:bodyPr upright="1"/>
                      </wps:wsp>
                      <wps:wsp>
                        <wps:cNvPr id="350" name="自选图形 2393"/>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351" name="文本框 2394"/>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52" name="自选图形 2395"/>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53" name="文本框 2396"/>
                        <wps:cNvSpPr txBox="1"/>
                        <wps:spPr>
                          <a:xfrm>
                            <a:off x="364490" y="1739265"/>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t>
                              </w:r>
                              <w:r>
                                <w:rPr>
                                  <w:rFonts w:ascii="宋体" w:hAnsi="宋体"/>
                                  <w:kern w:val="0"/>
                                  <w:sz w:val="18"/>
                                  <w:szCs w:val="18"/>
                                  <w:lang w:eastAsia="zh-CN"/>
                                </w:rPr>
                                <w:t>LCD</w:t>
                              </w:r>
                              <w:r>
                                <w:rPr>
                                  <w:rFonts w:hint="eastAsia" w:ascii="宋体" w:hAnsi="宋体"/>
                                  <w:kern w:val="0"/>
                                  <w:sz w:val="18"/>
                                  <w:szCs w:val="18"/>
                                  <w:lang w:eastAsia="zh-CN"/>
                                </w:rPr>
                                <w:t>的信号是否正常</w:t>
                              </w:r>
                            </w:p>
                          </w:txbxContent>
                        </wps:txbx>
                        <wps:bodyPr upright="1"/>
                      </wps:wsp>
                      <wps:wsp>
                        <wps:cNvPr id="354" name="自选图形 2397"/>
                        <wps:cNvCnPr/>
                        <wps:spPr>
                          <a:xfrm flipV="1">
                            <a:off x="2173605" y="1849120"/>
                            <a:ext cx="698500" cy="2540"/>
                          </a:xfrm>
                          <a:prstGeom prst="straightConnector1">
                            <a:avLst/>
                          </a:prstGeom>
                          <a:ln w="9525" cap="flat" cmpd="sng">
                            <a:solidFill>
                              <a:srgbClr val="000000"/>
                            </a:solidFill>
                            <a:prstDash val="solid"/>
                            <a:headEnd type="none" w="sm" len="sm"/>
                            <a:tailEnd type="triangle" w="med" len="med"/>
                          </a:ln>
                        </wps:spPr>
                        <wps:bodyPr/>
                      </wps:wsp>
                      <wps:wsp>
                        <wps:cNvPr id="355" name="文本框 2398"/>
                        <wps:cNvSpPr txBox="1"/>
                        <wps:spPr>
                          <a:xfrm>
                            <a:off x="2879725" y="1497330"/>
                            <a:ext cx="2033905" cy="688975"/>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hint="default" w:ascii="宋体" w:hAnsi="宋体"/>
                                  <w:kern w:val="0"/>
                                  <w:sz w:val="18"/>
                                  <w:szCs w:val="18"/>
                                  <w:lang w:val="en-US" w:eastAsia="zh-CN"/>
                                </w:rPr>
                              </w:pPr>
                              <w:r>
                                <w:rPr>
                                  <w:rFonts w:hint="eastAsia" w:ascii="宋体" w:hAnsi="宋体"/>
                                  <w:kern w:val="0"/>
                                  <w:sz w:val="18"/>
                                  <w:szCs w:val="18"/>
                                  <w:lang w:eastAsia="zh-CN"/>
                                </w:rPr>
                                <w:t>检查</w:t>
                              </w:r>
                              <w:r>
                                <w:rPr>
                                  <w:rFonts w:hint="eastAsia" w:ascii="Verdana" w:hAnsi="Verdana"/>
                                  <w:sz w:val="13"/>
                                  <w:lang w:val="en-US" w:eastAsia="zh-CN"/>
                                </w:rPr>
                                <w:t>avdd_lcm</w:t>
                              </w:r>
                              <w:r>
                                <w:rPr>
                                  <w:rFonts w:hint="eastAsia" w:ascii="宋体" w:hAnsi="宋体"/>
                                  <w:kern w:val="0"/>
                                  <w:sz w:val="18"/>
                                  <w:szCs w:val="18"/>
                                  <w:lang w:eastAsia="zh-CN"/>
                                </w:rPr>
                                <w:t>，</w:t>
                              </w:r>
                              <w:r>
                                <w:rPr>
                                  <w:rFonts w:hint="eastAsia" w:ascii="Verdana" w:hAnsi="Verdana"/>
                                  <w:sz w:val="13"/>
                                  <w:lang w:val="en-US" w:eastAsia="zh-CN"/>
                                </w:rPr>
                                <w:t xml:space="preserve">avee_lcm </w:t>
                              </w:r>
                              <w:r>
                                <w:rPr>
                                  <w:rFonts w:hint="eastAsia" w:ascii="宋体" w:hAnsi="宋体"/>
                                  <w:kern w:val="0"/>
                                  <w:sz w:val="18"/>
                                  <w:szCs w:val="18"/>
                                  <w:lang w:eastAsia="zh-CN"/>
                                </w:rPr>
                                <w:t>有无信号传输，若仍不正常请加焊或者更换U2206</w:t>
                              </w:r>
                            </w:p>
                          </w:txbxContent>
                        </wps:txbx>
                        <wps:bodyPr upright="1"/>
                      </wps:wsp>
                      <wps:wsp>
                        <wps:cNvPr id="356" name="自选图形 2399"/>
                        <wps:cNvCnPr/>
                        <wps:spPr>
                          <a:xfrm>
                            <a:off x="1164590" y="2204085"/>
                            <a:ext cx="3175" cy="190500"/>
                          </a:xfrm>
                          <a:prstGeom prst="straightConnector1">
                            <a:avLst/>
                          </a:prstGeom>
                          <a:ln w="9525" cap="flat" cmpd="sng">
                            <a:solidFill>
                              <a:srgbClr val="000000"/>
                            </a:solidFill>
                            <a:prstDash val="solid"/>
                            <a:headEnd type="none" w="sm" len="sm"/>
                            <a:tailEnd type="triangle" w="med" len="med"/>
                          </a:ln>
                        </wps:spPr>
                        <wps:bodyPr/>
                      </wps:wsp>
                      <wps:wsp>
                        <wps:cNvPr id="357" name="文本框 2400"/>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58" name="自选图形 2402"/>
                        <wps:cNvSpPr/>
                        <wps:spPr>
                          <a:xfrm>
                            <a:off x="459740" y="3402965"/>
                            <a:ext cx="141859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359" name="文本框 2403"/>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360" name="文本框 2404"/>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361" name="文本框 2405"/>
                        <wps:cNvSpPr txBox="1"/>
                        <wps:spPr>
                          <a:xfrm>
                            <a:off x="565150" y="3450590"/>
                            <a:ext cx="123444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w:t>
                              </w:r>
                              <w:r>
                                <w:rPr>
                                  <w:rFonts w:ascii="宋体" w:hAnsi="宋体"/>
                                  <w:kern w:val="0"/>
                                  <w:sz w:val="18"/>
                                  <w:szCs w:val="18"/>
                                  <w:lang w:eastAsia="zh-CN"/>
                                </w:rPr>
                                <w:t>J</w:t>
                              </w:r>
                              <w:r>
                                <w:rPr>
                                  <w:rFonts w:hint="eastAsia" w:ascii="宋体" w:hAnsi="宋体"/>
                                  <w:kern w:val="0"/>
                                  <w:sz w:val="18"/>
                                  <w:szCs w:val="18"/>
                                  <w:lang w:val="en-US" w:eastAsia="zh-CN"/>
                                </w:rPr>
                                <w:t>6101</w:t>
                              </w:r>
                              <w:r>
                                <w:rPr>
                                  <w:rFonts w:hint="eastAsia" w:ascii="宋体" w:hAnsi="宋体"/>
                                  <w:kern w:val="0"/>
                                  <w:sz w:val="18"/>
                                  <w:szCs w:val="18"/>
                                  <w:lang w:eastAsia="zh-CN"/>
                                </w:rPr>
                                <w:t>连接器</w:t>
                              </w:r>
                            </w:p>
                          </w:txbxContent>
                        </wps:txbx>
                        <wps:bodyPr upright="1"/>
                      </wps:wsp>
                      <wps:wsp>
                        <wps:cNvPr id="362" name="自选图形 2406"/>
                        <wps:cNvSpPr/>
                        <wps:spPr>
                          <a:xfrm>
                            <a:off x="158115" y="239458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63" name="文本框 2407"/>
                        <wps:cNvSpPr txBox="1"/>
                        <wps:spPr>
                          <a:xfrm>
                            <a:off x="364490" y="2615565"/>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t>
                              </w:r>
                              <w:r>
                                <w:rPr>
                                  <w:rFonts w:ascii="宋体" w:hAnsi="宋体"/>
                                  <w:kern w:val="0"/>
                                  <w:sz w:val="18"/>
                                  <w:szCs w:val="18"/>
                                  <w:lang w:eastAsia="zh-CN"/>
                                </w:rPr>
                                <w:t>LCD</w:t>
                              </w:r>
                              <w:r>
                                <w:rPr>
                                  <w:rFonts w:hint="eastAsia" w:ascii="宋体" w:hAnsi="宋体"/>
                                  <w:kern w:val="0"/>
                                  <w:sz w:val="18"/>
                                  <w:szCs w:val="18"/>
                                  <w:lang w:eastAsia="zh-CN"/>
                                </w:rPr>
                                <w:t>的背光是否正常</w:t>
                              </w:r>
                            </w:p>
                          </w:txbxContent>
                        </wps:txbx>
                        <wps:bodyPr upright="1"/>
                      </wps:wsp>
                      <wps:wsp>
                        <wps:cNvPr id="364" name="自选图形 2410"/>
                        <wps:cNvCnPr/>
                        <wps:spPr>
                          <a:xfrm flipV="1">
                            <a:off x="2176780" y="2744470"/>
                            <a:ext cx="695325" cy="2540"/>
                          </a:xfrm>
                          <a:prstGeom prst="straightConnector1">
                            <a:avLst/>
                          </a:prstGeom>
                          <a:ln w="9525" cap="flat" cmpd="sng">
                            <a:solidFill>
                              <a:srgbClr val="000000"/>
                            </a:solidFill>
                            <a:prstDash val="solid"/>
                            <a:headEnd type="none" w="sm" len="sm"/>
                            <a:tailEnd type="triangle" w="med" len="med"/>
                          </a:ln>
                        </wps:spPr>
                        <wps:bodyPr/>
                      </wps:wsp>
                      <wps:wsp>
                        <wps:cNvPr id="365" name="文本框 2411"/>
                        <wps:cNvSpPr txBox="1"/>
                        <wps:spPr>
                          <a:xfrm>
                            <a:off x="2872105" y="2363470"/>
                            <a:ext cx="1817370" cy="822960"/>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hint="default" w:ascii="宋体" w:hAnsi="宋体"/>
                                  <w:kern w:val="0"/>
                                  <w:sz w:val="18"/>
                                  <w:szCs w:val="18"/>
                                  <w:lang w:val="en-US" w:eastAsia="zh-CN"/>
                                </w:rPr>
                              </w:pPr>
                              <w:r>
                                <w:rPr>
                                  <w:rFonts w:hint="eastAsia" w:ascii="宋体" w:hAnsi="宋体"/>
                                  <w:kern w:val="0"/>
                                  <w:sz w:val="18"/>
                                  <w:szCs w:val="18"/>
                                  <w:lang w:eastAsia="zh-CN"/>
                                </w:rPr>
                                <w:t>检查</w:t>
                              </w:r>
                              <w:r>
                                <w:rPr>
                                  <w:rFonts w:hint="eastAsia" w:ascii="宋体" w:hAnsi="宋体" w:cs="Times New Roman"/>
                                  <w:kern w:val="1"/>
                                  <w:sz w:val="21"/>
                                  <w:szCs w:val="24"/>
                                  <w:lang w:val="en-US" w:eastAsia="zh-CN"/>
                                </w:rPr>
                                <w:t>LEDA_LCM</w:t>
                              </w:r>
                              <w:r>
                                <w:rPr>
                                  <w:rFonts w:hint="eastAsia" w:ascii="宋体" w:hAnsi="宋体"/>
                                  <w:kern w:val="0"/>
                                  <w:sz w:val="18"/>
                                  <w:szCs w:val="18"/>
                                  <w:lang w:eastAsia="zh-CN"/>
                                </w:rPr>
                                <w:t>和</w:t>
                              </w:r>
                              <w:r>
                                <w:rPr>
                                  <w:rFonts w:hint="eastAsia" w:ascii="宋体" w:hAnsi="宋体" w:cs="Times New Roman"/>
                                  <w:kern w:val="1"/>
                                  <w:sz w:val="21"/>
                                  <w:szCs w:val="24"/>
                                  <w:lang w:val="en-US" w:eastAsia="zh-CN"/>
                                </w:rPr>
                                <w:t>LEDK_LCM</w:t>
                              </w:r>
                              <w:r>
                                <w:rPr>
                                  <w:rFonts w:hint="eastAsia" w:ascii="宋体" w:hAnsi="宋体"/>
                                  <w:kern w:val="0"/>
                                  <w:sz w:val="18"/>
                                  <w:szCs w:val="18"/>
                                  <w:lang w:eastAsia="zh-CN"/>
                                </w:rPr>
                                <w:t>是否正常，若不正常请排查周边阻容感器件有无开路或短路。若仍不正常，加焊或者更换U2206</w:t>
                              </w:r>
                            </w:p>
                          </w:txbxContent>
                        </wps:txbx>
                        <wps:bodyPr upright="1"/>
                      </wps:wsp>
                      <wps:wsp>
                        <wps:cNvPr id="366" name="文本框 2412"/>
                        <wps:cNvSpPr txBox="1"/>
                        <wps:spPr>
                          <a:xfrm>
                            <a:off x="2172335" y="2491740"/>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367" name="文本框 2413"/>
                        <wps:cNvSpPr txBox="1"/>
                        <wps:spPr>
                          <a:xfrm>
                            <a:off x="911225" y="3085465"/>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68" name="自选图形 2414"/>
                        <wps:cNvCnPr/>
                        <wps:spPr>
                          <a:xfrm>
                            <a:off x="1167765" y="3099435"/>
                            <a:ext cx="1270" cy="303530"/>
                          </a:xfrm>
                          <a:prstGeom prst="straightConnector1">
                            <a:avLst/>
                          </a:prstGeom>
                          <a:ln w="9525" cap="flat" cmpd="sng">
                            <a:solidFill>
                              <a:srgbClr val="000000"/>
                            </a:solidFill>
                            <a:prstDash val="solid"/>
                            <a:headEnd type="none" w="sm" len="sm"/>
                            <a:tailEnd type="triangle" w="med" len="med"/>
                          </a:ln>
                        </wps:spPr>
                        <wps:bodyPr/>
                      </wps:wsp>
                    </wpc:wpc>
                  </a:graphicData>
                </a:graphic>
              </wp:inline>
            </w:drawing>
          </mc:Choice>
          <mc:Fallback>
            <w:pict>
              <v:group id="画布 2385" o:spid="_x0000_s1026" o:spt="203" style="height:300pt;width:419pt;" coordsize="5321300,3810000" editas="canvas" o:gfxdata="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">
                <o:lock v:ext="edit" aspectratio="f"/>
                <v:shape id="画布 2385" o:spid="_x0000_s1026" style="position:absolute;left:0;top:0;height:3810000;width:5321300;" filled="f" stroked="f" coordsize="21600,21600" o:gfxdata="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">
                  <v:fill on="f" focussize="0,0"/>
                  <v:stroke on="f"/>
                  <v:imagedata o:title=""/>
                  <o:lock v:ext="edit" aspectratio="t"/>
                </v:shape>
                <v:shape id="文本框 2387" o:spid="_x0000_s1026" o:spt="202" type="#_x0000_t202" style="position:absolute;left:421640;top:43180;height:354330;width:1492250;" fillcolor="#FFFFFF" filled="t" stroked="t" coordsize="21600,21600" o:gfxdata="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ceG0N0wAAAAUBAAAP&#10;AAAAAAAAAAEAIAAAACIAAABkcnMvZG93bnJldi54bWxQSwECFAAUAAAACACHTuJAU4u2nB0CAABC&#10;BAAADgAAAAAAAAABACAAAAAiAQAAZHJzL2Uyb0RvYy54bWxQSwUGAAAAAAYABgBZAQAAsQU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主板故障影响</w:t>
                        </w:r>
                        <w:r>
                          <w:rPr>
                            <w:rFonts w:ascii="宋体" w:hAnsi="宋体"/>
                            <w:kern w:val="0"/>
                            <w:sz w:val="18"/>
                            <w:szCs w:val="18"/>
                            <w:lang w:eastAsia="zh-CN"/>
                          </w:rPr>
                          <w:t>LCD</w:t>
                        </w:r>
                        <w:r>
                          <w:rPr>
                            <w:rFonts w:hint="eastAsia" w:ascii="宋体" w:hAnsi="宋体"/>
                            <w:kern w:val="0"/>
                            <w:sz w:val="18"/>
                            <w:szCs w:val="18"/>
                            <w:lang w:eastAsia="zh-CN"/>
                          </w:rPr>
                          <w:t>无显示</w:t>
                        </w:r>
                      </w:p>
                    </w:txbxContent>
                  </v:textbox>
                </v:shape>
                <v:shape id="自选图形 2388" o:spid="_x0000_s1026" o:spt="32" type="#_x0000_t32" style="position:absolute;left:1163955;top:397510;flip:x;height:198120;width:3810;" filled="f" stroked="t" coordsize="21600,21600" o:gfxdata="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IBJ4NEAAAAFAQAADwAAAAAA&#10;AAABACAAAAAiAAAAZHJzL2Rvd25yZXYueG1sUEsBAhQAFAAAAAgAh07iQGK+FGkaAgAAAQQAAA4A&#10;AAAAAAAAAQAgAAAAIAEAAGRycy9lMm9Eb2MueG1sUEsFBgAAAAAGAAYAWQEAAKwFAAAAAA==&#10;">
                  <v:fill on="f" focussize="0,0"/>
                  <v:stroke color="#000000" joinstyle="round" startarrowwidth="narrow" startarrowlength="short" endarrow="block"/>
                  <v:imagedata o:title=""/>
                  <o:lock v:ext="edit" aspectratio="f"/>
                </v:shape>
                <v:shape id="自选图形 2389" o:spid="_x0000_s1026" o:spt="4" type="#_x0000_t4" style="position:absolute;left:153670;top:595630;height:706120;width:2019935;" fillcolor="#FFFFFF" filled="t" stroked="t" coordsize="21600,21600" o:gfxdata="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38CT2NMAAAAFAQAA&#10;DwAAAAAAAAABACAAAAAiAAAAZHJzL2Rvd25yZXYueG1sUEsBAhQAFAAAAAgAh07iQKKNj60eAgAA&#10;NAQAAA4AAAAAAAAAAQAgAAAAIgEAAGRycy9lMm9Eb2MueG1sUEsFBgAAAAAGAAYAWQEAALIFAAAA&#10;AA==&#10;">
                  <v:fill on="t" focussize="0,0"/>
                  <v:stroke color="#000000" joinstyle="miter" startarrowwidth="narrow" startarrowlength="short"/>
                  <v:imagedata o:title=""/>
                  <o:lock v:ext="edit" aspectratio="f"/>
                </v:shape>
                <v:shape id="文本框 2390" o:spid="_x0000_s1026" o:spt="202" type="#_x0000_t202" style="position:absolute;left:544830;top:753110;height:487680;width:1283335;"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y5B0T1AAAAAUBAAAPAAAAAAAAAAEA&#10;IAAAACIAAABkcnMvZG93bnJldi54bWxQSwECFAAUAAAACACHTuJAfC/motoBAACjAwAADgAAAAAA&#10;AAABACAAAAAj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检查主板</w:t>
                        </w:r>
                        <w:r>
                          <w:rPr>
                            <w:rFonts w:ascii="宋体" w:hAnsi="宋体"/>
                            <w:kern w:val="0"/>
                            <w:sz w:val="18"/>
                            <w:szCs w:val="18"/>
                            <w:lang w:eastAsia="zh-CN"/>
                          </w:rPr>
                          <w:t>LCD</w:t>
                        </w:r>
                        <w:r>
                          <w:rPr>
                            <w:rFonts w:hint="eastAsia" w:ascii="宋体" w:hAnsi="宋体"/>
                            <w:kern w:val="0"/>
                            <w:sz w:val="18"/>
                            <w:szCs w:val="18"/>
                            <w:lang w:eastAsia="zh-CN"/>
                          </w:rPr>
                          <w:t>供电是否正常</w:t>
                        </w:r>
                      </w:p>
                    </w:txbxContent>
                  </v:textbox>
                </v:shape>
                <v:shape id="自选图形 2391" o:spid="_x0000_s1026" o:spt="32" type="#_x0000_t32" style="position:absolute;left:2173605;top:942975;flip:y;height:5715;width:698500;" filled="f" stroked="t" coordsize="21600,21600" o:gfxdata="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AgEng0QAAAAUBAAAPAAAA&#10;AAAAAAEAIAAAACIAAABkcnMvZG93bnJldi54bWxQSwECFAAUAAAACACHTuJAvJjFahwCAAABBAAA&#10;DgAAAAAAAAABACAAAAAgAQAAZHJzL2Uyb0RvYy54bWxQSwUGAAAAAAYABgBZAQAArgUAAAAA&#10;">
                  <v:fill on="f" focussize="0,0"/>
                  <v:stroke color="#000000" joinstyle="round" startarrowwidth="narrow" startarrowlength="short" endarrow="block"/>
                  <v:imagedata o:title=""/>
                  <o:lock v:ext="edit" aspectratio="f"/>
                </v:shape>
                <v:shape id="文本框 2392" o:spid="_x0000_s1026" o:spt="202" type="#_x0000_t202" style="position:absolute;left:2855595;top:735330;height:476250;width:2371725;" fillcolor="#FFFFFF" filled="t" stroked="t" coordsize="21600,21600" o:gfxdata="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x4bQ3TAAAABQEA&#10;AA8AAAAAAAAAAQAgAAAAIgAAAGRycy9kb3ducmV2LnhtbFBLAQIUABQAAAAIAIdO4kDmDmiSHwIA&#10;AEQEAAAOAAAAAAAAAAEAIAAAACIBAABkcnMvZTJvRG9jLnhtbFBLBQYAAAAABgAGAFkBAACzBQAA&#10;AAA=&#10;">
                  <v:fill on="t" focussize="0,0"/>
                  <v:stroke color="#000000" joinstyle="miter" startarrowwidth="narrow" startarrowlength="short"/>
                  <v:imagedata o:title=""/>
                  <o:lock v:ext="edit" aspectratio="f"/>
                  <v:textbox>
                    <w:txbxContent>
                      <w:p>
                        <w:pPr>
                          <w:spacing w:line="0" w:lineRule="atLeast"/>
                          <w:rPr>
                            <w:rFonts w:hint="default" w:ascii="宋体" w:hAnsi="宋体"/>
                            <w:kern w:val="0"/>
                            <w:sz w:val="18"/>
                            <w:szCs w:val="18"/>
                            <w:lang w:val="en-US" w:eastAsia="zh-CN"/>
                          </w:rPr>
                        </w:pPr>
                        <w:r>
                          <w:rPr>
                            <w:rFonts w:hint="eastAsia" w:ascii="宋体" w:hAnsi="宋体"/>
                            <w:kern w:val="0"/>
                            <w:sz w:val="18"/>
                            <w:szCs w:val="18"/>
                            <w:lang w:eastAsia="zh-CN"/>
                          </w:rPr>
                          <w:t>检查</w:t>
                        </w:r>
                        <w:r>
                          <w:rPr>
                            <w:rFonts w:hint="default" w:ascii="Verdana" w:hAnsi="Verdana" w:eastAsia="Verdana"/>
                            <w:sz w:val="16"/>
                            <w:szCs w:val="32"/>
                          </w:rPr>
                          <w:t>V</w:t>
                        </w:r>
                        <w:r>
                          <w:rPr>
                            <w:rFonts w:hint="eastAsia" w:ascii="Verdana" w:hAnsi="Verdana"/>
                            <w:sz w:val="16"/>
                            <w:szCs w:val="32"/>
                            <w:lang w:val="en-US" w:eastAsia="zh-CN"/>
                          </w:rPr>
                          <w:t>DD1V85和VDD2V8电压</w:t>
                        </w:r>
                        <w:r>
                          <w:rPr>
                            <w:rFonts w:hint="eastAsia" w:ascii="宋体" w:hAnsi="宋体"/>
                            <w:kern w:val="0"/>
                            <w:sz w:val="18"/>
                            <w:szCs w:val="18"/>
                            <w:lang w:eastAsia="zh-CN"/>
                          </w:rPr>
                          <w:t>、若不正常请检查电源模块U1001</w:t>
                        </w:r>
                        <w:r>
                          <w:rPr>
                            <w:rFonts w:hint="eastAsia" w:ascii="宋体" w:hAnsi="宋体"/>
                            <w:kern w:val="0"/>
                            <w:sz w:val="18"/>
                            <w:szCs w:val="18"/>
                            <w:lang w:val="en-US" w:eastAsia="zh-CN"/>
                          </w:rPr>
                          <w:t xml:space="preserve"> or U2251</w:t>
                        </w:r>
                      </w:p>
                    </w:txbxContent>
                  </v:textbox>
                </v:shape>
                <v:shape id="自选图形 2393" o:spid="_x0000_s1026" o:spt="32" type="#_x0000_t32" style="position:absolute;left:1163955;top:1301750;height:197485;width:635;" filled="f" stroked="t" coordsize="21600,21600" o:gfxdata="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h3R1LVAAAABQEAAA8AAAAAAAAAAQAgAAAA&#10;IgAAAGRycy9kb3ducmV2LnhtbFBLAQIUABQAAAAIAIdO4kAb3QBxDgIAAPcDAAAOAAAAAAAAAAEA&#10;IAAAACQBAABkcnMvZTJvRG9jLnhtbFBLBQYAAAAABgAGAFkBAACkBQAAAAA=&#10;">
                  <v:fill on="f" focussize="0,0"/>
                  <v:stroke color="#000000" joinstyle="round" startarrowwidth="narrow" startarrowlength="short" endarrow="block"/>
                  <v:imagedata o:title=""/>
                  <o:lock v:ext="edit" aspectratio="f"/>
                </v:shape>
                <v:shape id="文本框 2394" o:spid="_x0000_s1026" o:spt="202" type="#_x0000_t202" style="position:absolute;left:911225;top:1240790;height:360045;width:25781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uQdE9QAAAAFAQAADwAAAAAAAAAB&#10;ACAAAAAiAAAAZHJzL2Rvd25yZXYueG1sUEsBAhQAFAAAAAgAh07iQOuyJobbAQAAow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2395" o:spid="_x0000_s1026" o:spt="4" type="#_x0000_t4" style="position:absolute;left:154940;top:1499235;height:704850;width:2018665;" fillcolor="#FFFFFF" filled="t" stroked="t" coordsize="21600,21600" o:gfxdata="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Ak9jTAAAABQEA&#10;AA8AAAAAAAAAAQAgAAAAIgAAAGRycy9kb3ducmV2LnhtbFBLAQIUABQAAAAIAIdO4kCe0T7QHwIA&#10;ADUEAAAOAAAAAAAAAAEAIAAAACIBAABkcnMvZTJvRG9jLnhtbFBLBQYAAAAABgAGAFkBAACzBQAA&#10;AAA=&#10;">
                  <v:fill on="t" focussize="0,0"/>
                  <v:stroke color="#000000" joinstyle="miter" startarrowwidth="narrow" startarrowlength="short"/>
                  <v:imagedata o:title=""/>
                  <o:lock v:ext="edit" aspectratio="f"/>
                </v:shape>
                <v:shape id="文本框 2396" o:spid="_x0000_s1026" o:spt="202" type="#_x0000_t202" style="position:absolute;left:364490;top:1739265;height:251460;width:164846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y5B0T1AAAAAUBAAAPAAAAAAAAAAEA&#10;IAAAACIAAABkcnMvZG93bnJldi54bWxQSwECFAAUAAAACACHTuJAunZNNdoBAACkAwAADgAAAAAA&#10;AAABACAAAAAj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t>
                        </w:r>
                        <w:r>
                          <w:rPr>
                            <w:rFonts w:ascii="宋体" w:hAnsi="宋体"/>
                            <w:kern w:val="0"/>
                            <w:sz w:val="18"/>
                            <w:szCs w:val="18"/>
                            <w:lang w:eastAsia="zh-CN"/>
                          </w:rPr>
                          <w:t>LCD</w:t>
                        </w:r>
                        <w:r>
                          <w:rPr>
                            <w:rFonts w:hint="eastAsia" w:ascii="宋体" w:hAnsi="宋体"/>
                            <w:kern w:val="0"/>
                            <w:sz w:val="18"/>
                            <w:szCs w:val="18"/>
                            <w:lang w:eastAsia="zh-CN"/>
                          </w:rPr>
                          <w:t>的信号是否正常</w:t>
                        </w:r>
                      </w:p>
                    </w:txbxContent>
                  </v:textbox>
                </v:shape>
                <v:shape id="自选图形 2397" o:spid="_x0000_s1026" o:spt="32" type="#_x0000_t32" style="position:absolute;left:2173605;top:1849120;flip:y;height:2540;width:698500;" filled="f" stroked="t" coordsize="21600,21600" o:gfxdata="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AgEng0QAAAAUBAAAPAAAA&#10;AAAAAAEAIAAAACIAAABkcnMvZG93bnJldi54bWxQSwECFAAUAAAACACHTuJAHDVF1BwCAAACBAAA&#10;DgAAAAAAAAABACAAAAAgAQAAZHJzL2Uyb0RvYy54bWxQSwUGAAAAAAYABgBZAQAArgUAAAAA&#10;">
                  <v:fill on="f" focussize="0,0"/>
                  <v:stroke color="#000000" joinstyle="round" startarrowwidth="narrow" startarrowlength="short" endarrow="block"/>
                  <v:imagedata o:title=""/>
                  <o:lock v:ext="edit" aspectratio="f"/>
                </v:shape>
                <v:shape id="文本框 2398" o:spid="_x0000_s1026" o:spt="202" type="#_x0000_t202" style="position:absolute;left:2879725;top:1497330;height:688975;width:2033905;" fillcolor="#FFFFFF" filled="t" stroked="t" coordsize="21600,21600" o:gfxdata="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x4bQ3TAAAABQEAAA8A&#10;AAAAAAAAAQAgAAAAIgAAAGRycy9kb3ducmV2LnhtbFBLAQIUABQAAAAIAIdO4kDlWKLsHAIAAEUE&#10;AAAOAAAAAAAAAAEAIAAAACIBAABkcnMvZTJvRG9jLnhtbFBLBQYAAAAABgAGAFkBAACwBQAAAAA=&#10;">
                  <v:fill on="t" focussize="0,0"/>
                  <v:stroke color="#000000" joinstyle="miter" startarrowwidth="narrow" startarrowlength="short"/>
                  <v:imagedata o:title=""/>
                  <o:lock v:ext="edit" aspectratio="f"/>
                  <v:textbox>
                    <w:txbxContent>
                      <w:p>
                        <w:pPr>
                          <w:rPr>
                            <w:rFonts w:hint="default" w:ascii="宋体" w:hAnsi="宋体"/>
                            <w:kern w:val="0"/>
                            <w:sz w:val="18"/>
                            <w:szCs w:val="18"/>
                            <w:lang w:val="en-US" w:eastAsia="zh-CN"/>
                          </w:rPr>
                        </w:pPr>
                        <w:r>
                          <w:rPr>
                            <w:rFonts w:hint="eastAsia" w:ascii="宋体" w:hAnsi="宋体"/>
                            <w:kern w:val="0"/>
                            <w:sz w:val="18"/>
                            <w:szCs w:val="18"/>
                            <w:lang w:eastAsia="zh-CN"/>
                          </w:rPr>
                          <w:t>检查</w:t>
                        </w:r>
                        <w:r>
                          <w:rPr>
                            <w:rFonts w:hint="eastAsia" w:ascii="Verdana" w:hAnsi="Verdana"/>
                            <w:sz w:val="13"/>
                            <w:lang w:val="en-US" w:eastAsia="zh-CN"/>
                          </w:rPr>
                          <w:t>avdd_lcm</w:t>
                        </w:r>
                        <w:r>
                          <w:rPr>
                            <w:rFonts w:hint="eastAsia" w:ascii="宋体" w:hAnsi="宋体"/>
                            <w:kern w:val="0"/>
                            <w:sz w:val="18"/>
                            <w:szCs w:val="18"/>
                            <w:lang w:eastAsia="zh-CN"/>
                          </w:rPr>
                          <w:t>，</w:t>
                        </w:r>
                        <w:r>
                          <w:rPr>
                            <w:rFonts w:hint="eastAsia" w:ascii="Verdana" w:hAnsi="Verdana"/>
                            <w:sz w:val="13"/>
                            <w:lang w:val="en-US" w:eastAsia="zh-CN"/>
                          </w:rPr>
                          <w:t xml:space="preserve">avee_lcm </w:t>
                        </w:r>
                        <w:r>
                          <w:rPr>
                            <w:rFonts w:hint="eastAsia" w:ascii="宋体" w:hAnsi="宋体"/>
                            <w:kern w:val="0"/>
                            <w:sz w:val="18"/>
                            <w:szCs w:val="18"/>
                            <w:lang w:eastAsia="zh-CN"/>
                          </w:rPr>
                          <w:t>有无信号传输，若仍不正常请加焊或者更换U2206</w:t>
                        </w:r>
                      </w:p>
                    </w:txbxContent>
                  </v:textbox>
                </v:shape>
                <v:shape id="自选图形 2399" o:spid="_x0000_s1026" o:spt="32" type="#_x0000_t32" style="position:absolute;left:1164590;top:2204085;height:190500;width:3175;" filled="f" stroked="t" coordsize="21600,21600" o:gfxdata="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4d0dS1QAAAAUBAAAPAAAAAAAA&#10;AAEAIAAAACIAAABkcnMvZG93bnJldi54bWxQSwECFAAUAAAACACHTuJALQi2ERUCAAD4AwAADgAA&#10;AAAAAAABACAAAAAkAQAAZHJzL2Uyb0RvYy54bWxQSwUGAAAAAAYABgBZAQAAqwUAAAAA&#10;">
                  <v:fill on="f" focussize="0,0"/>
                  <v:stroke color="#000000" joinstyle="round" startarrowwidth="narrow" startarrowlength="short" endarrow="block"/>
                  <v:imagedata o:title=""/>
                  <o:lock v:ext="edit" aspectratio="f"/>
                </v:shape>
                <v:shape id="文本框 2400" o:spid="_x0000_s1026" o:spt="202" type="#_x0000_t202" style="position:absolute;left:911225;top:2147570;height:360680;width:25781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HLkHRPUAAAABQEAAA8AAAAAAAAAAQAg&#10;AAAAIgAAAGRycy9kb3ducmV2LnhtbFBLAQIUABQAAAAIAIdO4kCdtTZt2QEAAKMDAAAOAAAAAAAA&#10;AAEAIAAAACMBAABkcnMvZTJvRG9jLnhtbFBLBQYAAAAABgAGAFkBAABu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2402" o:spid="_x0000_s1026" o:spt="176" type="#_x0000_t176" style="position:absolute;left:459740;top:3402965;height:323850;width:1418590;" fillcolor="#FFFFFF" filled="t" stroked="t" coordsize="21600,21600" o:gfxdata="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n2bxr&#10;0wAAAAUBAAAPAAAAAAAAAAEAIAAAACIAAABkcnMvZG93bnJldi54bWxQSwECFAAUAAAACACHTuJA&#10;7LH8TCYCAABJBAAADgAAAAAAAAABACAAAAAiAQAAZHJzL2Uyb0RvYy54bWxQSwUGAAAAAAYABgBZ&#10;AQAAugUAAAAA&#10;">
                  <v:fill on="t" focussize="0,0"/>
                  <v:stroke color="#000000" joinstyle="miter"/>
                  <v:imagedata o:title=""/>
                  <o:lock v:ext="edit" aspectratio="f"/>
                </v:shape>
                <v:shape id="文本框 2403" o:spid="_x0000_s1026" o:spt="202" type="#_x0000_t202" style="position:absolute;left:2176780;top:678815;height:241300;width:597535;"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LkHRPUAAAABQEAAA8AAAAAAAAA&#10;AQAgAAAAIgAAAGRycy9kb3ducmV2LnhtbFBLAQIUABQAAAAIAIdO4kDw0RrR3AEAAKMDAAAOAAAA&#10;AAAAAAEAIAAAACM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2404" o:spid="_x0000_s1026" o:spt="202" type="#_x0000_t202" style="position:absolute;left:2172335;top:1600835;height:241300;width:59944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uQdE9QAAAAFAQAADwAAAAAAAAAB&#10;ACAAAAAiAAAAZHJzL2Rvd25yZXYueG1sUEsBAhQAFAAAAAgAh07iQMUBRCnbAQAApA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2405" o:spid="_x0000_s1026" o:spt="202" type="#_x0000_t202" style="position:absolute;left:565150;top:3450590;height:224790;width:123444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y5B0T1AAAAAUBAAAPAAAAAAAAAAEA&#10;IAAAACIAAABkcnMvZG93bnJldi54bWxQSwECFAAUAAAACACHTuJAab7UCdoBAACkAwAADgAAAAAA&#10;AAABACAAAAAj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w:t>
                        </w:r>
                        <w:r>
                          <w:rPr>
                            <w:rFonts w:ascii="宋体" w:hAnsi="宋体"/>
                            <w:kern w:val="0"/>
                            <w:sz w:val="18"/>
                            <w:szCs w:val="18"/>
                            <w:lang w:eastAsia="zh-CN"/>
                          </w:rPr>
                          <w:t>J</w:t>
                        </w:r>
                        <w:r>
                          <w:rPr>
                            <w:rFonts w:hint="eastAsia" w:ascii="宋体" w:hAnsi="宋体"/>
                            <w:kern w:val="0"/>
                            <w:sz w:val="18"/>
                            <w:szCs w:val="18"/>
                            <w:lang w:val="en-US" w:eastAsia="zh-CN"/>
                          </w:rPr>
                          <w:t>6101</w:t>
                        </w:r>
                        <w:r>
                          <w:rPr>
                            <w:rFonts w:hint="eastAsia" w:ascii="宋体" w:hAnsi="宋体"/>
                            <w:kern w:val="0"/>
                            <w:sz w:val="18"/>
                            <w:szCs w:val="18"/>
                            <w:lang w:eastAsia="zh-CN"/>
                          </w:rPr>
                          <w:t>连接器</w:t>
                        </w:r>
                      </w:p>
                    </w:txbxContent>
                  </v:textbox>
                </v:shape>
                <v:shape id="自选图形 2406" o:spid="_x0000_s1026" o:spt="4" type="#_x0000_t4" style="position:absolute;left:158115;top:2394585;height:704850;width:2018665;" fillcolor="#FFFFFF" filled="t" stroked="t" coordsize="21600,21600" o:gfxdata="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Ak9jTAAAABQEA&#10;AA8AAAAAAAAAAQAgAAAAIgAAAGRycy9kb3ducmV2LnhtbFBLAQIUABQAAAAIAIdO4kCNeQY6HwIA&#10;ADUEAAAOAAAAAAAAAAEAIAAAACIBAABkcnMvZTJvRG9jLnhtbFBLBQYAAAAABgAGAFkBAACzBQAA&#10;AAA=&#10;">
                  <v:fill on="t" focussize="0,0"/>
                  <v:stroke color="#000000" joinstyle="miter" startarrowwidth="narrow" startarrowlength="short"/>
                  <v:imagedata o:title=""/>
                  <o:lock v:ext="edit" aspectratio="f"/>
                </v:shape>
                <v:shape id="文本框 2407" o:spid="_x0000_s1026" o:spt="202" type="#_x0000_t202" style="position:absolute;left:364490;top:2615565;height:251460;width:164846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HLkHRPUAAAABQEAAA8AAAAAAAAAAQAg&#10;AAAAIgAAAGRycy9kb3ducmV2LnhtbFBLAQIUABQAAAAIAIdO4kDWiPOk2QEAAKQDAAAOAAAAAAAA&#10;AAEAIAAAACMBAABkcnMvZTJvRG9jLnhtbFBLBQYAAAAABgAGAFkBAABu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t>
                        </w:r>
                        <w:r>
                          <w:rPr>
                            <w:rFonts w:ascii="宋体" w:hAnsi="宋体"/>
                            <w:kern w:val="0"/>
                            <w:sz w:val="18"/>
                            <w:szCs w:val="18"/>
                            <w:lang w:eastAsia="zh-CN"/>
                          </w:rPr>
                          <w:t>LCD</w:t>
                        </w:r>
                        <w:r>
                          <w:rPr>
                            <w:rFonts w:hint="eastAsia" w:ascii="宋体" w:hAnsi="宋体"/>
                            <w:kern w:val="0"/>
                            <w:sz w:val="18"/>
                            <w:szCs w:val="18"/>
                            <w:lang w:eastAsia="zh-CN"/>
                          </w:rPr>
                          <w:t>的背光是否正常</w:t>
                        </w:r>
                      </w:p>
                    </w:txbxContent>
                  </v:textbox>
                </v:shape>
                <v:shape id="自选图形 2410" o:spid="_x0000_s1026" o:spt="32" type="#_x0000_t32" style="position:absolute;left:2176780;top:2744470;flip:y;height:2540;width:695325;" filled="f" stroked="t" coordsize="21600,21600" o:gfxdata="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CASeDRAAAABQEAAA8AAAAAAAAA&#10;AQAgAAAAIgAAAGRycy9kb3ducmV2LnhtbFBLAQIUABQAAAAIAIdO4kC4xdcTGAIAAAIEAAAOAAAA&#10;AAAAAAEAIAAAACABAABkcnMvZTJvRG9jLnhtbFBLBQYAAAAABgAGAFkBAACqBQAAAAA=&#10;">
                  <v:fill on="f" focussize="0,0"/>
                  <v:stroke color="#000000" joinstyle="round" startarrowwidth="narrow" startarrowlength="short" endarrow="block"/>
                  <v:imagedata o:title=""/>
                  <o:lock v:ext="edit" aspectratio="f"/>
                </v:shape>
                <v:shape id="文本框 2411" o:spid="_x0000_s1026" o:spt="202" type="#_x0000_t202" style="position:absolute;left:2872105;top:2363470;height:822960;width:1817370;" fillcolor="#FFFFFF" filled="t" stroked="t" coordsize="21600,21600" o:gfxdata="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x4bQ3TAAAABQEA&#10;AA8AAAAAAAAAAQAgAAAAIgAAAGRycy9kb3ducmV2LnhtbFBLAQIUABQAAAAIAIdO4kDuZ7lFHwIA&#10;AEUEAAAOAAAAAAAAAAEAIAAAACIBAABkcnMvZTJvRG9jLnhtbFBLBQYAAAAABgAGAFkBAACzBQAA&#10;AAA=&#10;">
                  <v:fill on="t" focussize="0,0"/>
                  <v:stroke color="#000000" joinstyle="miter" startarrowwidth="narrow" startarrowlength="short"/>
                  <v:imagedata o:title=""/>
                  <o:lock v:ext="edit" aspectratio="f"/>
                  <v:textbox>
                    <w:txbxContent>
                      <w:p>
                        <w:pPr>
                          <w:rPr>
                            <w:rFonts w:hint="default" w:ascii="宋体" w:hAnsi="宋体"/>
                            <w:kern w:val="0"/>
                            <w:sz w:val="18"/>
                            <w:szCs w:val="18"/>
                            <w:lang w:val="en-US" w:eastAsia="zh-CN"/>
                          </w:rPr>
                        </w:pPr>
                        <w:r>
                          <w:rPr>
                            <w:rFonts w:hint="eastAsia" w:ascii="宋体" w:hAnsi="宋体"/>
                            <w:kern w:val="0"/>
                            <w:sz w:val="18"/>
                            <w:szCs w:val="18"/>
                            <w:lang w:eastAsia="zh-CN"/>
                          </w:rPr>
                          <w:t>检查</w:t>
                        </w:r>
                        <w:r>
                          <w:rPr>
                            <w:rFonts w:hint="eastAsia" w:ascii="宋体" w:hAnsi="宋体" w:cs="Times New Roman"/>
                            <w:kern w:val="1"/>
                            <w:sz w:val="21"/>
                            <w:szCs w:val="24"/>
                            <w:lang w:val="en-US" w:eastAsia="zh-CN"/>
                          </w:rPr>
                          <w:t>LEDA_LCM</w:t>
                        </w:r>
                        <w:r>
                          <w:rPr>
                            <w:rFonts w:hint="eastAsia" w:ascii="宋体" w:hAnsi="宋体"/>
                            <w:kern w:val="0"/>
                            <w:sz w:val="18"/>
                            <w:szCs w:val="18"/>
                            <w:lang w:eastAsia="zh-CN"/>
                          </w:rPr>
                          <w:t>和</w:t>
                        </w:r>
                        <w:r>
                          <w:rPr>
                            <w:rFonts w:hint="eastAsia" w:ascii="宋体" w:hAnsi="宋体" w:cs="Times New Roman"/>
                            <w:kern w:val="1"/>
                            <w:sz w:val="21"/>
                            <w:szCs w:val="24"/>
                            <w:lang w:val="en-US" w:eastAsia="zh-CN"/>
                          </w:rPr>
                          <w:t>LEDK_LCM</w:t>
                        </w:r>
                        <w:r>
                          <w:rPr>
                            <w:rFonts w:hint="eastAsia" w:ascii="宋体" w:hAnsi="宋体"/>
                            <w:kern w:val="0"/>
                            <w:sz w:val="18"/>
                            <w:szCs w:val="18"/>
                            <w:lang w:eastAsia="zh-CN"/>
                          </w:rPr>
                          <w:t>是否正常，若不正常请排查周边阻容感器件有无开路或短路。若仍不正常，加焊或者更换U2206</w:t>
                        </w:r>
                      </w:p>
                    </w:txbxContent>
                  </v:textbox>
                </v:shape>
                <v:shape id="文本框 2412" o:spid="_x0000_s1026" o:spt="202" type="#_x0000_t202" style="position:absolute;left:2172335;top:2491740;height:241300;width:59944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HLkHRPUAAAABQEAAA8AAAAAAAAAAQAg&#10;AAAAIgAAAGRycy9kb3ducmV2LnhtbFBLAQIUABQAAAAIAIdO4kD3niF62QEAAKQDAAAOAAAAAAAA&#10;AAEAIAAAACMBAABkcnMvZTJvRG9jLnhtbFBLBQYAAAAABgAGAFkBAABu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2413" o:spid="_x0000_s1026" o:spt="202" type="#_x0000_t202" style="position:absolute;left:911225;top:3085465;height:360680;width:25781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uQdE9QAAAAFAQAADwAAAAAAAAAB&#10;ACAAAAAiAAAAZHJzL2Rvd25yZXYueG1sUEsBAhQAFAAAAAgAh07iQNayt1LbAQAAow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2414" o:spid="_x0000_s1026" o:spt="32" type="#_x0000_t32" style="position:absolute;left:1167765;top:3099435;height:303530;width:1270;" filled="f" stroked="t" coordsize="21600,21600" o:gfxdata="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h3R1LVAAAABQEAAA8AAAAAAAAAAQAg&#10;AAAAIgAAAGRycy9kb3ducmV2LnhtbFBLAQIUABQAAAAIAIdO4kCi6rWKEQIAAPgDAAAOAAAAAAAA&#10;AAEAIAAAACQBAABkcnMvZTJvRG9jLnhtbFBLBQYAAAAABgAGAFkBAACnBQAAAAA=&#10;">
                  <v:fill on="f" focussize="0,0"/>
                  <v:stroke color="#000000" joinstyle="round" startarrowwidth="narrow" startarrowlength="short" endarrow="block"/>
                  <v:imagedata o:title=""/>
                  <o:lock v:ext="edit" aspectratio="f"/>
                </v:shape>
                <w10:wrap type="none"/>
                <w10:anchorlock/>
              </v:group>
            </w:pict>
          </mc:Fallback>
        </mc:AlternateContent>
      </w:r>
      <w:r>
        <w:rPr>
          <w:rFonts w:hint="eastAsia" w:ascii="Arial" w:hAnsi="Arial" w:cs="Arial"/>
          <w:sz w:val="22"/>
          <w:szCs w:val="22"/>
          <w:lang w:eastAsia="zh-CN"/>
        </w:rPr>
        <w:t xml:space="preserve">   </w:t>
      </w:r>
    </w:p>
    <w:p>
      <w:pPr>
        <w:pStyle w:val="4"/>
        <w:numPr>
          <w:ilvl w:val="0"/>
          <w:numId w:val="0"/>
        </w:numPr>
        <w:tabs>
          <w:tab w:val="left" w:pos="0"/>
        </w:tabs>
        <w:spacing w:before="0" w:after="0" w:line="360" w:lineRule="auto"/>
        <w:rPr>
          <w:rFonts w:hint="eastAsia" w:ascii="宋体" w:hAnsi="宋体" w:eastAsia="宋体"/>
          <w:sz w:val="28"/>
          <w:szCs w:val="28"/>
          <w:lang w:eastAsia="zh-CN"/>
        </w:rPr>
      </w:pPr>
      <w:bookmarkStart w:id="31" w:name="_Toc375927865"/>
    </w:p>
    <w:p>
      <w:pPr>
        <w:pStyle w:val="4"/>
        <w:numPr>
          <w:ilvl w:val="0"/>
          <w:numId w:val="0"/>
        </w:numPr>
        <w:tabs>
          <w:tab w:val="left" w:pos="0"/>
        </w:tabs>
        <w:spacing w:before="0" w:after="0" w:line="360" w:lineRule="auto"/>
        <w:rPr>
          <w:rFonts w:hint="eastAsia" w:ascii="宋体" w:hAnsi="宋体" w:eastAsia="宋体"/>
          <w:sz w:val="28"/>
          <w:szCs w:val="28"/>
          <w:lang w:eastAsia="zh-CN"/>
        </w:rPr>
      </w:pPr>
    </w:p>
    <w:p>
      <w:pPr>
        <w:pStyle w:val="6"/>
        <w:rPr>
          <w:rFonts w:hint="eastAsia" w:ascii="宋体" w:hAnsi="宋体" w:eastAsia="宋体"/>
          <w:sz w:val="28"/>
          <w:szCs w:val="28"/>
          <w:lang w:eastAsia="zh-CN"/>
        </w:rPr>
      </w:pPr>
    </w:p>
    <w:p>
      <w:pPr>
        <w:rPr>
          <w:rFonts w:hint="eastAsia" w:ascii="宋体" w:hAnsi="宋体" w:eastAsia="宋体"/>
          <w:sz w:val="28"/>
          <w:szCs w:val="28"/>
          <w:lang w:eastAsia="zh-CN"/>
        </w:rPr>
      </w:pPr>
    </w:p>
    <w:p>
      <w:pPr>
        <w:rPr>
          <w:rFonts w:hint="eastAsia" w:ascii="宋体" w:hAnsi="宋体" w:eastAsia="宋体"/>
          <w:sz w:val="28"/>
          <w:szCs w:val="28"/>
          <w:lang w:eastAsia="zh-CN"/>
        </w:rPr>
      </w:pPr>
    </w:p>
    <w:p>
      <w:pPr>
        <w:rPr>
          <w:rFonts w:hint="eastAsia" w:ascii="宋体" w:hAnsi="宋体" w:eastAsia="宋体"/>
          <w:sz w:val="28"/>
          <w:szCs w:val="28"/>
          <w:lang w:eastAsia="zh-CN"/>
        </w:rPr>
      </w:pPr>
    </w:p>
    <w:p>
      <w:pPr>
        <w:rPr>
          <w:rFonts w:hint="eastAsia" w:ascii="宋体" w:hAnsi="宋体" w:eastAsia="宋体"/>
          <w:sz w:val="28"/>
          <w:szCs w:val="28"/>
          <w:lang w:eastAsia="zh-CN"/>
        </w:rPr>
      </w:pPr>
    </w:p>
    <w:p>
      <w:pPr>
        <w:rPr>
          <w:rFonts w:hint="eastAsia" w:ascii="宋体" w:hAnsi="宋体" w:eastAsia="宋体"/>
          <w:sz w:val="28"/>
          <w:szCs w:val="28"/>
          <w:lang w:eastAsia="zh-CN"/>
        </w:rPr>
      </w:pPr>
    </w:p>
    <w:p>
      <w:pPr>
        <w:rPr>
          <w:rFonts w:hint="eastAsia" w:ascii="宋体" w:hAnsi="宋体" w:eastAsia="宋体"/>
          <w:sz w:val="28"/>
          <w:szCs w:val="28"/>
          <w:lang w:eastAsia="zh-CN"/>
        </w:rPr>
      </w:pPr>
    </w:p>
    <w:p>
      <w:pPr>
        <w:rPr>
          <w:rFonts w:hint="eastAsia" w:ascii="宋体" w:hAnsi="宋体" w:eastAsia="宋体"/>
          <w:sz w:val="28"/>
          <w:szCs w:val="28"/>
          <w:lang w:eastAsia="zh-CN"/>
        </w:rPr>
      </w:pPr>
    </w:p>
    <w:p>
      <w:pPr>
        <w:rPr>
          <w:rFonts w:hint="eastAsia" w:ascii="宋体" w:hAnsi="宋体" w:eastAsia="宋体"/>
          <w:sz w:val="28"/>
          <w:szCs w:val="28"/>
          <w:lang w:eastAsia="zh-CN"/>
        </w:rPr>
      </w:pPr>
    </w:p>
    <w:p>
      <w:pPr>
        <w:rPr>
          <w:rFonts w:hint="eastAsia" w:ascii="宋体" w:hAnsi="宋体" w:eastAsia="宋体"/>
          <w:sz w:val="28"/>
          <w:szCs w:val="28"/>
          <w:lang w:eastAsia="zh-CN"/>
        </w:rPr>
      </w:pPr>
    </w:p>
    <w:p>
      <w:pPr>
        <w:rPr>
          <w:rFonts w:hint="eastAsia" w:ascii="宋体" w:hAnsi="宋体" w:eastAsia="宋体"/>
          <w:sz w:val="28"/>
          <w:szCs w:val="28"/>
          <w:lang w:eastAsia="zh-CN"/>
        </w:rPr>
      </w:pPr>
    </w:p>
    <w:p>
      <w:pPr>
        <w:rPr>
          <w:rFonts w:hint="eastAsia" w:ascii="宋体" w:hAnsi="宋体" w:eastAsia="宋体"/>
          <w:sz w:val="28"/>
          <w:szCs w:val="28"/>
          <w:lang w:eastAsia="zh-CN"/>
        </w:rPr>
      </w:pPr>
    </w:p>
    <w:p>
      <w:pPr>
        <w:rPr>
          <w:rFonts w:hint="eastAsia" w:ascii="宋体" w:hAnsi="宋体" w:eastAsia="宋体"/>
          <w:sz w:val="28"/>
          <w:szCs w:val="28"/>
          <w:lang w:eastAsia="zh-CN"/>
        </w:rPr>
      </w:pPr>
    </w:p>
    <w:p>
      <w:pPr>
        <w:rPr>
          <w:rFonts w:hint="eastAsia" w:ascii="宋体" w:hAnsi="宋体" w:eastAsia="宋体"/>
          <w:sz w:val="28"/>
          <w:szCs w:val="28"/>
          <w:lang w:eastAsia="zh-CN"/>
        </w:rPr>
      </w:pPr>
    </w:p>
    <w:p>
      <w:pPr>
        <w:rPr>
          <w:rFonts w:hint="eastAsia" w:ascii="宋体" w:hAnsi="宋体" w:eastAsia="宋体"/>
          <w:sz w:val="28"/>
          <w:szCs w:val="28"/>
          <w:lang w:eastAsia="zh-CN"/>
        </w:rPr>
      </w:pPr>
    </w:p>
    <w:p>
      <w:pPr>
        <w:rPr>
          <w:rFonts w:hint="eastAsia" w:ascii="宋体" w:hAnsi="宋体" w:eastAsia="宋体"/>
          <w:sz w:val="28"/>
          <w:szCs w:val="28"/>
          <w:lang w:eastAsia="zh-CN"/>
        </w:rPr>
      </w:pPr>
    </w:p>
    <w:p>
      <w:pPr>
        <w:pStyle w:val="4"/>
        <w:numPr>
          <w:ilvl w:val="0"/>
          <w:numId w:val="0"/>
        </w:numPr>
        <w:tabs>
          <w:tab w:val="left" w:pos="0"/>
        </w:tabs>
        <w:spacing w:before="0" w:after="0" w:line="360" w:lineRule="auto"/>
        <w:rPr>
          <w:rFonts w:ascii="宋体" w:hAnsi="宋体" w:eastAsia="宋体"/>
          <w:sz w:val="28"/>
          <w:szCs w:val="28"/>
        </w:rPr>
      </w:pPr>
      <w:r>
        <w:rPr>
          <w:rFonts w:hint="eastAsia" w:ascii="宋体" w:hAnsi="宋体" w:eastAsia="宋体"/>
          <w:sz w:val="28"/>
          <w:szCs w:val="28"/>
          <w:lang w:eastAsia="zh-CN"/>
        </w:rPr>
        <w:t>4.4.2 触摸屏</w:t>
      </w:r>
      <w:bookmarkEnd w:id="31"/>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电路原理图：</w:t>
      </w:r>
    </w:p>
    <w:p>
      <w:pPr>
        <w:widowControl/>
        <w:numPr>
          <w:ilvl w:val="0"/>
          <w:numId w:val="0"/>
        </w:numPr>
        <w:tabs>
          <w:tab w:val="left" w:pos="780"/>
        </w:tabs>
        <w:suppressAutoHyphens w:val="0"/>
        <w:snapToGrid w:val="0"/>
        <w:spacing w:line="360" w:lineRule="auto"/>
        <w:ind w:left="200" w:leftChars="0"/>
        <w:rPr>
          <w:rFonts w:ascii="宋体" w:hAnsi="宋体"/>
        </w:rPr>
      </w:pPr>
      <w:r>
        <w:drawing>
          <wp:inline distT="0" distB="0" distL="114300" distR="114300">
            <wp:extent cx="6077585" cy="3201035"/>
            <wp:effectExtent l="0" t="0" r="18415" b="18415"/>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pic:cNvPicPr>
                      <a:picLocks noChangeAspect="1"/>
                    </pic:cNvPicPr>
                  </pic:nvPicPr>
                  <pic:blipFill>
                    <a:blip r:embed="rId20"/>
                    <a:stretch>
                      <a:fillRect/>
                    </a:stretch>
                  </pic:blipFill>
                  <pic:spPr>
                    <a:xfrm>
                      <a:off x="0" y="0"/>
                      <a:ext cx="6077585" cy="3201035"/>
                    </a:xfrm>
                    <a:prstGeom prst="rect">
                      <a:avLst/>
                    </a:prstGeom>
                    <a:noFill/>
                    <a:ln>
                      <a:noFill/>
                    </a:ln>
                  </pic:spPr>
                </pic:pic>
              </a:graphicData>
            </a:graphic>
          </wp:inline>
        </w:drawing>
      </w:r>
    </w:p>
    <w:p>
      <w:pPr>
        <w:widowControl/>
        <w:numPr>
          <w:ilvl w:val="0"/>
          <w:numId w:val="0"/>
        </w:numPr>
        <w:tabs>
          <w:tab w:val="left" w:pos="780"/>
        </w:tabs>
        <w:suppressAutoHyphens w:val="0"/>
        <w:snapToGrid w:val="0"/>
        <w:spacing w:line="360" w:lineRule="auto"/>
        <w:ind w:left="200" w:leftChars="0"/>
        <w:rPr>
          <w:rFonts w:ascii="宋体" w:hAnsi="宋体"/>
          <w:lang w:eastAsia="zh-CN"/>
        </w:rPr>
      </w:pPr>
      <w:r>
        <w:rPr>
          <w:rFonts w:hint="eastAsia" w:ascii="宋体" w:hAnsi="宋体"/>
        </w:rPr>
        <w:t>电路原理分析：</w:t>
      </w:r>
    </w:p>
    <w:p>
      <w:pPr>
        <w:widowControl/>
        <w:numPr>
          <w:ilvl w:val="0"/>
          <w:numId w:val="0"/>
        </w:numPr>
        <w:tabs>
          <w:tab w:val="left" w:pos="780"/>
        </w:tabs>
        <w:suppressAutoHyphens w:val="0"/>
        <w:snapToGrid w:val="0"/>
        <w:spacing w:line="360" w:lineRule="auto"/>
        <w:ind w:left="200" w:leftChars="0" w:firstLine="420"/>
        <w:rPr>
          <w:rFonts w:hint="eastAsia" w:ascii="宋体" w:hAnsi="宋体"/>
        </w:rPr>
      </w:pPr>
      <w:r>
        <w:rPr>
          <w:rFonts w:hint="eastAsia" w:ascii="宋体" w:hAnsi="宋体"/>
          <w:lang w:eastAsia="zh-CN"/>
        </w:rPr>
        <w:t>TP控制器在模组的FPC柔板上，通过</w:t>
      </w:r>
      <w:r>
        <w:rPr>
          <w:rFonts w:hint="eastAsia" w:ascii="宋体" w:hAnsi="宋体"/>
          <w:lang w:val="en-US" w:eastAsia="zh-CN"/>
        </w:rPr>
        <w:t xml:space="preserve"> </w:t>
      </w:r>
      <w:r>
        <w:rPr>
          <w:rFonts w:hint="eastAsia" w:ascii="宋体" w:hAnsi="宋体"/>
          <w:lang w:eastAsia="zh-CN"/>
        </w:rPr>
        <w:t>J6101与主板相连，触摸屏采用</w:t>
      </w:r>
      <w:r>
        <w:rPr>
          <w:rFonts w:hint="eastAsia" w:ascii="宋体" w:hAnsi="宋体"/>
          <w:lang w:val="en-US" w:eastAsia="zh-CN"/>
        </w:rPr>
        <w:t>I2C总线与CPU通讯，遵循I2C总线协议，触摸屏电路相对简单，CTP_VDD是触摸屏电源输入，CTP_SCL\CTP_SDA是时钟和数据线，CTP_RST为触摸屏复位信号，CTP_INT为触摸屏中断信号。</w:t>
      </w:r>
    </w:p>
    <w:p>
      <w:pPr>
        <w:widowControl/>
        <w:numPr>
          <w:ilvl w:val="0"/>
          <w:numId w:val="0"/>
        </w:numPr>
        <w:tabs>
          <w:tab w:val="left" w:pos="780"/>
        </w:tabs>
        <w:suppressAutoHyphens w:val="0"/>
        <w:snapToGrid w:val="0"/>
        <w:spacing w:line="360" w:lineRule="auto"/>
        <w:ind w:left="200" w:leftChars="0"/>
        <w:rPr>
          <w:rFonts w:hint="eastAsia" w:ascii="宋体" w:hAnsi="宋体"/>
        </w:rPr>
      </w:pPr>
      <w:r>
        <w:rPr>
          <w:rFonts w:hint="eastAsia" w:ascii="宋体" w:hAnsi="宋体"/>
        </w:rPr>
        <w:t>故障分析处理流程：</w:t>
      </w:r>
    </w:p>
    <w:p>
      <w:pPr>
        <w:spacing w:line="360" w:lineRule="auto"/>
        <w:ind w:firstLine="440" w:firstLineChars="200"/>
        <w:rPr>
          <w:rFonts w:ascii="Arial" w:hAnsi="Arial" w:cs="Arial"/>
          <w:sz w:val="22"/>
          <w:szCs w:val="22"/>
          <w:lang w:eastAsia="zh-CN"/>
        </w:rPr>
      </w:pPr>
      <w:r>
        <w:rPr>
          <w:rFonts w:ascii="Arial" w:hAnsi="Arial" w:cs="Arial"/>
          <w:sz w:val="22"/>
          <w:szCs w:val="22"/>
        </w:rPr>
        <mc:AlternateContent>
          <mc:Choice Requires="wpc">
            <w:drawing>
              <wp:inline distT="0" distB="0" distL="114300" distR="114300">
                <wp:extent cx="4579620" cy="3724275"/>
                <wp:effectExtent l="0" t="0" r="11430" b="0"/>
                <wp:docPr id="389" name="画布 1276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70" name="文本框 12762"/>
                        <wps:cNvSpPr txBox="1"/>
                        <wps:spPr>
                          <a:xfrm>
                            <a:off x="668655" y="149860"/>
                            <a:ext cx="1049655" cy="24765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触摸屏无响应</w:t>
                              </w:r>
                            </w:p>
                          </w:txbxContent>
                        </wps:txbx>
                        <wps:bodyPr upright="1"/>
                      </wps:wsp>
                      <wps:wsp>
                        <wps:cNvPr id="371" name="自选图形 12763"/>
                        <wps:cNvCnPr/>
                        <wps:spPr>
                          <a:xfrm flipH="1">
                            <a:off x="1174750" y="1301750"/>
                            <a:ext cx="635" cy="339090"/>
                          </a:xfrm>
                          <a:prstGeom prst="straightConnector1">
                            <a:avLst/>
                          </a:prstGeom>
                          <a:ln w="9525" cap="flat" cmpd="sng">
                            <a:solidFill>
                              <a:srgbClr val="000000"/>
                            </a:solidFill>
                            <a:prstDash val="solid"/>
                            <a:headEnd type="none" w="sm" len="sm"/>
                            <a:tailEnd type="triangle" w="med" len="med"/>
                          </a:ln>
                        </wps:spPr>
                        <wps:bodyPr/>
                      </wps:wsp>
                      <wps:wsp>
                        <wps:cNvPr id="372" name="自选图形 12764"/>
                        <wps:cNvSpPr/>
                        <wps:spPr>
                          <a:xfrm>
                            <a:off x="153035" y="1623060"/>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73" name="文本框 12765"/>
                        <wps:cNvSpPr txBox="1"/>
                        <wps:spPr>
                          <a:xfrm>
                            <a:off x="353060" y="1830070"/>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t>
                              </w:r>
                              <w:r>
                                <w:rPr>
                                  <w:rFonts w:hint="eastAsia" w:ascii="宋体" w:hAnsi="宋体"/>
                                  <w:kern w:val="0"/>
                                  <w:sz w:val="18"/>
                                  <w:szCs w:val="18"/>
                                  <w:lang w:val="en-US" w:eastAsia="zh-CN"/>
                                </w:rPr>
                                <w:t>CTP_SDA、CTP_SCL</w:t>
                              </w:r>
                              <w:r>
                                <w:rPr>
                                  <w:rFonts w:hint="eastAsia" w:ascii="宋体" w:hAnsi="宋体"/>
                                  <w:kern w:val="0"/>
                                  <w:sz w:val="18"/>
                                  <w:szCs w:val="18"/>
                                  <w:lang w:eastAsia="zh-CN"/>
                                </w:rPr>
                                <w:t>的信号是否正常</w:t>
                              </w:r>
                            </w:p>
                          </w:txbxContent>
                        </wps:txbx>
                        <wps:bodyPr upright="1"/>
                      </wps:wsp>
                      <wps:wsp>
                        <wps:cNvPr id="374" name="自选图形 12766"/>
                        <wps:cNvCnPr/>
                        <wps:spPr>
                          <a:xfrm>
                            <a:off x="2171065" y="1975485"/>
                            <a:ext cx="687070" cy="2540"/>
                          </a:xfrm>
                          <a:prstGeom prst="straightConnector1">
                            <a:avLst/>
                          </a:prstGeom>
                          <a:ln w="9525" cap="flat" cmpd="sng">
                            <a:solidFill>
                              <a:srgbClr val="000000"/>
                            </a:solidFill>
                            <a:prstDash val="solid"/>
                            <a:headEnd type="none" w="sm" len="sm"/>
                            <a:tailEnd type="triangle" w="med" len="med"/>
                          </a:ln>
                        </wps:spPr>
                        <wps:bodyPr/>
                      </wps:wsp>
                      <wps:wsp>
                        <wps:cNvPr id="375" name="文本框 12767"/>
                        <wps:cNvSpPr txBox="1"/>
                        <wps:spPr>
                          <a:xfrm>
                            <a:off x="2844165" y="1623060"/>
                            <a:ext cx="1684020" cy="715010"/>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ascii="宋体" w:hAnsi="宋体"/>
                                  <w:kern w:val="0"/>
                                  <w:sz w:val="18"/>
                                  <w:szCs w:val="18"/>
                                  <w:lang w:eastAsia="zh-CN"/>
                                </w:rPr>
                              </w:pPr>
                              <w:r>
                                <w:rPr>
                                  <w:rFonts w:hint="eastAsia" w:ascii="宋体" w:hAnsi="宋体"/>
                                  <w:kern w:val="0"/>
                                  <w:sz w:val="18"/>
                                  <w:szCs w:val="18"/>
                                  <w:lang w:eastAsia="zh-CN"/>
                                </w:rPr>
                                <w:t>检查</w:t>
                              </w:r>
                              <w:r>
                                <w:rPr>
                                  <w:rFonts w:hint="eastAsia" w:ascii="宋体" w:hAnsi="宋体"/>
                                  <w:kern w:val="0"/>
                                  <w:sz w:val="18"/>
                                  <w:szCs w:val="18"/>
                                  <w:lang w:val="en-US" w:eastAsia="zh-CN"/>
                                </w:rPr>
                                <w:t>CTP</w:t>
                              </w:r>
                              <w:r>
                                <w:rPr>
                                  <w:rFonts w:hint="eastAsia" w:ascii="宋体" w:hAnsi="宋体"/>
                                  <w:kern w:val="0"/>
                                  <w:sz w:val="18"/>
                                  <w:szCs w:val="18"/>
                                  <w:lang w:eastAsia="zh-CN"/>
                                </w:rPr>
                                <w:t>数据和时钟信号有无信号传输，若不正常请检，可以尝试更换</w:t>
                              </w:r>
                              <w:r>
                                <w:rPr>
                                  <w:rFonts w:hint="eastAsia" w:ascii="宋体" w:hAnsi="宋体"/>
                                  <w:kern w:val="0"/>
                                  <w:sz w:val="18"/>
                                  <w:szCs w:val="18"/>
                                  <w:lang w:val="en-US" w:eastAsia="zh-CN"/>
                                </w:rPr>
                                <w:t>CPU或者送厂维修</w:t>
                              </w:r>
                            </w:p>
                          </w:txbxContent>
                        </wps:txbx>
                        <wps:bodyPr upright="1"/>
                      </wps:wsp>
                      <wps:wsp>
                        <wps:cNvPr id="376" name="自选图形 12768"/>
                        <wps:cNvCnPr/>
                        <wps:spPr>
                          <a:xfrm flipH="1">
                            <a:off x="1172845" y="2331085"/>
                            <a:ext cx="1905" cy="384175"/>
                          </a:xfrm>
                          <a:prstGeom prst="straightConnector1">
                            <a:avLst/>
                          </a:prstGeom>
                          <a:ln w="9525" cap="flat" cmpd="sng">
                            <a:solidFill>
                              <a:srgbClr val="000000"/>
                            </a:solidFill>
                            <a:prstDash val="solid"/>
                            <a:headEnd type="none" w="sm" len="sm"/>
                            <a:tailEnd type="triangle" w="med" len="med"/>
                          </a:ln>
                        </wps:spPr>
                        <wps:bodyPr/>
                      </wps:wsp>
                      <wps:wsp>
                        <wps:cNvPr id="377" name="文本框 12769"/>
                        <wps:cNvSpPr txBox="1"/>
                        <wps:spPr>
                          <a:xfrm>
                            <a:off x="687070" y="241935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78" name="自选图形 12770"/>
                        <wps:cNvSpPr/>
                        <wps:spPr>
                          <a:xfrm>
                            <a:off x="456565" y="2737485"/>
                            <a:ext cx="141859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379" name="文本框 12771"/>
                        <wps:cNvSpPr txBox="1"/>
                        <wps:spPr>
                          <a:xfrm>
                            <a:off x="2259330" y="171640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380" name="文本框 12772"/>
                        <wps:cNvSpPr txBox="1"/>
                        <wps:spPr>
                          <a:xfrm>
                            <a:off x="546100" y="2751455"/>
                            <a:ext cx="123444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更换J6101连接器</w:t>
                              </w:r>
                            </w:p>
                          </w:txbxContent>
                        </wps:txbx>
                        <wps:bodyPr upright="1"/>
                      </wps:wsp>
                      <wps:wsp>
                        <wps:cNvPr id="381" name="文本框 12778"/>
                        <wps:cNvSpPr txBox="1"/>
                        <wps:spPr>
                          <a:xfrm>
                            <a:off x="719455" y="3348990"/>
                            <a:ext cx="257810" cy="360680"/>
                          </a:xfrm>
                          <a:prstGeom prst="rect">
                            <a:avLst/>
                          </a:prstGeom>
                          <a:solidFill>
                            <a:srgbClr val="FFFFFF">
                              <a:alpha val="0"/>
                            </a:srgbClr>
                          </a:solidFill>
                          <a:ln>
                            <a:noFill/>
                          </a:ln>
                        </wps:spPr>
                        <wps:txbx>
                          <w:txbxContent>
                            <w:p>
                              <w:pPr>
                                <w:rPr>
                                  <w:rFonts w:ascii="宋体" w:hAnsi="宋体"/>
                                  <w:sz w:val="18"/>
                                  <w:szCs w:val="18"/>
                                  <w:lang w:eastAsia="zh-CN"/>
                                </w:rPr>
                              </w:pPr>
                            </w:p>
                          </w:txbxContent>
                        </wps:txbx>
                        <wps:bodyPr upright="1"/>
                      </wps:wsp>
                      <wps:wsp>
                        <wps:cNvPr id="382" name="自选图形 12780"/>
                        <wps:cNvSpPr/>
                        <wps:spPr>
                          <a:xfrm>
                            <a:off x="16510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83" name="文本框 12786"/>
                        <wps:cNvSpPr txBox="1"/>
                        <wps:spPr>
                          <a:xfrm>
                            <a:off x="537210" y="753110"/>
                            <a:ext cx="1283335" cy="48768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检查TP模组本体是否正常</w:t>
                              </w:r>
                            </w:p>
                          </w:txbxContent>
                        </wps:txbx>
                        <wps:bodyPr upright="1"/>
                      </wps:wsp>
                      <wps:wsp>
                        <wps:cNvPr id="384" name="自选图形 12787"/>
                        <wps:cNvCnPr/>
                        <wps:spPr>
                          <a:xfrm flipH="1">
                            <a:off x="1175385" y="397510"/>
                            <a:ext cx="1905" cy="198120"/>
                          </a:xfrm>
                          <a:prstGeom prst="straightConnector1">
                            <a:avLst/>
                          </a:prstGeom>
                          <a:ln w="9525" cap="flat" cmpd="sng">
                            <a:solidFill>
                              <a:srgbClr val="000000"/>
                            </a:solidFill>
                            <a:prstDash val="solid"/>
                            <a:headEnd type="none" w="sm" len="sm"/>
                            <a:tailEnd type="triangle" w="med" len="med"/>
                          </a:ln>
                        </wps:spPr>
                        <wps:bodyPr/>
                      </wps:wsp>
                      <wps:wsp>
                        <wps:cNvPr id="385" name="自选图形 12788"/>
                        <wps:cNvCnPr/>
                        <wps:spPr>
                          <a:xfrm>
                            <a:off x="2185035" y="948690"/>
                            <a:ext cx="703580" cy="2540"/>
                          </a:xfrm>
                          <a:prstGeom prst="straightConnector1">
                            <a:avLst/>
                          </a:prstGeom>
                          <a:ln w="9525" cap="flat" cmpd="sng">
                            <a:solidFill>
                              <a:srgbClr val="000000"/>
                            </a:solidFill>
                            <a:prstDash val="solid"/>
                            <a:headEnd type="none" w="sm" len="sm"/>
                            <a:tailEnd type="triangle" w="med" len="med"/>
                          </a:ln>
                        </wps:spPr>
                        <wps:bodyPr/>
                      </wps:wsp>
                      <wps:wsp>
                        <wps:cNvPr id="386" name="文本框 12789"/>
                        <wps:cNvSpPr txBox="1"/>
                        <wps:spPr>
                          <a:xfrm>
                            <a:off x="2888615" y="727710"/>
                            <a:ext cx="1684020" cy="446405"/>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更换TP模组或者前壳组件，若OK则说明TP模组本体不良</w:t>
                              </w:r>
                              <w:r>
                                <w:rPr>
                                  <w:rFonts w:ascii="宋体" w:hAnsi="宋体"/>
                                  <w:kern w:val="0"/>
                                  <w:sz w:val="18"/>
                                  <w:szCs w:val="18"/>
                                  <w:lang w:eastAsia="zh-CN"/>
                                </w:rPr>
                                <w:t xml:space="preserve"> </w:t>
                              </w:r>
                            </w:p>
                          </w:txbxContent>
                        </wps:txbx>
                        <wps:bodyPr upright="1"/>
                      </wps:wsp>
                      <wps:wsp>
                        <wps:cNvPr id="387" name="文本框 12790"/>
                        <wps:cNvSpPr txBox="1"/>
                        <wps:spPr>
                          <a:xfrm>
                            <a:off x="2193290" y="669290"/>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388" name="文本框 12791"/>
                        <wps:cNvSpPr txBox="1"/>
                        <wps:spPr>
                          <a:xfrm>
                            <a:off x="926465" y="1400810"/>
                            <a:ext cx="257810" cy="22606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c:wpc>
                  </a:graphicData>
                </a:graphic>
              </wp:inline>
            </w:drawing>
          </mc:Choice>
          <mc:Fallback>
            <w:pict>
              <v:group id="画布 12761" o:spid="_x0000_s1026" o:spt="203" style="height:293.25pt;width:360.6pt;" coordsize="4579620,3724275" editas="canvas" o:gfxdata="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">
                <o:lock v:ext="edit" aspectratio="f"/>
                <v:shape id="画布 12761" o:spid="_x0000_s1026" style="position:absolute;left:0;top:0;height:3724275;width:4579620;" filled="f" stroked="f" coordsize="21600,21600" o:gfxdata="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">
                  <v:fill on="f" focussize="0,0"/>
                  <v:stroke on="f"/>
                  <v:imagedata o:title=""/>
                  <o:lock v:ext="edit" aspectratio="t"/>
                </v:shape>
                <v:shape id="文本框 12762" o:spid="_x0000_s1026" o:spt="202" type="#_x0000_t202" style="position:absolute;left:668655;top:149860;height:247650;width:1049655;" fillcolor="#FFFFFF" filled="t" stroked="t" coordsize="21600,21600" o:gfxdata="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4VFgbVAAAABQEA&#10;AA8AAAAAAAAAAQAgAAAAIgAAAGRycy9kb3ducmV2LnhtbFBLAQIUABQAAAAIAIdO4kDIMAN/HQIA&#10;AEQEAAAOAAAAAAAAAAEAIAAAACQBAABkcnMvZTJvRG9jLnhtbFBLBQYAAAAABgAGAFkBAACzBQAA&#10;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触摸屏无响应</w:t>
                        </w:r>
                      </w:p>
                    </w:txbxContent>
                  </v:textbox>
                </v:shape>
                <v:shape id="自选图形 12763" o:spid="_x0000_s1026" o:spt="32" type="#_x0000_t32" style="position:absolute;left:1174750;top:1301750;flip:x;height:339090;width:635;" filled="f" stroked="t" coordsize="21600,21600" o:gfxdata="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S7TLr0gAAAAUBAAAPAAAAAAAA&#10;AAEAIAAAACIAAABkcnMvZG93bnJldi54bWxQSwECFAAUAAAACACHTuJAZCY54hgCAAACBAAADgAA&#10;AAAAAAABACAAAAAhAQAAZHJzL2Uyb0RvYy54bWxQSwUGAAAAAAYABgBZAQAAqwUAAAAA&#10;">
                  <v:fill on="f" focussize="0,0"/>
                  <v:stroke color="#000000" joinstyle="round" startarrowwidth="narrow" startarrowlength="short" endarrow="block"/>
                  <v:imagedata o:title=""/>
                  <o:lock v:ext="edit" aspectratio="f"/>
                </v:shape>
                <v:shape id="自选图形 12764" o:spid="_x0000_s1026" o:spt="4" type="#_x0000_t4" style="position:absolute;left:153035;top:1623060;height:704850;width:2018665;" fillcolor="#FFFFFF" filled="t" stroked="t" coordsize="21600,21600" o:gfxdata="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NrejT1QAAAAUB&#10;AAAPAAAAAAAAAAEAIAAAACIAAABkcnMvZG93bnJldi54bWxQSwECFAAUAAAACACHTuJA16zR/h4C&#10;AAA2BAAADgAAAAAAAAABACAAAAAkAQAAZHJzL2Uyb0RvYy54bWxQSwUGAAAAAAYABgBZAQAAtAUA&#10;AAAA&#10;">
                  <v:fill on="t" focussize="0,0"/>
                  <v:stroke color="#000000" joinstyle="miter" startarrowwidth="narrow" startarrowlength="short"/>
                  <v:imagedata o:title=""/>
                  <o:lock v:ext="edit" aspectratio="f"/>
                </v:shape>
                <v:shape id="文本框 12765" o:spid="_x0000_s1026" o:spt="202" type="#_x0000_t202" style="position:absolute;left:353060;top:1830070;height:251460;width:1648460;" fillcolor="#FFFFFF" filled="t" stroked="f" coordsize="21600,21600" o:gfxdata="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CCJZhjVAAAABQEAAA8AAAAAAAAAAQAg&#10;AAAAIgAAAGRycy9kb3ducmV2LnhtbFBLAQIUABQAAAAIAIdO4kAI8kL62AEAAKUDAAAOAAAAAAAA&#10;AAEAIAAAACQBAABkcnMvZTJvRG9jLnhtbFBLBQYAAAAABgAGAFkBAABu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t>
                        </w:r>
                        <w:r>
                          <w:rPr>
                            <w:rFonts w:hint="eastAsia" w:ascii="宋体" w:hAnsi="宋体"/>
                            <w:kern w:val="0"/>
                            <w:sz w:val="18"/>
                            <w:szCs w:val="18"/>
                            <w:lang w:val="en-US" w:eastAsia="zh-CN"/>
                          </w:rPr>
                          <w:t>CTP_SDA、CTP_SCL</w:t>
                        </w:r>
                        <w:r>
                          <w:rPr>
                            <w:rFonts w:hint="eastAsia" w:ascii="宋体" w:hAnsi="宋体"/>
                            <w:kern w:val="0"/>
                            <w:sz w:val="18"/>
                            <w:szCs w:val="18"/>
                            <w:lang w:eastAsia="zh-CN"/>
                          </w:rPr>
                          <w:t>的信号是否正常</w:t>
                        </w:r>
                      </w:p>
                    </w:txbxContent>
                  </v:textbox>
                </v:shape>
                <v:shape id="自选图形 12766" o:spid="_x0000_s1026" o:spt="32" type="#_x0000_t32" style="position:absolute;left:2171065;top:1975485;height:2540;width:687070;" filled="f" stroked="t" coordsize="21600,21600" o:gfxdata="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qGjxZ1wAAAAUBAAAPAAAA&#10;AAAAAAEAIAAAACIAAABkcnMvZG93bnJldi54bWxQSwECFAAUAAAACACHTuJAITBP4hYCAAD5AwAA&#10;DgAAAAAAAAABACAAAAAmAQAAZHJzL2Uyb0RvYy54bWxQSwUGAAAAAAYABgBZAQAArgUAAAAA&#10;">
                  <v:fill on="f" focussize="0,0"/>
                  <v:stroke color="#000000" joinstyle="round" startarrowwidth="narrow" startarrowlength="short" endarrow="block"/>
                  <v:imagedata o:title=""/>
                  <o:lock v:ext="edit" aspectratio="f"/>
                </v:shape>
                <v:shape id="文本框 12767" o:spid="_x0000_s1026" o:spt="202" type="#_x0000_t202" style="position:absolute;left:2844165;top:1623060;height:715010;width:1684020;" fillcolor="#FFFFFF" filled="t" stroked="t" coordsize="21600,21600" o:gfxdata="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OFRYG1QAAAAUB&#10;AAAPAAAAAAAAAAEAIAAAACIAAABkcnMvZG93bnJldi54bWxQSwECFAAUAAAACACHTuJABfvkCB4C&#10;AABGBAAADgAAAAAAAAABACAAAAAkAQAAZHJzL2Uyb0RvYy54bWxQSwUGAAAAAAYABgBZAQAAtAUA&#10;AAAA&#10;">
                  <v:fill on="t" focussize="0,0"/>
                  <v:stroke color="#000000" joinstyle="miter" startarrowwidth="narrow" startarrowlength="short"/>
                  <v:imagedata o:title=""/>
                  <o:lock v:ext="edit" aspectratio="f"/>
                  <v:textbox>
                    <w:txbxContent>
                      <w:p>
                        <w:pPr>
                          <w:rPr>
                            <w:rFonts w:ascii="宋体" w:hAnsi="宋体"/>
                            <w:kern w:val="0"/>
                            <w:sz w:val="18"/>
                            <w:szCs w:val="18"/>
                            <w:lang w:eastAsia="zh-CN"/>
                          </w:rPr>
                        </w:pPr>
                        <w:r>
                          <w:rPr>
                            <w:rFonts w:hint="eastAsia" w:ascii="宋体" w:hAnsi="宋体"/>
                            <w:kern w:val="0"/>
                            <w:sz w:val="18"/>
                            <w:szCs w:val="18"/>
                            <w:lang w:eastAsia="zh-CN"/>
                          </w:rPr>
                          <w:t>检查</w:t>
                        </w:r>
                        <w:r>
                          <w:rPr>
                            <w:rFonts w:hint="eastAsia" w:ascii="宋体" w:hAnsi="宋体"/>
                            <w:kern w:val="0"/>
                            <w:sz w:val="18"/>
                            <w:szCs w:val="18"/>
                            <w:lang w:val="en-US" w:eastAsia="zh-CN"/>
                          </w:rPr>
                          <w:t>CTP</w:t>
                        </w:r>
                        <w:r>
                          <w:rPr>
                            <w:rFonts w:hint="eastAsia" w:ascii="宋体" w:hAnsi="宋体"/>
                            <w:kern w:val="0"/>
                            <w:sz w:val="18"/>
                            <w:szCs w:val="18"/>
                            <w:lang w:eastAsia="zh-CN"/>
                          </w:rPr>
                          <w:t>数据和时钟信号有无信号传输，若不正常请检，可以尝试更换</w:t>
                        </w:r>
                        <w:r>
                          <w:rPr>
                            <w:rFonts w:hint="eastAsia" w:ascii="宋体" w:hAnsi="宋体"/>
                            <w:kern w:val="0"/>
                            <w:sz w:val="18"/>
                            <w:szCs w:val="18"/>
                            <w:lang w:val="en-US" w:eastAsia="zh-CN"/>
                          </w:rPr>
                          <w:t>CPU或者送厂维修</w:t>
                        </w:r>
                      </w:p>
                    </w:txbxContent>
                  </v:textbox>
                </v:shape>
                <v:shape id="自选图形 12768" o:spid="_x0000_s1026" o:spt="32" type="#_x0000_t32" style="position:absolute;left:1172845;top:2331085;flip:x;height:384175;width:1905;" filled="f" stroked="t" coordsize="21600,21600" o:gfxdata="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S7TLr0gAAAAUBAAAPAAAA&#10;AAAAAAEAIAAAACIAAABkcnMvZG93bnJldi54bWxQSwECFAAUAAAACACHTuJA48DMwBsCAAADBAAA&#10;DgAAAAAAAAABACAAAAAhAQAAZHJzL2Uyb0RvYy54bWxQSwUGAAAAAAYABgBZAQAArgUAAAAA&#10;">
                  <v:fill on="f" focussize="0,0"/>
                  <v:stroke color="#000000" joinstyle="round" startarrowwidth="narrow" startarrowlength="short" endarrow="block"/>
                  <v:imagedata o:title=""/>
                  <o:lock v:ext="edit" aspectratio="f"/>
                </v:shape>
                <v:shape id="文本框 12769" o:spid="_x0000_s1026" o:spt="202" type="#_x0000_t202" style="position:absolute;left:687070;top:2419350;height:360680;width:257810;" fillcolor="#FFFFFF" filled="t" stroked="f" coordsize="21600,21600" o:gfxdata="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CJZhjVAAAABQEAAA8AAAAAAAAA&#10;AQAgAAAAIgAAAGRycy9kb3ducmV2LnhtbFBLAQIUABQAAAAIAIdO4kBZyj2s2wEAAKQ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12770" o:spid="_x0000_s1026" o:spt="176" type="#_x0000_t176" style="position:absolute;left:456565;top:2737485;height:323850;width:1418590;" fillcolor="#FFFFFF" filled="t" stroked="t" coordsize="21600,21600" o:gfxdata="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W0x2DWAAAABQEAAA8AAAAAAAAAAQAgAAAAIgAAAGRycy9kb3ducmV2LnhtbFBLAQIUABQAAAAI&#10;AIdO4kDGHHm2KAIAAEoEAAAOAAAAAAAAAAEAIAAAACUBAABkcnMvZTJvRG9jLnhtbFBLBQYAAAAA&#10;BgAGAFkBAAC/BQAAAAA=&#10;">
                  <v:fill on="t" focussize="0,0"/>
                  <v:stroke color="#000000" joinstyle="miter"/>
                  <v:imagedata o:title=""/>
                  <o:lock v:ext="edit" aspectratio="f"/>
                </v:shape>
                <v:shape id="文本框 12771" o:spid="_x0000_s1026" o:spt="202" type="#_x0000_t202" style="position:absolute;left:2259330;top:1716405;height:241300;width:599440;" fillcolor="#FFFFFF" filled="t" stroked="f" coordsize="21600,21600" o:gfxdata="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CJZhjVAAAABQEAAA8AAAAAAAAA&#10;AQAgAAAAIgAAAGRycy9kb3ducmV2LnhtbFBLAQIUABQAAAAIAIdO4kBxzwhW2wEAAKU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12772" o:spid="_x0000_s1026" o:spt="202" type="#_x0000_t202" style="position:absolute;left:546100;top:2751455;height:224790;width:1234440;" fillcolor="#FFFFFF" filled="t" stroked="f" coordsize="21600,21600" o:gfxdata="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CJZhjVAAAABQEAAA8AAAAAAAAA&#10;AQAgAAAAIgAAAGRycy9kb3ducmV2LnhtbFBLAQIUABQAAAAIAIdO4kA48G8M2wEAAKUDAAAOAAAA&#10;AAAAAAEAIAAAACQ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更换J6101连接器</w:t>
                        </w:r>
                      </w:p>
                    </w:txbxContent>
                  </v:textbox>
                </v:shape>
                <v:shape id="文本框 12778" o:spid="_x0000_s1026" o:spt="202" type="#_x0000_t202" style="position:absolute;left:719455;top:3348990;height:360680;width:257810;" fillcolor="#FFFFFF" filled="t" stroked="f" coordsize="21600,21600" o:gfxdata="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CJZhjVAAAABQEAAA8AAAAAAAAA&#10;AQAgAAAAIgAAAGRycy9kb3ducmV2LnhtbFBLAQIUABQAAAAIAIdO4kDMhTiJ2wEAAKQ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p>
                    </w:txbxContent>
                  </v:textbox>
                </v:shape>
                <v:shape id="自选图形 12780" o:spid="_x0000_s1026" o:spt="4" type="#_x0000_t4" style="position:absolute;left:165100;top:595630;height:706120;width:2019935;" fillcolor="#FFFFFF" filled="t" stroked="t" coordsize="21600,21600" o:gfxdata="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2t6NPVAAAABQEA&#10;AA8AAAAAAAAAAQAgAAAAIgAAAGRycy9kb3ducmV2LnhtbFBLAQIUABQAAAAIAIdO4kDOGVgCHQIA&#10;ADUEAAAOAAAAAAAAAAEAIAAAACQBAABkcnMvZTJvRG9jLnhtbFBLBQYAAAAABgAGAFkBAACzBQAA&#10;AAA=&#10;">
                  <v:fill on="t" focussize="0,0"/>
                  <v:stroke color="#000000" joinstyle="miter" startarrowwidth="narrow" startarrowlength="short"/>
                  <v:imagedata o:title=""/>
                  <o:lock v:ext="edit" aspectratio="f"/>
                </v:shape>
                <v:shape id="文本框 12786" o:spid="_x0000_s1026" o:spt="202" type="#_x0000_t202" style="position:absolute;left:537210;top:753110;height:487680;width:1283335;" fillcolor="#FFFFFF" filled="t" stroked="f" coordsize="21600,21600" o:gfxdata="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IIlmGNUAAAAFAQAADwAAAAAAAAAB&#10;ACAAAAAiAAAAZHJzL2Rvd25yZXYueG1sUEsBAhQAFAAAAAgAh07iQLZFabjaAQAApAMAAA4AAAAA&#10;AAAAAQAgAAAAJAEAAGRycy9lMm9Eb2MueG1sUEsFBgAAAAAGAAYAWQEAAHA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检查TP模组本体是否正常</w:t>
                        </w:r>
                      </w:p>
                    </w:txbxContent>
                  </v:textbox>
                </v:shape>
                <v:shape id="自选图形 12787" o:spid="_x0000_s1026" o:spt="32" type="#_x0000_t32" style="position:absolute;left:1175385;top:397510;flip:x;height:198120;width:1905;" filled="f" stroked="t" coordsize="21600,21600" o:gfxdata="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0u0y69IAAAAFAQAADwAAAAAA&#10;AAABACAAAAAiAAAAZHJzL2Rvd25yZXYueG1sUEsBAhQAFAAAAAgAh07iQOYiR2QZAgAAAgQAAA4A&#10;AAAAAAAAAQAgAAAAIQEAAGRycy9lMm9Eb2MueG1sUEsFBgAAAAAGAAYAWQEAAKwFAAAAAA==&#10;">
                  <v:fill on="f" focussize="0,0"/>
                  <v:stroke color="#000000" joinstyle="round" startarrowwidth="narrow" startarrowlength="short" endarrow="block"/>
                  <v:imagedata o:title=""/>
                  <o:lock v:ext="edit" aspectratio="f"/>
                </v:shape>
                <v:shape id="自选图形 12788" o:spid="_x0000_s1026" o:spt="32" type="#_x0000_t32" style="position:absolute;left:2185035;top:948690;height:2540;width:703580;" filled="f" stroked="t" coordsize="21600,21600" o:gfxdata="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qGjxZ1wAAAAUBAAAPAAAAAAAA&#10;AAEAIAAAACIAAABkcnMvZG93bnJldi54bWxQSwECFAAUAAAACACHTuJAtUrWDBMCAAD4AwAADgAA&#10;AAAAAAABACAAAAAmAQAAZHJzL2Uyb0RvYy54bWxQSwUGAAAAAAYABgBZAQAAqwUAAAAA&#10;">
                  <v:fill on="f" focussize="0,0"/>
                  <v:stroke color="#000000" joinstyle="round" startarrowwidth="narrow" startarrowlength="short" endarrow="block"/>
                  <v:imagedata o:title=""/>
                  <o:lock v:ext="edit" aspectratio="f"/>
                </v:shape>
                <v:shape id="文本框 12789" o:spid="_x0000_s1026" o:spt="202" type="#_x0000_t202" style="position:absolute;left:2888615;top:727710;height:446405;width:1684020;" fillcolor="#FFFFFF" filled="t" stroked="t" coordsize="21600,21600" o:gfxdata="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DhUWBtUAAAAF&#10;AQAADwAAAAAAAAABACAAAAAiAAAAZHJzL2Rvd25yZXYueG1sUEsBAhQAFAAAAAgAh07iQHahcpgf&#10;AgAARQQAAA4AAAAAAAAAAQAgAAAAJAEAAGRycy9lMm9Eb2MueG1sUEsFBgAAAAAGAAYAWQEAALUF&#10;AA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更换TP模组或者前壳组件，若OK则说明TP模组本体不良</w:t>
                        </w:r>
                        <w:r>
                          <w:rPr>
                            <w:rFonts w:ascii="宋体" w:hAnsi="宋体"/>
                            <w:kern w:val="0"/>
                            <w:sz w:val="18"/>
                            <w:szCs w:val="18"/>
                            <w:lang w:eastAsia="zh-CN"/>
                          </w:rPr>
                          <w:t xml:space="preserve"> </w:t>
                        </w:r>
                      </w:p>
                    </w:txbxContent>
                  </v:textbox>
                </v:shape>
                <v:shape id="文本框 12790" o:spid="_x0000_s1026" o:spt="202" type="#_x0000_t202" style="position:absolute;left:2193290;top:669290;height:241300;width:597535;" fillcolor="#FFFFFF" filled="t" stroked="f" coordsize="21600,21600" o:gfxdata="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CJZhjVAAAABQEAAA8AAAAAAAAA&#10;AQAgAAAAIgAAAGRycy9kb3ducmV2LnhtbFBLAQIUABQAAAAIAIdO4kDvjtae2wEAAKQ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12791" o:spid="_x0000_s1026" o:spt="202" type="#_x0000_t202" style="position:absolute;left:926465;top:1400810;height:226060;width:257810;" fillcolor="#FFFFFF" filled="t" stroked="f" coordsize="21600,21600" o:gfxdata="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giWYY1QAAAAUBAAAPAAAAAAAAAAEA&#10;IAAAACIAAABkcnMvZG93bnJldi54bWxQSwECFAAUAAAACACHTuJABZCcnNkBAACkAwAADgAAAAAA&#10;AAABACAAAAAkAQAAZHJzL2Uyb0RvYy54bWxQSwUGAAAAAAYABgBZAQAAbw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w10:wrap type="none"/>
                <w10:anchorlock/>
              </v:group>
            </w:pict>
          </mc:Fallback>
        </mc:AlternateContent>
      </w:r>
    </w:p>
    <w:p>
      <w:pPr>
        <w:pStyle w:val="4"/>
        <w:numPr>
          <w:ilvl w:val="0"/>
          <w:numId w:val="0"/>
        </w:numPr>
        <w:tabs>
          <w:tab w:val="left" w:pos="0"/>
        </w:tabs>
        <w:spacing w:before="0" w:after="0" w:line="360" w:lineRule="auto"/>
        <w:rPr>
          <w:rFonts w:ascii="宋体" w:hAnsi="宋体" w:eastAsia="宋体"/>
          <w:sz w:val="28"/>
          <w:szCs w:val="28"/>
        </w:rPr>
      </w:pPr>
      <w:bookmarkStart w:id="32" w:name="_Toc375927866"/>
      <w:r>
        <w:rPr>
          <w:rFonts w:hint="eastAsia" w:ascii="宋体" w:hAnsi="宋体" w:eastAsia="宋体"/>
          <w:sz w:val="28"/>
          <w:szCs w:val="28"/>
          <w:lang w:eastAsia="zh-CN"/>
        </w:rPr>
        <w:t>4.4.3前置摄像头</w:t>
      </w:r>
      <w:bookmarkEnd w:id="32"/>
    </w:p>
    <w:p>
      <w:pPr>
        <w:widowControl/>
        <w:numPr>
          <w:ilvl w:val="0"/>
          <w:numId w:val="0"/>
        </w:numPr>
        <w:tabs>
          <w:tab w:val="left" w:pos="780"/>
        </w:tabs>
        <w:suppressAutoHyphens w:val="0"/>
        <w:snapToGrid w:val="0"/>
        <w:spacing w:line="360" w:lineRule="auto"/>
        <w:ind w:left="200" w:leftChars="0"/>
        <w:rPr>
          <w:rFonts w:hint="eastAsia" w:ascii="宋体" w:hAnsi="宋体"/>
          <w:lang w:val="en-US" w:eastAsia="zh-CN"/>
        </w:rPr>
      </w:pPr>
      <w:r>
        <w:rPr>
          <w:rFonts w:hint="eastAsia" w:ascii="宋体" w:hAnsi="宋体"/>
        </w:rPr>
        <w:t>电路原理图</w:t>
      </w:r>
      <w:r>
        <w:rPr>
          <w:rFonts w:hint="eastAsia" w:ascii="宋体" w:hAnsi="宋体"/>
          <w:lang w:val="en-US" w:eastAsia="zh-CN"/>
        </w:rPr>
        <w:t>:</w:t>
      </w:r>
    </w:p>
    <w:p>
      <w:pPr>
        <w:widowControl/>
        <w:numPr>
          <w:ilvl w:val="0"/>
          <w:numId w:val="0"/>
        </w:numPr>
        <w:tabs>
          <w:tab w:val="left" w:pos="780"/>
        </w:tabs>
        <w:suppressAutoHyphens w:val="0"/>
        <w:snapToGrid w:val="0"/>
        <w:spacing w:line="360" w:lineRule="auto"/>
        <w:ind w:left="200" w:leftChars="0"/>
        <w:rPr>
          <w:rFonts w:hint="eastAsia" w:ascii="宋体" w:hAnsi="宋体"/>
          <w:lang w:val="en-US" w:eastAsia="zh-CN"/>
        </w:rPr>
      </w:pPr>
      <w:r>
        <w:drawing>
          <wp:inline distT="0" distB="0" distL="114300" distR="114300">
            <wp:extent cx="5195570" cy="2642235"/>
            <wp:effectExtent l="0" t="0" r="5080" b="5715"/>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21"/>
                    <a:stretch>
                      <a:fillRect/>
                    </a:stretch>
                  </pic:blipFill>
                  <pic:spPr>
                    <a:xfrm>
                      <a:off x="0" y="0"/>
                      <a:ext cx="5195570" cy="2642235"/>
                    </a:xfrm>
                    <a:prstGeom prst="rect">
                      <a:avLst/>
                    </a:prstGeom>
                    <a:noFill/>
                    <a:ln>
                      <a:noFill/>
                    </a:ln>
                  </pic:spPr>
                </pic:pic>
              </a:graphicData>
            </a:graphic>
          </wp:inline>
        </w:drawing>
      </w:r>
    </w:p>
    <w:p>
      <w:pPr>
        <w:widowControl/>
        <w:numPr>
          <w:ilvl w:val="0"/>
          <w:numId w:val="0"/>
        </w:numPr>
        <w:tabs>
          <w:tab w:val="left" w:pos="780"/>
        </w:tabs>
        <w:suppressAutoHyphens w:val="0"/>
        <w:snapToGrid w:val="0"/>
        <w:spacing w:line="360" w:lineRule="auto"/>
        <w:ind w:left="200" w:leftChars="0"/>
        <w:rPr>
          <w:rFonts w:hint="eastAsia" w:ascii="宋体" w:hAnsi="宋体"/>
          <w:lang w:val="en-US" w:eastAsia="zh-CN"/>
        </w:rPr>
      </w:pPr>
    </w:p>
    <w:p>
      <w:pPr>
        <w:widowControl/>
        <w:numPr>
          <w:ilvl w:val="0"/>
          <w:numId w:val="0"/>
        </w:numPr>
        <w:tabs>
          <w:tab w:val="left" w:pos="780"/>
        </w:tabs>
        <w:suppressAutoHyphens w:val="0"/>
        <w:snapToGrid w:val="0"/>
        <w:spacing w:line="360" w:lineRule="auto"/>
        <w:rPr>
          <w:rFonts w:ascii="宋体" w:hAnsi="宋体"/>
        </w:rPr>
      </w:pP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电路原理分析：</w:t>
      </w:r>
    </w:p>
    <w:p>
      <w:pPr>
        <w:spacing w:line="360" w:lineRule="auto"/>
        <w:rPr>
          <w:rFonts w:ascii="宋体" w:hAnsi="宋体"/>
          <w:lang w:eastAsia="zh-CN"/>
        </w:rPr>
      </w:pPr>
      <w:r>
        <w:rPr>
          <w:rFonts w:hint="eastAsia" w:ascii="宋体" w:hAnsi="宋体"/>
          <w:lang w:val="en-US" w:eastAsia="zh-CN"/>
        </w:rPr>
        <w:t xml:space="preserve">  </w:t>
      </w:r>
      <w:r>
        <w:rPr>
          <w:rFonts w:hint="eastAsia" w:ascii="宋体" w:hAnsi="宋体"/>
          <w:lang w:eastAsia="zh-CN"/>
        </w:rPr>
        <w:t>前置摄像头采用</w:t>
      </w:r>
      <w:r>
        <w:rPr>
          <w:rFonts w:hint="eastAsia" w:ascii="宋体" w:hAnsi="宋体"/>
          <w:lang w:val="en-US" w:eastAsia="zh-CN"/>
        </w:rPr>
        <w:t>8M FF摄像头</w:t>
      </w:r>
      <w:r>
        <w:rPr>
          <w:rFonts w:hint="eastAsia" w:ascii="宋体" w:hAnsi="宋体"/>
          <w:lang w:eastAsia="zh-CN"/>
        </w:rPr>
        <w:t>，</w:t>
      </w:r>
      <w:r>
        <w:rPr>
          <w:rFonts w:cs="Arial"/>
          <w:szCs w:val="21"/>
        </w:rPr>
        <w:t>数据通信采用</w:t>
      </w:r>
      <w:r>
        <w:rPr>
          <w:rFonts w:hint="eastAsia" w:cs="Arial"/>
          <w:szCs w:val="21"/>
          <w:lang w:eastAsia="zh-CN"/>
        </w:rPr>
        <w:t xml:space="preserve"> </w:t>
      </w:r>
      <w:r>
        <w:rPr>
          <w:rFonts w:hint="eastAsia" w:ascii="宋体" w:hAnsi="宋体"/>
          <w:lang w:eastAsia="zh-CN"/>
        </w:rPr>
        <w:t>MIPI传输</w:t>
      </w:r>
      <w:r>
        <w:rPr>
          <w:rFonts w:hint="eastAsia" w:ascii="宋体" w:hAnsi="宋体"/>
          <w:lang w:val="en-US" w:eastAsia="zh-CN"/>
        </w:rPr>
        <w:t>.</w:t>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故障分析处理流程：</w:t>
      </w:r>
    </w:p>
    <w:p>
      <w:pPr>
        <w:spacing w:line="360" w:lineRule="auto"/>
        <w:rPr>
          <w:rFonts w:ascii="Arial" w:hAnsi="Arial" w:cs="Arial"/>
          <w:sz w:val="22"/>
          <w:szCs w:val="22"/>
          <w:lang w:eastAsia="zh-CN"/>
        </w:rPr>
      </w:pPr>
      <w:r>
        <w:rPr>
          <w:rFonts w:ascii="Arial" w:hAnsi="Arial" w:cs="Arial"/>
          <w:sz w:val="22"/>
          <w:szCs w:val="22"/>
        </w:rPr>
        <mc:AlternateContent>
          <mc:Choice Requires="wpc">
            <w:drawing>
              <wp:inline distT="0" distB="0" distL="114300" distR="114300">
                <wp:extent cx="5443220" cy="3897630"/>
                <wp:effectExtent l="0" t="0" r="0" b="0"/>
                <wp:docPr id="415" name="画布 264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90" name="文本框 2651"/>
                        <wps:cNvSpPr txBox="1"/>
                        <wps:spPr>
                          <a:xfrm>
                            <a:off x="421640"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摄像头无显示</w:t>
                              </w:r>
                            </w:p>
                          </w:txbxContent>
                        </wps:txbx>
                        <wps:bodyPr upright="1"/>
                      </wps:wsp>
                      <wps:wsp>
                        <wps:cNvPr id="391" name="自选图形 2652"/>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392" name="自选图形 2653"/>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93" name="文本框 2654"/>
                        <wps:cNvSpPr txBox="1"/>
                        <wps:spPr>
                          <a:xfrm>
                            <a:off x="420370" y="824230"/>
                            <a:ext cx="1468120" cy="25400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检查摄像头单体是否正常</w:t>
                              </w:r>
                            </w:p>
                          </w:txbxContent>
                        </wps:txbx>
                        <wps:bodyPr upright="1"/>
                      </wps:wsp>
                      <wps:wsp>
                        <wps:cNvPr id="394" name="自选图形 2655"/>
                        <wps:cNvCnPr/>
                        <wps:spPr>
                          <a:xfrm>
                            <a:off x="2173605" y="948690"/>
                            <a:ext cx="698500" cy="635"/>
                          </a:xfrm>
                          <a:prstGeom prst="straightConnector1">
                            <a:avLst/>
                          </a:prstGeom>
                          <a:ln w="9525" cap="flat" cmpd="sng">
                            <a:solidFill>
                              <a:srgbClr val="000000"/>
                            </a:solidFill>
                            <a:prstDash val="solid"/>
                            <a:headEnd type="none" w="sm" len="sm"/>
                            <a:tailEnd type="triangle" w="med" len="med"/>
                          </a:ln>
                        </wps:spPr>
                        <wps:bodyPr/>
                      </wps:wsp>
                      <wps:wsp>
                        <wps:cNvPr id="395" name="文本框 2656"/>
                        <wps:cNvSpPr txBox="1"/>
                        <wps:spPr>
                          <a:xfrm>
                            <a:off x="2872105" y="678815"/>
                            <a:ext cx="1684020" cy="539750"/>
                          </a:xfrm>
                          <a:prstGeom prst="rect">
                            <a:avLst/>
                          </a:prstGeom>
                          <a:solidFill>
                            <a:srgbClr val="FFFFFF"/>
                          </a:solidFill>
                          <a:ln w="9525" cap="flat" cmpd="sng">
                            <a:solidFill>
                              <a:srgbClr val="000000"/>
                            </a:solidFill>
                            <a:prstDash val="solid"/>
                            <a:miter/>
                            <a:headEnd type="none" w="sm" len="sm"/>
                            <a:tailEnd type="none" w="med" len="med"/>
                          </a:ln>
                        </wps:spPr>
                        <wps:txbx>
                          <w:txbxContent>
                            <w:p>
                              <w:pPr>
                                <w:jc w:val="left"/>
                                <w:rPr>
                                  <w:szCs w:val="18"/>
                                </w:rPr>
                              </w:pPr>
                              <w:r>
                                <w:rPr>
                                  <w:rFonts w:hint="eastAsia" w:ascii="宋体" w:hAnsi="宋体"/>
                                  <w:kern w:val="0"/>
                                  <w:sz w:val="18"/>
                                  <w:szCs w:val="18"/>
                                  <w:lang w:eastAsia="zh-CN"/>
                                </w:rPr>
                                <w:t>更换功能OK的摄像头模组后若正常，则为摄像头模组单体问题，更换模组即可</w:t>
                              </w:r>
                            </w:p>
                          </w:txbxContent>
                        </wps:txbx>
                        <wps:bodyPr upright="1"/>
                      </wps:wsp>
                      <wps:wsp>
                        <wps:cNvPr id="396" name="自选图形 2657"/>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397" name="文本框 2658"/>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98" name="自选图形 2659"/>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99" name="文本框 2660"/>
                        <wps:cNvSpPr txBox="1"/>
                        <wps:spPr>
                          <a:xfrm>
                            <a:off x="364490" y="1739265"/>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w:t>
                              </w:r>
                              <w:r>
                                <w:rPr>
                                  <w:rFonts w:hint="eastAsia" w:ascii="宋体" w:hAnsi="宋体"/>
                                  <w:kern w:val="0"/>
                                  <w:sz w:val="18"/>
                                  <w:szCs w:val="18"/>
                                  <w:lang w:val="en-US" w:eastAsia="zh-CN"/>
                                </w:rPr>
                                <w:t>BTB</w:t>
                              </w:r>
                              <w:r>
                                <w:rPr>
                                  <w:rFonts w:hint="eastAsia" w:ascii="宋体" w:hAnsi="宋体"/>
                                  <w:kern w:val="0"/>
                                  <w:sz w:val="18"/>
                                  <w:szCs w:val="18"/>
                                  <w:lang w:eastAsia="zh-CN"/>
                                </w:rPr>
                                <w:t>是否正常</w:t>
                              </w:r>
                            </w:p>
                          </w:txbxContent>
                        </wps:txbx>
                        <wps:bodyPr upright="1"/>
                      </wps:wsp>
                      <wps:wsp>
                        <wps:cNvPr id="400" name="自选图形 2661"/>
                        <wps:cNvCnPr/>
                        <wps:spPr>
                          <a:xfrm flipV="1">
                            <a:off x="2173605" y="1848485"/>
                            <a:ext cx="698500" cy="3175"/>
                          </a:xfrm>
                          <a:prstGeom prst="straightConnector1">
                            <a:avLst/>
                          </a:prstGeom>
                          <a:ln w="9525" cap="flat" cmpd="sng">
                            <a:solidFill>
                              <a:srgbClr val="000000"/>
                            </a:solidFill>
                            <a:prstDash val="solid"/>
                            <a:headEnd type="none" w="sm" len="sm"/>
                            <a:tailEnd type="triangle" w="med" len="med"/>
                          </a:ln>
                        </wps:spPr>
                        <wps:bodyPr/>
                      </wps:wsp>
                      <wps:wsp>
                        <wps:cNvPr id="401" name="文本框 2662"/>
                        <wps:cNvSpPr txBox="1"/>
                        <wps:spPr>
                          <a:xfrm>
                            <a:off x="2872105" y="1739900"/>
                            <a:ext cx="1003935" cy="249555"/>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ascii="宋体" w:hAnsi="宋体"/>
                                  <w:kern w:val="0"/>
                                  <w:sz w:val="18"/>
                                  <w:szCs w:val="18"/>
                                  <w:lang w:val="en-US" w:eastAsia="zh-CN"/>
                                </w:rPr>
                              </w:pPr>
                              <w:r>
                                <w:rPr>
                                  <w:rFonts w:hint="eastAsia" w:ascii="宋体" w:hAnsi="宋体"/>
                                  <w:kern w:val="0"/>
                                  <w:sz w:val="18"/>
                                  <w:szCs w:val="18"/>
                                  <w:lang w:eastAsia="zh-CN"/>
                                </w:rPr>
                                <w:t>加焊或更换</w:t>
                              </w:r>
                              <w:r>
                                <w:rPr>
                                  <w:rFonts w:hint="eastAsia" w:ascii="宋体" w:hAnsi="宋体"/>
                                  <w:kern w:val="0"/>
                                  <w:sz w:val="18"/>
                                  <w:szCs w:val="18"/>
                                  <w:lang w:val="en-US" w:eastAsia="zh-CN"/>
                                </w:rPr>
                                <w:t>BTB</w:t>
                              </w:r>
                            </w:p>
                          </w:txbxContent>
                        </wps:txbx>
                        <wps:bodyPr upright="1"/>
                      </wps:wsp>
                      <wps:wsp>
                        <wps:cNvPr id="402" name="自选图形 2663"/>
                        <wps:cNvCnPr/>
                        <wps:spPr>
                          <a:xfrm>
                            <a:off x="1164590" y="2204085"/>
                            <a:ext cx="3175" cy="190500"/>
                          </a:xfrm>
                          <a:prstGeom prst="straightConnector1">
                            <a:avLst/>
                          </a:prstGeom>
                          <a:ln w="9525" cap="flat" cmpd="sng">
                            <a:solidFill>
                              <a:srgbClr val="000000"/>
                            </a:solidFill>
                            <a:prstDash val="solid"/>
                            <a:headEnd type="none" w="sm" len="sm"/>
                            <a:tailEnd type="triangle" w="med" len="med"/>
                          </a:ln>
                        </wps:spPr>
                        <wps:bodyPr/>
                      </wps:wsp>
                      <wps:wsp>
                        <wps:cNvPr id="403" name="文本框 2664"/>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04" name="自选图形 2665"/>
                        <wps:cNvSpPr/>
                        <wps:spPr>
                          <a:xfrm>
                            <a:off x="459740" y="3402965"/>
                            <a:ext cx="141859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405" name="文本框 2666"/>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406" name="文本框 2667"/>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407" name="文本框 2668"/>
                        <wps:cNvSpPr txBox="1"/>
                        <wps:spPr>
                          <a:xfrm>
                            <a:off x="565150" y="3450590"/>
                            <a:ext cx="123444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更换U</w:t>
                              </w:r>
                              <w:r>
                                <w:rPr>
                                  <w:rFonts w:hint="eastAsia" w:ascii="宋体" w:hAnsi="宋体"/>
                                  <w:kern w:val="0"/>
                                  <w:sz w:val="18"/>
                                  <w:szCs w:val="18"/>
                                  <w:lang w:val="en-US" w:eastAsia="zh-CN"/>
                                </w:rPr>
                                <w:t>1</w:t>
                              </w:r>
                              <w:r>
                                <w:rPr>
                                  <w:rFonts w:hint="eastAsia" w:ascii="宋体" w:hAnsi="宋体"/>
                                  <w:kern w:val="0"/>
                                  <w:sz w:val="18"/>
                                  <w:szCs w:val="18"/>
                                  <w:lang w:eastAsia="zh-CN"/>
                                </w:rPr>
                                <w:t>001芯片</w:t>
                              </w:r>
                            </w:p>
                          </w:txbxContent>
                        </wps:txbx>
                        <wps:bodyPr upright="1"/>
                      </wps:wsp>
                      <wps:wsp>
                        <wps:cNvPr id="408" name="自选图形 2669"/>
                        <wps:cNvSpPr/>
                        <wps:spPr>
                          <a:xfrm>
                            <a:off x="158115" y="239458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09" name="文本框 2670"/>
                        <wps:cNvSpPr txBox="1"/>
                        <wps:spPr>
                          <a:xfrm>
                            <a:off x="364490" y="2615565"/>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检查摄像头的电源是否正常</w:t>
                              </w:r>
                            </w:p>
                          </w:txbxContent>
                        </wps:txbx>
                        <wps:bodyPr upright="1"/>
                      </wps:wsp>
                      <wps:wsp>
                        <wps:cNvPr id="410" name="自选图形 2671"/>
                        <wps:cNvCnPr/>
                        <wps:spPr>
                          <a:xfrm>
                            <a:off x="2176780" y="2747010"/>
                            <a:ext cx="695325" cy="2540"/>
                          </a:xfrm>
                          <a:prstGeom prst="straightConnector1">
                            <a:avLst/>
                          </a:prstGeom>
                          <a:ln w="9525" cap="flat" cmpd="sng">
                            <a:solidFill>
                              <a:srgbClr val="000000"/>
                            </a:solidFill>
                            <a:prstDash val="solid"/>
                            <a:headEnd type="none" w="sm" len="sm"/>
                            <a:tailEnd type="triangle" w="med" len="med"/>
                          </a:ln>
                        </wps:spPr>
                        <wps:bodyPr/>
                      </wps:wsp>
                      <wps:wsp>
                        <wps:cNvPr id="411" name="文本框 2672"/>
                        <wps:cNvSpPr txBox="1"/>
                        <wps:spPr>
                          <a:xfrm>
                            <a:off x="2872105" y="2512695"/>
                            <a:ext cx="1872615" cy="426085"/>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hint="default" w:ascii="宋体" w:hAnsi="宋体"/>
                                  <w:kern w:val="0"/>
                                  <w:sz w:val="18"/>
                                  <w:szCs w:val="18"/>
                                  <w:lang w:val="en-US" w:eastAsia="zh-CN"/>
                                </w:rPr>
                              </w:pPr>
                              <w:r>
                                <w:rPr>
                                  <w:rFonts w:hint="eastAsia" w:ascii="宋体" w:hAnsi="宋体"/>
                                  <w:kern w:val="0"/>
                                  <w:sz w:val="18"/>
                                  <w:szCs w:val="18"/>
                                  <w:lang w:eastAsia="zh-CN"/>
                                </w:rPr>
                                <w:t>检查</w:t>
                              </w:r>
                              <w:r>
                                <w:rPr>
                                  <w:rFonts w:hint="eastAsia" w:ascii="宋体" w:hAnsi="宋体"/>
                                  <w:kern w:val="0"/>
                                  <w:sz w:val="18"/>
                                  <w:szCs w:val="18"/>
                                  <w:lang w:val="en-US" w:eastAsia="zh-CN"/>
                                </w:rPr>
                                <w:t xml:space="preserve"> </w:t>
                              </w:r>
                              <w:r>
                                <w:rPr>
                                  <w:rFonts w:hint="eastAsia" w:ascii="宋体" w:hAnsi="宋体"/>
                                  <w:kern w:val="0"/>
                                  <w:sz w:val="18"/>
                                  <w:szCs w:val="18"/>
                                  <w:lang w:eastAsia="zh-CN"/>
                                </w:rPr>
                                <w:t>电源是否正常，若不正常请检查电源模块U</w:t>
                              </w:r>
                              <w:r>
                                <w:rPr>
                                  <w:rFonts w:hint="eastAsia" w:ascii="宋体" w:hAnsi="宋体"/>
                                  <w:kern w:val="0"/>
                                  <w:sz w:val="18"/>
                                  <w:szCs w:val="18"/>
                                  <w:lang w:val="en-US" w:eastAsia="zh-CN"/>
                                </w:rPr>
                                <w:t>2</w:t>
                              </w:r>
                              <w:r>
                                <w:rPr>
                                  <w:rFonts w:hint="eastAsia" w:ascii="宋体" w:hAnsi="宋体"/>
                                  <w:kern w:val="0"/>
                                  <w:sz w:val="18"/>
                                  <w:szCs w:val="18"/>
                                  <w:lang w:eastAsia="zh-CN"/>
                                </w:rPr>
                                <w:t>001</w:t>
                              </w:r>
                            </w:p>
                          </w:txbxContent>
                        </wps:txbx>
                        <wps:bodyPr upright="1"/>
                      </wps:wsp>
                      <wps:wsp>
                        <wps:cNvPr id="412" name="文本框 2673"/>
                        <wps:cNvSpPr txBox="1"/>
                        <wps:spPr>
                          <a:xfrm>
                            <a:off x="2172335" y="2491740"/>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413" name="文本框 2674"/>
                        <wps:cNvSpPr txBox="1"/>
                        <wps:spPr>
                          <a:xfrm>
                            <a:off x="911225" y="3085465"/>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14" name="自选图形 2675"/>
                        <wps:cNvCnPr/>
                        <wps:spPr>
                          <a:xfrm>
                            <a:off x="1167765" y="3099435"/>
                            <a:ext cx="1270" cy="303530"/>
                          </a:xfrm>
                          <a:prstGeom prst="straightConnector1">
                            <a:avLst/>
                          </a:prstGeom>
                          <a:ln w="9525" cap="flat" cmpd="sng">
                            <a:solidFill>
                              <a:srgbClr val="000000"/>
                            </a:solidFill>
                            <a:prstDash val="solid"/>
                            <a:headEnd type="none" w="sm" len="sm"/>
                            <a:tailEnd type="triangle" w="med" len="med"/>
                          </a:ln>
                        </wps:spPr>
                        <wps:bodyPr/>
                      </wps:wsp>
                    </wpc:wpc>
                  </a:graphicData>
                </a:graphic>
              </wp:inline>
            </w:drawing>
          </mc:Choice>
          <mc:Fallback>
            <w:pict>
              <v:group id="画布 2649" o:spid="_x0000_s1026" o:spt="203" style="height:306.9pt;width:428.6pt;" coordsize="5443220,3897630" editas="canvas" o:gfxdata="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">
                <o:lock v:ext="edit" aspectratio="f"/>
                <v:shape id="画布 2649" o:spid="_x0000_s1026" style="position:absolute;left:0;top:0;height:3897630;width:5443220;" filled="f" stroked="f" coordsize="21600,21600" o:gfxdata="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">
                  <v:fill on="f" focussize="0,0"/>
                  <v:stroke on="f"/>
                  <v:imagedata o:title=""/>
                  <o:lock v:ext="edit" aspectratio="t"/>
                </v:shape>
                <v:shape id="文本框 2651" o:spid="_x0000_s1026" o:spt="202" type="#_x0000_t202" style="position:absolute;left:421640;top:43180;height:354330;width:1492250;" fillcolor="#FFFFFF" filled="t" stroked="t" coordsize="21600,21600" o:gfxdata="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mNcs4tUAAAAFAQAA&#10;DwAAAAAAAAABACAAAAAiAAAAZHJzL2Rvd25yZXYueG1sUEsBAhQAFAAAAAgAh07iQCe8hhkcAgAA&#10;QgQAAA4AAAAAAAAAAQAgAAAAJAEAAGRycy9lMm9Eb2MueG1sUEsFBgAAAAAGAAYAWQEAALIFAAAA&#10;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摄像头无显示</w:t>
                        </w:r>
                      </w:p>
                    </w:txbxContent>
                  </v:textbox>
                </v:shape>
                <v:shape id="自选图形 2652" o:spid="_x0000_s1026" o:spt="32" type="#_x0000_t32" style="position:absolute;left:1163955;top:397510;flip:x;height:198120;width:3810;" filled="f" stroked="t" coordsize="21600,21600" o:gfxdata="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RC8ID9IAAAAFAQAADwAAAAAA&#10;AAABACAAAAAiAAAAZHJzL2Rvd25yZXYueG1sUEsBAhQAFAAAAAgAh07iQByK12IZAgAAAQQAAA4A&#10;AAAAAAAAAQAgAAAAIQEAAGRycy9lMm9Eb2MueG1sUEsFBgAAAAAGAAYAWQEAAKwFAAAAAA==&#10;">
                  <v:fill on="f" focussize="0,0"/>
                  <v:stroke color="#000000" joinstyle="round" startarrowwidth="narrow" startarrowlength="short" endarrow="block"/>
                  <v:imagedata o:title=""/>
                  <o:lock v:ext="edit" aspectratio="f"/>
                </v:shape>
                <v:shape id="自选图形 2653" o:spid="_x0000_s1026" o:spt="4" type="#_x0000_t4" style="position:absolute;left:153670;top:595630;height:706120;width:2019935;" fillcolor="#FFFFFF" filled="t" stroked="t" coordsize="21600,21600" o:gfxdata="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tv0jfVAAAABQEA&#10;AA8AAAAAAAAAAQAgAAAAIgAAAGRycy9kb3ducmV2LnhtbFBLAQIUABQAAAAIAIdO4kBsDjOWHQIA&#10;ADQEAAAOAAAAAAAAAAEAIAAAACQBAABkcnMvZTJvRG9jLnhtbFBLBQYAAAAABgAGAFkBAACzBQAA&#10;AAA=&#10;">
                  <v:fill on="t" focussize="0,0"/>
                  <v:stroke color="#000000" joinstyle="miter" startarrowwidth="narrow" startarrowlength="short"/>
                  <v:imagedata o:title=""/>
                  <o:lock v:ext="edit" aspectratio="f"/>
                </v:shape>
                <v:shape id="文本框 2654" o:spid="_x0000_s1026" o:spt="202" type="#_x0000_t202" style="position:absolute;left:420370;top:824230;height:254000;width:1468120;" fillcolor="#FFFFFF" filled="t" stroked="f" coordsize="21600,21600" o:gfxdata="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2S1z81QAAAAUBAAAPAAAAAAAAAAEA&#10;IAAAACIAAABkcnMvZG93bnJldi54bWxQSwECFAAUAAAACACHTuJArH+0wNkBAACjAwAADgAAAAAA&#10;AAABACAAAAAk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检查摄像头单体是否正常</w:t>
                        </w:r>
                      </w:p>
                    </w:txbxContent>
                  </v:textbox>
                </v:shape>
                <v:shape id="自选图形 2655" o:spid="_x0000_s1026" o:spt="32" type="#_x0000_t32" style="position:absolute;left:2173605;top:948690;height:635;width:698500;" filled="f" stroked="t" coordsize="21600,21600" o:gfxdata="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zYBr3XAAAABQEAAA8AAAAAAAAA&#10;AQAgAAAAIgAAAGRycy9kb3ducmV2LnhtbFBLAQIUABQAAAAIAIdO4kCHpc4lEgIAAPYDAAAOAAAA&#10;AAAAAAEAIAAAACYBAABkcnMvZTJvRG9jLnhtbFBLBQYAAAAABgAGAFkBAACqBQAAAAA=&#10;">
                  <v:fill on="f" focussize="0,0"/>
                  <v:stroke color="#000000" joinstyle="round" startarrowwidth="narrow" startarrowlength="short" endarrow="block"/>
                  <v:imagedata o:title=""/>
                  <o:lock v:ext="edit" aspectratio="f"/>
                </v:shape>
                <v:shape id="文本框 2656" o:spid="_x0000_s1026" o:spt="202" type="#_x0000_t202" style="position:absolute;left:2872105;top:678815;height:539750;width:1684020;" fillcolor="#FFFFFF" filled="t" stroked="t" coordsize="21600,21600" o:gfxdata="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Y1yzi1QAA&#10;AAUBAAAPAAAAAAAAAAEAIAAAACIAAABkcnMvZG93bnJldi54bWxQSwECFAAUAAAACACHTuJAl/F3&#10;KCECAABEBAAADgAAAAAAAAABACAAAAAkAQAAZHJzL2Uyb0RvYy54bWxQSwUGAAAAAAYABgBZAQAA&#10;twUAAAAA&#10;">
                  <v:fill on="t" focussize="0,0"/>
                  <v:stroke color="#000000" joinstyle="miter" startarrowwidth="narrow" startarrowlength="short"/>
                  <v:imagedata o:title=""/>
                  <o:lock v:ext="edit" aspectratio="f"/>
                  <v:textbox>
                    <w:txbxContent>
                      <w:p>
                        <w:pPr>
                          <w:jc w:val="left"/>
                          <w:rPr>
                            <w:szCs w:val="18"/>
                          </w:rPr>
                        </w:pPr>
                        <w:r>
                          <w:rPr>
                            <w:rFonts w:hint="eastAsia" w:ascii="宋体" w:hAnsi="宋体"/>
                            <w:kern w:val="0"/>
                            <w:sz w:val="18"/>
                            <w:szCs w:val="18"/>
                            <w:lang w:eastAsia="zh-CN"/>
                          </w:rPr>
                          <w:t>更换功能OK的摄像头模组后若正常，则为摄像头模组单体问题，更换模组即可</w:t>
                        </w:r>
                      </w:p>
                    </w:txbxContent>
                  </v:textbox>
                </v:shape>
                <v:shape id="自选图形 2657" o:spid="_x0000_s1026" o:spt="32" type="#_x0000_t32" style="position:absolute;left:1163955;top:1301750;height:197485;width:635;" filled="f" stroked="t" coordsize="21600,21600" o:gfxdata="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zYBr3XAAAABQEAAA8AAAAAAAAAAQAg&#10;AAAAIgAAAGRycy9kb3ducmV2LnhtbFBLAQIUABQAAAAIAIdO4kC2VU5CDwIAAPcDAAAOAAAAAAAA&#10;AAEAIAAAACYBAABkcnMvZTJvRG9jLnhtbFBLBQYAAAAABgAGAFkBAACnBQAAAAA=&#10;">
                  <v:fill on="f" focussize="0,0"/>
                  <v:stroke color="#000000" joinstyle="round" startarrowwidth="narrow" startarrowlength="short" endarrow="block"/>
                  <v:imagedata o:title=""/>
                  <o:lock v:ext="edit" aspectratio="f"/>
                </v:shape>
                <v:shape id="文本框 2658" o:spid="_x0000_s1026" o:spt="202" type="#_x0000_t202" style="position:absolute;left:911225;top:1240790;height:360045;width:257810;" fillcolor="#FFFFFF" filled="t" stroked="f" coordsize="21600,21600" o:gfxdata="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LZLXPzVAAAABQEAAA8AAAAAAAAA&#10;AQAgAAAAIgAAAGRycy9kb3ducmV2LnhtbFBLAQIUABQAAAAIAIdO4kCART/R2wEAAKM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2659" o:spid="_x0000_s1026" o:spt="4" type="#_x0000_t4" style="position:absolute;left:154940;top:1499235;height:704850;width:2018665;" fillcolor="#FFFFFF" filled="t" stroked="t" coordsize="21600,21600" o:gfxdata="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bb9I31QAAAAUB&#10;AAAPAAAAAAAAAAEAIAAAACIAAABkcnMvZG93bnJldi54bWxQSwECFAAUAAAACACHTuJA1N2TuR4C&#10;AAA1BAAADgAAAAAAAAABACAAAAAkAQAAZHJzL2Uyb0RvYy54bWxQSwUGAAAAAAYABgBZAQAAtAUA&#10;AAAA&#10;">
                  <v:fill on="t" focussize="0,0"/>
                  <v:stroke color="#000000" joinstyle="miter" startarrowwidth="narrow" startarrowlength="short"/>
                  <v:imagedata o:title=""/>
                  <o:lock v:ext="edit" aspectratio="f"/>
                </v:shape>
                <v:shape id="文本框 2660" o:spid="_x0000_s1026" o:spt="202" type="#_x0000_t202" style="position:absolute;left:364490;top:1739265;height:251460;width:1648460;" fillcolor="#FFFFFF" filled="t" stroked="f" coordsize="21600,21600" o:gfxdata="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2S1z81QAAAAUBAAAPAAAAAAAAAAEA&#10;IAAAACIAAABkcnMvZG93bnJldi54bWxQSwECFAAUAAAACACHTuJAnT8yeNkBAACkAwAADgAAAAAA&#10;AAABACAAAAAk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w:t>
                        </w:r>
                        <w:r>
                          <w:rPr>
                            <w:rFonts w:hint="eastAsia" w:ascii="宋体" w:hAnsi="宋体"/>
                            <w:kern w:val="0"/>
                            <w:sz w:val="18"/>
                            <w:szCs w:val="18"/>
                            <w:lang w:val="en-US" w:eastAsia="zh-CN"/>
                          </w:rPr>
                          <w:t>BTB</w:t>
                        </w:r>
                        <w:r>
                          <w:rPr>
                            <w:rFonts w:hint="eastAsia" w:ascii="宋体" w:hAnsi="宋体"/>
                            <w:kern w:val="0"/>
                            <w:sz w:val="18"/>
                            <w:szCs w:val="18"/>
                            <w:lang w:eastAsia="zh-CN"/>
                          </w:rPr>
                          <w:t>是否正常</w:t>
                        </w:r>
                      </w:p>
                    </w:txbxContent>
                  </v:textbox>
                </v:shape>
                <v:shape id="自选图形 2661" o:spid="_x0000_s1026" o:spt="32" type="#_x0000_t32" style="position:absolute;left:2173605;top:1848485;flip:y;height:3175;width:698500;" filled="f" stroked="t" coordsize="21600,21600" o:gfxdata="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QvCA/SAAAABQEAAA8AAAAA&#10;AAAAAQAgAAAAIgAAAGRycy9kb3ducmV2LnhtbFBLAQIUABQAAAAIAIdO4kA1DnY7GgIAAAIEAAAO&#10;AAAAAAAAAAEAIAAAACEBAABkcnMvZTJvRG9jLnhtbFBLBQYAAAAABgAGAFkBAACtBQAAAAA=&#10;">
                  <v:fill on="f" focussize="0,0"/>
                  <v:stroke color="#000000" joinstyle="round" startarrowwidth="narrow" startarrowlength="short" endarrow="block"/>
                  <v:imagedata o:title=""/>
                  <o:lock v:ext="edit" aspectratio="f"/>
                </v:shape>
                <v:shape id="文本框 2662" o:spid="_x0000_s1026" o:spt="202" type="#_x0000_t202" style="position:absolute;left:2872105;top:1739900;height:249555;width:1003935;" fillcolor="#FFFFFF" filled="t" stroked="t" coordsize="21600,21600" o:gfxdata="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jXLOLVAAAABQEA&#10;AA8AAAAAAAAAAQAgAAAAIgAAAGRycy9kb3ducmV2LnhtbFBLAQIUABQAAAAIAIdO4kA5KpSXHQIA&#10;AEUEAAAOAAAAAAAAAAEAIAAAACQBAABkcnMvZTJvRG9jLnhtbFBLBQYAAAAABgAGAFkBAACzBQAA&#10;AAA=&#10;">
                  <v:fill on="t" focussize="0,0"/>
                  <v:stroke color="#000000" joinstyle="miter" startarrowwidth="narrow" startarrowlength="short"/>
                  <v:imagedata o:title=""/>
                  <o:lock v:ext="edit" aspectratio="f"/>
                  <v:textbox>
                    <w:txbxContent>
                      <w:p>
                        <w:pPr>
                          <w:rPr>
                            <w:rFonts w:ascii="宋体" w:hAnsi="宋体"/>
                            <w:kern w:val="0"/>
                            <w:sz w:val="18"/>
                            <w:szCs w:val="18"/>
                            <w:lang w:val="en-US" w:eastAsia="zh-CN"/>
                          </w:rPr>
                        </w:pPr>
                        <w:r>
                          <w:rPr>
                            <w:rFonts w:hint="eastAsia" w:ascii="宋体" w:hAnsi="宋体"/>
                            <w:kern w:val="0"/>
                            <w:sz w:val="18"/>
                            <w:szCs w:val="18"/>
                            <w:lang w:eastAsia="zh-CN"/>
                          </w:rPr>
                          <w:t>加焊或更换</w:t>
                        </w:r>
                        <w:r>
                          <w:rPr>
                            <w:rFonts w:hint="eastAsia" w:ascii="宋体" w:hAnsi="宋体"/>
                            <w:kern w:val="0"/>
                            <w:sz w:val="18"/>
                            <w:szCs w:val="18"/>
                            <w:lang w:val="en-US" w:eastAsia="zh-CN"/>
                          </w:rPr>
                          <w:t>BTB</w:t>
                        </w:r>
                      </w:p>
                    </w:txbxContent>
                  </v:textbox>
                </v:shape>
                <v:shape id="自选图形 2663" o:spid="_x0000_s1026" o:spt="32" type="#_x0000_t32" style="position:absolute;left:1164590;top:2204085;height:190500;width:3175;" filled="f" stroked="t" coordsize="21600,21600" o:gfxdata="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zYBr3XAAAABQEAAA8AAAAA&#10;AAAAAQAgAAAAIgAAAGRycy9kb3ducmV2LnhtbFBLAQIUABQAAAAIAIdO4kCSPl6HFQIAAPgDAAAO&#10;AAAAAAAAAAEAIAAAACYBAABkcnMvZTJvRG9jLnhtbFBLBQYAAAAABgAGAFkBAACtBQAAAAA=&#10;">
                  <v:fill on="f" focussize="0,0"/>
                  <v:stroke color="#000000" joinstyle="round" startarrowwidth="narrow" startarrowlength="short" endarrow="block"/>
                  <v:imagedata o:title=""/>
                  <o:lock v:ext="edit" aspectratio="f"/>
                </v:shape>
                <v:shape id="文本框 2664" o:spid="_x0000_s1026" o:spt="202" type="#_x0000_t202" style="position:absolute;left:911225;top:2147570;height:360680;width:257810;" fillcolor="#FFFFFF" filled="t" stroked="f" coordsize="21600,21600" o:gfxdata="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2S1z81QAAAAUBAAAPAAAAAAAAAAEA&#10;IAAAACIAAABkcnMvZG93bnJldi54bWxQSwECFAAUAAAACACHTuJAyjxtuNkBAACjAwAADgAAAAAA&#10;AAABACAAAAAkAQAAZHJzL2Uyb0RvYy54bWxQSwUGAAAAAAYABgBZAQAAbw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2665" o:spid="_x0000_s1026" o:spt="176" type="#_x0000_t176" style="position:absolute;left:459740;top:3402965;height:323850;width:1418590;" fillcolor="#FFFFFF" filled="t" stroked="t" coordsize="21600,21600" o:gfxdata="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43b9&#10;hNQAAAAFAQAADwAAAAAAAAABACAAAAAiAAAAZHJzL2Rvd25yZXYueG1sUEsBAhQAFAAAAAgAh07i&#10;QKwysDgmAgAASQQAAA4AAAAAAAAAAQAgAAAAIwEAAGRycy9lMm9Eb2MueG1sUEsFBgAAAAAGAAYA&#10;WQEAALsFAAAAAA==&#10;">
                  <v:fill on="t" focussize="0,0"/>
                  <v:stroke color="#000000" joinstyle="miter"/>
                  <v:imagedata o:title=""/>
                  <o:lock v:ext="edit" aspectratio="f"/>
                </v:shape>
                <v:shape id="文本框 2666" o:spid="_x0000_s1026" o:spt="202" type="#_x0000_t202" style="position:absolute;left:2176780;top:678815;height:241300;width:597535;" fillcolor="#FFFFFF" filled="t" stroked="f" coordsize="21600,21600" o:gfxdata="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tktc/NUAAAAFAQAADwAAAAAAAAAB&#10;ACAAAAAiAAAAZHJzL2Rvd25yZXYueG1sUEsBAhQAFAAAAAgAh07iQIjqMRzaAQAAowMAAA4AAAAA&#10;AAAAAQAgAAAAJA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2667" o:spid="_x0000_s1026" o:spt="202" type="#_x0000_t202" style="position:absolute;left:2172335;top:1600835;height:241300;width:599440;" fillcolor="#FFFFFF" filled="t" stroked="f" coordsize="21600,21600" o:gfxdata="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2S1z81QAAAAUBAAAPAAAAAAAA&#10;AAEAIAAAACIAAABkcnMvZG93bnJldi54bWxQSwECFAAUAAAACACHTuJAwoOWqdwBAACkAwAADgAA&#10;AAAAAAABACAAAAAk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2668" o:spid="_x0000_s1026" o:spt="202" type="#_x0000_t202" style="position:absolute;left:565150;top:3450590;height:224790;width:1234440;" fillcolor="#FFFFFF" filled="t" stroked="f" coordsize="21600,21600" o:gfxdata="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2S1z81QAAAAUBAAAPAAAAAAAA&#10;AAEAIAAAACIAAABkcnMvZG93bnJldi54bWxQSwECFAAUAAAACACHTuJA5Bb/H9wBAACkAwAADgAA&#10;AAAAAAABACAAAAAk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更换U</w:t>
                        </w:r>
                        <w:r>
                          <w:rPr>
                            <w:rFonts w:hint="eastAsia" w:ascii="宋体" w:hAnsi="宋体"/>
                            <w:kern w:val="0"/>
                            <w:sz w:val="18"/>
                            <w:szCs w:val="18"/>
                            <w:lang w:val="en-US" w:eastAsia="zh-CN"/>
                          </w:rPr>
                          <w:t>1</w:t>
                        </w:r>
                        <w:r>
                          <w:rPr>
                            <w:rFonts w:hint="eastAsia" w:ascii="宋体" w:hAnsi="宋体"/>
                            <w:kern w:val="0"/>
                            <w:sz w:val="18"/>
                            <w:szCs w:val="18"/>
                            <w:lang w:eastAsia="zh-CN"/>
                          </w:rPr>
                          <w:t>001芯片</w:t>
                        </w:r>
                      </w:p>
                    </w:txbxContent>
                  </v:textbox>
                </v:shape>
                <v:shape id="自选图形 2669" o:spid="_x0000_s1026" o:spt="4" type="#_x0000_t4" style="position:absolute;left:158115;top:2394585;height:704850;width:2018665;" fillcolor="#FFFFFF" filled="t" stroked="t" coordsize="21600,21600" o:gfxdata="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2/SN9UAAAAF&#10;AQAADwAAAAAAAAABACAAAAAiAAAAZHJzL2Rvd25yZXYueG1sUEsBAhQAFAAAAAgAh07iQJBcmF8f&#10;AgAANQQAAA4AAAAAAAAAAQAgAAAAJAEAAGRycy9lMm9Eb2MueG1sUEsFBgAAAAAGAAYAWQEAALUF&#10;AAAAAA==&#10;">
                  <v:fill on="t" focussize="0,0"/>
                  <v:stroke color="#000000" joinstyle="miter" startarrowwidth="narrow" startarrowlength="short"/>
                  <v:imagedata o:title=""/>
                  <o:lock v:ext="edit" aspectratio="f"/>
                </v:shape>
                <v:shape id="文本框 2670" o:spid="_x0000_s1026" o:spt="202" type="#_x0000_t202" style="position:absolute;left:364490;top:2615565;height:251460;width:1648460;" fillcolor="#FFFFFF" filled="t" stroked="f" coordsize="21600,21600" o:gfxdata="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ZLXPzVAAAABQEAAA8AAAAAAAAAAQAg&#10;AAAAIgAAAGRycy9kb3ducmV2LnhtbFBLAQIUABQAAAAIAIdO4kCHIwMn2AEAAKQDAAAOAAAAAAAA&#10;AAEAIAAAACQBAABkcnMvZTJvRG9jLnhtbFBLBQYAAAAABgAGAFkBAABu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检查摄像头的电源是否正常</w:t>
                        </w:r>
                      </w:p>
                    </w:txbxContent>
                  </v:textbox>
                </v:shape>
                <v:shape id="自选图形 2671" o:spid="_x0000_s1026" o:spt="32" type="#_x0000_t32" style="position:absolute;left:2176780;top:2747010;height:2540;width:695325;" filled="f" stroked="t" coordsize="21600,21600" o:gfxdata="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fNgGvdcAAAAFAQAADwAAAAAAAAAB&#10;ACAAAAAiAAAAZHJzL2Rvd25yZXYueG1sUEsBAhQAFAAAAAgAh07iQFMlTkIRAgAA+AMAAA4AAAAA&#10;AAAAAQAgAAAAJgEAAGRycy9lMm9Eb2MueG1sUEsFBgAAAAAGAAYAWQEAAKkFAAAAAA==&#10;">
                  <v:fill on="f" focussize="0,0"/>
                  <v:stroke color="#000000" joinstyle="round" startarrowwidth="narrow" startarrowlength="short" endarrow="block"/>
                  <v:imagedata o:title=""/>
                  <o:lock v:ext="edit" aspectratio="f"/>
                </v:shape>
                <v:shape id="文本框 2672" o:spid="_x0000_s1026" o:spt="202" type="#_x0000_t202" style="position:absolute;left:2872105;top:2512695;height:426085;width:1872615;" fillcolor="#FFFFFF" filled="t" stroked="t" coordsize="21600,21600" o:gfxdata="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jXLOLVAAAABQEA&#10;AA8AAAAAAAAAAQAgAAAAIgAAAGRycy9kb3ducmV2LnhtbFBLAQIUABQAAAAIAIdO4kCkMbpuHQIA&#10;AEUEAAAOAAAAAAAAAAEAIAAAACQBAABkcnMvZTJvRG9jLnhtbFBLBQYAAAAABgAGAFkBAACzBQAA&#10;AAA=&#10;">
                  <v:fill on="t" focussize="0,0"/>
                  <v:stroke color="#000000" joinstyle="miter" startarrowwidth="narrow" startarrowlength="short"/>
                  <v:imagedata o:title=""/>
                  <o:lock v:ext="edit" aspectratio="f"/>
                  <v:textbox>
                    <w:txbxContent>
                      <w:p>
                        <w:pPr>
                          <w:spacing w:line="0" w:lineRule="atLeast"/>
                          <w:rPr>
                            <w:rFonts w:hint="default" w:ascii="宋体" w:hAnsi="宋体"/>
                            <w:kern w:val="0"/>
                            <w:sz w:val="18"/>
                            <w:szCs w:val="18"/>
                            <w:lang w:val="en-US" w:eastAsia="zh-CN"/>
                          </w:rPr>
                        </w:pPr>
                        <w:r>
                          <w:rPr>
                            <w:rFonts w:hint="eastAsia" w:ascii="宋体" w:hAnsi="宋体"/>
                            <w:kern w:val="0"/>
                            <w:sz w:val="18"/>
                            <w:szCs w:val="18"/>
                            <w:lang w:eastAsia="zh-CN"/>
                          </w:rPr>
                          <w:t>检查</w:t>
                        </w:r>
                        <w:r>
                          <w:rPr>
                            <w:rFonts w:hint="eastAsia" w:ascii="宋体" w:hAnsi="宋体"/>
                            <w:kern w:val="0"/>
                            <w:sz w:val="18"/>
                            <w:szCs w:val="18"/>
                            <w:lang w:val="en-US" w:eastAsia="zh-CN"/>
                          </w:rPr>
                          <w:t xml:space="preserve"> </w:t>
                        </w:r>
                        <w:r>
                          <w:rPr>
                            <w:rFonts w:hint="eastAsia" w:ascii="宋体" w:hAnsi="宋体"/>
                            <w:kern w:val="0"/>
                            <w:sz w:val="18"/>
                            <w:szCs w:val="18"/>
                            <w:lang w:eastAsia="zh-CN"/>
                          </w:rPr>
                          <w:t>电源是否正常，若不正常请检查电源模块U</w:t>
                        </w:r>
                        <w:r>
                          <w:rPr>
                            <w:rFonts w:hint="eastAsia" w:ascii="宋体" w:hAnsi="宋体"/>
                            <w:kern w:val="0"/>
                            <w:sz w:val="18"/>
                            <w:szCs w:val="18"/>
                            <w:lang w:val="en-US" w:eastAsia="zh-CN"/>
                          </w:rPr>
                          <w:t>2</w:t>
                        </w:r>
                        <w:r>
                          <w:rPr>
                            <w:rFonts w:hint="eastAsia" w:ascii="宋体" w:hAnsi="宋体"/>
                            <w:kern w:val="0"/>
                            <w:sz w:val="18"/>
                            <w:szCs w:val="18"/>
                            <w:lang w:eastAsia="zh-CN"/>
                          </w:rPr>
                          <w:t>001</w:t>
                        </w:r>
                      </w:p>
                    </w:txbxContent>
                  </v:textbox>
                </v:shape>
                <v:shape id="文本框 2673" o:spid="_x0000_s1026" o:spt="202" type="#_x0000_t202" style="position:absolute;left:2172335;top:2491740;height:241300;width:599440;" fillcolor="#FFFFFF" filled="t" stroked="f" coordsize="21600,21600" o:gfxdata="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2S1z81QAAAAUBAAAPAAAAAAAAAAEA&#10;IAAAACIAAABkcnMvZG93bnJldi54bWxQSwECFAAUAAAACACHTuJAywEVrNkBAACkAwAADgAAAAAA&#10;AAABACAAAAAkAQAAZHJzL2Uyb0RvYy54bWxQSwUGAAAAAAYABgBZAQAAbw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2674" o:spid="_x0000_s1026" o:spt="202" type="#_x0000_t202" style="position:absolute;left:911225;top:3085465;height:360680;width:257810;" fillcolor="#FFFFFF" filled="t" stroked="f" coordsize="21600,21600" o:gfxdata="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LZLXPzVAAAABQEAAA8AAAAAAAAA&#10;AQAgAAAAIgAAAGRycy9kb3ducmV2LnhtbFBLAQIUABQAAAAIAIdO4kCfvqye2wEAAKM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2675" o:spid="_x0000_s1026" o:spt="32" type="#_x0000_t32" style="position:absolute;left:1167765;top:3099435;height:303530;width:1270;" filled="f" stroked="t" coordsize="21600,21600" o:gfxdata="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zYBr3XAAAABQEAAA8AAAAAAAAA&#10;AQAgAAAAIgAAAGRycy9kb3ducmV2LnhtbFBLAQIUABQAAAAIAIdO4kBMnw/pEgIAAPgDAAAOAAAA&#10;AAAAAAEAIAAAACYBAABkcnMvZTJvRG9jLnhtbFBLBQYAAAAABgAGAFkBAACqBQAAAAA=&#10;">
                  <v:fill on="f" focussize="0,0"/>
                  <v:stroke color="#000000" joinstyle="round" startarrowwidth="narrow" startarrowlength="short" endarrow="block"/>
                  <v:imagedata o:title=""/>
                  <o:lock v:ext="edit" aspectratio="f"/>
                </v:shape>
                <w10:wrap type="none"/>
                <w10:anchorlock/>
              </v:group>
            </w:pict>
          </mc:Fallback>
        </mc:AlternateContent>
      </w:r>
    </w:p>
    <w:p>
      <w:pPr>
        <w:spacing w:line="360" w:lineRule="auto"/>
        <w:jc w:val="center"/>
        <w:rPr>
          <w:rFonts w:ascii="宋体" w:hAnsi="宋体"/>
          <w:lang w:eastAsia="zh-CN"/>
        </w:rPr>
      </w:pPr>
    </w:p>
    <w:p>
      <w:pPr>
        <w:pStyle w:val="4"/>
        <w:numPr>
          <w:ilvl w:val="0"/>
          <w:numId w:val="0"/>
        </w:numPr>
        <w:tabs>
          <w:tab w:val="left" w:pos="0"/>
        </w:tabs>
        <w:spacing w:before="0" w:after="0" w:line="360" w:lineRule="auto"/>
        <w:rPr>
          <w:rFonts w:ascii="宋体" w:hAnsi="宋体" w:eastAsia="宋体"/>
          <w:sz w:val="28"/>
          <w:szCs w:val="28"/>
        </w:rPr>
      </w:pPr>
      <w:bookmarkStart w:id="33" w:name="_Toc375927867"/>
      <w:r>
        <w:rPr>
          <w:rFonts w:hint="eastAsia" w:ascii="宋体" w:hAnsi="宋体" w:eastAsia="宋体"/>
          <w:sz w:val="28"/>
          <w:szCs w:val="28"/>
          <w:lang w:eastAsia="zh-CN"/>
        </w:rPr>
        <w:t>4.4.4 后置摄像头</w:t>
      </w:r>
      <w:bookmarkEnd w:id="33"/>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电路原理图：</w:t>
      </w:r>
    </w:p>
    <w:p>
      <w:pPr>
        <w:spacing w:line="360" w:lineRule="auto"/>
        <w:jc w:val="center"/>
        <w:rPr>
          <w:rFonts w:ascii="宋体" w:hAnsi="宋体"/>
          <w:lang w:eastAsia="zh-CN"/>
        </w:rPr>
      </w:pPr>
      <w:r>
        <w:drawing>
          <wp:inline distT="0" distB="0" distL="114300" distR="114300">
            <wp:extent cx="6638925" cy="3319145"/>
            <wp:effectExtent l="0" t="0" r="9525" b="14605"/>
            <wp:docPr id="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pic:cNvPicPr>
                      <a:picLocks noChangeAspect="1"/>
                    </pic:cNvPicPr>
                  </pic:nvPicPr>
                  <pic:blipFill>
                    <a:blip r:embed="rId22"/>
                    <a:stretch>
                      <a:fillRect/>
                    </a:stretch>
                  </pic:blipFill>
                  <pic:spPr>
                    <a:xfrm>
                      <a:off x="0" y="0"/>
                      <a:ext cx="6638925" cy="3319145"/>
                    </a:xfrm>
                    <a:prstGeom prst="rect">
                      <a:avLst/>
                    </a:prstGeom>
                    <a:noFill/>
                    <a:ln>
                      <a:noFill/>
                    </a:ln>
                  </pic:spPr>
                </pic:pic>
              </a:graphicData>
            </a:graphic>
          </wp:inline>
        </w:drawing>
      </w:r>
    </w:p>
    <w:p>
      <w:pPr>
        <w:spacing w:line="360" w:lineRule="auto"/>
        <w:jc w:val="both"/>
        <w:rPr>
          <w:rFonts w:ascii="宋体" w:hAnsi="宋体"/>
          <w:lang w:eastAsia="zh-CN"/>
        </w:rPr>
      </w:pPr>
      <w:r>
        <w:rPr>
          <w:rFonts w:hint="eastAsia"/>
          <w:lang w:val="en-US" w:eastAsia="zh-CN"/>
        </w:rPr>
        <w:t xml:space="preserve">                        </w:t>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电路原理分析：</w:t>
      </w:r>
    </w:p>
    <w:p>
      <w:pPr>
        <w:spacing w:line="360" w:lineRule="auto"/>
        <w:rPr>
          <w:rFonts w:cs="Arial"/>
          <w:szCs w:val="21"/>
        </w:rPr>
      </w:pPr>
      <w:r>
        <w:rPr>
          <w:rFonts w:hint="eastAsia" w:cs="Arial"/>
          <w:lang w:val="en-US" w:eastAsia="zh-CN"/>
        </w:rPr>
        <w:t xml:space="preserve">  </w:t>
      </w:r>
      <w:r>
        <w:rPr>
          <w:rFonts w:hint="eastAsia" w:cs="Arial"/>
          <w:lang w:eastAsia="zh-CN"/>
        </w:rPr>
        <w:t>后置摄像头采用</w:t>
      </w:r>
      <w:r>
        <w:rPr>
          <w:rFonts w:hint="default" w:ascii="Calibri" w:hAnsi="Calibri" w:eastAsia="等线" w:cs="Calibri"/>
          <w:i w:val="0"/>
          <w:color w:val="000000"/>
          <w:kern w:val="0"/>
          <w:sz w:val="22"/>
          <w:szCs w:val="22"/>
          <w:u w:val="none"/>
          <w:lang w:val="en-US" w:eastAsia="zh-CN" w:bidi="ar"/>
        </w:rPr>
        <w:t>13M + AI CAM</w:t>
      </w:r>
      <w:r>
        <w:rPr>
          <w:rFonts w:hint="eastAsia" w:cs="Arial"/>
          <w:lang w:eastAsia="zh-CN"/>
        </w:rPr>
        <w:t>，</w:t>
      </w:r>
      <w:r>
        <w:rPr>
          <w:rFonts w:cs="Arial"/>
          <w:szCs w:val="21"/>
        </w:rPr>
        <w:t>使用</w:t>
      </w:r>
      <w:r>
        <w:rPr>
          <w:rFonts w:hint="eastAsia" w:cs="Arial"/>
          <w:szCs w:val="21"/>
          <w:lang w:val="en-US" w:eastAsia="zh-CN"/>
        </w:rPr>
        <w:t>34 pin 的btb</w:t>
      </w:r>
      <w:r>
        <w:rPr>
          <w:rFonts w:cs="Arial"/>
          <w:szCs w:val="21"/>
        </w:rPr>
        <w:t>连接器，I2C总线控制，数据通信采用MIPI</w:t>
      </w:r>
      <w:r>
        <w:rPr>
          <w:rFonts w:hint="eastAsia" w:cs="Arial"/>
          <w:szCs w:val="21"/>
          <w:lang w:eastAsia="zh-CN"/>
        </w:rPr>
        <w:t>传输接口</w:t>
      </w:r>
      <w:r>
        <w:rPr>
          <w:rFonts w:cs="Arial"/>
          <w:szCs w:val="21"/>
        </w:rPr>
        <w:t>。</w:t>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故障分析处理流程：</w:t>
      </w:r>
    </w:p>
    <w:p>
      <w:pPr>
        <w:spacing w:line="360" w:lineRule="auto"/>
        <w:ind w:firstLine="440" w:firstLineChars="200"/>
        <w:rPr>
          <w:rFonts w:hint="eastAsia" w:ascii="宋体" w:hAnsi="宋体" w:eastAsia="宋体"/>
          <w:sz w:val="28"/>
          <w:szCs w:val="28"/>
          <w:lang w:eastAsia="zh-CN"/>
        </w:rPr>
      </w:pPr>
      <w:r>
        <w:rPr>
          <w:rFonts w:ascii="Arial" w:hAnsi="Arial" w:cs="Arial"/>
          <w:sz w:val="22"/>
          <w:szCs w:val="22"/>
        </w:rPr>
        <mc:AlternateContent>
          <mc:Choice Requires="wpc">
            <w:drawing>
              <wp:inline distT="0" distB="0" distL="114300" distR="114300">
                <wp:extent cx="5321300" cy="3810000"/>
                <wp:effectExtent l="0" t="0" r="0" b="0"/>
                <wp:docPr id="441" name="画布 267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16" name="文本框 2678"/>
                        <wps:cNvSpPr txBox="1"/>
                        <wps:spPr>
                          <a:xfrm>
                            <a:off x="421640"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摄像头无显示</w:t>
                              </w:r>
                            </w:p>
                          </w:txbxContent>
                        </wps:txbx>
                        <wps:bodyPr upright="1"/>
                      </wps:wsp>
                      <wps:wsp>
                        <wps:cNvPr id="417" name="自选图形 2679"/>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418" name="自选图形 2680"/>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19" name="文本框 2681"/>
                        <wps:cNvSpPr txBox="1"/>
                        <wps:spPr>
                          <a:xfrm>
                            <a:off x="420370" y="824230"/>
                            <a:ext cx="1468120" cy="25400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检查摄像头单体是否正常</w:t>
                              </w:r>
                            </w:p>
                          </w:txbxContent>
                        </wps:txbx>
                        <wps:bodyPr upright="1"/>
                      </wps:wsp>
                      <wps:wsp>
                        <wps:cNvPr id="420" name="自选图形 2682"/>
                        <wps:cNvCnPr/>
                        <wps:spPr>
                          <a:xfrm>
                            <a:off x="2173605" y="948690"/>
                            <a:ext cx="698500" cy="635"/>
                          </a:xfrm>
                          <a:prstGeom prst="straightConnector1">
                            <a:avLst/>
                          </a:prstGeom>
                          <a:ln w="9525" cap="flat" cmpd="sng">
                            <a:solidFill>
                              <a:srgbClr val="000000"/>
                            </a:solidFill>
                            <a:prstDash val="solid"/>
                            <a:headEnd type="none" w="sm" len="sm"/>
                            <a:tailEnd type="triangle" w="med" len="med"/>
                          </a:ln>
                        </wps:spPr>
                        <wps:bodyPr/>
                      </wps:wsp>
                      <wps:wsp>
                        <wps:cNvPr id="421" name="文本框 2683"/>
                        <wps:cNvSpPr txBox="1"/>
                        <wps:spPr>
                          <a:xfrm>
                            <a:off x="2872105" y="678815"/>
                            <a:ext cx="1684020" cy="539750"/>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szCs w:val="18"/>
                                </w:rPr>
                              </w:pPr>
                              <w:r>
                                <w:rPr>
                                  <w:rFonts w:hint="eastAsia" w:ascii="宋体" w:hAnsi="宋体"/>
                                  <w:kern w:val="0"/>
                                  <w:sz w:val="18"/>
                                  <w:szCs w:val="18"/>
                                  <w:lang w:eastAsia="zh-CN"/>
                                </w:rPr>
                                <w:t>更换功能OK的摄像头模组后若正常，则为摄像头模组单体问题，更换模组即可</w:t>
                              </w:r>
                            </w:p>
                          </w:txbxContent>
                        </wps:txbx>
                        <wps:bodyPr upright="1"/>
                      </wps:wsp>
                      <wps:wsp>
                        <wps:cNvPr id="422" name="自选图形 2684"/>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423" name="文本框 2685"/>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24" name="自选图形 2686"/>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25" name="文本框 2687"/>
                        <wps:cNvSpPr txBox="1"/>
                        <wps:spPr>
                          <a:xfrm>
                            <a:off x="364490" y="1739265"/>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w:t>
                              </w:r>
                              <w:r>
                                <w:rPr>
                                  <w:rFonts w:hint="eastAsia" w:ascii="宋体" w:hAnsi="宋体"/>
                                  <w:kern w:val="0"/>
                                  <w:sz w:val="18"/>
                                  <w:szCs w:val="18"/>
                                  <w:lang w:val="en-US" w:eastAsia="zh-CN"/>
                                </w:rPr>
                                <w:t>连接器</w:t>
                              </w:r>
                              <w:r>
                                <w:rPr>
                                  <w:rFonts w:hint="eastAsia" w:ascii="宋体" w:hAnsi="宋体"/>
                                  <w:kern w:val="0"/>
                                  <w:sz w:val="18"/>
                                  <w:szCs w:val="18"/>
                                  <w:lang w:eastAsia="zh-CN"/>
                                </w:rPr>
                                <w:t>是否正常</w:t>
                              </w:r>
                            </w:p>
                          </w:txbxContent>
                        </wps:txbx>
                        <wps:bodyPr upright="1"/>
                      </wps:wsp>
                      <wps:wsp>
                        <wps:cNvPr id="426" name="自选图形 2688"/>
                        <wps:cNvCnPr/>
                        <wps:spPr>
                          <a:xfrm flipV="1">
                            <a:off x="2173605" y="1848485"/>
                            <a:ext cx="698500" cy="3175"/>
                          </a:xfrm>
                          <a:prstGeom prst="straightConnector1">
                            <a:avLst/>
                          </a:prstGeom>
                          <a:ln w="9525" cap="flat" cmpd="sng">
                            <a:solidFill>
                              <a:srgbClr val="000000"/>
                            </a:solidFill>
                            <a:prstDash val="solid"/>
                            <a:headEnd type="none" w="sm" len="sm"/>
                            <a:tailEnd type="triangle" w="med" len="med"/>
                          </a:ln>
                        </wps:spPr>
                        <wps:bodyPr/>
                      </wps:wsp>
                      <wps:wsp>
                        <wps:cNvPr id="427" name="文本框 2689"/>
                        <wps:cNvSpPr txBox="1"/>
                        <wps:spPr>
                          <a:xfrm>
                            <a:off x="2872105" y="1707515"/>
                            <a:ext cx="1355725" cy="274320"/>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ascii="宋体" w:hAnsi="宋体"/>
                                  <w:kern w:val="0"/>
                                  <w:sz w:val="18"/>
                                  <w:szCs w:val="18"/>
                                  <w:lang w:eastAsia="zh-CN"/>
                                </w:rPr>
                              </w:pPr>
                              <w:r>
                                <w:rPr>
                                  <w:rFonts w:hint="eastAsia" w:ascii="宋体" w:hAnsi="宋体"/>
                                  <w:kern w:val="0"/>
                                  <w:sz w:val="18"/>
                                  <w:szCs w:val="18"/>
                                  <w:lang w:eastAsia="zh-CN"/>
                                </w:rPr>
                                <w:t>加焊或更换</w:t>
                              </w:r>
                              <w:r>
                                <w:rPr>
                                  <w:rFonts w:hint="eastAsia" w:ascii="宋体" w:hAnsi="宋体"/>
                                  <w:kern w:val="0"/>
                                  <w:sz w:val="18"/>
                                  <w:szCs w:val="18"/>
                                  <w:lang w:val="en-US" w:eastAsia="zh-CN"/>
                                </w:rPr>
                                <w:t>BTB</w:t>
                              </w:r>
                            </w:p>
                          </w:txbxContent>
                        </wps:txbx>
                        <wps:bodyPr upright="1"/>
                      </wps:wsp>
                      <wps:wsp>
                        <wps:cNvPr id="428" name="自选图形 2690"/>
                        <wps:cNvCnPr/>
                        <wps:spPr>
                          <a:xfrm>
                            <a:off x="1164590" y="2204085"/>
                            <a:ext cx="3175" cy="190500"/>
                          </a:xfrm>
                          <a:prstGeom prst="straightConnector1">
                            <a:avLst/>
                          </a:prstGeom>
                          <a:ln w="9525" cap="flat" cmpd="sng">
                            <a:solidFill>
                              <a:srgbClr val="000000"/>
                            </a:solidFill>
                            <a:prstDash val="solid"/>
                            <a:headEnd type="none" w="sm" len="sm"/>
                            <a:tailEnd type="triangle" w="med" len="med"/>
                          </a:ln>
                        </wps:spPr>
                        <wps:bodyPr/>
                      </wps:wsp>
                      <wps:wsp>
                        <wps:cNvPr id="429" name="文本框 2691"/>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30" name="自选图形 2692"/>
                        <wps:cNvSpPr/>
                        <wps:spPr>
                          <a:xfrm>
                            <a:off x="459740" y="3402965"/>
                            <a:ext cx="141859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431" name="文本框 2693"/>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432" name="文本框 2694"/>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433" name="文本框 2695"/>
                        <wps:cNvSpPr txBox="1"/>
                        <wps:spPr>
                          <a:xfrm>
                            <a:off x="565150" y="3450590"/>
                            <a:ext cx="123444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更换U</w:t>
                              </w:r>
                              <w:r>
                                <w:rPr>
                                  <w:rFonts w:hint="eastAsia" w:ascii="宋体" w:hAnsi="宋体"/>
                                  <w:kern w:val="0"/>
                                  <w:sz w:val="18"/>
                                  <w:szCs w:val="18"/>
                                  <w:lang w:val="en-US" w:eastAsia="zh-CN"/>
                                </w:rPr>
                                <w:t>1</w:t>
                              </w:r>
                              <w:r>
                                <w:rPr>
                                  <w:rFonts w:hint="eastAsia" w:ascii="宋体" w:hAnsi="宋体"/>
                                  <w:kern w:val="0"/>
                                  <w:sz w:val="18"/>
                                  <w:szCs w:val="18"/>
                                  <w:lang w:eastAsia="zh-CN"/>
                                </w:rPr>
                                <w:t>001芯片</w:t>
                              </w:r>
                            </w:p>
                          </w:txbxContent>
                        </wps:txbx>
                        <wps:bodyPr upright="1"/>
                      </wps:wsp>
                      <wps:wsp>
                        <wps:cNvPr id="434" name="自选图形 2696"/>
                        <wps:cNvSpPr/>
                        <wps:spPr>
                          <a:xfrm>
                            <a:off x="158115" y="239458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35" name="文本框 2697"/>
                        <wps:cNvSpPr txBox="1"/>
                        <wps:spPr>
                          <a:xfrm>
                            <a:off x="364490" y="2615565"/>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检查摄像头的电源是否正常</w:t>
                              </w:r>
                            </w:p>
                          </w:txbxContent>
                        </wps:txbx>
                        <wps:bodyPr upright="1"/>
                      </wps:wsp>
                      <wps:wsp>
                        <wps:cNvPr id="436" name="自选图形 2698"/>
                        <wps:cNvCnPr/>
                        <wps:spPr>
                          <a:xfrm>
                            <a:off x="2176780" y="2747010"/>
                            <a:ext cx="695325" cy="2540"/>
                          </a:xfrm>
                          <a:prstGeom prst="straightConnector1">
                            <a:avLst/>
                          </a:prstGeom>
                          <a:ln w="9525" cap="flat" cmpd="sng">
                            <a:solidFill>
                              <a:srgbClr val="000000"/>
                            </a:solidFill>
                            <a:prstDash val="solid"/>
                            <a:headEnd type="none" w="sm" len="sm"/>
                            <a:tailEnd type="triangle" w="med" len="med"/>
                          </a:ln>
                        </wps:spPr>
                        <wps:bodyPr/>
                      </wps:wsp>
                      <wps:wsp>
                        <wps:cNvPr id="437" name="文本框 2699"/>
                        <wps:cNvSpPr txBox="1"/>
                        <wps:spPr>
                          <a:xfrm>
                            <a:off x="2872105" y="2413635"/>
                            <a:ext cx="1684020" cy="67183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hint="default" w:ascii="宋体" w:hAnsi="宋体"/>
                                  <w:kern w:val="0"/>
                                  <w:sz w:val="18"/>
                                  <w:szCs w:val="18"/>
                                  <w:lang w:val="en-US" w:eastAsia="zh-CN"/>
                                </w:rPr>
                              </w:pPr>
                              <w:r>
                                <w:rPr>
                                  <w:rFonts w:hint="eastAsia" w:ascii="宋体" w:hAnsi="宋体"/>
                                  <w:kern w:val="0"/>
                                  <w:sz w:val="18"/>
                                  <w:szCs w:val="18"/>
                                  <w:lang w:eastAsia="zh-CN"/>
                                </w:rPr>
                                <w:t>检查Camera电源是否正常，若不正常请检查电源模块</w:t>
                              </w:r>
                              <w:r>
                                <w:rPr>
                                  <w:rFonts w:hint="eastAsia" w:ascii="宋体" w:hAnsi="宋体"/>
                                  <w:kern w:val="0"/>
                                  <w:sz w:val="18"/>
                                  <w:szCs w:val="18"/>
                                  <w:lang w:val="en-US" w:eastAsia="zh-CN"/>
                                </w:rPr>
                                <w:t>U2001</w:t>
                              </w:r>
                            </w:p>
                          </w:txbxContent>
                        </wps:txbx>
                        <wps:bodyPr upright="1"/>
                      </wps:wsp>
                      <wps:wsp>
                        <wps:cNvPr id="438" name="文本框 2700"/>
                        <wps:cNvSpPr txBox="1"/>
                        <wps:spPr>
                          <a:xfrm>
                            <a:off x="2172335" y="2491740"/>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439" name="文本框 2701"/>
                        <wps:cNvSpPr txBox="1"/>
                        <wps:spPr>
                          <a:xfrm>
                            <a:off x="911225" y="3085465"/>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40" name="自选图形 2702"/>
                        <wps:cNvCnPr/>
                        <wps:spPr>
                          <a:xfrm>
                            <a:off x="1167765" y="3099435"/>
                            <a:ext cx="1270" cy="303530"/>
                          </a:xfrm>
                          <a:prstGeom prst="straightConnector1">
                            <a:avLst/>
                          </a:prstGeom>
                          <a:ln w="9525" cap="flat" cmpd="sng">
                            <a:solidFill>
                              <a:srgbClr val="000000"/>
                            </a:solidFill>
                            <a:prstDash val="solid"/>
                            <a:headEnd type="none" w="sm" len="sm"/>
                            <a:tailEnd type="triangle" w="med" len="med"/>
                          </a:ln>
                        </wps:spPr>
                        <wps:bodyPr/>
                      </wps:wsp>
                    </wpc:wpc>
                  </a:graphicData>
                </a:graphic>
              </wp:inline>
            </w:drawing>
          </mc:Choice>
          <mc:Fallback>
            <w:pict>
              <v:group id="画布 2676" o:spid="_x0000_s1026" o:spt="203" style="height:300pt;width:419pt;" coordsize="5321300,3810000" editas="canvas" o:gfxdata="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">
                <o:lock v:ext="edit" aspectratio="f"/>
                <v:shape id="画布 2676" o:spid="_x0000_s1026" style="position:absolute;left:0;top:0;height:3810000;width:5321300;" filled="f" stroked="f" coordsize="21600,21600" o:gfxdata="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">
                  <v:fill on="f" focussize="0,0"/>
                  <v:stroke on="f"/>
                  <v:imagedata o:title=""/>
                  <o:lock v:ext="edit" aspectratio="t"/>
                </v:shape>
                <v:shape id="文本框 2678" o:spid="_x0000_s1026" o:spt="202" type="#_x0000_t202" style="position:absolute;left:421640;top:43180;height:354330;width:1492250;" fillcolor="#FFFFFF" filled="t" stroked="t" coordsize="21600,21600" o:gfxdata="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ceG0N0wAAAAUBAAAP&#10;AAAAAAAAAAEAIAAAACIAAABkcnMvZG93bnJldi54bWxQSwECFAAUAAAACACHTuJA4m7VOx0CAABC&#10;BAAADgAAAAAAAAABACAAAAAiAQAAZHJzL2Uyb0RvYy54bWxQSwUGAAAAAAYABgBZAQAAsQU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摄像头无显示</w:t>
                        </w:r>
                      </w:p>
                    </w:txbxContent>
                  </v:textbox>
                </v:shape>
                <v:shape id="自选图形 2679" o:spid="_x0000_s1026" o:spt="32" type="#_x0000_t32" style="position:absolute;left:1163955;top:397510;flip:x;height:198120;width:3810;" filled="f" stroked="t" coordsize="21600,21600" o:gfxdata="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IBJ4NEAAAAFAQAADwAAAAAA&#10;AAABACAAAAAiAAAAZHJzL2Rvd25yZXYueG1sUEsBAhQAFAAAAAgAh07iQIdXD7MaAgAAAQQAAA4A&#10;AAAAAAAAAQAgAAAAIAEAAGRycy9lMm9Eb2MueG1sUEsFBgAAAAAGAAYAWQEAAKwFAAAAAA==&#10;">
                  <v:fill on="f" focussize="0,0"/>
                  <v:stroke color="#000000" joinstyle="round" startarrowwidth="narrow" startarrowlength="short" endarrow="block"/>
                  <v:imagedata o:title=""/>
                  <o:lock v:ext="edit" aspectratio="f"/>
                </v:shape>
                <v:shape id="自选图形 2680" o:spid="_x0000_s1026" o:spt="4" type="#_x0000_t4" style="position:absolute;left:153670;top:595630;height:706120;width:2019935;" fillcolor="#FFFFFF" filled="t" stroked="t" coordsize="21600,21600" o:gfxdata="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fwJPY0wAAAAUBAAAP&#10;AAAAAAAAAAEAIAAAACIAAABkcnMvZG93bnJldi54bWxQSwECFAAUAAAACACHTuJA2ZsRdx0CAAA0&#10;BAAADgAAAAAAAAABACAAAAAiAQAAZHJzL2Uyb0RvYy54bWxQSwUGAAAAAAYABgBZAQAAsQUAAAAA&#10;">
                  <v:fill on="t" focussize="0,0"/>
                  <v:stroke color="#000000" joinstyle="miter" startarrowwidth="narrow" startarrowlength="short"/>
                  <v:imagedata o:title=""/>
                  <o:lock v:ext="edit" aspectratio="f"/>
                </v:shape>
                <v:shape id="文本框 2681" o:spid="_x0000_s1026" o:spt="202" type="#_x0000_t202" style="position:absolute;left:420370;top:824230;height:254000;width:146812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y5B0T1AAAAAUBAAAPAAAAAAAAAAEAIAAA&#10;ACIAAABkcnMvZG93bnJldi54bWxQSwECFAAUAAAACACHTuJAh6u9OtcBAACjAwAADgAAAAAAAAAB&#10;ACAAAAAjAQAAZHJzL2Uyb0RvYy54bWxQSwUGAAAAAAYABgBZAQAAbA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检查摄像头单体是否正常</w:t>
                        </w:r>
                      </w:p>
                    </w:txbxContent>
                  </v:textbox>
                </v:shape>
                <v:shape id="自选图形 2682" o:spid="_x0000_s1026" o:spt="32" type="#_x0000_t32" style="position:absolute;left:2173605;top:948690;height:635;width:698500;" filled="f" stroked="t" coordsize="21600,21600" o:gfxdata="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4d0dS1QAAAAUBAAAPAAAAAAAAAAEAIAAA&#10;ACIAAABkcnMvZG93bnJldi54bWxQSwECFAAUAAAACACHTuJAkDv/WA8CAAD2AwAADgAAAAAAAAAB&#10;ACAAAAAkAQAAZHJzL2Uyb0RvYy54bWxQSwUGAAAAAAYABgBZAQAApQUAAAAA&#10;">
                  <v:fill on="f" focussize="0,0"/>
                  <v:stroke color="#000000" joinstyle="round" startarrowwidth="narrow" startarrowlength="short" endarrow="block"/>
                  <v:imagedata o:title=""/>
                  <o:lock v:ext="edit" aspectratio="f"/>
                </v:shape>
                <v:shape id="文本框 2683" o:spid="_x0000_s1026" o:spt="202" type="#_x0000_t202" style="position:absolute;left:2872105;top:678815;height:539750;width:1684020;" fillcolor="#FFFFFF" filled="t" stroked="t" coordsize="21600,21600" o:gfxdata="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XHhtDdMAAAAF&#10;AQAADwAAAAAAAAABACAAAAAiAAAAZHJzL2Rvd25yZXYueG1sUEsBAhQAFAAAAAgAh07iQDH3djEh&#10;AgAARAQAAA4AAAAAAAAAAQAgAAAAIgEAAGRycy9lMm9Eb2MueG1sUEsFBgAAAAAGAAYAWQEAALUF&#10;AAAAAA==&#10;">
                  <v:fill on="t" focussize="0,0"/>
                  <v:stroke color="#000000" joinstyle="miter" startarrowwidth="narrow" startarrowlength="short"/>
                  <v:imagedata o:title=""/>
                  <o:lock v:ext="edit" aspectratio="f"/>
                  <v:textbox>
                    <w:txbxContent>
                      <w:p>
                        <w:pPr>
                          <w:rPr>
                            <w:szCs w:val="18"/>
                          </w:rPr>
                        </w:pPr>
                        <w:r>
                          <w:rPr>
                            <w:rFonts w:hint="eastAsia" w:ascii="宋体" w:hAnsi="宋体"/>
                            <w:kern w:val="0"/>
                            <w:sz w:val="18"/>
                            <w:szCs w:val="18"/>
                            <w:lang w:eastAsia="zh-CN"/>
                          </w:rPr>
                          <w:t>更换功能OK的摄像头模组后若正常，则为摄像头模组单体问题，更换模组即可</w:t>
                        </w:r>
                      </w:p>
                    </w:txbxContent>
                  </v:textbox>
                </v:shape>
                <v:shape id="自选图形 2684" o:spid="_x0000_s1026" o:spt="32" type="#_x0000_t32" style="position:absolute;left:1163955;top:1301750;height:197485;width:635;" filled="f" stroked="t" coordsize="21600,21600" o:gfxdata="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4d0dS1QAAAAUBAAAPAAAAAAAAAAEAIAAA&#10;ACIAAABkcnMvZG93bnJldi54bWxQSwECFAAUAAAACACHTuJAcUFsTw8CAAD3AwAADgAAAAAAAAAB&#10;ACAAAAAkAQAAZHJzL2Uyb0RvYy54bWxQSwUGAAAAAAYABgBZAQAApQUAAAAA&#10;">
                  <v:fill on="f" focussize="0,0"/>
                  <v:stroke color="#000000" joinstyle="round" startarrowwidth="narrow" startarrowlength="short" endarrow="block"/>
                  <v:imagedata o:title=""/>
                  <o:lock v:ext="edit" aspectratio="f"/>
                </v:shape>
                <v:shape id="文本框 2685" o:spid="_x0000_s1026" o:spt="202" type="#_x0000_t202" style="position:absolute;left:911225;top:1240790;height:360045;width:25781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LkHRPUAAAABQEAAA8AAAAAAAAA&#10;AQAgAAAAIgAAAGRycy9kb3ducmV2LnhtbFBLAQIUABQAAAAIAIdO4kBd1clr3AEAAKMDAAAOAAAA&#10;AAAAAAEAIAAAACM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2686" o:spid="_x0000_s1026" o:spt="4" type="#_x0000_t4" style="position:absolute;left:154940;top:1499235;height:704850;width:2018665;" fillcolor="#FFFFFF" filled="t" stroked="t" coordsize="21600,21600" o:gfxdata="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38CT2NMAAAAFAQAA&#10;DwAAAAAAAAABACAAAAAiAAAAZHJzL2Rvd25yZXYueG1sUEsBAhQAFAAAAAgAh07iQHE1LQgeAgAA&#10;NQQAAA4AAAAAAAAAAQAgAAAAIgEAAGRycy9lMm9Eb2MueG1sUEsFBgAAAAAGAAYAWQEAALIFAAAA&#10;AA==&#10;">
                  <v:fill on="t" focussize="0,0"/>
                  <v:stroke color="#000000" joinstyle="miter" startarrowwidth="narrow" startarrowlength="short"/>
                  <v:imagedata o:title=""/>
                  <o:lock v:ext="edit" aspectratio="f"/>
                </v:shape>
                <v:shape id="文本框 2687" o:spid="_x0000_s1026" o:spt="202" type="#_x0000_t202" style="position:absolute;left:364490;top:1739265;height:251460;width:164846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y5B0T1AAAAAUBAAAPAAAAAAAAAAEA&#10;IAAAACIAAABkcnMvZG93bnJldi54bWxQSwECFAAUAAAACACHTuJAsV0EC9oBAACkAwAADgAAAAAA&#10;AAABACAAAAAj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w:t>
                        </w:r>
                        <w:r>
                          <w:rPr>
                            <w:rFonts w:hint="eastAsia" w:ascii="宋体" w:hAnsi="宋体"/>
                            <w:kern w:val="0"/>
                            <w:sz w:val="18"/>
                            <w:szCs w:val="18"/>
                            <w:lang w:val="en-US" w:eastAsia="zh-CN"/>
                          </w:rPr>
                          <w:t>连接器</w:t>
                        </w:r>
                        <w:r>
                          <w:rPr>
                            <w:rFonts w:hint="eastAsia" w:ascii="宋体" w:hAnsi="宋体"/>
                            <w:kern w:val="0"/>
                            <w:sz w:val="18"/>
                            <w:szCs w:val="18"/>
                            <w:lang w:eastAsia="zh-CN"/>
                          </w:rPr>
                          <w:t>是否正常</w:t>
                        </w:r>
                      </w:p>
                    </w:txbxContent>
                  </v:textbox>
                </v:shape>
                <v:shape id="自选图形 2688" o:spid="_x0000_s1026" o:spt="32" type="#_x0000_t32" style="position:absolute;left:2173605;top:1848485;flip:y;height:3175;width:698500;" filled="f" stroked="t" coordsize="21600,21600" o:gfxdata="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AgEng0QAAAAUBAAAPAAAA&#10;AAAAAAEAIAAAACIAAABkcnMvZG93bnJldi54bWxQSwECFAAUAAAACACHTuJAHzuYYhwCAAACBAAA&#10;DgAAAAAAAAABACAAAAAgAQAAZHJzL2Uyb0RvYy54bWxQSwUGAAAAAAYABgBZAQAArgUAAAAA&#10;">
                  <v:fill on="f" focussize="0,0"/>
                  <v:stroke color="#000000" joinstyle="round" startarrowwidth="narrow" startarrowlength="short" endarrow="block"/>
                  <v:imagedata o:title=""/>
                  <o:lock v:ext="edit" aspectratio="f"/>
                </v:shape>
                <v:shape id="文本框 2689" o:spid="_x0000_s1026" o:spt="202" type="#_x0000_t202" style="position:absolute;left:2872105;top:1707515;height:274320;width:1355725;" fillcolor="#FFFFFF" filled="t" stroked="t" coordsize="21600,21600" o:gfxdata="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ceG0N0wAAAAUB&#10;AAAPAAAAAAAAAAEAIAAAACIAAABkcnMvZG93bnJldi54bWxQSwECFAAUAAAACACHTuJAbKXvwCAC&#10;AABFBAAADgAAAAAAAAABACAAAAAiAQAAZHJzL2Uyb0RvYy54bWxQSwUGAAAAAAYABgBZAQAAtAUA&#10;AAAA&#10;">
                  <v:fill on="t" focussize="0,0"/>
                  <v:stroke color="#000000" joinstyle="miter" startarrowwidth="narrow" startarrowlength="short"/>
                  <v:imagedata o:title=""/>
                  <o:lock v:ext="edit" aspectratio="f"/>
                  <v:textbox>
                    <w:txbxContent>
                      <w:p>
                        <w:pPr>
                          <w:rPr>
                            <w:rFonts w:ascii="宋体" w:hAnsi="宋体"/>
                            <w:kern w:val="0"/>
                            <w:sz w:val="18"/>
                            <w:szCs w:val="18"/>
                            <w:lang w:eastAsia="zh-CN"/>
                          </w:rPr>
                        </w:pPr>
                        <w:r>
                          <w:rPr>
                            <w:rFonts w:hint="eastAsia" w:ascii="宋体" w:hAnsi="宋体"/>
                            <w:kern w:val="0"/>
                            <w:sz w:val="18"/>
                            <w:szCs w:val="18"/>
                            <w:lang w:eastAsia="zh-CN"/>
                          </w:rPr>
                          <w:t>加焊或更换</w:t>
                        </w:r>
                        <w:r>
                          <w:rPr>
                            <w:rFonts w:hint="eastAsia" w:ascii="宋体" w:hAnsi="宋体"/>
                            <w:kern w:val="0"/>
                            <w:sz w:val="18"/>
                            <w:szCs w:val="18"/>
                            <w:lang w:val="en-US" w:eastAsia="zh-CN"/>
                          </w:rPr>
                          <w:t>BTB</w:t>
                        </w:r>
                      </w:p>
                    </w:txbxContent>
                  </v:textbox>
                </v:shape>
                <v:shape id="自选图形 2690" o:spid="_x0000_s1026" o:spt="32" type="#_x0000_t32" style="position:absolute;left:1164590;top:2204085;height:190500;width:3175;" filled="f" stroked="t" coordsize="21600,21600" o:gfxdata="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h3R1LVAAAABQEAAA8AAAAAAAAAAQAg&#10;AAAAIgAAAGRycy9kb3ducmV2LnhtbFBLAQIUABQAAAAIAIdO4kCAXOcXEQIAAPgDAAAOAAAAAAAA&#10;AAEAIAAAACQBAABkcnMvZTJvRG9jLnhtbFBLBQYAAAAABgAGAFkBAACnBQAAAAA=&#10;">
                  <v:fill on="f" focussize="0,0"/>
                  <v:stroke color="#000000" joinstyle="round" startarrowwidth="narrow" startarrowlength="short" endarrow="block"/>
                  <v:imagedata o:title=""/>
                  <o:lock v:ext="edit" aspectratio="f"/>
                </v:shape>
                <v:shape id="文本框 2691" o:spid="_x0000_s1026" o:spt="202" type="#_x0000_t202" style="position:absolute;left:911225;top:2147570;height:360680;width:25781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uQdE9QAAAAFAQAADwAAAAAAAAAB&#10;ACAAAAAiAAAAZHJzL2Rvd25yZXYueG1sUEsBAhQAFAAAAAgAh07iQJ2TgE3bAQAAow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2692" o:spid="_x0000_s1026" o:spt="176" type="#_x0000_t176" style="position:absolute;left:459740;top:3402965;height:323850;width:1418590;" fillcolor="#FFFFFF" filled="t" stroked="t" coordsize="21600,21600" o:gfxdata="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9m8&#10;a9MAAAAFAQAADwAAAAAAAAABACAAAAAiAAAAZHJzL2Rvd25yZXYueG1sUEsBAhQAFAAAAAgAh07i&#10;QKJdrlYnAgAASQQAAA4AAAAAAAAAAQAgAAAAIgEAAGRycy9lMm9Eb2MueG1sUEsFBgAAAAAGAAYA&#10;WQEAALsFAAAAAA==&#10;">
                  <v:fill on="t" focussize="0,0"/>
                  <v:stroke color="#000000" joinstyle="miter"/>
                  <v:imagedata o:title=""/>
                  <o:lock v:ext="edit" aspectratio="f"/>
                </v:shape>
                <v:shape id="文本框 2693" o:spid="_x0000_s1026" o:spt="202" type="#_x0000_t202" style="position:absolute;left:2176780;top:678815;height:241300;width:597535;"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uQdE9QAAAAFAQAADwAAAAAAAAAB&#10;ACAAAAAiAAAAZHJzL2Rvd25yZXYueG1sUEsBAhQAFAAAAAgAh07iQMA3bZTbAQAAow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2694" o:spid="_x0000_s1026" o:spt="202" type="#_x0000_t202" style="position:absolute;left:2172335;top:1600835;height:241300;width:59944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uQdE9QAAAAFAQAADwAAAAAAAAAB&#10;ACAAAAAiAAAAZHJzL2Rvd25yZXYueG1sUEsBAhQAFAAAAAgAh07iQLlr4QjbAQAApA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2695" o:spid="_x0000_s1026" o:spt="202" type="#_x0000_t202" style="position:absolute;left:565150;top:3450590;height:224790;width:123444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LkHRPUAAAABQEAAA8AAAAAAAAA&#10;AQAgAAAAIgAAAGRycy9kb3ducmV2LnhtbFBLAQIUABQAAAAIAIdO4kAV1HEo3AEAAKQDAAAOAAAA&#10;AAAAAAEAIAAAACM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更换U</w:t>
                        </w:r>
                        <w:r>
                          <w:rPr>
                            <w:rFonts w:hint="eastAsia" w:ascii="宋体" w:hAnsi="宋体"/>
                            <w:kern w:val="0"/>
                            <w:sz w:val="18"/>
                            <w:szCs w:val="18"/>
                            <w:lang w:val="en-US" w:eastAsia="zh-CN"/>
                          </w:rPr>
                          <w:t>1</w:t>
                        </w:r>
                        <w:r>
                          <w:rPr>
                            <w:rFonts w:hint="eastAsia" w:ascii="宋体" w:hAnsi="宋体"/>
                            <w:kern w:val="0"/>
                            <w:sz w:val="18"/>
                            <w:szCs w:val="18"/>
                            <w:lang w:eastAsia="zh-CN"/>
                          </w:rPr>
                          <w:t>001芯片</w:t>
                        </w:r>
                      </w:p>
                    </w:txbxContent>
                  </v:textbox>
                </v:shape>
                <v:shape id="自选图形 2696" o:spid="_x0000_s1026" o:spt="4" type="#_x0000_t4" style="position:absolute;left:158115;top:2394585;height:704850;width:2018665;" fillcolor="#FFFFFF" filled="t" stroked="t" coordsize="21600,21600" o:gfxdata="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Ak9jTAAAABQEA&#10;AA8AAAAAAAAAAQAgAAAAIgAAAGRycy9kb3ducmV2LnhtbFBLAQIUABQAAAAIAIdO4kCjI1P5HwIA&#10;ADUEAAAOAAAAAAAAAAEAIAAAACIBAABkcnMvZTJvRG9jLnhtbFBLBQYAAAAABgAGAFkBAACzBQAA&#10;AAA=&#10;">
                  <v:fill on="t" focussize="0,0"/>
                  <v:stroke color="#000000" joinstyle="miter" startarrowwidth="narrow" startarrowlength="short"/>
                  <v:imagedata o:title=""/>
                  <o:lock v:ext="edit" aspectratio="f"/>
                </v:shape>
                <v:shape id="文本框 2697" o:spid="_x0000_s1026" o:spt="202" type="#_x0000_t202" style="position:absolute;left:364490;top:2615565;height:251460;width:164846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y5B0T1AAAAAUBAAAPAAAAAAAAAAEA&#10;IAAAACIAAABkcnMvZG93bnJldi54bWxQSwECFAAUAAAACACHTuJAfzDwmdoBAACkAwAADgAAAAAA&#10;AAABACAAAAAj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检查摄像头的电源是否正常</w:t>
                        </w:r>
                      </w:p>
                    </w:txbxContent>
                  </v:textbox>
                </v:shape>
                <v:shape id="自选图形 2698" o:spid="_x0000_s1026" o:spt="32" type="#_x0000_t32" style="position:absolute;left:2176780;top:2747010;height:2540;width:695325;" filled="f" stroked="t" coordsize="21600,21600" o:gfxdata="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h3R1LVAAAABQEAAA8AAAAAAAAAAQAg&#10;AAAAIgAAAGRycy9kb3ducmV2LnhtbFBLAQIUABQAAAAIAIdO4kDVxcZuEQIAAPgDAAAOAAAAAAAA&#10;AAEAIAAAACQBAABkcnMvZTJvRG9jLnhtbFBLBQYAAAAABgAGAFkBAACnBQAAAAA=&#10;">
                  <v:fill on="f" focussize="0,0"/>
                  <v:stroke color="#000000" joinstyle="round" startarrowwidth="narrow" startarrowlength="short" endarrow="block"/>
                  <v:imagedata o:title=""/>
                  <o:lock v:ext="edit" aspectratio="f"/>
                </v:shape>
                <v:shape id="文本框 2699" o:spid="_x0000_s1026" o:spt="202" type="#_x0000_t202" style="position:absolute;left:2872105;top:2413635;height:671830;width:1684020;" fillcolor="#FFFFFF" filled="t" stroked="t" coordsize="21600,21600" o:gfxdata="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XHhtDdMAAAAF&#10;AQAADwAAAAAAAAABACAAAAAiAAAAZHJzL2Rvd25yZXYueG1sUEsBAhQAFAAAAAgAh07iQOm8+lsh&#10;AgAARQQAAA4AAAAAAAAAAQAgAAAAIgEAAGRycy9lMm9Eb2MueG1sUEsFBgAAAAAGAAYAWQEAALUF&#10;AAAAAA==&#10;">
                  <v:fill on="t" focussize="0,0"/>
                  <v:stroke color="#000000" joinstyle="miter" startarrowwidth="narrow" startarrowlength="short"/>
                  <v:imagedata o:title=""/>
                  <o:lock v:ext="edit" aspectratio="f"/>
                  <v:textbox>
                    <w:txbxContent>
                      <w:p>
                        <w:pPr>
                          <w:spacing w:line="0" w:lineRule="atLeast"/>
                          <w:rPr>
                            <w:rFonts w:hint="default" w:ascii="宋体" w:hAnsi="宋体"/>
                            <w:kern w:val="0"/>
                            <w:sz w:val="18"/>
                            <w:szCs w:val="18"/>
                            <w:lang w:val="en-US" w:eastAsia="zh-CN"/>
                          </w:rPr>
                        </w:pPr>
                        <w:r>
                          <w:rPr>
                            <w:rFonts w:hint="eastAsia" w:ascii="宋体" w:hAnsi="宋体"/>
                            <w:kern w:val="0"/>
                            <w:sz w:val="18"/>
                            <w:szCs w:val="18"/>
                            <w:lang w:eastAsia="zh-CN"/>
                          </w:rPr>
                          <w:t>检查Camera电源是否正常，若不正常请检查电源模块</w:t>
                        </w:r>
                        <w:r>
                          <w:rPr>
                            <w:rFonts w:hint="eastAsia" w:ascii="宋体" w:hAnsi="宋体"/>
                            <w:kern w:val="0"/>
                            <w:sz w:val="18"/>
                            <w:szCs w:val="18"/>
                            <w:lang w:val="en-US" w:eastAsia="zh-CN"/>
                          </w:rPr>
                          <w:t>U2001</w:t>
                        </w:r>
                      </w:p>
                    </w:txbxContent>
                  </v:textbox>
                </v:shape>
                <v:shape id="文本框 2700" o:spid="_x0000_s1026" o:spt="202" type="#_x0000_t202" style="position:absolute;left:2172335;top:2491740;height:241300;width:59944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cuQdE9QAAAAFAQAADwAAAAAAAAABACAA&#10;AAAiAAAAZHJzL2Rvd25yZXYueG1sUEsBAhQAFAAAAAgAh07iQM18683YAQAApAMAAA4AAAAAAAAA&#10;AQAgAAAAIwEAAGRycy9lMm9Eb2MueG1sUEsFBgAAAAAGAAYAWQEAAG0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2701" o:spid="_x0000_s1026" o:spt="202" type="#_x0000_t202" style="position:absolute;left:911225;top:3085465;height:360680;width:25781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LkHRPUAAAABQEAAA8AAAAAAAAA&#10;AQAgAAAAIgAAAGRycy9kb3ducmV2LnhtbFBLAQIUABQAAAAIAIdO4kCoswkl3AEAAKMDAAAOAAAA&#10;AAAAAAEAIAAAACM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2702" o:spid="_x0000_s1026" o:spt="32" type="#_x0000_t32" style="position:absolute;left:1167765;top:3099435;height:303530;width:1270;" filled="f" stroked="t" coordsize="21600,21600" o:gfxdata="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h3R1LVAAAABQEAAA8AAAAAAAAAAQAg&#10;AAAAIgAAAGRycy9kb3ducmV2LnhtbFBLAQIUABQAAAAIAIdO4kCcwAgmEQIAAPgDAAAOAAAAAAAA&#10;AAEAIAAAACQBAABkcnMvZTJvRG9jLnhtbFBLBQYAAAAABgAGAFkBAACnBQAAAAA=&#10;">
                  <v:fill on="f" focussize="0,0"/>
                  <v:stroke color="#000000" joinstyle="round" startarrowwidth="narrow" startarrowlength="short" endarrow="block"/>
                  <v:imagedata o:title=""/>
                  <o:lock v:ext="edit" aspectratio="f"/>
                </v:shape>
                <w10:wrap type="none"/>
                <w10:anchorlock/>
              </v:group>
            </w:pict>
          </mc:Fallback>
        </mc:AlternateContent>
      </w:r>
      <w:bookmarkStart w:id="34" w:name="_Toc375927868"/>
    </w:p>
    <w:p>
      <w:pPr>
        <w:pStyle w:val="5"/>
        <w:numPr>
          <w:ilvl w:val="0"/>
          <w:numId w:val="0"/>
        </w:numPr>
        <w:rPr>
          <w:rFonts w:hint="eastAsia"/>
          <w:lang w:eastAsia="zh-CN"/>
        </w:rPr>
      </w:pPr>
    </w:p>
    <w:p>
      <w:pPr>
        <w:pStyle w:val="4"/>
        <w:numPr>
          <w:ilvl w:val="0"/>
          <w:numId w:val="0"/>
        </w:numPr>
        <w:tabs>
          <w:tab w:val="left" w:pos="0"/>
        </w:tabs>
        <w:spacing w:before="0" w:after="0" w:line="360" w:lineRule="auto"/>
        <w:rPr>
          <w:rFonts w:ascii="宋体" w:hAnsi="宋体" w:eastAsia="宋体"/>
          <w:sz w:val="28"/>
          <w:szCs w:val="28"/>
        </w:rPr>
      </w:pPr>
      <w:r>
        <w:rPr>
          <w:rFonts w:hint="eastAsia" w:ascii="宋体" w:hAnsi="宋体" w:eastAsia="宋体"/>
          <w:sz w:val="28"/>
          <w:szCs w:val="28"/>
          <w:lang w:eastAsia="zh-CN"/>
        </w:rPr>
        <w:t>4.4.5 加速度传感器</w:t>
      </w:r>
      <w:bookmarkEnd w:id="34"/>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电路原理图：</w:t>
      </w:r>
    </w:p>
    <w:p>
      <w:pPr>
        <w:widowControl/>
        <w:suppressAutoHyphens w:val="0"/>
        <w:snapToGrid w:val="0"/>
        <w:spacing w:line="360" w:lineRule="auto"/>
        <w:jc w:val="center"/>
      </w:pPr>
      <w:r>
        <w:drawing>
          <wp:inline distT="0" distB="0" distL="114300" distR="114300">
            <wp:extent cx="5093335" cy="2148205"/>
            <wp:effectExtent l="0" t="0" r="12065" b="4445"/>
            <wp:docPr id="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
                    <pic:cNvPicPr>
                      <a:picLocks noChangeAspect="1"/>
                    </pic:cNvPicPr>
                  </pic:nvPicPr>
                  <pic:blipFill>
                    <a:blip r:embed="rId23"/>
                    <a:stretch>
                      <a:fillRect/>
                    </a:stretch>
                  </pic:blipFill>
                  <pic:spPr>
                    <a:xfrm>
                      <a:off x="0" y="0"/>
                      <a:ext cx="5093335" cy="2148205"/>
                    </a:xfrm>
                    <a:prstGeom prst="rect">
                      <a:avLst/>
                    </a:prstGeom>
                    <a:noFill/>
                    <a:ln>
                      <a:noFill/>
                    </a:ln>
                  </pic:spPr>
                </pic:pic>
              </a:graphicData>
            </a:graphic>
          </wp:inline>
        </w:drawing>
      </w:r>
    </w:p>
    <w:p>
      <w:pPr>
        <w:widowControl/>
        <w:numPr>
          <w:ilvl w:val="0"/>
          <w:numId w:val="0"/>
        </w:numPr>
        <w:tabs>
          <w:tab w:val="left" w:pos="780"/>
        </w:tabs>
        <w:suppressAutoHyphens w:val="0"/>
        <w:snapToGrid w:val="0"/>
        <w:spacing w:line="360" w:lineRule="auto"/>
        <w:rPr>
          <w:rFonts w:ascii="宋体" w:hAnsi="宋体"/>
        </w:rPr>
      </w:pPr>
      <w:r>
        <w:rPr>
          <w:rFonts w:hint="eastAsia" w:ascii="宋体" w:hAnsi="宋体"/>
          <w:lang w:val="en-US" w:eastAsia="zh-CN"/>
        </w:rPr>
        <w:tab/>
      </w:r>
      <w:r>
        <w:rPr>
          <w:rFonts w:hint="eastAsia" w:ascii="宋体" w:hAnsi="宋体"/>
        </w:rPr>
        <w:t>电路原理分析：</w:t>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Arial" w:hAnsi="宋体" w:cs="Arial"/>
          <w:lang w:eastAsia="zh-CN"/>
        </w:rPr>
        <w:t>加速度传感器U6303通过I2C总线与CPU进行通信，实时传输目前的加速度信息。</w:t>
      </w:r>
      <w:r>
        <w:rPr>
          <w:rFonts w:hint="eastAsia" w:ascii="Arial" w:hAnsi="宋体" w:cs="Arial"/>
          <w:lang w:val="en-US" w:eastAsia="zh-CN"/>
        </w:rPr>
        <w:t>INT</w:t>
      </w:r>
      <w:r>
        <w:rPr>
          <w:rFonts w:hint="eastAsia" w:ascii="Arial" w:hAnsi="宋体" w:cs="Arial"/>
          <w:lang w:eastAsia="zh-CN"/>
        </w:rPr>
        <w:t>为中断请求信号。</w:t>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故障分析处理流程：</w:t>
      </w:r>
    </w:p>
    <w:p>
      <w:pPr>
        <w:spacing w:line="360" w:lineRule="auto"/>
        <w:ind w:firstLine="440" w:firstLineChars="200"/>
        <w:rPr>
          <w:rFonts w:ascii="宋体" w:hAnsi="宋体"/>
        </w:rPr>
      </w:pPr>
      <w:r>
        <w:rPr>
          <w:rFonts w:ascii="Arial" w:hAnsi="Arial" w:cs="Arial"/>
          <w:sz w:val="22"/>
          <w:szCs w:val="22"/>
        </w:rPr>
        <mc:AlternateContent>
          <mc:Choice Requires="wpc">
            <w:drawing>
              <wp:inline distT="0" distB="0" distL="114300" distR="114300">
                <wp:extent cx="4591685" cy="2842260"/>
                <wp:effectExtent l="0" t="0" r="18415" b="15240"/>
                <wp:docPr id="460" name="画布 1279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42" name="文本框 12793"/>
                        <wps:cNvSpPr txBox="1"/>
                        <wps:spPr>
                          <a:xfrm>
                            <a:off x="421698" y="43190"/>
                            <a:ext cx="1492454" cy="354408"/>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eastAsia="宋体"/>
                                  <w:sz w:val="28"/>
                                  <w:szCs w:val="28"/>
                                  <w:lang w:eastAsia="zh-CN"/>
                                </w:rPr>
                                <w:t>加速度</w:t>
                              </w:r>
                              <w:r>
                                <w:rPr>
                                  <w:rFonts w:hint="eastAsia" w:ascii="宋体" w:hAnsi="宋体"/>
                                  <w:sz w:val="28"/>
                                  <w:szCs w:val="28"/>
                                  <w:lang w:eastAsia="zh-CN"/>
                                </w:rPr>
                                <w:t>不良</w:t>
                              </w:r>
                            </w:p>
                          </w:txbxContent>
                        </wps:txbx>
                        <wps:bodyPr upright="1"/>
                      </wps:wsp>
                      <wps:wsp>
                        <wps:cNvPr id="443" name="自选图形 12794"/>
                        <wps:cNvCnPr/>
                        <wps:spPr>
                          <a:xfrm flipH="1">
                            <a:off x="1164114" y="397598"/>
                            <a:ext cx="3811" cy="198164"/>
                          </a:xfrm>
                          <a:prstGeom prst="straightConnector1">
                            <a:avLst/>
                          </a:prstGeom>
                          <a:ln w="9525" cap="flat" cmpd="sng">
                            <a:solidFill>
                              <a:srgbClr val="000000"/>
                            </a:solidFill>
                            <a:prstDash val="solid"/>
                            <a:headEnd type="none" w="sm" len="sm"/>
                            <a:tailEnd type="triangle" w="med" len="med"/>
                          </a:ln>
                        </wps:spPr>
                        <wps:bodyPr/>
                      </wps:wsp>
                      <wps:wsp>
                        <wps:cNvPr id="444" name="自选图形 12795"/>
                        <wps:cNvSpPr/>
                        <wps:spPr>
                          <a:xfrm>
                            <a:off x="153691" y="595762"/>
                            <a:ext cx="2020212" cy="706276"/>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45" name="文本框 12796"/>
                        <wps:cNvSpPr txBox="1"/>
                        <wps:spPr>
                          <a:xfrm>
                            <a:off x="544905" y="753277"/>
                            <a:ext cx="1283511" cy="487788"/>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检查供电是否正常</w:t>
                              </w:r>
                            </w:p>
                          </w:txbxContent>
                        </wps:txbx>
                        <wps:bodyPr upright="1"/>
                      </wps:wsp>
                      <wps:wsp>
                        <wps:cNvPr id="446" name="自选图形 12797"/>
                        <wps:cNvCnPr/>
                        <wps:spPr>
                          <a:xfrm>
                            <a:off x="2173903" y="948900"/>
                            <a:ext cx="698596" cy="635"/>
                          </a:xfrm>
                          <a:prstGeom prst="straightConnector1">
                            <a:avLst/>
                          </a:prstGeom>
                          <a:ln w="9525" cap="flat" cmpd="sng">
                            <a:solidFill>
                              <a:srgbClr val="000000"/>
                            </a:solidFill>
                            <a:prstDash val="solid"/>
                            <a:headEnd type="none" w="sm" len="sm"/>
                            <a:tailEnd type="triangle" w="med" len="med"/>
                          </a:ln>
                        </wps:spPr>
                        <wps:bodyPr/>
                      </wps:wsp>
                      <wps:wsp>
                        <wps:cNvPr id="447" name="文本框 12798"/>
                        <wps:cNvSpPr txBox="1"/>
                        <wps:spPr>
                          <a:xfrm>
                            <a:off x="2855986" y="520815"/>
                            <a:ext cx="1684251" cy="811074"/>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检查电源是否正常，若不正常请检查电源模块U</w:t>
                              </w:r>
                              <w:r>
                                <w:rPr>
                                  <w:rFonts w:hint="eastAsia" w:ascii="宋体" w:hAnsi="宋体"/>
                                  <w:kern w:val="0"/>
                                  <w:sz w:val="18"/>
                                  <w:szCs w:val="18"/>
                                  <w:lang w:val="en-US" w:eastAsia="zh-CN"/>
                                </w:rPr>
                                <w:t>2</w:t>
                              </w:r>
                              <w:r>
                                <w:rPr>
                                  <w:rFonts w:hint="eastAsia" w:ascii="宋体" w:hAnsi="宋体"/>
                                  <w:kern w:val="0"/>
                                  <w:sz w:val="18"/>
                                  <w:szCs w:val="18"/>
                                  <w:lang w:eastAsia="zh-CN"/>
                                </w:rPr>
                                <w:t>001</w:t>
                              </w:r>
                              <w:r>
                                <w:rPr>
                                  <w:rFonts w:ascii="宋体" w:hAnsi="宋体"/>
                                  <w:kern w:val="0"/>
                                  <w:sz w:val="18"/>
                                  <w:szCs w:val="18"/>
                                  <w:lang w:eastAsia="zh-CN"/>
                                </w:rPr>
                                <w:t xml:space="preserve"> </w:t>
                              </w:r>
                              <w:r>
                                <w:rPr>
                                  <w:rFonts w:hint="eastAsia" w:ascii="宋体" w:hAnsi="宋体"/>
                                  <w:kern w:val="0"/>
                                  <w:sz w:val="18"/>
                                  <w:szCs w:val="18"/>
                                  <w:lang w:eastAsia="zh-CN"/>
                                </w:rPr>
                                <w:t>,另外,在看下器件上是否有胶,如果有胶,器件工作也会异常,需要除胶.</w:t>
                              </w:r>
                            </w:p>
                          </w:txbxContent>
                        </wps:txbx>
                        <wps:bodyPr upright="1"/>
                      </wps:wsp>
                      <wps:wsp>
                        <wps:cNvPr id="448" name="自选图形 12799"/>
                        <wps:cNvCnPr/>
                        <wps:spPr>
                          <a:xfrm>
                            <a:off x="1164114" y="1302038"/>
                            <a:ext cx="635" cy="197529"/>
                          </a:xfrm>
                          <a:prstGeom prst="straightConnector1">
                            <a:avLst/>
                          </a:prstGeom>
                          <a:ln w="9525" cap="flat" cmpd="sng">
                            <a:solidFill>
                              <a:srgbClr val="000000"/>
                            </a:solidFill>
                            <a:prstDash val="solid"/>
                            <a:headEnd type="none" w="sm" len="sm"/>
                            <a:tailEnd type="triangle" w="med" len="med"/>
                          </a:ln>
                        </wps:spPr>
                        <wps:bodyPr/>
                      </wps:wsp>
                      <wps:wsp>
                        <wps:cNvPr id="449" name="文本框 12800"/>
                        <wps:cNvSpPr txBox="1"/>
                        <wps:spPr>
                          <a:xfrm>
                            <a:off x="911350" y="1241065"/>
                            <a:ext cx="257845" cy="36012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50" name="自选图形 12801"/>
                        <wps:cNvSpPr/>
                        <wps:spPr>
                          <a:xfrm>
                            <a:off x="154961" y="1499567"/>
                            <a:ext cx="2018941" cy="705006"/>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51" name="文本框 12802"/>
                        <wps:cNvSpPr txBox="1"/>
                        <wps:spPr>
                          <a:xfrm>
                            <a:off x="391214" y="1695190"/>
                            <a:ext cx="1549612" cy="408395"/>
                          </a:xfrm>
                          <a:prstGeom prst="rect">
                            <a:avLst/>
                          </a:prstGeom>
                          <a:solidFill>
                            <a:srgbClr val="FFFFFF">
                              <a:alpha val="0"/>
                            </a:srgbClr>
                          </a:solidFill>
                          <a:ln>
                            <a:noFill/>
                          </a:ln>
                        </wps:spPr>
                        <wps:txbx>
                          <w:txbxContent>
                            <w:p>
                              <w:pPr>
                                <w:jc w:val="center"/>
                                <w:rPr>
                                  <w:sz w:val="18"/>
                                  <w:szCs w:val="18"/>
                                </w:rPr>
                              </w:pPr>
                              <w:r>
                                <w:rPr>
                                  <w:rFonts w:hint="eastAsia"/>
                                  <w:sz w:val="18"/>
                                  <w:szCs w:val="18"/>
                                  <w:lang w:eastAsia="zh-CN"/>
                                </w:rPr>
                                <w:t>检查</w:t>
                              </w:r>
                              <w:r>
                                <w:rPr>
                                  <w:rFonts w:hint="eastAsia"/>
                                  <w:sz w:val="18"/>
                                  <w:szCs w:val="18"/>
                                </w:rPr>
                                <w:t>加速度传感器芯是否正常</w:t>
                              </w:r>
                            </w:p>
                            <w:p>
                              <w:pPr>
                                <w:jc w:val="center"/>
                                <w:rPr>
                                  <w:sz w:val="18"/>
                                  <w:szCs w:val="18"/>
                                  <w:lang w:eastAsia="zh-CN"/>
                                </w:rPr>
                              </w:pPr>
                            </w:p>
                          </w:txbxContent>
                        </wps:txbx>
                        <wps:bodyPr upright="1"/>
                      </wps:wsp>
                      <wps:wsp>
                        <wps:cNvPr id="452" name="自选图形 12803"/>
                        <wps:cNvCnPr/>
                        <wps:spPr>
                          <a:xfrm>
                            <a:off x="2173903" y="1852070"/>
                            <a:ext cx="698596" cy="635"/>
                          </a:xfrm>
                          <a:prstGeom prst="straightConnector1">
                            <a:avLst/>
                          </a:prstGeom>
                          <a:ln w="9525" cap="flat" cmpd="sng">
                            <a:solidFill>
                              <a:srgbClr val="000000"/>
                            </a:solidFill>
                            <a:prstDash val="solid"/>
                            <a:headEnd type="none" w="sm" len="sm"/>
                            <a:tailEnd type="triangle" w="med" len="med"/>
                          </a:ln>
                        </wps:spPr>
                        <wps:bodyPr/>
                      </wps:wsp>
                      <wps:wsp>
                        <wps:cNvPr id="453" name="文本框 12804"/>
                        <wps:cNvSpPr txBox="1"/>
                        <wps:spPr>
                          <a:xfrm>
                            <a:off x="2872498" y="1713609"/>
                            <a:ext cx="1101241" cy="410936"/>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hint="default" w:ascii="宋体" w:hAnsi="宋体"/>
                                  <w:kern w:val="0"/>
                                  <w:sz w:val="18"/>
                                  <w:szCs w:val="18"/>
                                  <w:lang w:val="en-US" w:eastAsia="zh-CN"/>
                                </w:rPr>
                              </w:pPr>
                              <w:r>
                                <w:rPr>
                                  <w:rFonts w:hint="eastAsia" w:ascii="宋体" w:hAnsi="宋体"/>
                                  <w:kern w:val="0"/>
                                  <w:sz w:val="18"/>
                                  <w:szCs w:val="18"/>
                                  <w:lang w:eastAsia="zh-CN"/>
                                </w:rPr>
                                <w:t>加焊或更换</w:t>
                              </w:r>
                              <w:r>
                                <w:rPr>
                                  <w:rFonts w:hint="eastAsia" w:ascii="Arial" w:hAnsi="宋体" w:cs="Arial"/>
                                  <w:sz w:val="18"/>
                                  <w:szCs w:val="18"/>
                                  <w:lang w:val="en-US" w:eastAsia="zh-CN"/>
                                </w:rPr>
                                <w:t>U6303</w:t>
                              </w:r>
                            </w:p>
                          </w:txbxContent>
                        </wps:txbx>
                        <wps:bodyPr upright="1"/>
                      </wps:wsp>
                      <wps:wsp>
                        <wps:cNvPr id="454" name="自选图形 12805"/>
                        <wps:cNvCnPr/>
                        <wps:spPr>
                          <a:xfrm>
                            <a:off x="1164749" y="2204573"/>
                            <a:ext cx="4446" cy="304232"/>
                          </a:xfrm>
                          <a:prstGeom prst="straightConnector1">
                            <a:avLst/>
                          </a:prstGeom>
                          <a:ln w="9525" cap="flat" cmpd="sng">
                            <a:solidFill>
                              <a:srgbClr val="000000"/>
                            </a:solidFill>
                            <a:prstDash val="solid"/>
                            <a:headEnd type="none" w="sm" len="sm"/>
                            <a:tailEnd type="triangle" w="med" len="med"/>
                          </a:ln>
                        </wps:spPr>
                        <wps:bodyPr/>
                      </wps:wsp>
                      <wps:wsp>
                        <wps:cNvPr id="455" name="文本框 12806"/>
                        <wps:cNvSpPr txBox="1"/>
                        <wps:spPr>
                          <a:xfrm>
                            <a:off x="911350" y="2148045"/>
                            <a:ext cx="257845" cy="36076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56" name="自选图形 12807"/>
                        <wps:cNvSpPr/>
                        <wps:spPr>
                          <a:xfrm>
                            <a:off x="459803" y="2508805"/>
                            <a:ext cx="1418784" cy="323922"/>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457" name="文本框 12808"/>
                        <wps:cNvSpPr txBox="1"/>
                        <wps:spPr>
                          <a:xfrm>
                            <a:off x="2177078" y="678965"/>
                            <a:ext cx="597617" cy="241353"/>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458" name="文本框 12809"/>
                        <wps:cNvSpPr txBox="1"/>
                        <wps:spPr>
                          <a:xfrm>
                            <a:off x="2172632" y="1601189"/>
                            <a:ext cx="599522" cy="241353"/>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459" name="文本框 12810"/>
                        <wps:cNvSpPr txBox="1"/>
                        <wps:spPr>
                          <a:xfrm>
                            <a:off x="544905" y="2557711"/>
                            <a:ext cx="1234609" cy="22484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hint="default" w:ascii="宋体" w:hAnsi="宋体"/>
                                  <w:kern w:val="0"/>
                                  <w:sz w:val="18"/>
                                  <w:szCs w:val="18"/>
                                  <w:lang w:val="en-US" w:eastAsia="zh-CN"/>
                                </w:rPr>
                              </w:pPr>
                              <w:r>
                                <w:rPr>
                                  <w:rFonts w:hint="eastAsia" w:ascii="宋体" w:hAnsi="宋体"/>
                                  <w:kern w:val="0"/>
                                  <w:sz w:val="18"/>
                                  <w:szCs w:val="18"/>
                                  <w:lang w:eastAsia="zh-CN"/>
                                </w:rPr>
                                <w:t>加焊或更换U</w:t>
                              </w:r>
                              <w:r>
                                <w:rPr>
                                  <w:rFonts w:hint="eastAsia" w:ascii="宋体" w:hAnsi="宋体"/>
                                  <w:kern w:val="0"/>
                                  <w:sz w:val="18"/>
                                  <w:szCs w:val="18"/>
                                  <w:lang w:val="en-US" w:eastAsia="zh-CN"/>
                                </w:rPr>
                                <w:t>1</w:t>
                              </w:r>
                              <w:r>
                                <w:rPr>
                                  <w:rFonts w:hint="eastAsia" w:ascii="宋体" w:hAnsi="宋体"/>
                                  <w:kern w:val="0"/>
                                  <w:sz w:val="18"/>
                                  <w:szCs w:val="18"/>
                                  <w:lang w:eastAsia="zh-CN"/>
                                </w:rPr>
                                <w:t>001</w:t>
                              </w:r>
                            </w:p>
                          </w:txbxContent>
                        </wps:txbx>
                        <wps:bodyPr upright="1"/>
                      </wps:wsp>
                    </wpc:wpc>
                  </a:graphicData>
                </a:graphic>
              </wp:inline>
            </w:drawing>
          </mc:Choice>
          <mc:Fallback>
            <w:pict>
              <v:group id="画布 12792" o:spid="_x0000_s1026" o:spt="203" style="height:223.8pt;width:361.55pt;" coordsize="4591685,2842260" editas="canvas" o:gfxdata="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">
                <o:lock v:ext="edit" aspectratio="f"/>
                <v:shape id="画布 12792" o:spid="_x0000_s1026" style="position:absolute;left:0;top:0;height:2842260;width:4591685;" filled="f" stroked="f" coordsize="21600,21600" o:gfxdata="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">
                  <v:fill on="f" focussize="0,0"/>
                  <v:stroke on="f"/>
                  <v:imagedata o:title=""/>
                  <o:lock v:ext="edit" aspectratio="t"/>
                </v:shape>
                <v:shape id="文本框 12793" o:spid="_x0000_s1026" o:spt="202" type="#_x0000_t202" style="position:absolute;left:421698;top:43190;height:354408;width:1492454;" fillcolor="#FFFFFF" filled="t" stroked="t" coordsize="21600,21600" o:gfxdata="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N01STVAAAABQEA&#10;AA8AAAAAAAAAAQAgAAAAIgAAAGRycy9kb3ducmV2LnhtbFBLAQIUABQAAAAIAIdO4kDdNjUOHQIA&#10;AEMEAAAOAAAAAAAAAAEAIAAAACQBAABkcnMvZTJvRG9jLnhtbFBLBQYAAAAABgAGAFkBAACzBQAA&#10;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eastAsia="宋体"/>
                            <w:sz w:val="28"/>
                            <w:szCs w:val="28"/>
                            <w:lang w:eastAsia="zh-CN"/>
                          </w:rPr>
                          <w:t>加速度</w:t>
                        </w:r>
                        <w:r>
                          <w:rPr>
                            <w:rFonts w:hint="eastAsia" w:ascii="宋体" w:hAnsi="宋体"/>
                            <w:sz w:val="28"/>
                            <w:szCs w:val="28"/>
                            <w:lang w:eastAsia="zh-CN"/>
                          </w:rPr>
                          <w:t>不良</w:t>
                        </w:r>
                      </w:p>
                    </w:txbxContent>
                  </v:textbox>
                </v:shape>
                <v:shape id="自选图形 12794" o:spid="_x0000_s1026" o:spt="32" type="#_x0000_t32" style="position:absolute;left:1164114;top:397598;flip:x;height:198164;width:3811;" filled="f" stroked="t" coordsize="21600,21600" o:gfxdata="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fjPHJ0wAAAAUBAAAPAAAA&#10;AAAAAAEAIAAAACIAAABkcnMvZG93bnJldi54bWxQSwECFAAUAAAACACHTuJAk+egDBoCAAACBAAA&#10;DgAAAAAAAAABACAAAAAiAQAAZHJzL2Uyb0RvYy54bWxQSwUGAAAAAAYABgBZAQAArgUAAAAA&#10;">
                  <v:fill on="f" focussize="0,0"/>
                  <v:stroke color="#000000" joinstyle="round" startarrowwidth="narrow" startarrowlength="short" endarrow="block"/>
                  <v:imagedata o:title=""/>
                  <o:lock v:ext="edit" aspectratio="f"/>
                </v:shape>
                <v:shape id="自选图形 12795" o:spid="_x0000_s1026" o:spt="4" type="#_x0000_t4" style="position:absolute;left:153691;top:595762;height:706276;width:2020212;" fillcolor="#FFFFFF" filled="t" stroked="t" coordsize="21600,21600" o:gfxdata="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DMK/HVAAAABQEA&#10;AA8AAAAAAAAAAQAgAAAAIgAAAGRycy9kb3ducmV2LnhtbFBLAQIUABQAAAAIAIdO4kDGp3RTHQIA&#10;ADUEAAAOAAAAAAAAAAEAIAAAACQBAABkcnMvZTJvRG9jLnhtbFBLBQYAAAAABgAGAFkBAACzBQAA&#10;AAA=&#10;">
                  <v:fill on="t" focussize="0,0"/>
                  <v:stroke color="#000000" joinstyle="miter" startarrowwidth="narrow" startarrowlength="short"/>
                  <v:imagedata o:title=""/>
                  <o:lock v:ext="edit" aspectratio="f"/>
                </v:shape>
                <v:shape id="文本框 12796" o:spid="_x0000_s1026" o:spt="202" type="#_x0000_t202" style="position:absolute;left:544905;top:753277;height:487788;width:1283511;" fillcolor="#FFFFFF" filled="t" stroked="f" coordsize="21600,21600" o:gfxdata="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K3opTrWAAAABQEAAA8AAAAA&#10;AAAAAQAgAAAAIgAAAGRycy9kb3ducmV2LnhtbFBLAQIUABQAAAAIAIdO4kDq+r8s3QEAAKQDAAAO&#10;AAAAAAAAAAEAIAAAACUBAABkcnMvZTJvRG9jLnhtbFBLBQYAAAAABgAGAFkBAAB0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检查供电是否正常</w:t>
                        </w:r>
                      </w:p>
                    </w:txbxContent>
                  </v:textbox>
                </v:shape>
                <v:shape id="自选图形 12797" o:spid="_x0000_s1026" o:spt="32" type="#_x0000_t32" style="position:absolute;left:2173903;top:948900;height:635;width:698596;" filled="f" stroked="t" coordsize="21600,21600" o:gfxdata="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d7/3vWAAAABQEAAA8AAAAAAAAAAQAg&#10;AAAAIgAAAGRycy9kb3ducmV2LnhtbFBLAQIUABQAAAAIAIdO4kCchSNfEAIAAPcDAAAOAAAAAAAA&#10;AAEAIAAAACUBAABkcnMvZTJvRG9jLnhtbFBLBQYAAAAABgAGAFkBAACnBQAAAAA=&#10;">
                  <v:fill on="f" focussize="0,0"/>
                  <v:stroke color="#000000" joinstyle="round" startarrowwidth="narrow" startarrowlength="short" endarrow="block"/>
                  <v:imagedata o:title=""/>
                  <o:lock v:ext="edit" aspectratio="f"/>
                </v:shape>
                <v:shape id="文本框 12798" o:spid="_x0000_s1026" o:spt="202" type="#_x0000_t202" style="position:absolute;left:2855986;top:520815;height:811074;width:1684251;" fillcolor="#FFFFFF" filled="t" stroked="t" coordsize="21600,21600" o:gfxdata="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3TVJNUAAAAF&#10;AQAADwAAAAAAAAABACAAAAAiAAAAZHJzL2Rvd25yZXYueG1sUEsBAhQAFAAAAAgAh07iQKYnY/wf&#10;AgAARQQAAA4AAAAAAAAAAQAgAAAAJAEAAGRycy9lMm9Eb2MueG1sUEsFBgAAAAAGAAYAWQEAALUF&#10;AA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检查电源是否正常，若不正常请检查电源模块U</w:t>
                        </w:r>
                        <w:r>
                          <w:rPr>
                            <w:rFonts w:hint="eastAsia" w:ascii="宋体" w:hAnsi="宋体"/>
                            <w:kern w:val="0"/>
                            <w:sz w:val="18"/>
                            <w:szCs w:val="18"/>
                            <w:lang w:val="en-US" w:eastAsia="zh-CN"/>
                          </w:rPr>
                          <w:t>2</w:t>
                        </w:r>
                        <w:r>
                          <w:rPr>
                            <w:rFonts w:hint="eastAsia" w:ascii="宋体" w:hAnsi="宋体"/>
                            <w:kern w:val="0"/>
                            <w:sz w:val="18"/>
                            <w:szCs w:val="18"/>
                            <w:lang w:eastAsia="zh-CN"/>
                          </w:rPr>
                          <w:t>001</w:t>
                        </w:r>
                        <w:r>
                          <w:rPr>
                            <w:rFonts w:ascii="宋体" w:hAnsi="宋体"/>
                            <w:kern w:val="0"/>
                            <w:sz w:val="18"/>
                            <w:szCs w:val="18"/>
                            <w:lang w:eastAsia="zh-CN"/>
                          </w:rPr>
                          <w:t xml:space="preserve"> </w:t>
                        </w:r>
                        <w:r>
                          <w:rPr>
                            <w:rFonts w:hint="eastAsia" w:ascii="宋体" w:hAnsi="宋体"/>
                            <w:kern w:val="0"/>
                            <w:sz w:val="18"/>
                            <w:szCs w:val="18"/>
                            <w:lang w:eastAsia="zh-CN"/>
                          </w:rPr>
                          <w:t>,另外,在看下器件上是否有胶,如果有胶,器件工作也会异常,需要除胶.</w:t>
                        </w:r>
                      </w:p>
                    </w:txbxContent>
                  </v:textbox>
                </v:shape>
                <v:shape id="自选图形 12799" o:spid="_x0000_s1026" o:spt="32" type="#_x0000_t32" style="position:absolute;left:1164114;top:1302038;height:197529;width:635;" filled="f" stroked="t" coordsize="21600,21600" o:gfxdata="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d7/3vWAAAABQEAAA8AAAAAAAAA&#10;AQAgAAAAIgAAAGRycy9kb3ducmV2LnhtbFBLAQIUABQAAAAIAIdO4kBarkbqEwIAAPgDAAAOAAAA&#10;AAAAAAEAIAAAACUBAABkcnMvZTJvRG9jLnhtbFBLBQYAAAAABgAGAFkBAACqBQAAAAA=&#10;">
                  <v:fill on="f" focussize="0,0"/>
                  <v:stroke color="#000000" joinstyle="round" startarrowwidth="narrow" startarrowlength="short" endarrow="block"/>
                  <v:imagedata o:title=""/>
                  <o:lock v:ext="edit" aspectratio="f"/>
                </v:shape>
                <v:shape id="文本框 12800" o:spid="_x0000_s1026" o:spt="202" type="#_x0000_t202" style="position:absolute;left:911350;top:1241065;height:360125;width:257845;" fillcolor="#FFFFFF" filled="t" stroked="f" coordsize="21600,21600" o:gfxdata="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t6KU61gAAAAUBAAAPAAAAAAAA&#10;AAEAIAAAACIAAABkcnMvZG93bnJldi54bWxQSwECFAAUAAAACACHTuJAUs/zEdsBAACk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12801" o:spid="_x0000_s1026" o:spt="4" type="#_x0000_t4" style="position:absolute;left:154961;top:1499567;height:705006;width:2018941;" fillcolor="#FFFFFF" filled="t" stroked="t" coordsize="21600,21600" o:gfxdata="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AMwr8dUAAAAFAQAA&#10;DwAAAAAAAAABACAAAAAiAAAAZHJzL2Rvd25yZXYueG1sUEsBAhQAFAAAAAgAh07iQMPmLfccAgAA&#10;NgQAAA4AAAAAAAAAAQAgAAAAJAEAAGRycy9lMm9Eb2MueG1sUEsFBgAAAAAGAAYAWQEAALIFAAAA&#10;AA==&#10;">
                  <v:fill on="t" focussize="0,0"/>
                  <v:stroke color="#000000" joinstyle="miter" startarrowwidth="narrow" startarrowlength="short"/>
                  <v:imagedata o:title=""/>
                  <o:lock v:ext="edit" aspectratio="f"/>
                </v:shape>
                <v:shape id="文本框 12802" o:spid="_x0000_s1026" o:spt="202" type="#_x0000_t202" style="position:absolute;left:391214;top:1695190;height:408395;width:1549612;" fillcolor="#FFFFFF" filled="t" stroked="f" coordsize="21600,21600" o:gfxdata="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reilOtYAAAAFAQAADwAAAAAA&#10;AAABACAAAAAiAAAAZHJzL2Rvd25yZXYueG1sUEsBAhQAFAAAAAgAh07iQD/NVs3cAQAApQMAAA4A&#10;AAAAAAAAAQAgAAAAJQEAAGRycy9lMm9Eb2MueG1sUEsFBgAAAAAGAAYAWQEAAHMFAAAAAA==&#10;">
                  <v:fill on="t" opacity="0f" focussize="0,0"/>
                  <v:stroke on="f"/>
                  <v:imagedata o:title=""/>
                  <o:lock v:ext="edit" aspectratio="f"/>
                  <v:textbox>
                    <w:txbxContent>
                      <w:p>
                        <w:pPr>
                          <w:jc w:val="center"/>
                          <w:rPr>
                            <w:sz w:val="18"/>
                            <w:szCs w:val="18"/>
                          </w:rPr>
                        </w:pPr>
                        <w:r>
                          <w:rPr>
                            <w:rFonts w:hint="eastAsia"/>
                            <w:sz w:val="18"/>
                            <w:szCs w:val="18"/>
                            <w:lang w:eastAsia="zh-CN"/>
                          </w:rPr>
                          <w:t>检查</w:t>
                        </w:r>
                        <w:r>
                          <w:rPr>
                            <w:rFonts w:hint="eastAsia"/>
                            <w:sz w:val="18"/>
                            <w:szCs w:val="18"/>
                          </w:rPr>
                          <w:t>加速度传感器芯是否正常</w:t>
                        </w:r>
                      </w:p>
                      <w:p>
                        <w:pPr>
                          <w:jc w:val="center"/>
                          <w:rPr>
                            <w:sz w:val="18"/>
                            <w:szCs w:val="18"/>
                            <w:lang w:eastAsia="zh-CN"/>
                          </w:rPr>
                        </w:pPr>
                      </w:p>
                    </w:txbxContent>
                  </v:textbox>
                </v:shape>
                <v:shape id="自选图形 12803" o:spid="_x0000_s1026" o:spt="32" type="#_x0000_t32" style="position:absolute;left:2173903;top:1852070;height:635;width:698596;" filled="f" stroked="t" coordsize="21600,21600" o:gfxdata="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ne/971gAAAAUBAAAPAAAAAAAAAAEA&#10;IAAAACIAAABkcnMvZG93bnJldi54bWxQSwECFAAUAAAACACHTuJASrGzERECAAD4AwAADgAAAAAA&#10;AAABACAAAAAlAQAAZHJzL2Uyb0RvYy54bWxQSwUGAAAAAAYABgBZAQAAqAUAAAAA&#10;">
                  <v:fill on="f" focussize="0,0"/>
                  <v:stroke color="#000000" joinstyle="round" startarrowwidth="narrow" startarrowlength="short" endarrow="block"/>
                  <v:imagedata o:title=""/>
                  <o:lock v:ext="edit" aspectratio="f"/>
                </v:shape>
                <v:shape id="文本框 12804" o:spid="_x0000_s1026" o:spt="202" type="#_x0000_t202" style="position:absolute;left:2872498;top:1713609;height:410936;width:1101241;" fillcolor="#FFFFFF" filled="t" stroked="t" coordsize="21600,21600" o:gfxdata="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3TVJNUAAAAF&#10;AQAADwAAAAAAAAABACAAAAAiAAAAZHJzL2Rvd25yZXYueG1sUEsBAhQAFAAAAAgAh07iQOvBf30f&#10;AgAARgQAAA4AAAAAAAAAAQAgAAAAJAEAAGRycy9lMm9Eb2MueG1sUEsFBgAAAAAGAAYAWQEAALUF&#10;AAAAAA==&#10;">
                  <v:fill on="t" focussize="0,0"/>
                  <v:stroke color="#000000" joinstyle="miter" startarrowwidth="narrow" startarrowlength="short"/>
                  <v:imagedata o:title=""/>
                  <o:lock v:ext="edit" aspectratio="f"/>
                  <v:textbox>
                    <w:txbxContent>
                      <w:p>
                        <w:pPr>
                          <w:rPr>
                            <w:rFonts w:hint="default" w:ascii="宋体" w:hAnsi="宋体"/>
                            <w:kern w:val="0"/>
                            <w:sz w:val="18"/>
                            <w:szCs w:val="18"/>
                            <w:lang w:val="en-US" w:eastAsia="zh-CN"/>
                          </w:rPr>
                        </w:pPr>
                        <w:r>
                          <w:rPr>
                            <w:rFonts w:hint="eastAsia" w:ascii="宋体" w:hAnsi="宋体"/>
                            <w:kern w:val="0"/>
                            <w:sz w:val="18"/>
                            <w:szCs w:val="18"/>
                            <w:lang w:eastAsia="zh-CN"/>
                          </w:rPr>
                          <w:t>加焊或更换</w:t>
                        </w:r>
                        <w:r>
                          <w:rPr>
                            <w:rFonts w:hint="eastAsia" w:ascii="Arial" w:hAnsi="宋体" w:cs="Arial"/>
                            <w:sz w:val="18"/>
                            <w:szCs w:val="18"/>
                            <w:lang w:val="en-US" w:eastAsia="zh-CN"/>
                          </w:rPr>
                          <w:t>U6303</w:t>
                        </w:r>
                      </w:p>
                    </w:txbxContent>
                  </v:textbox>
                </v:shape>
                <v:shape id="自选图形 12805" o:spid="_x0000_s1026" o:spt="32" type="#_x0000_t32" style="position:absolute;left:1164749;top:2204573;height:304232;width:4446;" filled="f" stroked="t" coordsize="21600,21600" o:gfxdata="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Z3v/e9YAAAAFAQAADwAAAAAA&#10;AAABACAAAAAiAAAAZHJzL2Rvd25yZXYueG1sUEsBAhQAFAAAAAgAh07iQADogK4VAgAA+QMAAA4A&#10;AAAAAAAAAQAgAAAAJQEAAGRycy9lMm9Eb2MueG1sUEsFBgAAAAAGAAYAWQEAAKwFAAAAAA==&#10;">
                  <v:fill on="f" focussize="0,0"/>
                  <v:stroke color="#000000" joinstyle="round" startarrowwidth="narrow" startarrowlength="short" endarrow="block"/>
                  <v:imagedata o:title=""/>
                  <o:lock v:ext="edit" aspectratio="f"/>
                </v:shape>
                <v:shape id="文本框 12806" o:spid="_x0000_s1026" o:spt="202" type="#_x0000_t202" style="position:absolute;left:911350;top:2148045;height:360760;width:257845;" fillcolor="#FFFFFF" filled="t" stroked="f" coordsize="21600,21600" o:gfxdata="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reilOtYAAAAFAQAADwAAAAAA&#10;AAABACAAAAAiAAAAZHJzL2Rvd25yZXYueG1sUEsBAhQAFAAAAAgAh07iQK4lIYXcAQAApAMAAA4A&#10;AAAAAAAAAQAgAAAAJQEAAGRycy9lMm9Eb2MueG1sUEsFBgAAAAAGAAYAWQEAAHM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12807" o:spid="_x0000_s1026" o:spt="176" type="#_x0000_t176" style="position:absolute;left:459803;top:2508805;height:323922;width:1418784;" fillcolor="#FFFFFF" filled="t" stroked="t" coordsize="21600,21600" o:gfxdata="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4&#10;1QRC1gAAAAUBAAAPAAAAAAAAAAEAIAAAACIAAABkcnMvZG93bnJldi54bWxQSwECFAAUAAAACACH&#10;TuJAKs6HWyYCAABKBAAADgAAAAAAAAABACAAAAAlAQAAZHJzL2Uyb0RvYy54bWxQSwUGAAAAAAYA&#10;BgBZAQAAvQUAAAAA&#10;">
                  <v:fill on="t" focussize="0,0"/>
                  <v:stroke color="#000000" joinstyle="miter"/>
                  <v:imagedata o:title=""/>
                  <o:lock v:ext="edit" aspectratio="f"/>
                </v:shape>
                <v:shape id="文本框 12808" o:spid="_x0000_s1026" o:spt="202" type="#_x0000_t202" style="position:absolute;left:2177078;top:678965;height:241353;width:597617;" fillcolor="#FFFFFF" filled="t" stroked="f" coordsize="21600,21600" o:gfxdata="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t6KU61gAAAAUBAAAPAAAA&#10;AAAAAAEAIAAAACIAAABkcnMvZG93bnJldi54bWxQSwECFAAUAAAACACHTuJA3JMkot4BAACkAwAA&#10;DgAAAAAAAAABACAAAAAlAQAAZHJzL2Uyb0RvYy54bWxQSwUGAAAAAAYABgBZAQAAdQ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12809" o:spid="_x0000_s1026" o:spt="202" type="#_x0000_t202" style="position:absolute;left:2172632;top:1601189;height:241353;width:599522;" fillcolor="#FFFFFF" filled="t" stroked="f" coordsize="21600,21600" o:gfxdata="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K3opTrWAAAABQEAAA8AAAAA&#10;AAAAAQAgAAAAIgAAAGRycy9kb3ducmV2LnhtbFBLAQIUABQAAAAIAIdO4kD/Rc463QEAAKUDAAAO&#10;AAAAAAAAAAEAIAAAACUBAABkcnMvZTJvRG9jLnhtbFBLBQYAAAAABgAGAFkBAAB0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12810" o:spid="_x0000_s1026" o:spt="202" type="#_x0000_t202" style="position:absolute;left:544905;top:2557711;height:224840;width:1234609;" fillcolor="#FFFFFF" filled="t" stroked="f" coordsize="21600,21600" o:gfxdata="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reilOtYAAAAFAQAADwAAAAAA&#10;AAABACAAAAAiAAAAZHJzL2Rvd25yZXYueG1sUEsBAhQAFAAAAAgAh07iQESlV8vcAQAApQMAAA4A&#10;AAAAAAAAAQAgAAAAJQ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hint="default" w:ascii="宋体" w:hAnsi="宋体"/>
                            <w:kern w:val="0"/>
                            <w:sz w:val="18"/>
                            <w:szCs w:val="18"/>
                            <w:lang w:val="en-US" w:eastAsia="zh-CN"/>
                          </w:rPr>
                        </w:pPr>
                        <w:r>
                          <w:rPr>
                            <w:rFonts w:hint="eastAsia" w:ascii="宋体" w:hAnsi="宋体"/>
                            <w:kern w:val="0"/>
                            <w:sz w:val="18"/>
                            <w:szCs w:val="18"/>
                            <w:lang w:eastAsia="zh-CN"/>
                          </w:rPr>
                          <w:t>加焊或更换U</w:t>
                        </w:r>
                        <w:r>
                          <w:rPr>
                            <w:rFonts w:hint="eastAsia" w:ascii="宋体" w:hAnsi="宋体"/>
                            <w:kern w:val="0"/>
                            <w:sz w:val="18"/>
                            <w:szCs w:val="18"/>
                            <w:lang w:val="en-US" w:eastAsia="zh-CN"/>
                          </w:rPr>
                          <w:t>1</w:t>
                        </w:r>
                        <w:r>
                          <w:rPr>
                            <w:rFonts w:hint="eastAsia" w:ascii="宋体" w:hAnsi="宋体"/>
                            <w:kern w:val="0"/>
                            <w:sz w:val="18"/>
                            <w:szCs w:val="18"/>
                            <w:lang w:eastAsia="zh-CN"/>
                          </w:rPr>
                          <w:t>001</w:t>
                        </w:r>
                      </w:p>
                    </w:txbxContent>
                  </v:textbox>
                </v:shape>
                <w10:wrap type="none"/>
                <w10:anchorlock/>
              </v:group>
            </w:pict>
          </mc:Fallback>
        </mc:AlternateContent>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本节电路图信号汇总：</w:t>
      </w:r>
    </w:p>
    <w:tbl>
      <w:tblPr>
        <w:tblStyle w:val="33"/>
        <w:tblW w:w="90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5"/>
        <w:gridCol w:w="2751"/>
        <w:gridCol w:w="4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95"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信号名称</w:t>
            </w:r>
          </w:p>
        </w:tc>
        <w:tc>
          <w:tcPr>
            <w:tcW w:w="2751"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功能详细说明</w:t>
            </w:r>
          </w:p>
        </w:tc>
        <w:tc>
          <w:tcPr>
            <w:tcW w:w="4231"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5" w:type="dxa"/>
          </w:tcPr>
          <w:p>
            <w:pPr>
              <w:snapToGrid w:val="0"/>
              <w:spacing w:before="100" w:after="100" w:line="240" w:lineRule="atLeast"/>
              <w:rPr>
                <w:rFonts w:ascii="宋体" w:hAnsi="宋体" w:cs="Arial"/>
                <w:spacing w:val="-4"/>
                <w:szCs w:val="21"/>
              </w:rPr>
            </w:pPr>
            <w:r>
              <w:rPr>
                <w:rFonts w:hint="eastAsia" w:ascii="Arial" w:hAnsi="宋体" w:cs="Arial"/>
                <w:lang w:eastAsia="zh-CN"/>
              </w:rPr>
              <w:t>V</w:t>
            </w:r>
            <w:r>
              <w:rPr>
                <w:rFonts w:hint="eastAsia" w:ascii="Arial" w:hAnsi="宋体" w:cs="Arial"/>
                <w:lang w:val="en-US" w:eastAsia="zh-CN"/>
              </w:rPr>
              <w:t>DD2V</w:t>
            </w:r>
            <w:r>
              <w:rPr>
                <w:rFonts w:hint="eastAsia" w:ascii="Arial" w:hAnsi="宋体" w:cs="Arial"/>
                <w:lang w:eastAsia="zh-CN"/>
              </w:rPr>
              <w:t>8</w:t>
            </w:r>
          </w:p>
        </w:tc>
        <w:tc>
          <w:tcPr>
            <w:tcW w:w="275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传感器电源</w:t>
            </w:r>
          </w:p>
        </w:tc>
        <w:tc>
          <w:tcPr>
            <w:tcW w:w="423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val="en-US" w:eastAsia="zh-CN"/>
              </w:rPr>
              <w:t>2</w:t>
            </w:r>
            <w:r>
              <w:rPr>
                <w:rFonts w:hint="eastAsia" w:ascii="宋体" w:hAnsi="宋体" w:cs="Arial"/>
                <w:spacing w:val="-4"/>
                <w:szCs w:val="21"/>
                <w:lang w:eastAsia="zh-CN"/>
              </w:rPr>
              <w:t>.8V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5" w:type="dxa"/>
          </w:tcPr>
          <w:p>
            <w:pPr>
              <w:snapToGrid w:val="0"/>
              <w:spacing w:before="100" w:after="100" w:line="240" w:lineRule="atLeast"/>
              <w:rPr>
                <w:rFonts w:ascii="宋体" w:hAnsi="宋体" w:cs="Arial"/>
                <w:spacing w:val="-4"/>
                <w:szCs w:val="21"/>
              </w:rPr>
            </w:pPr>
            <w:r>
              <w:rPr>
                <w:rFonts w:hint="eastAsia" w:ascii="Arial" w:hAnsi="宋体" w:cs="Arial"/>
                <w:lang w:val="en-US" w:eastAsia="zh-CN"/>
              </w:rPr>
              <w:t>INT</w:t>
            </w:r>
          </w:p>
        </w:tc>
        <w:tc>
          <w:tcPr>
            <w:tcW w:w="2751"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加速度传感器中断请求信号</w:t>
            </w:r>
          </w:p>
        </w:tc>
        <w:tc>
          <w:tcPr>
            <w:tcW w:w="4231"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低电平有效，无传输时为高电平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5" w:type="dxa"/>
          </w:tcPr>
          <w:p>
            <w:pPr>
              <w:snapToGrid w:val="0"/>
              <w:spacing w:before="100" w:after="100" w:line="240" w:lineRule="atLeast"/>
              <w:rPr>
                <w:rFonts w:ascii="Arial" w:hAnsi="宋体" w:cs="Arial"/>
                <w:lang w:eastAsia="zh-CN"/>
              </w:rPr>
            </w:pPr>
            <w:r>
              <w:rPr>
                <w:rFonts w:hint="eastAsia" w:ascii="Arial" w:hAnsi="宋体" w:cs="Arial"/>
                <w:lang w:val="en-US" w:eastAsia="zh-CN"/>
              </w:rPr>
              <w:t>I2C1_</w:t>
            </w:r>
            <w:r>
              <w:rPr>
                <w:rFonts w:hint="eastAsia" w:ascii="Arial" w:hAnsi="宋体" w:cs="Arial"/>
                <w:lang w:eastAsia="zh-CN"/>
              </w:rPr>
              <w:t>SCL</w:t>
            </w:r>
          </w:p>
        </w:tc>
        <w:tc>
          <w:tcPr>
            <w:tcW w:w="2751" w:type="dxa"/>
            <w:vMerge w:val="restart"/>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I2C信号，时钟控制总线</w:t>
            </w:r>
            <w:r>
              <w:rPr>
                <w:rFonts w:hint="eastAsia" w:ascii="宋体" w:hAnsi="宋体" w:cs="Arial"/>
                <w:spacing w:val="-4"/>
                <w:szCs w:val="21"/>
                <w:lang w:val="en-US" w:eastAsia="zh-CN"/>
              </w:rPr>
              <w:t xml:space="preserve">        </w:t>
            </w:r>
            <w:r>
              <w:rPr>
                <w:rFonts w:hint="eastAsia" w:ascii="宋体" w:hAnsi="宋体" w:cs="Arial"/>
                <w:spacing w:val="-4"/>
                <w:szCs w:val="21"/>
                <w:lang w:eastAsia="zh-CN"/>
              </w:rPr>
              <w:t>数据控制总线</w:t>
            </w:r>
          </w:p>
        </w:tc>
        <w:tc>
          <w:tcPr>
            <w:tcW w:w="423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2095" w:type="dxa"/>
          </w:tcPr>
          <w:p>
            <w:pPr>
              <w:snapToGrid w:val="0"/>
              <w:spacing w:before="100" w:after="100" w:line="240" w:lineRule="atLeast"/>
              <w:rPr>
                <w:rFonts w:ascii="Arial" w:hAnsi="宋体" w:cs="Arial"/>
                <w:lang w:eastAsia="zh-CN"/>
              </w:rPr>
            </w:pPr>
            <w:r>
              <w:rPr>
                <w:rFonts w:hint="eastAsia" w:ascii="Arial" w:hAnsi="宋体" w:cs="Arial"/>
                <w:lang w:val="en-US" w:eastAsia="zh-CN"/>
              </w:rPr>
              <w:t>I2C1_</w:t>
            </w:r>
            <w:r>
              <w:rPr>
                <w:rFonts w:hint="eastAsia" w:ascii="Arial" w:hAnsi="宋体" w:cs="Arial"/>
                <w:lang w:eastAsia="zh-CN"/>
              </w:rPr>
              <w:t>SDA</w:t>
            </w:r>
          </w:p>
        </w:tc>
        <w:tc>
          <w:tcPr>
            <w:tcW w:w="2751" w:type="dxa"/>
            <w:vMerge w:val="continue"/>
          </w:tcPr>
          <w:p>
            <w:pPr>
              <w:snapToGrid w:val="0"/>
              <w:spacing w:before="100" w:after="100" w:line="240" w:lineRule="atLeast"/>
              <w:rPr>
                <w:rFonts w:ascii="宋体" w:hAnsi="宋体" w:cs="Arial"/>
                <w:spacing w:val="-4"/>
                <w:szCs w:val="21"/>
              </w:rPr>
            </w:pPr>
          </w:p>
        </w:tc>
        <w:tc>
          <w:tcPr>
            <w:tcW w:w="4231"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高低脉冲</w:t>
            </w:r>
          </w:p>
        </w:tc>
      </w:tr>
    </w:tbl>
    <w:p>
      <w:pPr>
        <w:pStyle w:val="4"/>
        <w:numPr>
          <w:ilvl w:val="0"/>
          <w:numId w:val="0"/>
        </w:numPr>
        <w:tabs>
          <w:tab w:val="left" w:pos="0"/>
        </w:tabs>
        <w:spacing w:before="0" w:after="0" w:line="360" w:lineRule="auto"/>
        <w:rPr>
          <w:rFonts w:hint="eastAsia" w:ascii="宋体" w:hAnsi="宋体" w:eastAsia="宋体"/>
          <w:sz w:val="28"/>
          <w:szCs w:val="28"/>
          <w:lang w:eastAsia="zh-CN"/>
        </w:rPr>
      </w:pPr>
      <w:bookmarkStart w:id="35" w:name="_Toc375927871"/>
    </w:p>
    <w:p>
      <w:pPr>
        <w:pStyle w:val="4"/>
        <w:numPr>
          <w:ilvl w:val="0"/>
          <w:numId w:val="0"/>
        </w:numPr>
        <w:tabs>
          <w:tab w:val="left" w:pos="0"/>
        </w:tabs>
        <w:spacing w:before="0" w:after="0" w:line="360" w:lineRule="auto"/>
        <w:rPr>
          <w:rFonts w:ascii="宋体" w:hAnsi="宋体" w:eastAsia="宋体"/>
          <w:sz w:val="28"/>
          <w:szCs w:val="28"/>
        </w:rPr>
      </w:pPr>
      <w:r>
        <w:rPr>
          <w:rFonts w:hint="eastAsia" w:ascii="宋体" w:hAnsi="宋体" w:eastAsia="宋体"/>
          <w:sz w:val="28"/>
          <w:szCs w:val="28"/>
          <w:lang w:eastAsia="zh-CN"/>
        </w:rPr>
        <w:t>4.4.</w:t>
      </w:r>
      <w:r>
        <w:rPr>
          <w:rFonts w:hint="eastAsia" w:ascii="宋体" w:hAnsi="宋体" w:eastAsia="宋体"/>
          <w:sz w:val="28"/>
          <w:szCs w:val="28"/>
          <w:lang w:val="en-US" w:eastAsia="zh-CN"/>
        </w:rPr>
        <w:t>6</w:t>
      </w:r>
      <w:r>
        <w:rPr>
          <w:rFonts w:hint="eastAsia" w:ascii="宋体" w:hAnsi="宋体" w:eastAsia="宋体"/>
          <w:sz w:val="28"/>
          <w:szCs w:val="28"/>
          <w:lang w:eastAsia="zh-CN"/>
        </w:rPr>
        <w:t xml:space="preserve"> 按键</w:t>
      </w:r>
      <w:bookmarkEnd w:id="35"/>
    </w:p>
    <w:p>
      <w:pPr>
        <w:widowControl/>
        <w:numPr>
          <w:ilvl w:val="0"/>
          <w:numId w:val="0"/>
        </w:numPr>
        <w:tabs>
          <w:tab w:val="left" w:pos="780"/>
        </w:tabs>
        <w:suppressAutoHyphens w:val="0"/>
        <w:snapToGrid w:val="0"/>
        <w:spacing w:line="360" w:lineRule="auto"/>
        <w:ind w:left="200" w:leftChars="0"/>
        <w:rPr>
          <w:rFonts w:hint="eastAsia" w:ascii="宋体" w:hAnsi="宋体"/>
        </w:rPr>
      </w:pPr>
      <w:r>
        <w:rPr>
          <w:rFonts w:hint="eastAsia" w:ascii="宋体" w:hAnsi="宋体"/>
          <w:lang w:eastAsia="zh-CN"/>
        </w:rPr>
        <w:t>按键分布在侧键小板上，</w:t>
      </w:r>
      <w:r>
        <w:rPr>
          <w:rFonts w:hint="eastAsia" w:ascii="宋体" w:hAnsi="宋体"/>
        </w:rPr>
        <w:t>电路原理图：</w:t>
      </w:r>
    </w:p>
    <w:p>
      <w:pPr>
        <w:widowControl/>
        <w:numPr>
          <w:ilvl w:val="0"/>
          <w:numId w:val="0"/>
        </w:numPr>
        <w:tabs>
          <w:tab w:val="left" w:pos="780"/>
        </w:tabs>
        <w:suppressAutoHyphens w:val="0"/>
        <w:snapToGrid w:val="0"/>
        <w:spacing w:line="360" w:lineRule="auto"/>
        <w:ind w:left="200" w:leftChars="0"/>
        <w:rPr>
          <w:rFonts w:ascii="宋体" w:hAnsi="宋体"/>
          <w:lang w:val="en-US" w:eastAsia="zh-CN"/>
        </w:rPr>
      </w:pPr>
      <w:r>
        <w:rPr>
          <w:rFonts w:hint="eastAsia" w:ascii="宋体" w:hAnsi="宋体"/>
          <w:lang w:val="en-US" w:eastAsia="zh-CN"/>
        </w:rPr>
        <w:t xml:space="preserve">                 </w:t>
      </w:r>
      <w:r>
        <w:drawing>
          <wp:inline distT="0" distB="0" distL="114300" distR="114300">
            <wp:extent cx="6638925" cy="2474595"/>
            <wp:effectExtent l="0" t="0" r="9525" b="1905"/>
            <wp:docPr id="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pic:cNvPicPr>
                      <a:picLocks noChangeAspect="1"/>
                    </pic:cNvPicPr>
                  </pic:nvPicPr>
                  <pic:blipFill>
                    <a:blip r:embed="rId24"/>
                    <a:stretch>
                      <a:fillRect/>
                    </a:stretch>
                  </pic:blipFill>
                  <pic:spPr>
                    <a:xfrm>
                      <a:off x="0" y="0"/>
                      <a:ext cx="6638925" cy="2474595"/>
                    </a:xfrm>
                    <a:prstGeom prst="rect">
                      <a:avLst/>
                    </a:prstGeom>
                    <a:noFill/>
                    <a:ln>
                      <a:noFill/>
                    </a:ln>
                  </pic:spPr>
                </pic:pic>
              </a:graphicData>
            </a:graphic>
          </wp:inline>
        </w:drawing>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电路原理分析：</w:t>
      </w:r>
    </w:p>
    <w:p>
      <w:pPr>
        <w:spacing w:line="360" w:lineRule="auto"/>
        <w:ind w:firstLine="420" w:firstLineChars="200"/>
        <w:rPr>
          <w:rFonts w:ascii="宋体" w:hAnsi="宋体"/>
          <w:lang w:eastAsia="zh-CN"/>
        </w:rPr>
      </w:pPr>
      <w:r>
        <w:rPr>
          <w:rFonts w:hint="eastAsia" w:ascii="宋体" w:hAnsi="宋体"/>
          <w:lang w:eastAsia="zh-CN"/>
        </w:rPr>
        <w:t>按键电路较为简单，有三个按键，分别是开机键、音量+键、音量-键</w:t>
      </w:r>
      <w:r>
        <w:rPr>
          <w:rFonts w:hint="eastAsia" w:ascii="宋体" w:hAnsi="宋体"/>
          <w:lang w:val="en-US" w:eastAsia="zh-CN"/>
        </w:rPr>
        <w:t>，</w:t>
      </w:r>
      <w:r>
        <w:rPr>
          <w:rFonts w:hint="eastAsia" w:ascii="宋体" w:hAnsi="宋体"/>
          <w:lang w:eastAsia="zh-CN"/>
        </w:rPr>
        <w:t>每个键由一个信号进行控制。当按键未按下时，信号为高电平；当按键按下时，按键会短路到GND，变为低电平。</w:t>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故障分析处理流程：</w:t>
      </w:r>
    </w:p>
    <w:p>
      <w:pPr>
        <w:spacing w:line="360" w:lineRule="auto"/>
        <w:ind w:firstLine="440" w:firstLineChars="200"/>
        <w:rPr>
          <w:rFonts w:ascii="Arial" w:hAnsi="Arial" w:cs="Arial"/>
          <w:sz w:val="22"/>
          <w:szCs w:val="22"/>
          <w:lang w:eastAsia="zh-CN"/>
        </w:rPr>
      </w:pPr>
      <w:r>
        <w:rPr>
          <w:rFonts w:ascii="Arial" w:hAnsi="Arial" w:cs="Arial"/>
          <w:sz w:val="22"/>
          <w:szCs w:val="22"/>
        </w:rPr>
        <mc:AlternateContent>
          <mc:Choice Requires="wpc">
            <w:drawing>
              <wp:inline distT="0" distB="0" distL="114300" distR="114300">
                <wp:extent cx="5129530" cy="2893695"/>
                <wp:effectExtent l="0" t="0" r="0" b="1905"/>
                <wp:docPr id="479" name="画布 270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61" name="文本框 2705"/>
                        <wps:cNvSpPr txBox="1"/>
                        <wps:spPr>
                          <a:xfrm>
                            <a:off x="421640"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按键无响应</w:t>
                              </w:r>
                            </w:p>
                          </w:txbxContent>
                        </wps:txbx>
                        <wps:bodyPr upright="1"/>
                      </wps:wsp>
                      <wps:wsp>
                        <wps:cNvPr id="462" name="自选图形 2706"/>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463" name="自选图形 2707"/>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64" name="文本框 2708"/>
                        <wps:cNvSpPr txBox="1"/>
                        <wps:spPr>
                          <a:xfrm>
                            <a:off x="544830" y="806450"/>
                            <a:ext cx="1283335" cy="27241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侧键FPC单体是否正常</w:t>
                              </w:r>
                            </w:p>
                          </w:txbxContent>
                        </wps:txbx>
                        <wps:bodyPr upright="1"/>
                      </wps:wsp>
                      <wps:wsp>
                        <wps:cNvPr id="465" name="自选图形 2709"/>
                        <wps:cNvCnPr/>
                        <wps:spPr>
                          <a:xfrm>
                            <a:off x="2173605" y="948690"/>
                            <a:ext cx="698500" cy="2540"/>
                          </a:xfrm>
                          <a:prstGeom prst="straightConnector1">
                            <a:avLst/>
                          </a:prstGeom>
                          <a:ln w="9525" cap="flat" cmpd="sng">
                            <a:solidFill>
                              <a:srgbClr val="000000"/>
                            </a:solidFill>
                            <a:prstDash val="solid"/>
                            <a:headEnd type="none" w="sm" len="sm"/>
                            <a:tailEnd type="triangle" w="med" len="med"/>
                          </a:ln>
                        </wps:spPr>
                        <wps:bodyPr/>
                      </wps:wsp>
                      <wps:wsp>
                        <wps:cNvPr id="466" name="文本框 2710"/>
                        <wps:cNvSpPr txBox="1"/>
                        <wps:spPr>
                          <a:xfrm>
                            <a:off x="2872105" y="687705"/>
                            <a:ext cx="1684020" cy="52705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更换侧键FPC若正常，则为侧键FPC单体不良</w:t>
                              </w:r>
                              <w:r>
                                <w:rPr>
                                  <w:rFonts w:ascii="宋体" w:hAnsi="宋体"/>
                                  <w:kern w:val="0"/>
                                  <w:sz w:val="18"/>
                                  <w:szCs w:val="18"/>
                                  <w:lang w:eastAsia="zh-CN"/>
                                </w:rPr>
                                <w:t xml:space="preserve"> </w:t>
                              </w:r>
                            </w:p>
                          </w:txbxContent>
                        </wps:txbx>
                        <wps:bodyPr upright="1"/>
                      </wps:wsp>
                      <wps:wsp>
                        <wps:cNvPr id="467" name="自选图形 2711"/>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468" name="文本框 2712"/>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69" name="自选图形 2713"/>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70" name="文本框 2714"/>
                        <wps:cNvSpPr txBox="1"/>
                        <wps:spPr>
                          <a:xfrm>
                            <a:off x="391160" y="1717675"/>
                            <a:ext cx="1549400" cy="260985"/>
                          </a:xfrm>
                          <a:prstGeom prst="rect">
                            <a:avLst/>
                          </a:prstGeom>
                          <a:solidFill>
                            <a:srgbClr val="FFFFFF">
                              <a:alpha val="0"/>
                            </a:srgbClr>
                          </a:solidFill>
                          <a:ln>
                            <a:noFill/>
                          </a:ln>
                        </wps:spPr>
                        <wps:txbx>
                          <w:txbxContent>
                            <w:p>
                              <w:pPr>
                                <w:jc w:val="center"/>
                                <w:rPr>
                                  <w:sz w:val="18"/>
                                  <w:szCs w:val="18"/>
                                  <w:lang w:eastAsia="zh-CN"/>
                                </w:rPr>
                              </w:pPr>
                              <w:r>
                                <w:rPr>
                                  <w:rFonts w:hint="eastAsia"/>
                                  <w:sz w:val="18"/>
                                  <w:szCs w:val="18"/>
                                  <w:lang w:eastAsia="zh-CN"/>
                                </w:rPr>
                                <w:t>检查</w:t>
                              </w:r>
                              <w:r>
                                <w:rPr>
                                  <w:rFonts w:hint="eastAsia"/>
                                  <w:sz w:val="18"/>
                                  <w:szCs w:val="18"/>
                                  <w:lang w:val="en-US" w:eastAsia="zh-CN"/>
                                </w:rPr>
                                <w:t>FPC</w:t>
                              </w:r>
                              <w:r>
                                <w:rPr>
                                  <w:rFonts w:hint="eastAsia"/>
                                  <w:sz w:val="18"/>
                                  <w:szCs w:val="18"/>
                                  <w:lang w:eastAsia="zh-CN"/>
                                </w:rPr>
                                <w:t>连接器</w:t>
                              </w:r>
                              <w:r>
                                <w:rPr>
                                  <w:rFonts w:hint="eastAsia"/>
                                  <w:sz w:val="18"/>
                                  <w:szCs w:val="18"/>
                                </w:rPr>
                                <w:t>是否正常</w:t>
                              </w:r>
                            </w:p>
                          </w:txbxContent>
                        </wps:txbx>
                        <wps:bodyPr upright="1"/>
                      </wps:wsp>
                      <wps:wsp>
                        <wps:cNvPr id="471" name="自选图形 2715"/>
                        <wps:cNvCnPr/>
                        <wps:spPr>
                          <a:xfrm>
                            <a:off x="2173605" y="1851660"/>
                            <a:ext cx="698500" cy="635"/>
                          </a:xfrm>
                          <a:prstGeom prst="straightConnector1">
                            <a:avLst/>
                          </a:prstGeom>
                          <a:ln w="9525" cap="flat" cmpd="sng">
                            <a:solidFill>
                              <a:srgbClr val="000000"/>
                            </a:solidFill>
                            <a:prstDash val="solid"/>
                            <a:headEnd type="none" w="sm" len="sm"/>
                            <a:tailEnd type="triangle" w="med" len="med"/>
                          </a:ln>
                        </wps:spPr>
                        <wps:bodyPr/>
                      </wps:wsp>
                      <wps:wsp>
                        <wps:cNvPr id="472" name="文本框 2716"/>
                        <wps:cNvSpPr txBox="1"/>
                        <wps:spPr>
                          <a:xfrm>
                            <a:off x="2872105" y="1713230"/>
                            <a:ext cx="1684020" cy="278130"/>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ascii="宋体" w:hAnsi="宋体"/>
                                  <w:kern w:val="0"/>
                                  <w:sz w:val="18"/>
                                  <w:szCs w:val="18"/>
                                  <w:lang w:eastAsia="zh-CN"/>
                                </w:rPr>
                              </w:pPr>
                              <w:r>
                                <w:rPr>
                                  <w:rFonts w:hint="eastAsia" w:ascii="宋体" w:hAnsi="宋体"/>
                                  <w:kern w:val="0"/>
                                  <w:sz w:val="18"/>
                                  <w:szCs w:val="18"/>
                                  <w:lang w:eastAsia="zh-CN"/>
                                </w:rPr>
                                <w:t>加焊或更换按键连接器</w:t>
                              </w:r>
                            </w:p>
                          </w:txbxContent>
                        </wps:txbx>
                        <wps:bodyPr upright="1"/>
                      </wps:wsp>
                      <wps:wsp>
                        <wps:cNvPr id="473" name="自选图形 2717"/>
                        <wps:cNvCnPr/>
                        <wps:spPr>
                          <a:xfrm>
                            <a:off x="1164590" y="2204085"/>
                            <a:ext cx="4445" cy="304165"/>
                          </a:xfrm>
                          <a:prstGeom prst="straightConnector1">
                            <a:avLst/>
                          </a:prstGeom>
                          <a:ln w="9525" cap="flat" cmpd="sng">
                            <a:solidFill>
                              <a:srgbClr val="000000"/>
                            </a:solidFill>
                            <a:prstDash val="solid"/>
                            <a:headEnd type="none" w="sm" len="sm"/>
                            <a:tailEnd type="triangle" w="med" len="med"/>
                          </a:ln>
                        </wps:spPr>
                        <wps:bodyPr/>
                      </wps:wsp>
                      <wps:wsp>
                        <wps:cNvPr id="474" name="文本框 2718"/>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75" name="自选图形 2719"/>
                        <wps:cNvSpPr/>
                        <wps:spPr>
                          <a:xfrm>
                            <a:off x="459740" y="2508250"/>
                            <a:ext cx="141859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476" name="文本框 2720"/>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477" name="文本框 2721"/>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478" name="文本框 2722"/>
                        <wps:cNvSpPr txBox="1"/>
                        <wps:spPr>
                          <a:xfrm>
                            <a:off x="544830" y="2557145"/>
                            <a:ext cx="123444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hint="default" w:ascii="宋体" w:hAnsi="宋体"/>
                                  <w:kern w:val="0"/>
                                  <w:sz w:val="18"/>
                                  <w:szCs w:val="18"/>
                                  <w:lang w:val="en-US" w:eastAsia="zh-CN"/>
                                </w:rPr>
                              </w:pPr>
                              <w:r>
                                <w:rPr>
                                  <w:rFonts w:hint="eastAsia" w:ascii="宋体" w:hAnsi="宋体"/>
                                  <w:kern w:val="0"/>
                                  <w:sz w:val="18"/>
                                  <w:szCs w:val="18"/>
                                  <w:lang w:eastAsia="zh-CN"/>
                                </w:rPr>
                                <w:t>加焊或更换</w:t>
                              </w:r>
                              <w:r>
                                <w:rPr>
                                  <w:rFonts w:hint="eastAsia" w:ascii="宋体" w:hAnsi="宋体"/>
                                  <w:kern w:val="0"/>
                                  <w:sz w:val="18"/>
                                  <w:szCs w:val="18"/>
                                  <w:lang w:val="en-US" w:eastAsia="zh-CN"/>
                                </w:rPr>
                                <w:t>U1001</w:t>
                              </w:r>
                            </w:p>
                          </w:txbxContent>
                        </wps:txbx>
                        <wps:bodyPr upright="1"/>
                      </wps:wsp>
                    </wpc:wpc>
                  </a:graphicData>
                </a:graphic>
              </wp:inline>
            </w:drawing>
          </mc:Choice>
          <mc:Fallback>
            <w:pict>
              <v:group id="画布 2703" o:spid="_x0000_s1026" o:spt="203" style="height:227.85pt;width:403.9pt;" coordsize="5129530,2893695" editas="canvas" o:gfxdata="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">
                <o:lock v:ext="edit" aspectratio="f"/>
                <v:shape id="画布 2703" o:spid="_x0000_s1026" style="position:absolute;left:0;top:0;height:2893695;width:5129530;" filled="f" stroked="f" coordsize="21600,21600" o:gfxdata="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">
                  <v:fill on="f" focussize="0,0"/>
                  <v:stroke on="f"/>
                  <v:imagedata o:title=""/>
                  <o:lock v:ext="edit" aspectratio="t"/>
                </v:shape>
                <v:shape id="文本框 2705" o:spid="_x0000_s1026" o:spt="202" type="#_x0000_t202" style="position:absolute;left:421640;top:43180;height:354330;width:149225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mwe2tQAAAAFAQAA&#10;DwAAAAAAAAABACAAAAAiAAAAZHJzL2Rvd25yZXYueG1sUEsBAhQAFAAAAAgAh07iQL4y5nQdAgAA&#10;QgQAAA4AAAAAAAAAAQAgAAAAIwEAAGRycy9lMm9Eb2MueG1sUEsFBgAAAAAGAAYAWQEAALIFAAAA&#10;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按键无响应</w:t>
                        </w:r>
                      </w:p>
                    </w:txbxContent>
                  </v:textbox>
                </v:shape>
                <v:shape id="自选图形 2706" o:spid="_x0000_s1026" o:spt="32" type="#_x0000_t32" style="position:absolute;left:1163955;top:397510;flip:x;height:198120;width:3810;" filled="f" stroked="t" coordsize="21600,21600" o:gfxdata="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lDo30wAAAAUBAAAPAAAA&#10;AAAAAAEAIAAAACIAAABkcnMvZG93bnJldi54bWxQSwECFAAUAAAACACHTuJArBUORBoCAAABBAAA&#10;DgAAAAAAAAABACAAAAAiAQAAZHJzL2Uyb0RvYy54bWxQSwUGAAAAAAYABgBZAQAArgUAAAAA&#10;">
                  <v:fill on="f" focussize="0,0"/>
                  <v:stroke color="#000000" joinstyle="round" startarrowwidth="narrow" startarrowlength="short" endarrow="block"/>
                  <v:imagedata o:title=""/>
                  <o:lock v:ext="edit" aspectratio="f"/>
                </v:shape>
                <v:shape id="自选图形 2707" o:spid="_x0000_s1026" o:spt="4" type="#_x0000_t4" style="position:absolute;left:153670;top:595630;height:706120;width:2019935;" fillcolor="#FFFFFF" filled="t" stroked="t" coordsize="21600,21600" o:gfxdata="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HU4A/VAAAABQEA&#10;AA8AAAAAAAAAAQAgAAAAIgAAAGRycy9kb3ducmV2LnhtbFBLAQIUABQAAAAIAIdO4kDVIY0iHQIA&#10;ADQEAAAOAAAAAAAAAAEAIAAAACQBAABkcnMvZTJvRG9jLnhtbFBLBQYAAAAABgAGAFkBAACzBQAA&#10;AAA=&#10;">
                  <v:fill on="t" focussize="0,0"/>
                  <v:stroke color="#000000" joinstyle="miter" startarrowwidth="narrow" startarrowlength="short"/>
                  <v:imagedata o:title=""/>
                  <o:lock v:ext="edit" aspectratio="f"/>
                </v:shape>
                <v:shape id="文本框 2708" o:spid="_x0000_s1026" o:spt="202" type="#_x0000_t202" style="position:absolute;left:544830;top:806450;height:272415;width:1283335;"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PBuxNYAAAAFAQAADwAAAAAA&#10;AAABACAAAAAiAAAAZHJzL2Rvd25yZXYueG1sUEsBAhQAFAAAAAgAh07iQHZcRwzcAQAAowMAAA4A&#10;AAAAAAAAAQAgAAAAJQ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侧键FPC单体是否正常</w:t>
                        </w:r>
                      </w:p>
                    </w:txbxContent>
                  </v:textbox>
                </v:shape>
                <v:shape id="自选图形 2709" o:spid="_x0000_s1026" o:spt="32" type="#_x0000_t32" style="position:absolute;left:2173605;top:948690;height:2540;width:698500;"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mYzSF1QAAAAUBAAAPAAAAAAAAAAEA&#10;IAAAACIAAABkcnMvZG93bnJldi54bWxQSwECFAAUAAAACACHTuJAWRAA2hICAAD3AwAADgAAAAAA&#10;AAABACAAAAAkAQAAZHJzL2Uyb0RvYy54bWxQSwUGAAAAAAYABgBZAQAAqAUAAAAA&#10;">
                  <v:fill on="f" focussize="0,0"/>
                  <v:stroke color="#000000" joinstyle="round" startarrowwidth="narrow" startarrowlength="short" endarrow="block"/>
                  <v:imagedata o:title=""/>
                  <o:lock v:ext="edit" aspectratio="f"/>
                </v:shape>
                <v:shape id="文本框 2710" o:spid="_x0000_s1026" o:spt="202" type="#_x0000_t202" style="position:absolute;left:2872105;top:687705;height:527050;width:168402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JsHtrUAAAABQEA&#10;AA8AAAAAAAAAAQAgAAAAIgAAAGRycy9kb3ducmV2LnhtbFBLAQIUABQAAAAIAIdO4kD0m06EHgIA&#10;AEQEAAAOAAAAAAAAAAEAIAAAACMBAABkcnMvZTJvRG9jLnhtbFBLBQYAAAAABgAGAFkBAACzBQAA&#10;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更换侧键FPC若正常，则为侧键FPC单体不良</w:t>
                        </w:r>
                        <w:r>
                          <w:rPr>
                            <w:rFonts w:ascii="宋体" w:hAnsi="宋体"/>
                            <w:kern w:val="0"/>
                            <w:sz w:val="18"/>
                            <w:szCs w:val="18"/>
                            <w:lang w:eastAsia="zh-CN"/>
                          </w:rPr>
                          <w:t xml:space="preserve"> </w:t>
                        </w:r>
                      </w:p>
                    </w:txbxContent>
                  </v:textbox>
                </v:shape>
                <v:shape id="自选图形 2711" o:spid="_x0000_s1026" o:spt="32" type="#_x0000_t32" style="position:absolute;left:1163955;top:1301750;height:197485;width:635;"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pmM0hdUAAAAFAQAADwAAAAAAAAABACAA&#10;AAAiAAAAZHJzL2Rvd25yZXYueG1sUEsBAhQAFAAAAAgAh07iQIdE6G4QAgAA9wMAAA4AAAAAAAAA&#10;AQAgAAAAJAEAAGRycy9lMm9Eb2MueG1sUEsFBgAAAAAGAAYAWQEAAKYFAAAAAA==&#10;">
                  <v:fill on="f" focussize="0,0"/>
                  <v:stroke color="#000000" joinstyle="round" startarrowwidth="narrow" startarrowlength="short" endarrow="block"/>
                  <v:imagedata o:title=""/>
                  <o:lock v:ext="edit" aspectratio="f"/>
                </v:shape>
                <v:shape id="文本框 2712" o:spid="_x0000_s1026" o:spt="202" type="#_x0000_t202" style="position:absolute;left:911225;top:1240790;height:360045;width:25781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o9NlUdsBAACj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2713" o:spid="_x0000_s1026" o:spt="4" type="#_x0000_t4" style="position:absolute;left:154940;top:1499235;height:704850;width:2018665;" fillcolor="#FFFFFF" filled="t" stroked="t" coordsize="21600,21600" o:gfxdata="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wdTgD9UAAAAF&#10;AQAADwAAAAAAAAABACAAAAAiAAAAZHJzL2Rvd25yZXYueG1sUEsBAhQAFAAAAAgAh07iQNjWRYwf&#10;AgAANQQAAA4AAAAAAAAAAQAgAAAAJAEAAGRycy9lMm9Eb2MueG1sUEsFBgAAAAAGAAYAWQEAALUF&#10;AAAAAA==&#10;">
                  <v:fill on="t" focussize="0,0"/>
                  <v:stroke color="#000000" joinstyle="miter" startarrowwidth="narrow" startarrowlength="short"/>
                  <v:imagedata o:title=""/>
                  <o:lock v:ext="edit" aspectratio="f"/>
                </v:shape>
                <v:shape id="文本框 2714" o:spid="_x0000_s1026" o:spt="202" type="#_x0000_t202" style="position:absolute;left:391160;top:1717675;height:260985;width:154940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PBuxNYAAAAFAQAADwAAAAAA&#10;AAABACAAAAAiAAAAZHJzL2Rvd25yZXYueG1sUEsBAhQAFAAAAAgAh07iQImXjqrcAQAApAMAAA4A&#10;AAAAAAAAAQAgAAAAJQEAAGRycy9lMm9Eb2MueG1sUEsFBgAAAAAGAAYAWQEAAHMFAAAAAA==&#10;">
                  <v:fill on="t" opacity="0f" focussize="0,0"/>
                  <v:stroke on="f"/>
                  <v:imagedata o:title=""/>
                  <o:lock v:ext="edit" aspectratio="f"/>
                  <v:textbox>
                    <w:txbxContent>
                      <w:p>
                        <w:pPr>
                          <w:jc w:val="center"/>
                          <w:rPr>
                            <w:sz w:val="18"/>
                            <w:szCs w:val="18"/>
                            <w:lang w:eastAsia="zh-CN"/>
                          </w:rPr>
                        </w:pPr>
                        <w:r>
                          <w:rPr>
                            <w:rFonts w:hint="eastAsia"/>
                            <w:sz w:val="18"/>
                            <w:szCs w:val="18"/>
                            <w:lang w:eastAsia="zh-CN"/>
                          </w:rPr>
                          <w:t>检查</w:t>
                        </w:r>
                        <w:r>
                          <w:rPr>
                            <w:rFonts w:hint="eastAsia"/>
                            <w:sz w:val="18"/>
                            <w:szCs w:val="18"/>
                            <w:lang w:val="en-US" w:eastAsia="zh-CN"/>
                          </w:rPr>
                          <w:t>FPC</w:t>
                        </w:r>
                        <w:r>
                          <w:rPr>
                            <w:rFonts w:hint="eastAsia"/>
                            <w:sz w:val="18"/>
                            <w:szCs w:val="18"/>
                            <w:lang w:eastAsia="zh-CN"/>
                          </w:rPr>
                          <w:t>连接器</w:t>
                        </w:r>
                        <w:r>
                          <w:rPr>
                            <w:rFonts w:hint="eastAsia"/>
                            <w:sz w:val="18"/>
                            <w:szCs w:val="18"/>
                          </w:rPr>
                          <w:t>是否正常</w:t>
                        </w:r>
                      </w:p>
                    </w:txbxContent>
                  </v:textbox>
                </v:shape>
                <v:shape id="自选图形 2715" o:spid="_x0000_s1026" o:spt="32" type="#_x0000_t32" style="position:absolute;left:2173605;top:1851660;height:635;width:698500;"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ZjNIXVAAAABQEAAA8AAAAAAAAA&#10;AQAgAAAAIgAAAGRycy9kb3ducmV2LnhtbFBLAQIUABQAAAAIAIdO4kBSR8lcFAIAAPcDAAAOAAAA&#10;AAAAAAEAIAAAACQBAABkcnMvZTJvRG9jLnhtbFBLBQYAAAAABgAGAFkBAACqBQAAAAA=&#10;">
                  <v:fill on="f" focussize="0,0"/>
                  <v:stroke color="#000000" joinstyle="round" startarrowwidth="narrow" startarrowlength="short" endarrow="block"/>
                  <v:imagedata o:title=""/>
                  <o:lock v:ext="edit" aspectratio="f"/>
                </v:shape>
                <v:shape id="文本框 2716" o:spid="_x0000_s1026" o:spt="202" type="#_x0000_t202" style="position:absolute;left:2872105;top:1713230;height:278130;width:168402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CbB7a1AAAAAUB&#10;AAAPAAAAAAAAAAEAIAAAACIAAABkcnMvZG93bnJldi54bWxQSwECFAAUAAAACACHTuJAupitFx8C&#10;AABFBAAADgAAAAAAAAABACAAAAAjAQAAZHJzL2Uyb0RvYy54bWxQSwUGAAAAAAYABgBZAQAAtAUA&#10;AAAA&#10;">
                  <v:fill on="t" focussize="0,0"/>
                  <v:stroke color="#000000" joinstyle="miter" startarrowwidth="narrow" startarrowlength="short"/>
                  <v:imagedata o:title=""/>
                  <o:lock v:ext="edit" aspectratio="f"/>
                  <v:textbox>
                    <w:txbxContent>
                      <w:p>
                        <w:pPr>
                          <w:rPr>
                            <w:rFonts w:ascii="宋体" w:hAnsi="宋体"/>
                            <w:kern w:val="0"/>
                            <w:sz w:val="18"/>
                            <w:szCs w:val="18"/>
                            <w:lang w:eastAsia="zh-CN"/>
                          </w:rPr>
                        </w:pPr>
                        <w:r>
                          <w:rPr>
                            <w:rFonts w:hint="eastAsia" w:ascii="宋体" w:hAnsi="宋体"/>
                            <w:kern w:val="0"/>
                            <w:sz w:val="18"/>
                            <w:szCs w:val="18"/>
                            <w:lang w:eastAsia="zh-CN"/>
                          </w:rPr>
                          <w:t>加焊或更换按键连接器</w:t>
                        </w:r>
                      </w:p>
                    </w:txbxContent>
                  </v:textbox>
                </v:shape>
                <v:shape id="自选图形 2717" o:spid="_x0000_s1026" o:spt="32" type="#_x0000_t32" style="position:absolute;left:1164590;top:2204085;height:304165;width:4445;"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mYzSF1QAAAAUBAAAPAAAAAAAA&#10;AAEAIAAAACIAAABkcnMvZG93bnJldi54bWxQSwECFAAUAAAACACHTuJAfIUbTRUCAAD4AwAADgAA&#10;AAAAAAABACAAAAAkAQAAZHJzL2Uyb0RvYy54bWxQSwUGAAAAAAYABgBZAQAAqwUAAAAA&#10;">
                  <v:fill on="f" focussize="0,0"/>
                  <v:stroke color="#000000" joinstyle="round" startarrowwidth="narrow" startarrowlength="short" endarrow="block"/>
                  <v:imagedata o:title=""/>
                  <o:lock v:ext="edit" aspectratio="f"/>
                </v:shape>
                <v:shape id="文本框 2718" o:spid="_x0000_s1026" o:spt="202" type="#_x0000_t202" style="position:absolute;left:911225;top:2147570;height:360680;width:25781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lGONJtsBAACj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2719" o:spid="_x0000_s1026" o:spt="176" type="#_x0000_t176" style="position:absolute;left:459740;top:2508250;height:323850;width:1418590;" fillcolor="#FFFFFF" filled="t" stroked="t" coordsize="21600,21600" o:gfxdata="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Oc3P&#10;vNQAAAAFAQAADwAAAAAAAAABACAAAAAiAAAAZHJzL2Rvd25yZXYueG1sUEsBAhQAFAAAAAgAh07i&#10;QO+1hQ0mAgAASQQAAA4AAAAAAAAAAQAgAAAAIwEAAGRycy9lMm9Eb2MueG1sUEsFBgAAAAAGAAYA&#10;WQEAALsFAAAAAA==&#10;">
                  <v:fill on="t" focussize="0,0"/>
                  <v:stroke color="#000000" joinstyle="miter"/>
                  <v:imagedata o:title=""/>
                  <o:lock v:ext="edit" aspectratio="f"/>
                </v:shape>
                <v:shape id="文本框 2720" o:spid="_x0000_s1026" o:spt="202" type="#_x0000_t202" style="position:absolute;left:2176780;top:678815;height:241300;width:597535;"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PBuxNYAAAAFAQAADwAAAAAAAAAB&#10;ACAAAAAiAAAAZHJzL2Rvd25yZXYueG1sUEsBAhQAFAAAAAgAh07iQD5V9lbZAQAAowMAAA4AAAAA&#10;AAAAAQAgAAAAJQ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2721" o:spid="_x0000_s1026" o:spt="202" type="#_x0000_t202" style="position:absolute;left:2172335;top:1600835;height:241300;width:59944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PBuxNYAAAAFAQAADwAAAAAA&#10;AAABACAAAAAiAAAAZHJzL2Rvd25yZXYueG1sUEsBAhQAFAAAAAgAh07iQI64NWjcAQAApAMAAA4A&#10;AAAAAAAAAQAgAAAAJQEAAGRycy9lMm9Eb2MueG1sUEsFBgAAAAAGAAYAWQEAAHM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2722" o:spid="_x0000_s1026" o:spt="202" type="#_x0000_t202" style="position:absolute;left:544830;top:2557145;height:224790;width:123444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Y5AP59sBAACkAwAADgAA&#10;AAAAAAABACAAAAAl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hint="default" w:ascii="宋体" w:hAnsi="宋体"/>
                            <w:kern w:val="0"/>
                            <w:sz w:val="18"/>
                            <w:szCs w:val="18"/>
                            <w:lang w:val="en-US" w:eastAsia="zh-CN"/>
                          </w:rPr>
                        </w:pPr>
                        <w:r>
                          <w:rPr>
                            <w:rFonts w:hint="eastAsia" w:ascii="宋体" w:hAnsi="宋体"/>
                            <w:kern w:val="0"/>
                            <w:sz w:val="18"/>
                            <w:szCs w:val="18"/>
                            <w:lang w:eastAsia="zh-CN"/>
                          </w:rPr>
                          <w:t>加焊或更换</w:t>
                        </w:r>
                        <w:r>
                          <w:rPr>
                            <w:rFonts w:hint="eastAsia" w:ascii="宋体" w:hAnsi="宋体"/>
                            <w:kern w:val="0"/>
                            <w:sz w:val="18"/>
                            <w:szCs w:val="18"/>
                            <w:lang w:val="en-US" w:eastAsia="zh-CN"/>
                          </w:rPr>
                          <w:t>U1001</w:t>
                        </w:r>
                      </w:p>
                    </w:txbxContent>
                  </v:textbox>
                </v:shape>
                <w10:wrap type="none"/>
                <w10:anchorlock/>
              </v:group>
            </w:pict>
          </mc:Fallback>
        </mc:AlternateContent>
      </w:r>
      <w:r>
        <w:rPr>
          <w:rFonts w:hint="eastAsia" w:ascii="Arial" w:hAnsi="Arial" w:cs="Arial"/>
          <w:sz w:val="22"/>
          <w:szCs w:val="22"/>
          <w:lang w:eastAsia="zh-CN"/>
        </w:rPr>
        <w:tab/>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本节电路图信号汇总：</w:t>
      </w:r>
    </w:p>
    <w:tbl>
      <w:tblPr>
        <w:tblStyle w:val="33"/>
        <w:tblW w:w="90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0"/>
        <w:gridCol w:w="2672"/>
        <w:gridCol w:w="4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30"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信号名称</w:t>
            </w:r>
          </w:p>
        </w:tc>
        <w:tc>
          <w:tcPr>
            <w:tcW w:w="2672"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功能详细说明</w:t>
            </w:r>
          </w:p>
        </w:tc>
        <w:tc>
          <w:tcPr>
            <w:tcW w:w="4875"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530"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val="en-US" w:eastAsia="zh-CN"/>
              </w:rPr>
              <w:t>PBINT</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开机和关机</w:t>
            </w:r>
          </w:p>
        </w:tc>
        <w:tc>
          <w:tcPr>
            <w:tcW w:w="487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默认为高电平，按下为低电平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jc w:val="center"/>
        </w:trPr>
        <w:tc>
          <w:tcPr>
            <w:tcW w:w="1530"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K</w:t>
            </w:r>
            <w:r>
              <w:rPr>
                <w:rFonts w:hint="eastAsia" w:ascii="宋体" w:hAnsi="宋体" w:cs="Arial"/>
                <w:spacing w:val="-4"/>
                <w:szCs w:val="21"/>
                <w:lang w:val="en-US" w:eastAsia="zh-CN"/>
              </w:rPr>
              <w:t>EYIN0\</w:t>
            </w:r>
            <w:r>
              <w:rPr>
                <w:rFonts w:hint="eastAsia" w:ascii="宋体" w:hAnsi="宋体" w:cs="Arial"/>
                <w:spacing w:val="-4"/>
                <w:szCs w:val="21"/>
                <w:lang w:eastAsia="zh-CN"/>
              </w:rPr>
              <w:t>K</w:t>
            </w:r>
            <w:r>
              <w:rPr>
                <w:rFonts w:hint="eastAsia" w:ascii="宋体" w:hAnsi="宋体" w:cs="Arial"/>
                <w:spacing w:val="-4"/>
                <w:szCs w:val="21"/>
                <w:lang w:val="en-US" w:eastAsia="zh-CN"/>
              </w:rPr>
              <w:t>EYIN1</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音量</w:t>
            </w:r>
            <w:r>
              <w:rPr>
                <w:rFonts w:hint="eastAsia" w:ascii="宋体" w:hAnsi="宋体" w:cs="Arial"/>
                <w:spacing w:val="-4"/>
                <w:szCs w:val="21"/>
                <w:lang w:val="en-US" w:eastAsia="zh-CN"/>
              </w:rPr>
              <w:t>减小\</w:t>
            </w:r>
            <w:r>
              <w:rPr>
                <w:rFonts w:hint="eastAsia" w:ascii="宋体" w:hAnsi="宋体" w:cs="Arial"/>
                <w:spacing w:val="-4"/>
                <w:szCs w:val="21"/>
                <w:lang w:eastAsia="zh-CN"/>
              </w:rPr>
              <w:t>增大</w:t>
            </w:r>
          </w:p>
        </w:tc>
        <w:tc>
          <w:tcPr>
            <w:tcW w:w="4875"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默认为高电平，按下为低电平</w:t>
            </w:r>
          </w:p>
        </w:tc>
      </w:tr>
    </w:tbl>
    <w:p>
      <w:pPr>
        <w:pStyle w:val="4"/>
        <w:numPr>
          <w:ilvl w:val="0"/>
          <w:numId w:val="0"/>
        </w:numPr>
        <w:tabs>
          <w:tab w:val="left" w:pos="0"/>
        </w:tabs>
        <w:spacing w:before="0" w:after="0" w:line="360" w:lineRule="auto"/>
        <w:rPr>
          <w:rFonts w:hint="eastAsia" w:ascii="宋体" w:hAnsi="宋体" w:eastAsia="宋体"/>
          <w:color w:val="000000" w:themeColor="text1"/>
          <w:sz w:val="28"/>
          <w:szCs w:val="28"/>
          <w:lang w:eastAsia="zh-CN"/>
          <w14:textFill>
            <w14:solidFill>
              <w14:schemeClr w14:val="tx1"/>
            </w14:solidFill>
          </w14:textFill>
        </w:rPr>
      </w:pPr>
      <w:bookmarkStart w:id="36" w:name="_Toc375927872"/>
    </w:p>
    <w:p>
      <w:pPr>
        <w:pStyle w:val="4"/>
        <w:numPr>
          <w:ilvl w:val="0"/>
          <w:numId w:val="0"/>
        </w:numPr>
        <w:tabs>
          <w:tab w:val="left" w:pos="0"/>
        </w:tabs>
        <w:spacing w:before="0" w:after="0" w:line="360" w:lineRule="auto"/>
        <w:rPr>
          <w:rFonts w:ascii="宋体" w:hAnsi="宋体" w:eastAsia="宋体"/>
          <w:color w:val="000000" w:themeColor="text1"/>
          <w:sz w:val="28"/>
          <w:szCs w:val="28"/>
          <w14:textFill>
            <w14:solidFill>
              <w14:schemeClr w14:val="tx1"/>
            </w14:solidFill>
          </w14:textFill>
        </w:rPr>
      </w:pPr>
      <w:r>
        <w:rPr>
          <w:rFonts w:hint="eastAsia" w:ascii="宋体" w:hAnsi="宋体" w:eastAsia="宋体"/>
          <w:color w:val="000000" w:themeColor="text1"/>
          <w:sz w:val="28"/>
          <w:szCs w:val="28"/>
          <w:lang w:eastAsia="zh-CN"/>
          <w14:textFill>
            <w14:solidFill>
              <w14:schemeClr w14:val="tx1"/>
            </w14:solidFill>
          </w14:textFill>
        </w:rPr>
        <w:t>4.4.</w:t>
      </w:r>
      <w:r>
        <w:rPr>
          <w:rFonts w:hint="eastAsia" w:ascii="宋体" w:hAnsi="宋体" w:eastAsia="宋体"/>
          <w:color w:val="000000" w:themeColor="text1"/>
          <w:sz w:val="28"/>
          <w:szCs w:val="28"/>
          <w:lang w:val="en-US" w:eastAsia="zh-CN"/>
          <w14:textFill>
            <w14:solidFill>
              <w14:schemeClr w14:val="tx1"/>
            </w14:solidFill>
          </w14:textFill>
        </w:rPr>
        <w:t>7</w:t>
      </w:r>
      <w:r>
        <w:rPr>
          <w:rFonts w:hint="eastAsia" w:ascii="宋体" w:hAnsi="宋体" w:eastAsia="宋体"/>
          <w:color w:val="000000" w:themeColor="text1"/>
          <w:sz w:val="28"/>
          <w:szCs w:val="28"/>
          <w14:textFill>
            <w14:solidFill>
              <w14:schemeClr w14:val="tx1"/>
            </w14:solidFill>
          </w14:textFill>
        </w:rPr>
        <w:t>振动</w:t>
      </w:r>
      <w:bookmarkEnd w:id="36"/>
    </w:p>
    <w:p>
      <w:pPr>
        <w:widowControl/>
        <w:numPr>
          <w:ilvl w:val="0"/>
          <w:numId w:val="0"/>
        </w:numPr>
        <w:tabs>
          <w:tab w:val="left" w:pos="780"/>
        </w:tabs>
        <w:suppressAutoHyphens w:val="0"/>
        <w:snapToGrid w:val="0"/>
        <w:spacing w:line="360" w:lineRule="auto"/>
        <w:ind w:left="200" w:leftChars="0"/>
        <w:rPr>
          <w:rFonts w:ascii="宋体" w:hAnsi="宋体"/>
          <w:lang w:eastAsia="zh-CN"/>
        </w:rPr>
      </w:pPr>
      <w:r>
        <w:rPr>
          <w:rFonts w:hint="eastAsia" w:ascii="宋体" w:hAnsi="宋体"/>
          <w:color w:val="000000" w:themeColor="text1"/>
          <w:lang w:eastAsia="zh-CN"/>
          <w14:textFill>
            <w14:solidFill>
              <w14:schemeClr w14:val="tx1"/>
            </w14:solidFill>
          </w14:textFill>
        </w:rPr>
        <w:t>马达</w:t>
      </w:r>
      <w:r>
        <w:rPr>
          <w:rFonts w:hint="eastAsia" w:ascii="宋体" w:hAnsi="宋体"/>
          <w:color w:val="000000" w:themeColor="text1"/>
          <w:lang w:val="en-US" w:eastAsia="zh-CN"/>
          <w14:textFill>
            <w14:solidFill>
              <w14:schemeClr w14:val="tx1"/>
            </w14:solidFill>
          </w14:textFill>
        </w:rPr>
        <w:t>通过sub板上的弹片进行连接</w:t>
      </w:r>
      <w:r>
        <w:rPr>
          <w:rFonts w:hint="eastAsia" w:ascii="宋体" w:hAnsi="宋体"/>
          <w:color w:val="000000" w:themeColor="text1"/>
          <w:lang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通过显示接口与主板连接，</w:t>
      </w:r>
      <w:r>
        <w:rPr>
          <w:rFonts w:hint="eastAsia" w:ascii="宋体" w:hAnsi="宋体"/>
          <w:color w:val="000000" w:themeColor="text1"/>
          <w14:textFill>
            <w14:solidFill>
              <w14:schemeClr w14:val="tx1"/>
            </w14:solidFill>
          </w14:textFill>
        </w:rPr>
        <w:t>电路</w:t>
      </w:r>
      <w:r>
        <w:rPr>
          <w:rFonts w:hint="eastAsia" w:ascii="宋体" w:hAnsi="宋体"/>
          <w:color w:val="000000" w:themeColor="text1"/>
          <w:lang w:eastAsia="zh-CN"/>
          <w14:textFill>
            <w14:solidFill>
              <w14:schemeClr w14:val="tx1"/>
            </w14:solidFill>
          </w14:textFill>
        </w:rPr>
        <w:t>原理相对简单</w:t>
      </w:r>
      <w:r>
        <w:rPr>
          <w:rFonts w:hint="eastAsia" w:ascii="宋体" w:hAnsi="宋体"/>
          <w:color w:val="000000" w:themeColor="text1"/>
          <w14:textFill>
            <w14:solidFill>
              <w14:schemeClr w14:val="tx1"/>
            </w14:solidFill>
          </w14:textFill>
        </w:rPr>
        <w:t>：</w:t>
      </w:r>
    </w:p>
    <w:p>
      <w:pPr>
        <w:widowControl/>
        <w:numPr>
          <w:ilvl w:val="0"/>
          <w:numId w:val="0"/>
        </w:numPr>
        <w:tabs>
          <w:tab w:val="left" w:pos="780"/>
        </w:tabs>
        <w:suppressAutoHyphens w:val="0"/>
        <w:snapToGrid w:val="0"/>
        <w:spacing w:line="360" w:lineRule="auto"/>
        <w:ind w:left="200" w:leftChars="0"/>
        <w:rPr>
          <w:rFonts w:ascii="宋体" w:hAnsi="宋体"/>
          <w:lang w:eastAsia="zh-CN"/>
        </w:rPr>
      </w:pPr>
      <w:r>
        <w:drawing>
          <wp:inline distT="0" distB="0" distL="114300" distR="114300">
            <wp:extent cx="5543550" cy="2609850"/>
            <wp:effectExtent l="0" t="0" r="0" b="0"/>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pic:cNvPicPr>
                      <a:picLocks noChangeAspect="1"/>
                    </pic:cNvPicPr>
                  </pic:nvPicPr>
                  <pic:blipFill>
                    <a:blip r:embed="rId25"/>
                    <a:stretch>
                      <a:fillRect/>
                    </a:stretch>
                  </pic:blipFill>
                  <pic:spPr>
                    <a:xfrm>
                      <a:off x="0" y="0"/>
                      <a:ext cx="5543550" cy="2609850"/>
                    </a:xfrm>
                    <a:prstGeom prst="rect">
                      <a:avLst/>
                    </a:prstGeom>
                    <a:noFill/>
                    <a:ln>
                      <a:noFill/>
                    </a:ln>
                  </pic:spPr>
                </pic:pic>
              </a:graphicData>
            </a:graphic>
          </wp:inline>
        </w:drawing>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电路原理分析：</w:t>
      </w:r>
    </w:p>
    <w:p>
      <w:pPr>
        <w:spacing w:line="360" w:lineRule="auto"/>
        <w:ind w:left="178" w:leftChars="85" w:firstLine="359" w:firstLineChars="171"/>
        <w:rPr>
          <w:rFonts w:hint="eastAsia" w:ascii="宋体" w:hAnsi="宋体"/>
          <w:lang w:eastAsia="zh-CN"/>
        </w:rPr>
      </w:pPr>
      <w:r>
        <w:rPr>
          <w:rFonts w:hint="eastAsia" w:ascii="宋体" w:hAnsi="宋体"/>
          <w:lang w:eastAsia="zh-CN"/>
        </w:rPr>
        <w:t>振动马达由</w:t>
      </w:r>
      <w:r>
        <w:rPr>
          <w:rFonts w:hint="eastAsia" w:ascii="宋体" w:hAnsi="宋体"/>
          <w:lang w:val="en-US" w:eastAsia="zh-CN"/>
        </w:rPr>
        <w:t>电源部分（U2001）</w:t>
      </w:r>
      <w:r>
        <w:rPr>
          <w:rFonts w:hint="eastAsia" w:ascii="宋体" w:hAnsi="宋体"/>
          <w:lang w:eastAsia="zh-CN"/>
        </w:rPr>
        <w:t>输出的VIB_</w:t>
      </w:r>
      <w:r>
        <w:rPr>
          <w:rFonts w:hint="eastAsia" w:ascii="宋体" w:hAnsi="宋体"/>
          <w:lang w:val="en-US" w:eastAsia="zh-CN"/>
        </w:rPr>
        <w:t>CTRL</w:t>
      </w:r>
      <w:r>
        <w:rPr>
          <w:rFonts w:hint="eastAsia" w:ascii="宋体" w:hAnsi="宋体"/>
          <w:lang w:eastAsia="zh-CN"/>
        </w:rPr>
        <w:t>信号进行直接驱动。</w:t>
      </w:r>
    </w:p>
    <w:p>
      <w:pPr>
        <w:spacing w:line="360" w:lineRule="auto"/>
        <w:rPr>
          <w:rFonts w:hint="eastAsia" w:ascii="宋体" w:hAnsi="宋体"/>
          <w:lang w:eastAsia="zh-CN"/>
        </w:rPr>
      </w:pPr>
    </w:p>
    <w:p>
      <w:pPr>
        <w:spacing w:line="360" w:lineRule="auto"/>
        <w:ind w:left="178" w:leftChars="85" w:firstLine="359" w:firstLineChars="171"/>
        <w:rPr>
          <w:rFonts w:hint="eastAsia" w:ascii="宋体" w:hAnsi="宋体"/>
          <w:lang w:eastAsia="zh-CN"/>
        </w:rPr>
      </w:pP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故障分析处理流程：</w:t>
      </w:r>
    </w:p>
    <w:p>
      <w:pPr>
        <w:widowControl/>
        <w:snapToGrid w:val="0"/>
        <w:spacing w:before="80" w:after="80" w:line="300" w:lineRule="auto"/>
        <w:ind w:left="540" w:leftChars="257"/>
        <w:rPr>
          <w:rFonts w:ascii="宋体" w:hAnsi="宋体"/>
          <w:lang w:eastAsia="zh-CN"/>
        </w:rPr>
      </w:pPr>
      <w:r>
        <w:rPr>
          <w:rFonts w:ascii="Arial" w:hAnsi="Arial" w:cs="Arial"/>
          <w:sz w:val="22"/>
          <w:szCs w:val="22"/>
        </w:rPr>
        <mc:AlternateContent>
          <mc:Choice Requires="wpc">
            <w:drawing>
              <wp:inline distT="0" distB="0" distL="114300" distR="114300">
                <wp:extent cx="5129530" cy="2893695"/>
                <wp:effectExtent l="0" t="0" r="0" b="1905"/>
                <wp:docPr id="65" name="画布 272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 name="文本框 2725"/>
                        <wps:cNvSpPr txBox="1"/>
                        <wps:spPr>
                          <a:xfrm>
                            <a:off x="421640"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马达不振动</w:t>
                              </w:r>
                            </w:p>
                          </w:txbxContent>
                        </wps:txbx>
                        <wps:bodyPr upright="1"/>
                      </wps:wsp>
                      <wps:wsp>
                        <wps:cNvPr id="19" name="自选图形 2726"/>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20" name="自选图形 2727"/>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28" name="文本框 2728"/>
                        <wps:cNvSpPr txBox="1"/>
                        <wps:spPr>
                          <a:xfrm>
                            <a:off x="544830" y="756285"/>
                            <a:ext cx="1283335" cy="45021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检查马达焊接是否正常</w:t>
                              </w:r>
                            </w:p>
                          </w:txbxContent>
                        </wps:txbx>
                        <wps:bodyPr upright="1"/>
                      </wps:wsp>
                      <wps:wsp>
                        <wps:cNvPr id="48" name="自选图形 2729"/>
                        <wps:cNvCnPr/>
                        <wps:spPr>
                          <a:xfrm flipV="1">
                            <a:off x="2173605" y="942975"/>
                            <a:ext cx="698500" cy="5715"/>
                          </a:xfrm>
                          <a:prstGeom prst="straightConnector1">
                            <a:avLst/>
                          </a:prstGeom>
                          <a:ln w="9525" cap="flat" cmpd="sng">
                            <a:solidFill>
                              <a:srgbClr val="000000"/>
                            </a:solidFill>
                            <a:prstDash val="solid"/>
                            <a:headEnd type="none" w="sm" len="sm"/>
                            <a:tailEnd type="triangle" w="med" len="med"/>
                          </a:ln>
                        </wps:spPr>
                        <wps:bodyPr/>
                      </wps:wsp>
                      <wps:wsp>
                        <wps:cNvPr id="52" name="文本框 2730"/>
                        <wps:cNvSpPr txBox="1"/>
                        <wps:spPr>
                          <a:xfrm>
                            <a:off x="2864485" y="747395"/>
                            <a:ext cx="1684020" cy="42164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加焊马达焊接处，若正常则为焊接不良</w:t>
                              </w:r>
                              <w:r>
                                <w:rPr>
                                  <w:rFonts w:ascii="宋体" w:hAnsi="宋体"/>
                                  <w:kern w:val="0"/>
                                  <w:sz w:val="18"/>
                                  <w:szCs w:val="18"/>
                                  <w:lang w:eastAsia="zh-CN"/>
                                </w:rPr>
                                <w:t xml:space="preserve"> </w:t>
                              </w:r>
                            </w:p>
                          </w:txbxContent>
                        </wps:txbx>
                        <wps:bodyPr upright="1"/>
                      </wps:wsp>
                      <wps:wsp>
                        <wps:cNvPr id="53" name="自选图形 2731"/>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54" name="文本框 2732"/>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55" name="自选图形 2733"/>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56" name="文本框 2734"/>
                        <wps:cNvSpPr txBox="1"/>
                        <wps:spPr>
                          <a:xfrm>
                            <a:off x="391160" y="1717675"/>
                            <a:ext cx="1549400" cy="26098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马达单体是否正常</w:t>
                              </w:r>
                            </w:p>
                            <w:p>
                              <w:pPr>
                                <w:rPr>
                                  <w:szCs w:val="18"/>
                                </w:rPr>
                              </w:pPr>
                            </w:p>
                          </w:txbxContent>
                        </wps:txbx>
                        <wps:bodyPr upright="1"/>
                      </wps:wsp>
                      <wps:wsp>
                        <wps:cNvPr id="57" name="自选图形 2735"/>
                        <wps:cNvCnPr/>
                        <wps:spPr>
                          <a:xfrm flipV="1">
                            <a:off x="2173605" y="1847850"/>
                            <a:ext cx="698500" cy="3810"/>
                          </a:xfrm>
                          <a:prstGeom prst="straightConnector1">
                            <a:avLst/>
                          </a:prstGeom>
                          <a:ln w="9525" cap="flat" cmpd="sng">
                            <a:solidFill>
                              <a:srgbClr val="000000"/>
                            </a:solidFill>
                            <a:prstDash val="solid"/>
                            <a:headEnd type="none" w="sm" len="sm"/>
                            <a:tailEnd type="triangle" w="med" len="med"/>
                          </a:ln>
                        </wps:spPr>
                        <wps:bodyPr/>
                      </wps:wsp>
                      <wps:wsp>
                        <wps:cNvPr id="58" name="文本框 2736"/>
                        <wps:cNvSpPr txBox="1"/>
                        <wps:spPr>
                          <a:xfrm>
                            <a:off x="2872105" y="1661160"/>
                            <a:ext cx="1684020" cy="37338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更换马达单体若正常，则为马达单体不良</w:t>
                              </w:r>
                              <w:r>
                                <w:rPr>
                                  <w:rFonts w:ascii="宋体" w:hAnsi="宋体"/>
                                  <w:kern w:val="0"/>
                                  <w:sz w:val="18"/>
                                  <w:szCs w:val="18"/>
                                  <w:lang w:eastAsia="zh-CN"/>
                                </w:rPr>
                                <w:t xml:space="preserve"> </w:t>
                              </w:r>
                            </w:p>
                          </w:txbxContent>
                        </wps:txbx>
                        <wps:bodyPr upright="1"/>
                      </wps:wsp>
                      <wps:wsp>
                        <wps:cNvPr id="59" name="自选图形 2737"/>
                        <wps:cNvCnPr/>
                        <wps:spPr>
                          <a:xfrm>
                            <a:off x="1164590" y="2204085"/>
                            <a:ext cx="4445" cy="304165"/>
                          </a:xfrm>
                          <a:prstGeom prst="straightConnector1">
                            <a:avLst/>
                          </a:prstGeom>
                          <a:ln w="9525" cap="flat" cmpd="sng">
                            <a:solidFill>
                              <a:srgbClr val="000000"/>
                            </a:solidFill>
                            <a:prstDash val="solid"/>
                            <a:headEnd type="none" w="sm" len="sm"/>
                            <a:tailEnd type="triangle" w="med" len="med"/>
                          </a:ln>
                        </wps:spPr>
                        <wps:bodyPr/>
                      </wps:wsp>
                      <wps:wsp>
                        <wps:cNvPr id="60" name="文本框 2738"/>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61" name="自选图形 2739"/>
                        <wps:cNvSpPr/>
                        <wps:spPr>
                          <a:xfrm>
                            <a:off x="459740" y="2508250"/>
                            <a:ext cx="141859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62" name="文本框 2740"/>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63" name="文本框 2741"/>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64" name="文本框 2742"/>
                        <wps:cNvSpPr txBox="1"/>
                        <wps:spPr>
                          <a:xfrm>
                            <a:off x="544830" y="2557145"/>
                            <a:ext cx="123444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val="en-US" w:eastAsia="zh-CN"/>
                                </w:rPr>
                              </w:pPr>
                              <w:r>
                                <w:rPr>
                                  <w:rFonts w:hint="eastAsia" w:ascii="宋体" w:hAnsi="宋体"/>
                                  <w:kern w:val="0"/>
                                  <w:sz w:val="18"/>
                                  <w:szCs w:val="18"/>
                                  <w:lang w:eastAsia="zh-CN"/>
                                </w:rPr>
                                <w:t>加焊或更换U</w:t>
                              </w:r>
                              <w:r>
                                <w:rPr>
                                  <w:rFonts w:hint="eastAsia" w:ascii="宋体" w:hAnsi="宋体"/>
                                  <w:kern w:val="0"/>
                                  <w:sz w:val="18"/>
                                  <w:szCs w:val="18"/>
                                  <w:lang w:val="en-US" w:eastAsia="zh-CN"/>
                                </w:rPr>
                                <w:t>2</w:t>
                              </w:r>
                              <w:r>
                                <w:rPr>
                                  <w:rFonts w:hint="eastAsia" w:ascii="宋体" w:hAnsi="宋体"/>
                                  <w:kern w:val="0"/>
                                  <w:sz w:val="18"/>
                                  <w:szCs w:val="18"/>
                                  <w:lang w:eastAsia="zh-CN"/>
                                </w:rPr>
                                <w:t>001</w:t>
                              </w:r>
                            </w:p>
                          </w:txbxContent>
                        </wps:txbx>
                        <wps:bodyPr upright="1"/>
                      </wps:wsp>
                    </wpc:wpc>
                  </a:graphicData>
                </a:graphic>
              </wp:inline>
            </w:drawing>
          </mc:Choice>
          <mc:Fallback>
            <w:pict>
              <v:group id="画布 2723" o:spid="_x0000_s1026" o:spt="203" style="height:227.85pt;width:403.9pt;" coordsize="5129530,2893695" editas="canvas" o:gfxdata="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">
                <o:lock v:ext="edit" aspectratio="f"/>
                <v:shape id="画布 2723" o:spid="_x0000_s1026" style="position:absolute;left:0;top:0;height:2893695;width:5129530;" filled="f" stroked="f" coordsize="21600,21600" o:gfxdata="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">
                  <v:fill on="f" focussize="0,0"/>
                  <v:stroke on="f"/>
                  <v:imagedata o:title=""/>
                  <o:lock v:ext="edit" aspectratio="t"/>
                </v:shape>
                <v:shape id="文本框 2725" o:spid="_x0000_s1026" o:spt="202" type="#_x0000_t202" style="position:absolute;left:421640;top:43180;height:354330;width:149225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JsHtrUAAAABQEAAA8A&#10;AAAAAAAAAQAgAAAAIgAAAGRycy9kb3ducmV2LnhtbFBLAQIUABQAAAAIAIdO4kD3B6G2GwIAAEEE&#10;AAAOAAAAAAAAAAEAIAAAACMBAABkcnMvZTJvRG9jLnhtbFBLBQYAAAAABgAGAFkBAACwBQ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马达不振动</w:t>
                        </w:r>
                      </w:p>
                    </w:txbxContent>
                  </v:textbox>
                </v:shape>
                <v:shape id="自选图形 2726" o:spid="_x0000_s1026" o:spt="32" type="#_x0000_t32" style="position:absolute;left:1163955;top:397510;flip:x;height:198120;width:3810;" filled="f" stroked="t" coordsize="21600,21600" o:gfxdata="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6UOjfTAAAABQEAAA8AAAAA&#10;AAAAAQAgAAAAIgAAAGRycy9kb3ducmV2LnhtbFBLAQIUABQAAAAIAIdO4kAzOL9AGQIAAAAEAAAO&#10;AAAAAAAAAAEAIAAAACIBAABkcnMvZTJvRG9jLnhtbFBLBQYAAAAABgAGAFkBAACtBQAAAAA=&#10;">
                  <v:fill on="f" focussize="0,0"/>
                  <v:stroke color="#000000" joinstyle="round" startarrowwidth="narrow" startarrowlength="short" endarrow="block"/>
                  <v:imagedata o:title=""/>
                  <o:lock v:ext="edit" aspectratio="f"/>
                </v:shape>
                <v:shape id="自选图形 2727" o:spid="_x0000_s1026" o:spt="4" type="#_x0000_t4" style="position:absolute;left:153670;top:595630;height:706120;width:2019935;" fillcolor="#FFFFFF" filled="t" stroked="t" coordsize="21600,21600" o:gfxdata="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B1OAP1QAAAAUBAAAPAAAA&#10;AAAAAAEAIAAAACIAAABkcnMvZG93bnJldi54bWxQSwECFAAUAAAACACHTuJABixyjhgCAAAzBAAA&#10;DgAAAAAAAAABACAAAAAkAQAAZHJzL2Uyb0RvYy54bWxQSwUGAAAAAAYABgBZAQAArgUAAAAA&#10;">
                  <v:fill on="t" focussize="0,0"/>
                  <v:stroke color="#000000" joinstyle="miter" startarrowwidth="narrow" startarrowlength="short"/>
                  <v:imagedata o:title=""/>
                  <o:lock v:ext="edit" aspectratio="f"/>
                </v:shape>
                <v:shape id="文本框 2728" o:spid="_x0000_s1026" o:spt="202" type="#_x0000_t202" style="position:absolute;left:544830;top:756285;height:450215;width:1283335;"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PBuxNYAAAAFAQAADwAAAAAA&#10;AAABACAAAAAiAAAAZHJzL2Rvd25yZXYueG1sUEsBAhQAFAAAAAgAh07iQAXIwhLcAQAAogMAAA4A&#10;AAAAAAAAAQAgAAAAJQ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检查马达焊接是否正常</w:t>
                        </w:r>
                      </w:p>
                    </w:txbxContent>
                  </v:textbox>
                </v:shape>
                <v:shape id="自选图形 2729" o:spid="_x0000_s1026" o:spt="32" type="#_x0000_t32" style="position:absolute;left:2173605;top:942975;flip:y;height:5715;width:698500;" filled="f" stroked="t" coordsize="21600,21600" o:gfxdata="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pQ6N9MAAAAFAQAADwAA&#10;AAAAAAABACAAAAAiAAAAZHJzL2Rvd25yZXYueG1sUEsBAhQAFAAAAAgAh07iQJ552nwbAgAAAAQA&#10;AA4AAAAAAAAAAQAgAAAAIgEAAGRycy9lMm9Eb2MueG1sUEsFBgAAAAAGAAYAWQEAAK8FAAAAAA==&#10;">
                  <v:fill on="f" focussize="0,0"/>
                  <v:stroke color="#000000" joinstyle="round" startarrowwidth="narrow" startarrowlength="short" endarrow="block"/>
                  <v:imagedata o:title=""/>
                  <o:lock v:ext="edit" aspectratio="f"/>
                </v:shape>
                <v:shape id="文本框 2730" o:spid="_x0000_s1026" o:spt="202" type="#_x0000_t202" style="position:absolute;left:2864485;top:747395;height:421640;width:168402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mwe2tQAAAAF&#10;AQAADwAAAAAAAAABACAAAAAiAAAAZHJzL2Rvd25yZXYueG1sUEsBAhQAFAAAAAgAh07iQIS33OUg&#10;AgAAQwQAAA4AAAAAAAAAAQAgAAAAIwEAAGRycy9lMm9Eb2MueG1sUEsFBgAAAAAGAAYAWQEAALUF&#10;AA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加焊马达焊接处，若正常则为焊接不良</w:t>
                        </w:r>
                        <w:r>
                          <w:rPr>
                            <w:rFonts w:ascii="宋体" w:hAnsi="宋体"/>
                            <w:kern w:val="0"/>
                            <w:sz w:val="18"/>
                            <w:szCs w:val="18"/>
                            <w:lang w:eastAsia="zh-CN"/>
                          </w:rPr>
                          <w:t xml:space="preserve"> </w:t>
                        </w:r>
                      </w:p>
                    </w:txbxContent>
                  </v:textbox>
                </v:shape>
                <v:shape id="自选图形 2731" o:spid="_x0000_s1026" o:spt="32" type="#_x0000_t32" style="position:absolute;left:1163955;top:1301750;height:197485;width:635;"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KZjNIXVAAAABQEAAA8AAAAAAAAAAQAgAAAA&#10;IgAAAGRycy9kb3ducmV2LnhtbFBLAQIUABQAAAAIAIdO4kCAdjg9DgIAAPYDAAAOAAAAAAAAAAEA&#10;IAAAACQBAABkcnMvZTJvRG9jLnhtbFBLBQYAAAAABgAGAFkBAACkBQAAAAA=&#10;">
                  <v:fill on="f" focussize="0,0"/>
                  <v:stroke color="#000000" joinstyle="round" startarrowwidth="narrow" startarrowlength="short" endarrow="block"/>
                  <v:imagedata o:title=""/>
                  <o:lock v:ext="edit" aspectratio="f"/>
                </v:shape>
                <v:shape id="文本框 2732" o:spid="_x0000_s1026" o:spt="202" type="#_x0000_t202" style="position:absolute;left:911225;top:1240790;height:360045;width:25781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cVJT4dsBAACi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2733" o:spid="_x0000_s1026" o:spt="4" type="#_x0000_t4" style="position:absolute;left:154940;top:1499235;height:704850;width:2018665;" fillcolor="#FFFFFF" filled="t" stroked="t" coordsize="21600,21600" o:gfxdata="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B1OAP1QAAAAUB&#10;AAAPAAAAAAAAAAEAIAAAACIAAABkcnMvZG93bnJldi54bWxQSwECFAAUAAAACACHTuJA0NwsiR4C&#10;AAA0BAAADgAAAAAAAAABACAAAAAkAQAAZHJzL2Uyb0RvYy54bWxQSwUGAAAAAAYABgBZAQAAtAUA&#10;AAAA&#10;">
                  <v:fill on="t" focussize="0,0"/>
                  <v:stroke color="#000000" joinstyle="miter" startarrowwidth="narrow" startarrowlength="short"/>
                  <v:imagedata o:title=""/>
                  <o:lock v:ext="edit" aspectratio="f"/>
                </v:shape>
                <v:shape id="文本框 2734" o:spid="_x0000_s1026" o:spt="202" type="#_x0000_t202" style="position:absolute;left:391160;top:1717675;height:260985;width:154940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PBuxNYAAAAFAQAADwAAAAAA&#10;AAABACAAAAAiAAAAZHJzL2Rvd25yZXYueG1sUEsBAhQAFAAAAAgAh07iQKJ8MFPcAQAAowMAAA4A&#10;AAAAAAAAAQAgAAAAJQ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马达单体是否正常</w:t>
                        </w:r>
                      </w:p>
                      <w:p>
                        <w:pPr>
                          <w:rPr>
                            <w:szCs w:val="18"/>
                          </w:rPr>
                        </w:pPr>
                      </w:p>
                    </w:txbxContent>
                  </v:textbox>
                </v:shape>
                <v:shape id="自选图形 2735" o:spid="_x0000_s1026" o:spt="32" type="#_x0000_t32" style="position:absolute;left:2173605;top:1847850;flip:y;height:3810;width:698500;" filled="f" stroked="t" coordsize="21600,21600" o:gfxdata="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lDo30wAAAAUBAAAPAAAA&#10;AAAAAAEAIAAAACIAAABkcnMvZG93bnJldi54bWxQSwECFAAUAAAACACHTuJAh4AxzRoCAAABBAAA&#10;DgAAAAAAAAABACAAAAAiAQAAZHJzL2Uyb0RvYy54bWxQSwUGAAAAAAYABgBZAQAArgUAAAAA&#10;">
                  <v:fill on="f" focussize="0,0"/>
                  <v:stroke color="#000000" joinstyle="round" startarrowwidth="narrow" startarrowlength="short" endarrow="block"/>
                  <v:imagedata o:title=""/>
                  <o:lock v:ext="edit" aspectratio="f"/>
                </v:shape>
                <v:shape id="文本框 2736" o:spid="_x0000_s1026" o:spt="202" type="#_x0000_t202" style="position:absolute;left:2872105;top:1661160;height:373380;width:168402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JsHtrUAAAABQEA&#10;AA8AAAAAAAAAAQAgAAAAIgAAAGRycy9kb3ducmV2LnhtbFBLAQIUABQAAAAIAIdO4kCeDoIHHgIA&#10;AEQEAAAOAAAAAAAAAAEAIAAAACMBAABkcnMvZTJvRG9jLnhtbFBLBQYAAAAABgAGAFkBAACzBQAA&#10;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更换马达单体若正常，则为马达单体不良</w:t>
                        </w:r>
                        <w:r>
                          <w:rPr>
                            <w:rFonts w:ascii="宋体" w:hAnsi="宋体"/>
                            <w:kern w:val="0"/>
                            <w:sz w:val="18"/>
                            <w:szCs w:val="18"/>
                            <w:lang w:eastAsia="zh-CN"/>
                          </w:rPr>
                          <w:t xml:space="preserve"> </w:t>
                        </w:r>
                      </w:p>
                    </w:txbxContent>
                  </v:textbox>
                </v:shape>
                <v:shape id="自选图形 2737" o:spid="_x0000_s1026" o:spt="32" type="#_x0000_t32" style="position:absolute;left:1164590;top:2204085;height:304165;width:4445;"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ZjNIXVAAAABQEAAA8AAAAAAAAA&#10;AQAgAAAAIgAAAGRycy9kb3ducmV2LnhtbFBLAQIUABQAAAAIAIdO4kDIJokGFAIAAPcDAAAOAAAA&#10;AAAAAAEAIAAAACQBAABkcnMvZTJvRG9jLnhtbFBLBQYAAAAABgAGAFkBAACqBQAAAAA=&#10;">
                  <v:fill on="f" focussize="0,0"/>
                  <v:stroke color="#000000" joinstyle="round" startarrowwidth="narrow" startarrowlength="short" endarrow="block"/>
                  <v:imagedata o:title=""/>
                  <o:lock v:ext="edit" aspectratio="f"/>
                </v:shape>
                <v:shape id="文本框 2738" o:spid="_x0000_s1026" o:spt="202" type="#_x0000_t202" style="position:absolute;left:911225;top:2147570;height:360680;width:25781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PBuxNYAAAAFAQAADwAAAAAAAAAB&#10;ACAAAAAiAAAAZHJzL2Rvd25yZXYueG1sUEsBAhQAFAAAAAgAh07iQO9gRjvZAQAAogMAAA4AAAAA&#10;AAAAAQAgAAAAJQ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2739" o:spid="_x0000_s1026" o:spt="176" type="#_x0000_t176" style="position:absolute;left:459740;top:2508250;height:323850;width:1418590;" fillcolor="#FFFFFF" filled="t" stroked="t" coordsize="21600,21600" o:gfxdata="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Oc3P&#10;vNQAAAAFAQAADwAAAAAAAAABACAAAAAiAAAAZHJzL2Rvd25yZXYueG1sUEsBAhQAFAAAAAgAh07i&#10;QNPSsv0mAgAASAQAAA4AAAAAAAAAAQAgAAAAIwEAAGRycy9lMm9Eb2MueG1sUEsFBgAAAAAGAAYA&#10;WQEAALsFAAAAAA==&#10;">
                  <v:fill on="t" focussize="0,0"/>
                  <v:stroke color="#000000" joinstyle="miter"/>
                  <v:imagedata o:title=""/>
                  <o:lock v:ext="edit" aspectratio="f"/>
                </v:shape>
                <v:shape id="文本框 2740" o:spid="_x0000_s1026" o:spt="202" type="#_x0000_t202" style="position:absolute;left:2176780;top:678815;height:241300;width:597535;"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PBuxNYAAAAFAQAADwAAAAAAAAAB&#10;ACAAAAAiAAAAZHJzL2Rvd25yZXYueG1sUEsBAhQAFAAAAAgAh07iQIL9vWzZAQAAogMAAA4AAAAA&#10;AAAAAQAgAAAAJQ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2741" o:spid="_x0000_s1026" o:spt="202" type="#_x0000_t202" style="position:absolute;left:2172335;top:1600835;height:241300;width:59944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gQzYqtsBAACj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2742" o:spid="_x0000_s1026" o:spt="202" type="#_x0000_t202" style="position:absolute;left:544830;top:2557145;height:224790;width:123444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zwbsTWAAAABQEAAA8AAAAAAAAA&#10;AQAgAAAAIgAAAGRycy9kb3ducmV2LnhtbFBLAQIUABQAAAAIAIdO4kDGga8c2gEAAKMDAAAOAAAA&#10;AAAAAAEAIAAAACU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val="en-US" w:eastAsia="zh-CN"/>
                          </w:rPr>
                        </w:pPr>
                        <w:r>
                          <w:rPr>
                            <w:rFonts w:hint="eastAsia" w:ascii="宋体" w:hAnsi="宋体"/>
                            <w:kern w:val="0"/>
                            <w:sz w:val="18"/>
                            <w:szCs w:val="18"/>
                            <w:lang w:eastAsia="zh-CN"/>
                          </w:rPr>
                          <w:t>加焊或更换U</w:t>
                        </w:r>
                        <w:r>
                          <w:rPr>
                            <w:rFonts w:hint="eastAsia" w:ascii="宋体" w:hAnsi="宋体"/>
                            <w:kern w:val="0"/>
                            <w:sz w:val="18"/>
                            <w:szCs w:val="18"/>
                            <w:lang w:val="en-US" w:eastAsia="zh-CN"/>
                          </w:rPr>
                          <w:t>2</w:t>
                        </w:r>
                        <w:r>
                          <w:rPr>
                            <w:rFonts w:hint="eastAsia" w:ascii="宋体" w:hAnsi="宋体"/>
                            <w:kern w:val="0"/>
                            <w:sz w:val="18"/>
                            <w:szCs w:val="18"/>
                            <w:lang w:eastAsia="zh-CN"/>
                          </w:rPr>
                          <w:t>001</w:t>
                        </w:r>
                      </w:p>
                    </w:txbxContent>
                  </v:textbox>
                </v:shape>
                <w10:wrap type="none"/>
                <w10:anchorlock/>
              </v:group>
            </w:pict>
          </mc:Fallback>
        </mc:AlternateContent>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本节电路图信号汇总：</w:t>
      </w:r>
    </w:p>
    <w:tbl>
      <w:tblPr>
        <w:tblStyle w:val="33"/>
        <w:tblpPr w:leftFromText="180" w:rightFromText="180" w:vertAnchor="text" w:tblpXSpec="center" w:tblpY="1"/>
        <w:tblOverlap w:val="never"/>
        <w:tblW w:w="83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6"/>
        <w:gridCol w:w="3335"/>
        <w:gridCol w:w="35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C0C0C0"/>
          </w:tcPr>
          <w:p>
            <w:pPr>
              <w:keepNext/>
              <w:snapToGrid w:val="0"/>
              <w:spacing w:before="100" w:after="100"/>
              <w:rPr>
                <w:rFonts w:ascii="宋体" w:hAnsi="宋体" w:cs="Arial"/>
                <w:b/>
                <w:spacing w:val="-4"/>
                <w:szCs w:val="21"/>
              </w:rPr>
            </w:pPr>
            <w:r>
              <w:rPr>
                <w:rFonts w:hint="eastAsia" w:ascii="宋体" w:hAnsi="宋体" w:cs="Arial"/>
                <w:b/>
                <w:spacing w:val="-4"/>
                <w:szCs w:val="21"/>
              </w:rPr>
              <w:t>信号名称</w:t>
            </w:r>
          </w:p>
        </w:tc>
        <w:tc>
          <w:tcPr>
            <w:tcW w:w="3335" w:type="dxa"/>
            <w:shd w:val="clear" w:color="auto" w:fill="C0C0C0"/>
          </w:tcPr>
          <w:p>
            <w:pPr>
              <w:keepNext/>
              <w:snapToGrid w:val="0"/>
              <w:spacing w:before="100" w:after="100"/>
              <w:ind w:right="-288" w:rightChars="-137"/>
              <w:rPr>
                <w:rFonts w:ascii="宋体" w:hAnsi="宋体" w:cs="Arial"/>
                <w:b/>
                <w:spacing w:val="-4"/>
                <w:szCs w:val="21"/>
              </w:rPr>
            </w:pPr>
            <w:r>
              <w:rPr>
                <w:rFonts w:hint="eastAsia" w:ascii="宋体" w:hAnsi="宋体" w:cs="Arial"/>
                <w:b/>
                <w:spacing w:val="-4"/>
                <w:szCs w:val="21"/>
              </w:rPr>
              <w:t>功能详细说明</w:t>
            </w:r>
          </w:p>
        </w:tc>
        <w:tc>
          <w:tcPr>
            <w:tcW w:w="3519" w:type="dxa"/>
            <w:shd w:val="clear" w:color="auto" w:fill="C0C0C0"/>
          </w:tcPr>
          <w:p>
            <w:pPr>
              <w:keepNext/>
              <w:snapToGrid w:val="0"/>
              <w:spacing w:before="100" w:after="100"/>
              <w:ind w:right="-288" w:rightChars="-137"/>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Pr>
          <w:p>
            <w:pPr>
              <w:keepNext/>
              <w:snapToGrid w:val="0"/>
              <w:spacing w:before="100" w:after="100"/>
              <w:rPr>
                <w:rFonts w:ascii="宋体" w:hAnsi="宋体" w:cs="Arial"/>
                <w:spacing w:val="-4"/>
                <w:szCs w:val="21"/>
              </w:rPr>
            </w:pPr>
            <w:r>
              <w:rPr>
                <w:rFonts w:hint="eastAsia" w:ascii="宋体" w:hAnsi="宋体"/>
                <w:lang w:eastAsia="zh-CN"/>
              </w:rPr>
              <w:t>VIB_</w:t>
            </w:r>
            <w:r>
              <w:rPr>
                <w:rFonts w:hint="eastAsia" w:ascii="宋体" w:hAnsi="宋体"/>
                <w:lang w:val="en-US" w:eastAsia="zh-CN"/>
              </w:rPr>
              <w:t>CTRL</w:t>
            </w:r>
          </w:p>
        </w:tc>
        <w:tc>
          <w:tcPr>
            <w:tcW w:w="3335" w:type="dxa"/>
          </w:tcPr>
          <w:p>
            <w:pPr>
              <w:keepNext/>
              <w:snapToGrid w:val="0"/>
              <w:spacing w:before="100" w:after="100"/>
              <w:rPr>
                <w:rFonts w:ascii="宋体" w:hAnsi="宋体" w:cs="Arial"/>
                <w:spacing w:val="-4"/>
                <w:szCs w:val="21"/>
                <w:lang w:eastAsia="zh-CN"/>
              </w:rPr>
            </w:pPr>
            <w:r>
              <w:rPr>
                <w:rFonts w:hint="eastAsia" w:ascii="宋体" w:hAnsi="宋体" w:cs="Arial"/>
                <w:spacing w:val="-4"/>
                <w:szCs w:val="21"/>
                <w:lang w:eastAsia="zh-CN"/>
              </w:rPr>
              <w:t>马达电源驱动信号</w:t>
            </w:r>
          </w:p>
        </w:tc>
        <w:tc>
          <w:tcPr>
            <w:tcW w:w="3519" w:type="dxa"/>
          </w:tcPr>
          <w:p>
            <w:pPr>
              <w:keepNext/>
              <w:snapToGrid w:val="0"/>
              <w:spacing w:before="100" w:after="100"/>
              <w:rPr>
                <w:rFonts w:ascii="宋体" w:hAnsi="宋体" w:cs="Arial"/>
                <w:spacing w:val="-4"/>
                <w:szCs w:val="21"/>
                <w:lang w:eastAsia="zh-CN"/>
              </w:rPr>
            </w:pPr>
            <w:r>
              <w:rPr>
                <w:rFonts w:hint="eastAsia" w:ascii="宋体" w:hAnsi="宋体" w:cs="Arial"/>
                <w:spacing w:val="-4"/>
                <w:szCs w:val="21"/>
                <w:lang w:eastAsia="zh-CN"/>
              </w:rPr>
              <w:t>2.7V</w:t>
            </w:r>
          </w:p>
        </w:tc>
      </w:tr>
    </w:tbl>
    <w:p>
      <w:pPr>
        <w:widowControl/>
        <w:snapToGrid w:val="0"/>
        <w:spacing w:before="80" w:after="80" w:line="300" w:lineRule="auto"/>
        <w:rPr>
          <w:rFonts w:ascii="宋体" w:hAnsi="宋体"/>
          <w:b/>
          <w:sz w:val="24"/>
          <w:lang w:eastAsia="zh-CN"/>
        </w:rPr>
      </w:pPr>
    </w:p>
    <w:p>
      <w:pPr>
        <w:pStyle w:val="5"/>
        <w:numPr>
          <w:ilvl w:val="0"/>
          <w:numId w:val="0"/>
        </w:numPr>
      </w:pPr>
    </w:p>
    <w:p>
      <w:pPr>
        <w:pStyle w:val="4"/>
        <w:numPr>
          <w:ilvl w:val="0"/>
          <w:numId w:val="0"/>
        </w:numPr>
        <w:tabs>
          <w:tab w:val="left" w:pos="0"/>
        </w:tabs>
        <w:spacing w:before="0" w:after="0" w:line="360" w:lineRule="auto"/>
        <w:rPr>
          <w:rFonts w:ascii="宋体" w:hAnsi="宋体"/>
        </w:rPr>
      </w:pPr>
      <w:r>
        <w:rPr>
          <w:rFonts w:hint="eastAsia" w:ascii="宋体" w:hAnsi="宋体" w:eastAsia="宋体"/>
          <w:sz w:val="28"/>
          <w:szCs w:val="28"/>
          <w:lang w:eastAsia="zh-CN"/>
        </w:rPr>
        <w:t>4.4.</w:t>
      </w:r>
      <w:r>
        <w:rPr>
          <w:rFonts w:hint="eastAsia" w:ascii="宋体" w:hAnsi="宋体" w:eastAsia="宋体"/>
          <w:sz w:val="28"/>
          <w:szCs w:val="28"/>
          <w:lang w:val="en-US" w:eastAsia="zh-CN"/>
        </w:rPr>
        <w:t>8</w:t>
      </w:r>
      <w:r>
        <w:rPr>
          <w:rFonts w:hint="eastAsia" w:ascii="宋体" w:hAnsi="宋体" w:eastAsia="宋体"/>
          <w:sz w:val="28"/>
          <w:szCs w:val="28"/>
          <w:lang w:eastAsia="zh-CN"/>
        </w:rPr>
        <w:t xml:space="preserve"> </w:t>
      </w:r>
      <w:r>
        <w:rPr>
          <w:rFonts w:hint="eastAsia" w:ascii="宋体" w:hAnsi="宋体" w:eastAsia="宋体"/>
          <w:sz w:val="28"/>
          <w:szCs w:val="28"/>
        </w:rPr>
        <w:t>受话</w:t>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电路原理图：</w:t>
      </w:r>
    </w:p>
    <w:p>
      <w:pPr>
        <w:widowControl/>
        <w:numPr>
          <w:ilvl w:val="0"/>
          <w:numId w:val="0"/>
        </w:numPr>
        <w:tabs>
          <w:tab w:val="left" w:pos="780"/>
        </w:tabs>
        <w:suppressAutoHyphens w:val="0"/>
        <w:snapToGrid w:val="0"/>
        <w:spacing w:line="360" w:lineRule="auto"/>
        <w:ind w:left="200" w:leftChars="0"/>
        <w:jc w:val="center"/>
        <w:rPr>
          <w:rFonts w:ascii="宋体" w:hAnsi="宋体"/>
        </w:rPr>
      </w:pPr>
      <w:r>
        <w:drawing>
          <wp:inline distT="0" distB="0" distL="114300" distR="114300">
            <wp:extent cx="5889625" cy="1918335"/>
            <wp:effectExtent l="0" t="0" r="15875" b="5715"/>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26"/>
                    <a:stretch>
                      <a:fillRect/>
                    </a:stretch>
                  </pic:blipFill>
                  <pic:spPr>
                    <a:xfrm>
                      <a:off x="0" y="0"/>
                      <a:ext cx="5889625" cy="1918335"/>
                    </a:xfrm>
                    <a:prstGeom prst="rect">
                      <a:avLst/>
                    </a:prstGeom>
                    <a:noFill/>
                    <a:ln>
                      <a:noFill/>
                    </a:ln>
                  </pic:spPr>
                </pic:pic>
              </a:graphicData>
            </a:graphic>
          </wp:inline>
        </w:drawing>
      </w:r>
    </w:p>
    <w:p>
      <w:pPr>
        <w:widowControl/>
        <w:numPr>
          <w:ilvl w:val="0"/>
          <w:numId w:val="0"/>
        </w:numPr>
        <w:tabs>
          <w:tab w:val="left" w:pos="780"/>
        </w:tabs>
        <w:suppressAutoHyphens w:val="0"/>
        <w:snapToGrid w:val="0"/>
        <w:spacing w:line="360" w:lineRule="auto"/>
        <w:rPr>
          <w:rFonts w:ascii="宋体" w:hAnsi="宋体"/>
        </w:rPr>
      </w:pPr>
      <w:r>
        <w:rPr>
          <w:rFonts w:hint="eastAsia" w:ascii="宋体" w:hAnsi="宋体"/>
        </w:rPr>
        <w:t>电路原理分析：</w:t>
      </w:r>
    </w:p>
    <w:p>
      <w:pPr>
        <w:widowControl/>
        <w:snapToGrid w:val="0"/>
        <w:spacing w:before="80" w:after="80" w:line="300" w:lineRule="auto"/>
        <w:ind w:left="540" w:leftChars="257"/>
        <w:rPr>
          <w:rFonts w:hint="eastAsia" w:ascii="宋体" w:hAnsi="宋体"/>
          <w:lang w:eastAsia="zh-CN"/>
        </w:rPr>
      </w:pPr>
      <w:r>
        <w:rPr>
          <w:rFonts w:hint="eastAsia" w:ascii="宋体" w:hAnsi="宋体"/>
          <w:lang w:eastAsia="zh-CN"/>
        </w:rPr>
        <w:t>受话器由平台电源</w:t>
      </w:r>
      <w:r>
        <w:rPr>
          <w:rFonts w:hint="eastAsia" w:ascii="宋体" w:hAnsi="宋体"/>
          <w:lang w:val="en-US" w:eastAsia="zh-CN"/>
        </w:rPr>
        <w:t>IC（U2001）</w:t>
      </w:r>
      <w:r>
        <w:rPr>
          <w:rFonts w:hint="eastAsia" w:ascii="宋体" w:hAnsi="宋体"/>
          <w:lang w:eastAsia="zh-CN"/>
        </w:rPr>
        <w:t>输出的</w:t>
      </w:r>
      <w:r>
        <w:rPr>
          <w:rFonts w:hint="eastAsia" w:ascii="宋体" w:hAnsi="宋体"/>
          <w:lang w:val="en-US" w:eastAsia="zh-CN"/>
        </w:rPr>
        <w:t>PAOUT_P</w:t>
      </w:r>
      <w:r>
        <w:rPr>
          <w:rFonts w:hint="eastAsia" w:ascii="宋体" w:hAnsi="宋体"/>
          <w:lang w:eastAsia="zh-CN"/>
        </w:rPr>
        <w:t>/</w:t>
      </w:r>
      <w:r>
        <w:rPr>
          <w:rFonts w:hint="eastAsia" w:ascii="宋体" w:hAnsi="宋体"/>
          <w:lang w:val="en-US" w:eastAsia="zh-CN"/>
        </w:rPr>
        <w:t>PAOUTN</w:t>
      </w:r>
      <w:r>
        <w:rPr>
          <w:rFonts w:hint="eastAsia" w:ascii="宋体" w:hAnsi="宋体"/>
          <w:lang w:eastAsia="zh-CN"/>
        </w:rPr>
        <w:t>差分信号驱动，受话器和主板PCB采用弹片接触形式进行连接。</w:t>
      </w:r>
    </w:p>
    <w:p>
      <w:pPr>
        <w:widowControl/>
        <w:numPr>
          <w:ilvl w:val="0"/>
          <w:numId w:val="0"/>
        </w:numPr>
        <w:snapToGrid w:val="0"/>
        <w:spacing w:before="80" w:after="80" w:line="300" w:lineRule="auto"/>
        <w:ind w:leftChars="0"/>
        <w:rPr>
          <w:rFonts w:hint="eastAsia" w:ascii="宋体" w:hAnsi="宋体"/>
          <w:lang w:eastAsia="zh-CN"/>
        </w:rPr>
      </w:pPr>
      <w:r>
        <w:rPr>
          <w:rFonts w:hint="eastAsia" w:ascii="宋体" w:hAnsi="宋体"/>
          <w:lang w:eastAsia="zh-CN"/>
        </w:rPr>
        <w:t>故障分析：</w:t>
      </w:r>
    </w:p>
    <w:p>
      <w:pPr>
        <w:widowControl/>
        <w:snapToGrid w:val="0"/>
        <w:spacing w:before="80" w:after="80" w:line="300" w:lineRule="auto"/>
        <w:ind w:left="540" w:leftChars="257"/>
        <w:rPr>
          <w:rFonts w:ascii="Arial" w:hAnsi="Arial" w:cs="Arial"/>
          <w:sz w:val="22"/>
          <w:szCs w:val="22"/>
          <w:lang w:eastAsia="zh-CN"/>
        </w:rPr>
      </w:pPr>
      <w:r>
        <w:rPr>
          <w:rFonts w:ascii="Arial" w:hAnsi="Arial" w:cs="Arial"/>
          <w:sz w:val="22"/>
          <w:szCs w:val="22"/>
        </w:rPr>
        <mc:AlternateContent>
          <mc:Choice Requires="wpc">
            <w:drawing>
              <wp:inline distT="0" distB="0" distL="114300" distR="114300">
                <wp:extent cx="5129530" cy="2893695"/>
                <wp:effectExtent l="0" t="0" r="0" b="1905"/>
                <wp:docPr id="84" name="画布 109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6" name="文本框 10946"/>
                        <wps:cNvSpPr txBox="1"/>
                        <wps:spPr>
                          <a:xfrm>
                            <a:off x="421640"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受话器无声</w:t>
                              </w:r>
                            </w:p>
                          </w:txbxContent>
                        </wps:txbx>
                        <wps:bodyPr upright="1"/>
                      </wps:wsp>
                      <wps:wsp>
                        <wps:cNvPr id="67" name="自选图形 10947"/>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68" name="自选图形 10948"/>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69" name="文本框 10949"/>
                        <wps:cNvSpPr txBox="1"/>
                        <wps:spPr>
                          <a:xfrm>
                            <a:off x="544830" y="756285"/>
                            <a:ext cx="1283335" cy="45021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检查受话器是否正常</w:t>
                              </w:r>
                            </w:p>
                          </w:txbxContent>
                        </wps:txbx>
                        <wps:bodyPr upright="1"/>
                      </wps:wsp>
                      <wps:wsp>
                        <wps:cNvPr id="70" name="自选图形 10950"/>
                        <wps:cNvCnPr/>
                        <wps:spPr>
                          <a:xfrm>
                            <a:off x="2173605" y="948690"/>
                            <a:ext cx="698500" cy="11430"/>
                          </a:xfrm>
                          <a:prstGeom prst="straightConnector1">
                            <a:avLst/>
                          </a:prstGeom>
                          <a:ln w="9525" cap="flat" cmpd="sng">
                            <a:solidFill>
                              <a:srgbClr val="000000"/>
                            </a:solidFill>
                            <a:prstDash val="solid"/>
                            <a:headEnd type="none" w="sm" len="sm"/>
                            <a:tailEnd type="triangle" w="med" len="med"/>
                          </a:ln>
                        </wps:spPr>
                        <wps:bodyPr/>
                      </wps:wsp>
                      <wps:wsp>
                        <wps:cNvPr id="71" name="文本框 10951"/>
                        <wps:cNvSpPr txBox="1"/>
                        <wps:spPr>
                          <a:xfrm>
                            <a:off x="2872105" y="786130"/>
                            <a:ext cx="806450" cy="29845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更换受话器</w:t>
                              </w:r>
                            </w:p>
                          </w:txbxContent>
                        </wps:txbx>
                        <wps:bodyPr upright="1"/>
                      </wps:wsp>
                      <wps:wsp>
                        <wps:cNvPr id="72" name="自选图形 10952"/>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73" name="文本框 10953"/>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74" name="自选图形 10954"/>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75" name="文本框 10955"/>
                        <wps:cNvSpPr txBox="1"/>
                        <wps:spPr>
                          <a:xfrm>
                            <a:off x="391160" y="1717675"/>
                            <a:ext cx="1549400" cy="26098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450" w:firstLineChars="250"/>
                                <w:rPr>
                                  <w:rFonts w:ascii="宋体" w:hAnsi="宋体"/>
                                  <w:kern w:val="0"/>
                                  <w:sz w:val="18"/>
                                  <w:szCs w:val="18"/>
                                  <w:lang w:eastAsia="zh-CN"/>
                                </w:rPr>
                              </w:pPr>
                              <w:r>
                                <w:rPr>
                                  <w:rFonts w:hint="eastAsia" w:ascii="宋体" w:hAnsi="宋体"/>
                                  <w:kern w:val="0"/>
                                  <w:sz w:val="18"/>
                                  <w:szCs w:val="18"/>
                                  <w:lang w:eastAsia="zh-CN"/>
                                </w:rPr>
                                <w:t>通路是否正常</w:t>
                              </w:r>
                            </w:p>
                            <w:p>
                              <w:pPr>
                                <w:rPr>
                                  <w:szCs w:val="18"/>
                                </w:rPr>
                              </w:pPr>
                            </w:p>
                          </w:txbxContent>
                        </wps:txbx>
                        <wps:bodyPr upright="1"/>
                      </wps:wsp>
                      <wps:wsp>
                        <wps:cNvPr id="76" name="自选图形 10956"/>
                        <wps:cNvCnPr/>
                        <wps:spPr>
                          <a:xfrm flipV="1">
                            <a:off x="2173605" y="1847850"/>
                            <a:ext cx="698500" cy="3810"/>
                          </a:xfrm>
                          <a:prstGeom prst="straightConnector1">
                            <a:avLst/>
                          </a:prstGeom>
                          <a:ln w="9525" cap="flat" cmpd="sng">
                            <a:solidFill>
                              <a:srgbClr val="000000"/>
                            </a:solidFill>
                            <a:prstDash val="solid"/>
                            <a:headEnd type="none" w="sm" len="sm"/>
                            <a:tailEnd type="triangle" w="med" len="med"/>
                          </a:ln>
                        </wps:spPr>
                        <wps:bodyPr/>
                      </wps:wsp>
                      <wps:wsp>
                        <wps:cNvPr id="77" name="文本框 10957"/>
                        <wps:cNvSpPr txBox="1"/>
                        <wps:spPr>
                          <a:xfrm>
                            <a:off x="2855595" y="1720850"/>
                            <a:ext cx="1405255" cy="278765"/>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排除通路上不正常故障</w:t>
                              </w:r>
                            </w:p>
                          </w:txbxContent>
                        </wps:txbx>
                        <wps:bodyPr upright="1"/>
                      </wps:wsp>
                      <wps:wsp>
                        <wps:cNvPr id="78" name="自选图形 10958"/>
                        <wps:cNvCnPr/>
                        <wps:spPr>
                          <a:xfrm>
                            <a:off x="1164590" y="2204085"/>
                            <a:ext cx="4445" cy="304165"/>
                          </a:xfrm>
                          <a:prstGeom prst="straightConnector1">
                            <a:avLst/>
                          </a:prstGeom>
                          <a:ln w="9525" cap="flat" cmpd="sng">
                            <a:solidFill>
                              <a:srgbClr val="000000"/>
                            </a:solidFill>
                            <a:prstDash val="solid"/>
                            <a:headEnd type="none" w="sm" len="sm"/>
                            <a:tailEnd type="triangle" w="med" len="med"/>
                          </a:ln>
                        </wps:spPr>
                        <wps:bodyPr/>
                      </wps:wsp>
                      <wps:wsp>
                        <wps:cNvPr id="79" name="文本框 10959"/>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80" name="自选图形 10960"/>
                        <wps:cNvSpPr/>
                        <wps:spPr>
                          <a:xfrm>
                            <a:off x="459740" y="2508250"/>
                            <a:ext cx="141859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81" name="文本框 10961"/>
                        <wps:cNvSpPr txBox="1"/>
                        <wps:spPr>
                          <a:xfrm>
                            <a:off x="2176780" y="678815"/>
                            <a:ext cx="597535" cy="241300"/>
                          </a:xfrm>
                          <a:prstGeom prst="rect">
                            <a:avLst/>
                          </a:prstGeom>
                          <a:solidFill>
                            <a:srgbClr val="FFFFFF">
                              <a:alpha val="0"/>
                            </a:srgbClr>
                          </a:solidFill>
                          <a:ln>
                            <a:noFill/>
                          </a:ln>
                        </wps:spPr>
                        <wps:txbx>
                          <w:txbxContent>
                            <w:p>
                              <w:pPr>
                                <w:ind w:firstLine="180" w:firstLineChars="100"/>
                                <w:rPr>
                                  <w:rFonts w:ascii="宋体" w:hAnsi="宋体"/>
                                  <w:sz w:val="18"/>
                                  <w:szCs w:val="18"/>
                                  <w:lang w:eastAsia="zh-CN"/>
                                </w:rPr>
                              </w:pPr>
                              <w:r>
                                <w:rPr>
                                  <w:rFonts w:hint="eastAsia" w:ascii="宋体" w:hAnsi="宋体"/>
                                  <w:sz w:val="18"/>
                                  <w:szCs w:val="18"/>
                                  <w:lang w:eastAsia="zh-CN"/>
                                </w:rPr>
                                <w:t>N</w:t>
                              </w:r>
                            </w:p>
                          </w:txbxContent>
                        </wps:txbx>
                        <wps:bodyPr upright="1"/>
                      </wps:wsp>
                      <wps:wsp>
                        <wps:cNvPr id="82" name="文本框 10962"/>
                        <wps:cNvSpPr txBox="1"/>
                        <wps:spPr>
                          <a:xfrm>
                            <a:off x="2172335" y="1600835"/>
                            <a:ext cx="599440" cy="241300"/>
                          </a:xfrm>
                          <a:prstGeom prst="rect">
                            <a:avLst/>
                          </a:prstGeom>
                          <a:solidFill>
                            <a:srgbClr val="FFFFFF">
                              <a:alpha val="0"/>
                            </a:srgbClr>
                          </a:solidFill>
                          <a:ln>
                            <a:noFill/>
                          </a:ln>
                        </wps:spPr>
                        <wps:txbx>
                          <w:txbxContent>
                            <w:p>
                              <w:pPr>
                                <w:ind w:firstLine="180" w:firstLineChars="100"/>
                                <w:rPr>
                                  <w:rFonts w:ascii="宋体" w:hAnsi="宋体"/>
                                  <w:sz w:val="18"/>
                                  <w:szCs w:val="18"/>
                                  <w:lang w:eastAsia="zh-CN"/>
                                </w:rPr>
                              </w:pPr>
                              <w:r>
                                <w:rPr>
                                  <w:rFonts w:hint="eastAsia" w:ascii="宋体" w:hAnsi="宋体"/>
                                  <w:sz w:val="18"/>
                                  <w:szCs w:val="18"/>
                                  <w:lang w:eastAsia="zh-CN"/>
                                </w:rPr>
                                <w:t>N</w:t>
                              </w:r>
                            </w:p>
                          </w:txbxContent>
                        </wps:txbx>
                        <wps:bodyPr upright="1"/>
                      </wps:wsp>
                      <wps:wsp>
                        <wps:cNvPr id="83" name="文本框 10963"/>
                        <wps:cNvSpPr txBox="1"/>
                        <wps:spPr>
                          <a:xfrm>
                            <a:off x="461645" y="2557145"/>
                            <a:ext cx="1492885"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val="en-US" w:eastAsia="zh-CN"/>
                                </w:rPr>
                              </w:pPr>
                              <w:r>
                                <w:rPr>
                                  <w:rFonts w:hint="eastAsia" w:ascii="宋体" w:hAnsi="宋体"/>
                                  <w:kern w:val="0"/>
                                  <w:sz w:val="18"/>
                                  <w:szCs w:val="18"/>
                                  <w:lang w:eastAsia="zh-CN"/>
                                </w:rPr>
                                <w:t>加焊或更换</w:t>
                              </w:r>
                              <w:r>
                                <w:rPr>
                                  <w:rFonts w:hint="eastAsia" w:ascii="宋体" w:hAnsi="宋体"/>
                                  <w:kern w:val="0"/>
                                  <w:sz w:val="18"/>
                                  <w:szCs w:val="18"/>
                                  <w:lang w:val="en-US" w:eastAsia="zh-CN"/>
                                </w:rPr>
                                <w:t>U2001</w:t>
                              </w:r>
                            </w:p>
                          </w:txbxContent>
                        </wps:txbx>
                        <wps:bodyPr upright="1"/>
                      </wps:wsp>
                    </wpc:wpc>
                  </a:graphicData>
                </a:graphic>
              </wp:inline>
            </w:drawing>
          </mc:Choice>
          <mc:Fallback>
            <w:pict>
              <v:group id="画布 10945" o:spid="_x0000_s1026" o:spt="203" style="height:227.85pt;width:403.9pt;" coordsize="5129530,2893695" editas="canvas" o:gfxdata="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">
                <o:lock v:ext="edit" aspectratio="f"/>
                <v:shape id="画布 10945" o:spid="_x0000_s1026" style="position:absolute;left:0;top:0;height:2893695;width:5129530;" filled="f" stroked="f" coordsize="21600,21600" o:gfxdata="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">
                  <v:fill on="f" focussize="0,0"/>
                  <v:stroke on="f"/>
                  <v:imagedata o:title=""/>
                  <o:lock v:ext="edit" aspectratio="t"/>
                </v:shape>
                <v:shape id="文本框 10946" o:spid="_x0000_s1026" o:spt="202" type="#_x0000_t202" style="position:absolute;left:421640;top:43180;height:354330;width:149225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CbB7a1AAAAAUBAAAP&#10;AAAAAAAAAAEAIAAAACIAAABkcnMvZG93bnJldi54bWxQSwECFAAUAAAACACHTuJAEFCySBwCAABC&#10;BAAADgAAAAAAAAABACAAAAAjAQAAZHJzL2Uyb0RvYy54bWxQSwUGAAAAAAYABgBZAQAAsQU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受话器无声</w:t>
                        </w:r>
                      </w:p>
                    </w:txbxContent>
                  </v:textbox>
                </v:shape>
                <v:shape id="自选图形 10947" o:spid="_x0000_s1026" o:spt="32" type="#_x0000_t32" style="position:absolute;left:1163955;top:397510;flip:x;height:198120;width:3810;" filled="f" stroked="t" coordsize="21600,21600" o:gfxdata="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lDo30wAAAAUBAAAPAAAA&#10;AAAAAAEAIAAAACIAAABkcnMvZG93bnJldi54bWxQSwECFAAUAAAACACHTuJA9XpZGhoCAAABBAAA&#10;DgAAAAAAAAABACAAAAAiAQAAZHJzL2Uyb0RvYy54bWxQSwUGAAAAAAYABgBZAQAArgUAAAAA&#10;">
                  <v:fill on="f" focussize="0,0"/>
                  <v:stroke color="#000000" joinstyle="round" startarrowwidth="narrow" startarrowlength="short" endarrow="block"/>
                  <v:imagedata o:title=""/>
                  <o:lock v:ext="edit" aspectratio="f"/>
                </v:shape>
                <v:shape id="自选图形 10948" o:spid="_x0000_s1026" o:spt="4" type="#_x0000_t4" style="position:absolute;left:153670;top:595630;height:706120;width:2019935;" fillcolor="#FFFFFF" filled="t" stroked="t" coordsize="21600,21600" o:gfxdata="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HU4A/VAAAABQEA&#10;AA8AAAAAAAAAAQAgAAAAIgAAAGRycy9kb3ducmV2LnhtbFBLAQIUABQAAAAIAIdO4kB6022jHQIA&#10;ADQEAAAOAAAAAAAAAAEAIAAAACQBAABkcnMvZTJvRG9jLnhtbFBLBQYAAAAABgAGAFkBAACzBQAA&#10;AAA=&#10;">
                  <v:fill on="t" focussize="0,0"/>
                  <v:stroke color="#000000" joinstyle="miter" startarrowwidth="narrow" startarrowlength="short"/>
                  <v:imagedata o:title=""/>
                  <o:lock v:ext="edit" aspectratio="f"/>
                </v:shape>
                <v:shape id="文本框 10949" o:spid="_x0000_s1026" o:spt="202" type="#_x0000_t202" style="position:absolute;left:544830;top:756285;height:450215;width:1283335;"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s8G7E1gAAAAUBAAAPAAAA&#10;AAAAAAEAIAAAACIAAABkcnMvZG93bnJldi54bWxQSwECFAAUAAAACACHTuJAmOgd0d4BAACjAwAA&#10;DgAAAAAAAAABACAAAAAlAQAAZHJzL2Uyb0RvYy54bWxQSwUGAAAAAAYABgBZAQAAdQ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检查受话器是否正常</w:t>
                        </w:r>
                      </w:p>
                    </w:txbxContent>
                  </v:textbox>
                </v:shape>
                <v:shape id="自选图形 10950" o:spid="_x0000_s1026" o:spt="32" type="#_x0000_t32" style="position:absolute;left:2173605;top:948690;height:11430;width:698500;"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mYzSF1QAAAAUBAAAPAAAAAAAAAAEA&#10;IAAAACIAAABkcnMvZG93bnJldi54bWxQSwECFAAUAAAACACHTuJAzAYKiBICAAD4AwAADgAAAAAA&#10;AAABACAAAAAkAQAAZHJzL2Uyb0RvYy54bWxQSwUGAAAAAAYABgBZAQAAqAUAAAAA&#10;">
                  <v:fill on="f" focussize="0,0"/>
                  <v:stroke color="#000000" joinstyle="round" startarrowwidth="narrow" startarrowlength="short" endarrow="block"/>
                  <v:imagedata o:title=""/>
                  <o:lock v:ext="edit" aspectratio="f"/>
                </v:shape>
                <v:shape id="文本框 10951" o:spid="_x0000_s1026" o:spt="202" type="#_x0000_t202" style="position:absolute;left:2872105;top:786130;height:298450;width:80645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JsHtrUAAAABQEAAA8A&#10;AAAAAAAAAQAgAAAAIgAAAGRycy9kb3ducmV2LnhtbFBLAQIUABQAAAAIAIdO4kDgwxYlGwIAAEME&#10;AAAOAAAAAAAAAAEAIAAAACMBAABkcnMvZTJvRG9jLnhtbFBLBQYAAAAABgAGAFkBAACwBQA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更换受话器</w:t>
                        </w:r>
                      </w:p>
                    </w:txbxContent>
                  </v:textbox>
                </v:shape>
                <v:shape id="自选图形 10952" o:spid="_x0000_s1026" o:spt="32" type="#_x0000_t32" style="position:absolute;left:1163955;top:1301750;height:197485;width:635;"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KZjNIXVAAAABQEAAA8AAAAAAAAAAQAgAAAA&#10;IgAAAGRycy9kb3ducmV2LnhtbFBLAQIUABQAAAAIAIdO4kDqcnXXDgIAAPcDAAAOAAAAAAAAAAEA&#10;IAAAACQBAABkcnMvZTJvRG9jLnhtbFBLBQYAAAAABgAGAFkBAACkBQAAAAA=&#10;">
                  <v:fill on="f" focussize="0,0"/>
                  <v:stroke color="#000000" joinstyle="round" startarrowwidth="narrow" startarrowlength="short" endarrow="block"/>
                  <v:imagedata o:title=""/>
                  <o:lock v:ext="edit" aspectratio="f"/>
                </v:shape>
                <v:shape id="文本框 10953" o:spid="_x0000_s1026" o:spt="202" type="#_x0000_t202" style="position:absolute;left:911225;top:1240790;height:360045;width:25781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tg5CudsBAACj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10954" o:spid="_x0000_s1026" o:spt="4" type="#_x0000_t4" style="position:absolute;left:154940;top:1499235;height:704850;width:2018665;" fillcolor="#FFFFFF" filled="t" stroked="t" coordsize="21600,21600" o:gfxdata="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B1OAP1QAAAAUB&#10;AAAPAAAAAAAAAAEAIAAAACIAAABkcnMvZG93bnJldi54bWxQSwECFAAUAAAACACHTuJA0OMa4h4C&#10;AAA1BAAADgAAAAAAAAABACAAAAAkAQAAZHJzL2Uyb0RvYy54bWxQSwUGAAAAAAYABgBZAQAAtAUA&#10;AAAA&#10;">
                  <v:fill on="t" focussize="0,0"/>
                  <v:stroke color="#000000" joinstyle="miter" startarrowwidth="narrow" startarrowlength="short"/>
                  <v:imagedata o:title=""/>
                  <o:lock v:ext="edit" aspectratio="f"/>
                </v:shape>
                <v:shape id="文本框 10955" o:spid="_x0000_s1026" o:spt="202" type="#_x0000_t202" style="position:absolute;left:391160;top:1717675;height:260985;width:154940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PBuxNYAAAAFAQAADwAAAAAA&#10;AAABACAAAAAiAAAAZHJzL2Rvd25yZXYueG1sUEsBAhQAFAAAAAgAh07iQEoTzNXcAQAApAMAAA4A&#10;AAAAAAAAAQAgAAAAJQ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450" w:firstLineChars="250"/>
                          <w:rPr>
                            <w:rFonts w:ascii="宋体" w:hAnsi="宋体"/>
                            <w:kern w:val="0"/>
                            <w:sz w:val="18"/>
                            <w:szCs w:val="18"/>
                            <w:lang w:eastAsia="zh-CN"/>
                          </w:rPr>
                        </w:pPr>
                        <w:r>
                          <w:rPr>
                            <w:rFonts w:hint="eastAsia" w:ascii="宋体" w:hAnsi="宋体"/>
                            <w:kern w:val="0"/>
                            <w:sz w:val="18"/>
                            <w:szCs w:val="18"/>
                            <w:lang w:eastAsia="zh-CN"/>
                          </w:rPr>
                          <w:t>通路是否正常</w:t>
                        </w:r>
                      </w:p>
                      <w:p>
                        <w:pPr>
                          <w:rPr>
                            <w:szCs w:val="18"/>
                          </w:rPr>
                        </w:pPr>
                      </w:p>
                    </w:txbxContent>
                  </v:textbox>
                </v:shape>
                <v:shape id="自选图形 10956" o:spid="_x0000_s1026" o:spt="32" type="#_x0000_t32" style="position:absolute;left:2173605;top:1847850;flip:y;height:3810;width:698500;" filled="f" stroked="t" coordsize="21600,21600" o:gfxdata="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lDo30wAAAAUBAAAPAAAA&#10;AAAAAAEAIAAAACIAAABkcnMvZG93bnJldi54bWxQSwECFAAUAAAACACHTuJA3YrukRoCAAACBAAA&#10;DgAAAAAAAAABACAAAAAiAQAAZHJzL2Uyb0RvYy54bWxQSwUGAAAAAAYABgBZAQAArgUAAAAA&#10;">
                  <v:fill on="f" focussize="0,0"/>
                  <v:stroke color="#000000" joinstyle="round" startarrowwidth="narrow" startarrowlength="short" endarrow="block"/>
                  <v:imagedata o:title=""/>
                  <o:lock v:ext="edit" aspectratio="f"/>
                </v:shape>
                <v:shape id="文本框 10957" o:spid="_x0000_s1026" o:spt="202" type="#_x0000_t202" style="position:absolute;left:2855595;top:1720850;height:278765;width:1405255;"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CbB7a1AAAAAUBAAAP&#10;AAAAAAAAAAEAIAAAACIAAABkcnMvZG93bnJldi54bWxQSwECFAAUAAAACACHTuJAmiCqkBwCAABF&#10;BAAADgAAAAAAAAABACAAAAAjAQAAZHJzL2Uyb0RvYy54bWxQSwUGAAAAAAYABgBZAQAAsQUA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排除通路上不正常故障</w:t>
                        </w:r>
                      </w:p>
                    </w:txbxContent>
                  </v:textbox>
                </v:shape>
                <v:shape id="自选图形 10958" o:spid="_x0000_s1026" o:spt="32" type="#_x0000_t32" style="position:absolute;left:1164590;top:2204085;height:304165;width:4445;"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ZjNIXVAAAABQEAAA8AAAAAAAAA&#10;AQAgAAAAIgAAAGRycy9kb3ducmV2LnhtbFBLAQIUABQAAAAIAIdO4kBMTbJOFAIAAPgDAAAOAAAA&#10;AAAAAAEAIAAAACQBAABkcnMvZTJvRG9jLnhtbFBLBQYAAAAABgAGAFkBAACqBQAAAAA=&#10;">
                  <v:fill on="f" focussize="0,0"/>
                  <v:stroke color="#000000" joinstyle="round" startarrowwidth="narrow" startarrowlength="short" endarrow="block"/>
                  <v:imagedata o:title=""/>
                  <o:lock v:ext="edit" aspectratio="f"/>
                </v:shape>
                <v:shape id="文本框 10959" o:spid="_x0000_s1026" o:spt="202" type="#_x0000_t202" style="position:absolute;left:911225;top:2147570;height:360680;width:25781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9ttc4dsBAACj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10960" o:spid="_x0000_s1026" o:spt="176" type="#_x0000_t176" style="position:absolute;left:459740;top:2508250;height:323850;width:1418590;" fillcolor="#FFFFFF" filled="t" stroked="t" coordsize="21600,21600" o:gfxdata="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nNz7zU&#10;AAAABQEAAA8AAAAAAAAAAQAgAAAAIgAAAGRycy9kb3ducmV2LnhtbFBLAQIUABQAAAAIAIdO4kC9&#10;mVOwJAIAAEkEAAAOAAAAAAAAAAEAIAAAACMBAABkcnMvZTJvRG9jLnhtbFBLBQYAAAAABgAGAFkB&#10;AAC5BQAAAAA=&#10;">
                  <v:fill on="t" focussize="0,0"/>
                  <v:stroke color="#000000" joinstyle="miter"/>
                  <v:imagedata o:title=""/>
                  <o:lock v:ext="edit" aspectratio="f"/>
                </v:shape>
                <v:shape id="文本框 10961" o:spid="_x0000_s1026" o:spt="202" type="#_x0000_t202" style="position:absolute;left:2176780;top:678815;height:241300;width:597535;"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cvWLPdsBAACjAwAADgAA&#10;AAAAAAABACAAAAAlAQAAZHJzL2Uyb0RvYy54bWxQSwUGAAAAAAYABgBZAQAAcgUAAAAA&#10;">
                  <v:fill on="t" opacity="0f" focussize="0,0"/>
                  <v:stroke on="f"/>
                  <v:imagedata o:title=""/>
                  <o:lock v:ext="edit" aspectratio="f"/>
                  <v:textbox>
                    <w:txbxContent>
                      <w:p>
                        <w:pPr>
                          <w:ind w:firstLine="180" w:firstLineChars="100"/>
                          <w:rPr>
                            <w:rFonts w:ascii="宋体" w:hAnsi="宋体"/>
                            <w:sz w:val="18"/>
                            <w:szCs w:val="18"/>
                            <w:lang w:eastAsia="zh-CN"/>
                          </w:rPr>
                        </w:pPr>
                        <w:r>
                          <w:rPr>
                            <w:rFonts w:hint="eastAsia" w:ascii="宋体" w:hAnsi="宋体"/>
                            <w:sz w:val="18"/>
                            <w:szCs w:val="18"/>
                            <w:lang w:eastAsia="zh-CN"/>
                          </w:rPr>
                          <w:t>N</w:t>
                        </w:r>
                      </w:p>
                    </w:txbxContent>
                  </v:textbox>
                </v:shape>
                <v:shape id="文本框 10962" o:spid="_x0000_s1026" o:spt="202" type="#_x0000_t202" style="position:absolute;left:2172335;top:1600835;height:241300;width:59944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pYkmRdsBAACkAwAADgAA&#10;AAAAAAABACAAAAAlAQAAZHJzL2Uyb0RvYy54bWxQSwUGAAAAAAYABgBZAQAAcgUAAAAA&#10;">
                  <v:fill on="t" opacity="0f" focussize="0,0"/>
                  <v:stroke on="f"/>
                  <v:imagedata o:title=""/>
                  <o:lock v:ext="edit" aspectratio="f"/>
                  <v:textbox>
                    <w:txbxContent>
                      <w:p>
                        <w:pPr>
                          <w:ind w:firstLine="180" w:firstLineChars="100"/>
                          <w:rPr>
                            <w:rFonts w:ascii="宋体" w:hAnsi="宋体"/>
                            <w:sz w:val="18"/>
                            <w:szCs w:val="18"/>
                            <w:lang w:eastAsia="zh-CN"/>
                          </w:rPr>
                        </w:pPr>
                        <w:r>
                          <w:rPr>
                            <w:rFonts w:hint="eastAsia" w:ascii="宋体" w:hAnsi="宋体"/>
                            <w:sz w:val="18"/>
                            <w:szCs w:val="18"/>
                            <w:lang w:eastAsia="zh-CN"/>
                          </w:rPr>
                          <w:t>N</w:t>
                        </w:r>
                      </w:p>
                    </w:txbxContent>
                  </v:textbox>
                </v:shape>
                <v:shape id="文本框 10963" o:spid="_x0000_s1026" o:spt="202" type="#_x0000_t202" style="position:absolute;left:461645;top:2557145;height:224790;width:1492885;"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7r4KDdsBAACkAwAADgAA&#10;AAAAAAABACAAAAAl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val="en-US" w:eastAsia="zh-CN"/>
                          </w:rPr>
                        </w:pPr>
                        <w:r>
                          <w:rPr>
                            <w:rFonts w:hint="eastAsia" w:ascii="宋体" w:hAnsi="宋体"/>
                            <w:kern w:val="0"/>
                            <w:sz w:val="18"/>
                            <w:szCs w:val="18"/>
                            <w:lang w:eastAsia="zh-CN"/>
                          </w:rPr>
                          <w:t>加焊或更换</w:t>
                        </w:r>
                        <w:r>
                          <w:rPr>
                            <w:rFonts w:hint="eastAsia" w:ascii="宋体" w:hAnsi="宋体"/>
                            <w:kern w:val="0"/>
                            <w:sz w:val="18"/>
                            <w:szCs w:val="18"/>
                            <w:lang w:val="en-US" w:eastAsia="zh-CN"/>
                          </w:rPr>
                          <w:t>U2001</w:t>
                        </w:r>
                      </w:p>
                    </w:txbxContent>
                  </v:textbox>
                </v:shape>
                <w10:wrap type="none"/>
                <w10:anchorlock/>
              </v:group>
            </w:pict>
          </mc:Fallback>
        </mc:AlternateContent>
      </w:r>
    </w:p>
    <w:p>
      <w:pPr>
        <w:widowControl/>
        <w:snapToGrid w:val="0"/>
        <w:spacing w:before="80" w:after="80" w:line="300" w:lineRule="auto"/>
        <w:ind w:left="540" w:leftChars="257"/>
        <w:jc w:val="center"/>
        <w:rPr>
          <w:rFonts w:ascii="Arial" w:hAnsi="Arial" w:cs="Arial"/>
          <w:sz w:val="22"/>
          <w:szCs w:val="22"/>
          <w:lang w:eastAsia="zh-CN"/>
        </w:rPr>
      </w:pPr>
    </w:p>
    <w:p>
      <w:pPr>
        <w:widowControl/>
        <w:snapToGrid w:val="0"/>
        <w:spacing w:before="80" w:after="80" w:line="300" w:lineRule="auto"/>
        <w:ind w:left="540" w:leftChars="257"/>
        <w:jc w:val="center"/>
        <w:rPr>
          <w:rFonts w:ascii="宋体" w:hAnsi="宋体"/>
          <w:lang w:eastAsia="zh-CN"/>
        </w:rPr>
      </w:pP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本节电路图信号汇总：</w:t>
      </w:r>
    </w:p>
    <w:tbl>
      <w:tblPr>
        <w:tblStyle w:val="33"/>
        <w:tblW w:w="86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3123"/>
        <w:gridCol w:w="3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232"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信号名称</w:t>
            </w:r>
          </w:p>
        </w:tc>
        <w:tc>
          <w:tcPr>
            <w:tcW w:w="3123"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功能详细说明</w:t>
            </w:r>
          </w:p>
        </w:tc>
        <w:tc>
          <w:tcPr>
            <w:tcW w:w="3302"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val="en-US" w:eastAsia="zh-CN"/>
              </w:rPr>
              <w:t>PAOUT_N</w:t>
            </w:r>
          </w:p>
        </w:tc>
        <w:tc>
          <w:tcPr>
            <w:tcW w:w="3123"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受话器差分输入负端</w:t>
            </w:r>
          </w:p>
        </w:tc>
        <w:tc>
          <w:tcPr>
            <w:tcW w:w="330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模拟差分信号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val="en-US" w:eastAsia="zh-CN"/>
              </w:rPr>
              <w:t>PAOUT_P</w:t>
            </w:r>
          </w:p>
        </w:tc>
        <w:tc>
          <w:tcPr>
            <w:tcW w:w="3123"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受话器差分输入正端</w:t>
            </w:r>
          </w:p>
        </w:tc>
        <w:tc>
          <w:tcPr>
            <w:tcW w:w="330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模拟差分信号</w:t>
            </w:r>
          </w:p>
        </w:tc>
      </w:tr>
    </w:tbl>
    <w:p>
      <w:pPr>
        <w:pStyle w:val="4"/>
        <w:numPr>
          <w:ilvl w:val="0"/>
          <w:numId w:val="0"/>
        </w:numPr>
        <w:tabs>
          <w:tab w:val="left" w:pos="0"/>
        </w:tabs>
        <w:spacing w:before="0" w:after="0" w:line="360" w:lineRule="auto"/>
        <w:rPr>
          <w:rFonts w:hint="eastAsia" w:ascii="宋体" w:hAnsi="宋体" w:eastAsia="宋体"/>
          <w:sz w:val="28"/>
          <w:szCs w:val="28"/>
          <w:lang w:eastAsia="zh-CN"/>
        </w:rPr>
      </w:pPr>
    </w:p>
    <w:p>
      <w:pPr>
        <w:pStyle w:val="4"/>
        <w:numPr>
          <w:ilvl w:val="0"/>
          <w:numId w:val="0"/>
        </w:numPr>
        <w:tabs>
          <w:tab w:val="left" w:pos="0"/>
        </w:tabs>
        <w:spacing w:before="0" w:after="0" w:line="360" w:lineRule="auto"/>
        <w:rPr>
          <w:rFonts w:hint="eastAsia" w:ascii="宋体" w:hAnsi="宋体"/>
        </w:rPr>
      </w:pPr>
      <w:r>
        <w:rPr>
          <w:rFonts w:hint="eastAsia" w:ascii="宋体" w:hAnsi="宋体" w:eastAsia="宋体"/>
          <w:sz w:val="28"/>
          <w:szCs w:val="28"/>
          <w:lang w:eastAsia="zh-CN"/>
        </w:rPr>
        <w:t>4.4.</w:t>
      </w:r>
      <w:r>
        <w:rPr>
          <w:rFonts w:hint="eastAsia" w:ascii="宋体" w:hAnsi="宋体" w:eastAsia="宋体"/>
          <w:sz w:val="28"/>
          <w:szCs w:val="28"/>
          <w:lang w:val="en-US" w:eastAsia="zh-CN"/>
        </w:rPr>
        <w:t>9</w:t>
      </w:r>
      <w:r>
        <w:rPr>
          <w:rFonts w:hint="eastAsia" w:ascii="宋体" w:hAnsi="宋体" w:eastAsia="宋体"/>
          <w:sz w:val="28"/>
          <w:szCs w:val="28"/>
        </w:rPr>
        <w:t>送话</w:t>
      </w:r>
      <w:r>
        <w:rPr>
          <w:rFonts w:hint="eastAsia" w:ascii="宋体" w:hAnsi="宋体" w:eastAsia="宋体"/>
          <w:sz w:val="28"/>
          <w:szCs w:val="28"/>
          <w:lang w:eastAsia="zh-CN"/>
        </w:rPr>
        <w:t>器：</w:t>
      </w:r>
      <w:r>
        <w:rPr>
          <w:rFonts w:hint="eastAsia" w:ascii="宋体" w:hAnsi="宋体" w:eastAsia="宋体"/>
          <w:sz w:val="28"/>
          <w:szCs w:val="28"/>
          <w:lang w:val="en-US" w:eastAsia="zh-CN"/>
        </w:rPr>
        <w:t xml:space="preserve">                                                                          </w:t>
      </w:r>
    </w:p>
    <w:p>
      <w:pPr>
        <w:widowControl/>
        <w:numPr>
          <w:ilvl w:val="0"/>
          <w:numId w:val="0"/>
        </w:numPr>
        <w:tabs>
          <w:tab w:val="left" w:pos="780"/>
        </w:tabs>
        <w:suppressAutoHyphens w:val="0"/>
        <w:snapToGrid w:val="0"/>
        <w:spacing w:line="360" w:lineRule="auto"/>
        <w:rPr>
          <w:rFonts w:ascii="宋体" w:hAnsi="宋体"/>
          <w:lang w:eastAsia="zh-CN"/>
        </w:rPr>
      </w:pPr>
      <w:r>
        <w:drawing>
          <wp:inline distT="0" distB="0" distL="114300" distR="114300">
            <wp:extent cx="3095625" cy="2228850"/>
            <wp:effectExtent l="0" t="0" r="9525" b="0"/>
            <wp:docPr id="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pic:cNvPicPr>
                      <a:picLocks noChangeAspect="1"/>
                    </pic:cNvPicPr>
                  </pic:nvPicPr>
                  <pic:blipFill>
                    <a:blip r:embed="rId27"/>
                    <a:stretch>
                      <a:fillRect/>
                    </a:stretch>
                  </pic:blipFill>
                  <pic:spPr>
                    <a:xfrm>
                      <a:off x="0" y="0"/>
                      <a:ext cx="3095625" cy="2228850"/>
                    </a:xfrm>
                    <a:prstGeom prst="rect">
                      <a:avLst/>
                    </a:prstGeom>
                    <a:noFill/>
                    <a:ln>
                      <a:noFill/>
                    </a:ln>
                  </pic:spPr>
                </pic:pic>
              </a:graphicData>
            </a:graphic>
          </wp:inline>
        </w:drawing>
      </w:r>
      <w:r>
        <w:drawing>
          <wp:inline distT="0" distB="0" distL="114300" distR="114300">
            <wp:extent cx="2828925" cy="1933575"/>
            <wp:effectExtent l="0" t="0" r="9525" b="9525"/>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28"/>
                    <a:stretch>
                      <a:fillRect/>
                    </a:stretch>
                  </pic:blipFill>
                  <pic:spPr>
                    <a:xfrm>
                      <a:off x="0" y="0"/>
                      <a:ext cx="2828925" cy="1933575"/>
                    </a:xfrm>
                    <a:prstGeom prst="rect">
                      <a:avLst/>
                    </a:prstGeom>
                    <a:noFill/>
                    <a:ln>
                      <a:noFill/>
                    </a:ln>
                  </pic:spPr>
                </pic:pic>
              </a:graphicData>
            </a:graphic>
          </wp:inline>
        </w:drawing>
      </w:r>
    </w:p>
    <w:p>
      <w:pPr>
        <w:widowControl/>
        <w:suppressAutoHyphens w:val="0"/>
        <w:snapToGrid w:val="0"/>
        <w:spacing w:line="360" w:lineRule="auto"/>
        <w:jc w:val="both"/>
        <w:rPr>
          <w:rFonts w:ascii="宋体" w:hAnsi="宋体"/>
        </w:rPr>
      </w:pPr>
      <w:r>
        <w:rPr>
          <w:rFonts w:hint="eastAsia"/>
          <w:lang w:val="en-US" w:eastAsia="zh-CN"/>
        </w:rPr>
        <w:t xml:space="preserve">    </w:t>
      </w:r>
      <w:r>
        <w:rPr>
          <w:rFonts w:hint="eastAsia" w:ascii="宋体" w:hAnsi="宋体"/>
        </w:rPr>
        <w:t>电路原理分析：</w:t>
      </w:r>
    </w:p>
    <w:p>
      <w:pPr>
        <w:widowControl/>
        <w:snapToGrid w:val="0"/>
        <w:spacing w:before="80" w:after="80" w:line="300" w:lineRule="auto"/>
        <w:ind w:left="540" w:leftChars="257"/>
        <w:rPr>
          <w:rFonts w:hint="eastAsia" w:ascii="宋体" w:hAnsi="宋体"/>
          <w:lang w:val="en-US" w:eastAsia="zh-CN"/>
        </w:rPr>
      </w:pPr>
      <w:r>
        <w:rPr>
          <w:rFonts w:hint="eastAsia" w:ascii="宋体" w:hAnsi="宋体"/>
          <w:lang w:eastAsia="zh-CN"/>
        </w:rPr>
        <w:t>送话器有两种输入方式，主麦和耳麦，但是原理是一样的。MIC将声音录入，经过声电转换成电信号，可以通过</w:t>
      </w:r>
      <w:r>
        <w:rPr>
          <w:rFonts w:hint="eastAsia" w:ascii="宋体" w:hAnsi="宋体"/>
          <w:lang w:val="en-US" w:eastAsia="zh-CN"/>
        </w:rPr>
        <w:t>MIC_P/MIC_N和HEADMIC_P/HEADMIC_N送入音频处理器进行调制编码，然后送给CPU音频部分处理。</w:t>
      </w:r>
    </w:p>
    <w:p>
      <w:pPr>
        <w:widowControl/>
        <w:numPr>
          <w:ilvl w:val="0"/>
          <w:numId w:val="0"/>
        </w:numPr>
        <w:tabs>
          <w:tab w:val="left" w:pos="780"/>
        </w:tabs>
        <w:suppressAutoHyphens w:val="0"/>
        <w:snapToGrid w:val="0"/>
        <w:spacing w:line="360" w:lineRule="auto"/>
        <w:ind w:left="200" w:leftChars="0"/>
        <w:rPr>
          <w:rFonts w:ascii="Arial" w:hAnsi="Arial"/>
          <w:sz w:val="22"/>
          <w:szCs w:val="22"/>
          <w:lang w:eastAsia="zh-CN"/>
        </w:rPr>
      </w:pPr>
      <w:r>
        <w:rPr>
          <w:rFonts w:hint="eastAsia" w:ascii="宋体" w:hAnsi="宋体"/>
        </w:rPr>
        <w:t>故障分析处理流程：</w:t>
      </w:r>
    </w:p>
    <w:p>
      <w:pPr>
        <w:widowControl/>
        <w:numPr>
          <w:ilvl w:val="0"/>
          <w:numId w:val="0"/>
        </w:numPr>
        <w:tabs>
          <w:tab w:val="left" w:pos="780"/>
        </w:tabs>
        <w:suppressAutoHyphens w:val="0"/>
        <w:snapToGrid w:val="0"/>
        <w:spacing w:line="360" w:lineRule="auto"/>
        <w:ind w:left="200" w:leftChars="0"/>
        <w:rPr>
          <w:rFonts w:ascii="Arial" w:hAnsi="Arial"/>
          <w:sz w:val="22"/>
          <w:szCs w:val="22"/>
          <w:lang w:eastAsia="zh-CN"/>
        </w:rPr>
      </w:pPr>
      <w:r>
        <w:rPr>
          <w:rFonts w:hint="eastAsia" w:ascii="Arial" w:hAnsi="Arial"/>
          <w:sz w:val="22"/>
          <w:szCs w:val="22"/>
          <w:lang w:val="en-US" w:eastAsia="zh-CN"/>
        </w:rPr>
        <w:t xml:space="preserve">      </w:t>
      </w:r>
      <w:r>
        <w:rPr>
          <w:rFonts w:ascii="Arial" w:hAnsi="Arial"/>
          <w:sz w:val="22"/>
          <w:szCs w:val="22"/>
        </w:rPr>
        <mc:AlternateContent>
          <mc:Choice Requires="wpc">
            <w:drawing>
              <wp:inline distT="0" distB="0" distL="114300" distR="114300">
                <wp:extent cx="4210050" cy="3247390"/>
                <wp:effectExtent l="0" t="0" r="0" b="0"/>
                <wp:docPr id="104" name="画布 128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5" name="文本框 12812"/>
                        <wps:cNvSpPr txBox="1"/>
                        <wps:spPr>
                          <a:xfrm>
                            <a:off x="783073" y="292792"/>
                            <a:ext cx="623029" cy="287711"/>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不送话</w:t>
                              </w:r>
                            </w:p>
                          </w:txbxContent>
                        </wps:txbx>
                        <wps:bodyPr upright="1"/>
                      </wps:wsp>
                      <wps:wsp>
                        <wps:cNvPr id="86" name="自选图形 12813"/>
                        <wps:cNvCnPr/>
                        <wps:spPr>
                          <a:xfrm>
                            <a:off x="1080298" y="582409"/>
                            <a:ext cx="1270" cy="198159"/>
                          </a:xfrm>
                          <a:prstGeom prst="straightConnector1">
                            <a:avLst/>
                          </a:prstGeom>
                          <a:ln w="9525" cap="flat" cmpd="sng">
                            <a:solidFill>
                              <a:srgbClr val="000000"/>
                            </a:solidFill>
                            <a:prstDash val="solid"/>
                            <a:headEnd type="none" w="sm" len="sm"/>
                            <a:tailEnd type="triangle" w="med" len="med"/>
                          </a:ln>
                        </wps:spPr>
                        <wps:bodyPr/>
                      </wps:wsp>
                      <wps:wsp>
                        <wps:cNvPr id="87" name="自选图形 12814"/>
                        <wps:cNvSpPr/>
                        <wps:spPr>
                          <a:xfrm>
                            <a:off x="77482" y="780568"/>
                            <a:ext cx="2019605" cy="706258"/>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88" name="文本框 12815"/>
                        <wps:cNvSpPr txBox="1"/>
                        <wps:spPr>
                          <a:xfrm>
                            <a:off x="513792" y="1003496"/>
                            <a:ext cx="1159685" cy="266117"/>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检MIC是否正常</w:t>
                              </w:r>
                            </w:p>
                          </w:txbxContent>
                        </wps:txbx>
                        <wps:bodyPr upright="1"/>
                      </wps:wsp>
                      <wps:wsp>
                        <wps:cNvPr id="89" name="自选图形 12816"/>
                        <wps:cNvCnPr/>
                        <wps:spPr>
                          <a:xfrm flipV="1">
                            <a:off x="2097086" y="1126075"/>
                            <a:ext cx="699240" cy="7621"/>
                          </a:xfrm>
                          <a:prstGeom prst="straightConnector1">
                            <a:avLst/>
                          </a:prstGeom>
                          <a:ln w="9525" cap="flat" cmpd="sng">
                            <a:solidFill>
                              <a:srgbClr val="000000"/>
                            </a:solidFill>
                            <a:prstDash val="solid"/>
                            <a:headEnd type="none" w="sm" len="sm"/>
                            <a:tailEnd type="triangle" w="med" len="med"/>
                          </a:ln>
                        </wps:spPr>
                        <wps:bodyPr/>
                      </wps:wsp>
                      <wps:wsp>
                        <wps:cNvPr id="90" name="文本框 12817"/>
                        <wps:cNvSpPr txBox="1"/>
                        <wps:spPr>
                          <a:xfrm>
                            <a:off x="2313019" y="780568"/>
                            <a:ext cx="258484" cy="361386"/>
                          </a:xfrm>
                          <a:prstGeom prst="rect">
                            <a:avLst/>
                          </a:prstGeom>
                          <a:solidFill>
                            <a:srgbClr val="FFFFFF">
                              <a:alpha val="0"/>
                            </a:srgbClr>
                          </a:solidFill>
                          <a:ln>
                            <a:noFill/>
                          </a:ln>
                        </wps:spPr>
                        <wps:txbx>
                          <w:txbxContent>
                            <w:p>
                              <w:r>
                                <w:rPr>
                                  <w:rFonts w:hint="eastAsia"/>
                                </w:rPr>
                                <w:t>N</w:t>
                              </w:r>
                            </w:p>
                          </w:txbxContent>
                        </wps:txbx>
                        <wps:bodyPr upright="1"/>
                      </wps:wsp>
                      <wps:wsp>
                        <wps:cNvPr id="91" name="文本框 12818"/>
                        <wps:cNvSpPr txBox="1"/>
                        <wps:spPr>
                          <a:xfrm>
                            <a:off x="2796327" y="908863"/>
                            <a:ext cx="1001546" cy="372183"/>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更换MIC</w:t>
                              </w:r>
                            </w:p>
                          </w:txbxContent>
                        </wps:txbx>
                        <wps:bodyPr upright="1"/>
                      </wps:wsp>
                      <wps:wsp>
                        <wps:cNvPr id="92" name="自选图形 12819"/>
                        <wps:cNvCnPr/>
                        <wps:spPr>
                          <a:xfrm>
                            <a:off x="1090459" y="1486826"/>
                            <a:ext cx="1270" cy="197524"/>
                          </a:xfrm>
                          <a:prstGeom prst="straightConnector1">
                            <a:avLst/>
                          </a:prstGeom>
                          <a:ln w="9525" cap="flat" cmpd="sng">
                            <a:solidFill>
                              <a:srgbClr val="000000"/>
                            </a:solidFill>
                            <a:prstDash val="solid"/>
                            <a:headEnd type="none" w="sm" len="sm"/>
                            <a:tailEnd type="triangle" w="med" len="med"/>
                          </a:ln>
                        </wps:spPr>
                        <wps:bodyPr/>
                      </wps:wsp>
                      <wps:wsp>
                        <wps:cNvPr id="93" name="文本框 12820"/>
                        <wps:cNvSpPr txBox="1"/>
                        <wps:spPr>
                          <a:xfrm>
                            <a:off x="835151" y="1425854"/>
                            <a:ext cx="257214" cy="360115"/>
                          </a:xfrm>
                          <a:prstGeom prst="rect">
                            <a:avLst/>
                          </a:prstGeom>
                          <a:solidFill>
                            <a:srgbClr val="FFFFFF">
                              <a:alpha val="0"/>
                            </a:srgbClr>
                          </a:solidFill>
                          <a:ln>
                            <a:noFill/>
                          </a:ln>
                        </wps:spPr>
                        <wps:txbx>
                          <w:txbxContent>
                            <w:p>
                              <w:r>
                                <w:rPr>
                                  <w:rFonts w:hint="eastAsia"/>
                                </w:rPr>
                                <w:t>Y</w:t>
                              </w:r>
                            </w:p>
                          </w:txbxContent>
                        </wps:txbx>
                        <wps:bodyPr upright="1"/>
                      </wps:wsp>
                      <wps:wsp>
                        <wps:cNvPr id="94" name="自选图形 12821"/>
                        <wps:cNvSpPr/>
                        <wps:spPr>
                          <a:xfrm>
                            <a:off x="78117" y="1684349"/>
                            <a:ext cx="2018970" cy="705623"/>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95" name="文本框 12822"/>
                        <wps:cNvSpPr txBox="1"/>
                        <wps:spPr>
                          <a:xfrm>
                            <a:off x="432500" y="1861549"/>
                            <a:ext cx="1367361" cy="51127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相关信号回路是否存在故障</w:t>
                              </w:r>
                            </w:p>
                          </w:txbxContent>
                        </wps:txbx>
                        <wps:bodyPr upright="1"/>
                      </wps:wsp>
                      <wps:wsp>
                        <wps:cNvPr id="96" name="自选图形 12823"/>
                        <wps:cNvCnPr/>
                        <wps:spPr>
                          <a:xfrm flipV="1">
                            <a:off x="2097086" y="2028587"/>
                            <a:ext cx="699240" cy="8257"/>
                          </a:xfrm>
                          <a:prstGeom prst="straightConnector1">
                            <a:avLst/>
                          </a:prstGeom>
                          <a:ln w="9525" cap="flat" cmpd="sng">
                            <a:solidFill>
                              <a:srgbClr val="000000"/>
                            </a:solidFill>
                            <a:prstDash val="solid"/>
                            <a:headEnd type="none" w="sm" len="sm"/>
                            <a:tailEnd type="triangle" w="med" len="med"/>
                          </a:ln>
                        </wps:spPr>
                        <wps:bodyPr/>
                      </wps:wsp>
                      <wps:wsp>
                        <wps:cNvPr id="97" name="文本框 12824"/>
                        <wps:cNvSpPr txBox="1"/>
                        <wps:spPr>
                          <a:xfrm>
                            <a:off x="2313019" y="1667836"/>
                            <a:ext cx="258484" cy="360751"/>
                          </a:xfrm>
                          <a:prstGeom prst="rect">
                            <a:avLst/>
                          </a:prstGeom>
                          <a:solidFill>
                            <a:srgbClr val="FFFFFF">
                              <a:alpha val="0"/>
                            </a:srgbClr>
                          </a:solidFill>
                          <a:ln>
                            <a:noFill/>
                          </a:ln>
                        </wps:spPr>
                        <wps:txbx>
                          <w:txbxContent>
                            <w:p>
                              <w:r>
                                <w:rPr>
                                  <w:rFonts w:hint="eastAsia"/>
                                </w:rPr>
                                <w:t>N</w:t>
                              </w:r>
                            </w:p>
                          </w:txbxContent>
                        </wps:txbx>
                        <wps:bodyPr upright="1"/>
                      </wps:wsp>
                      <wps:wsp>
                        <wps:cNvPr id="98" name="文本框 12825"/>
                        <wps:cNvSpPr txBox="1"/>
                        <wps:spPr>
                          <a:xfrm>
                            <a:off x="2796327" y="1737700"/>
                            <a:ext cx="1001546" cy="537315"/>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排除MIC通路主板上相关电路信号回路故障</w:t>
                              </w:r>
                            </w:p>
                          </w:txbxContent>
                        </wps:txbx>
                        <wps:bodyPr upright="1"/>
                      </wps:wsp>
                      <wps:wsp>
                        <wps:cNvPr id="99" name="自选图形 12826"/>
                        <wps:cNvCnPr/>
                        <wps:spPr>
                          <a:xfrm>
                            <a:off x="1089189" y="2389972"/>
                            <a:ext cx="2540" cy="306130"/>
                          </a:xfrm>
                          <a:prstGeom prst="straightConnector1">
                            <a:avLst/>
                          </a:prstGeom>
                          <a:ln w="9525" cap="flat" cmpd="sng">
                            <a:solidFill>
                              <a:srgbClr val="000000"/>
                            </a:solidFill>
                            <a:prstDash val="solid"/>
                            <a:headEnd type="none" w="sm" len="sm"/>
                            <a:tailEnd type="triangle" w="med" len="med"/>
                          </a:ln>
                        </wps:spPr>
                        <wps:bodyPr/>
                      </wps:wsp>
                      <wps:wsp>
                        <wps:cNvPr id="100" name="文本框 12827"/>
                        <wps:cNvSpPr txBox="1"/>
                        <wps:spPr>
                          <a:xfrm>
                            <a:off x="835151" y="2332811"/>
                            <a:ext cx="257214" cy="363291"/>
                          </a:xfrm>
                          <a:prstGeom prst="rect">
                            <a:avLst/>
                          </a:prstGeom>
                          <a:solidFill>
                            <a:srgbClr val="FFFFFF">
                              <a:alpha val="0"/>
                            </a:srgbClr>
                          </a:solidFill>
                          <a:ln>
                            <a:noFill/>
                          </a:ln>
                        </wps:spPr>
                        <wps:txbx>
                          <w:txbxContent>
                            <w:p>
                              <w:r>
                                <w:rPr>
                                  <w:rFonts w:hint="eastAsia"/>
                                </w:rPr>
                                <w:t>Y</w:t>
                              </w:r>
                            </w:p>
                          </w:txbxContent>
                        </wps:txbx>
                        <wps:bodyPr upright="1"/>
                      </wps:wsp>
                      <wps:wsp>
                        <wps:cNvPr id="101" name="文本框 12828"/>
                        <wps:cNvSpPr txBox="1"/>
                        <wps:spPr>
                          <a:xfrm>
                            <a:off x="833881" y="2396324"/>
                            <a:ext cx="257849" cy="360751"/>
                          </a:xfrm>
                          <a:prstGeom prst="rect">
                            <a:avLst/>
                          </a:prstGeom>
                          <a:solidFill>
                            <a:srgbClr val="FFFFFF">
                              <a:alpha val="0"/>
                            </a:srgbClr>
                          </a:solidFill>
                          <a:ln>
                            <a:noFill/>
                          </a:ln>
                        </wps:spPr>
                        <wps:txbx>
                          <w:txbxContent>
                            <w:p/>
                          </w:txbxContent>
                        </wps:txbx>
                        <wps:bodyPr upright="1"/>
                      </wps:wsp>
                      <wps:wsp>
                        <wps:cNvPr id="102" name="自选图形 12829"/>
                        <wps:cNvSpPr/>
                        <wps:spPr>
                          <a:xfrm>
                            <a:off x="623029" y="2696102"/>
                            <a:ext cx="895485" cy="268022"/>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103" name="文本框 12830"/>
                        <wps:cNvSpPr txBox="1"/>
                        <wps:spPr>
                          <a:xfrm>
                            <a:off x="681458" y="2712615"/>
                            <a:ext cx="866271" cy="27882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val="en-US" w:eastAsia="zh-CN"/>
                                </w:rPr>
                              </w:pPr>
                              <w:r>
                                <w:rPr>
                                  <w:rFonts w:hint="eastAsia" w:ascii="宋体" w:hAnsi="宋体"/>
                                  <w:kern w:val="0"/>
                                  <w:sz w:val="18"/>
                                  <w:szCs w:val="18"/>
                                  <w:lang w:eastAsia="zh-CN"/>
                                </w:rPr>
                                <w:t>更换U1001</w:t>
                              </w:r>
                            </w:p>
                          </w:txbxContent>
                        </wps:txbx>
                        <wps:bodyPr upright="1"/>
                      </wps:wsp>
                    </wpc:wpc>
                  </a:graphicData>
                </a:graphic>
              </wp:inline>
            </w:drawing>
          </mc:Choice>
          <mc:Fallback>
            <w:pict>
              <v:group id="画布 12811" o:spid="_x0000_s1026" o:spt="203" style="height:255.7pt;width:331.5pt;" coordsize="4210050,3247390" editas="canvas" o:gfxdata="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">
                <o:lock v:ext="edit" aspectratio="f"/>
                <v:shape id="画布 12811" o:spid="_x0000_s1026" style="position:absolute;left:0;top:0;height:3247390;width:4210050;" filled="f" stroked="f" coordsize="21600,21600" o:gfxdata="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">
                  <v:fill on="f" focussize="0,0"/>
                  <v:stroke on="f"/>
                  <v:imagedata o:title=""/>
                  <o:lock v:ext="edit" aspectratio="t"/>
                </v:shape>
                <v:shape id="文本框 12812" o:spid="_x0000_s1026" o:spt="202" type="#_x0000_t202" style="position:absolute;left:783073;top:292792;height:287711;width:623029;" fillcolor="#FFFFFF" filled="t" stroked="t" coordsize="21600,21600" o:gfxdata="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6VmLDTAAAABQEA&#10;AA8AAAAAAAAAAQAgAAAAIgAAAGRycy9kb3ducmV2LnhtbFBLAQIUABQAAAAIAIdO4kCzfA0BHwIA&#10;AEIEAAAOAAAAAAAAAAEAIAAAACIBAABkcnMvZTJvRG9jLnhtbFBLBQYAAAAABgAGAFkBAACzBQAA&#10;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不送话</w:t>
                        </w:r>
                      </w:p>
                    </w:txbxContent>
                  </v:textbox>
                </v:shape>
                <v:shape id="自选图形 12813" o:spid="_x0000_s1026" o:spt="32" type="#_x0000_t32" style="position:absolute;left:1080298;top:582409;height:198159;width:1270;" filled="f" stroked="t" coordsize="21600,21600" o:gfxdata="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qasu/WAAAABQEAAA8AAAAAAAAA&#10;AQAgAAAAIgAAAGRycy9kb3ducmV2LnhtbFBLAQIUABQAAAAIAIdO4kD/HvroEwIAAPcDAAAOAAAA&#10;AAAAAAEAIAAAACUBAABkcnMvZTJvRG9jLnhtbFBLBQYAAAAABgAGAFkBAACqBQAAAAA=&#10;">
                  <v:fill on="f" focussize="0,0"/>
                  <v:stroke color="#000000" joinstyle="round" startarrowwidth="narrow" startarrowlength="short" endarrow="block"/>
                  <v:imagedata o:title=""/>
                  <o:lock v:ext="edit" aspectratio="f"/>
                </v:shape>
                <v:shape id="自选图形 12814" o:spid="_x0000_s1026" o:spt="4" type="#_x0000_t4" style="position:absolute;left:77482;top:780568;height:706258;width:2019605;" fillcolor="#FFFFFF" filled="t" stroked="t" coordsize="21600,21600" o:gfxdata="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tLWZl1AAAAAUBAAAP&#10;AAAAAAAAAAEAIAAAACIAAABkcnMvZG93bnJldi54bWxQSwECFAAUAAAACACHTuJAvUNE3RwCAAAz&#10;BAAADgAAAAAAAAABACAAAAAjAQAAZHJzL2Uyb0RvYy54bWxQSwUGAAAAAAYABgBZAQAAsQUAAAAA&#10;">
                  <v:fill on="t" focussize="0,0"/>
                  <v:stroke color="#000000" joinstyle="miter" startarrowwidth="narrow" startarrowlength="short"/>
                  <v:imagedata o:title=""/>
                  <o:lock v:ext="edit" aspectratio="f"/>
                </v:shape>
                <v:shape id="文本框 12815" o:spid="_x0000_s1026" o:spt="202" type="#_x0000_t202" style="position:absolute;left:513792;top:1003496;height:266117;width:1159685;" fillcolor="#FFFFFF" filled="t" stroked="f" coordsize="21600,21600" o:gfxdata="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ACeiu1AAAAAUBAAAPAAAAAAAA&#10;AAEAIAAAACIAAABkcnMvZG93bnJldi54bWxQSwECFAAUAAAACACHTuJAKH/Idd0BAACkAwAADgAA&#10;AAAAAAABACAAAAAj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检MIC是否正常</w:t>
                        </w:r>
                      </w:p>
                    </w:txbxContent>
                  </v:textbox>
                </v:shape>
                <v:shape id="自选图形 12816" o:spid="_x0000_s1026" o:spt="32" type="#_x0000_t32" style="position:absolute;left:2097086;top:1126075;flip:y;height:7621;width:699240;" filled="f" stroked="t" coordsize="21600,21600" o:gfxdata="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m28XdIAAAAFAQAADwAAAAAA&#10;AAABACAAAAAiAAAAZHJzL2Rvd25yZXYueG1sUEsBAhQAFAAAAAgAh07iQLMxokgZAgAAAgQAAA4A&#10;AAAAAAAAAQAgAAAAIQEAAGRycy9lMm9Eb2MueG1sUEsFBgAAAAAGAAYAWQEAAKwFAAAAAA==&#10;">
                  <v:fill on="f" focussize="0,0"/>
                  <v:stroke color="#000000" joinstyle="round" startarrowwidth="narrow" startarrowlength="short" endarrow="block"/>
                  <v:imagedata o:title=""/>
                  <o:lock v:ext="edit" aspectratio="f"/>
                </v:shape>
                <v:shape id="文本框 12817" o:spid="_x0000_s1026" o:spt="202" type="#_x0000_t202" style="position:absolute;left:2313019;top:780568;height:361386;width:258484;" fillcolor="#FFFFFF" filled="t" stroked="f" coordsize="21600,21600" o:gfxdata="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ACeiu1AAAAAUBAAAPAAAAAAAA&#10;AAEAIAAAACIAAABkcnMvZG93bnJldi54bWxQSwECFAAUAAAACACHTuJAkNrtfd0BAACjAwAADgAA&#10;AAAAAAABACAAAAAjAQAAZHJzL2Uyb0RvYy54bWxQSwUGAAAAAAYABgBZAQAAcgUAAAAA&#10;">
                  <v:fill on="t" opacity="0f" focussize="0,0"/>
                  <v:stroke on="f"/>
                  <v:imagedata o:title=""/>
                  <o:lock v:ext="edit" aspectratio="f"/>
                  <v:textbox>
                    <w:txbxContent>
                      <w:p>
                        <w:r>
                          <w:rPr>
                            <w:rFonts w:hint="eastAsia"/>
                          </w:rPr>
                          <w:t>N</w:t>
                        </w:r>
                      </w:p>
                    </w:txbxContent>
                  </v:textbox>
                </v:shape>
                <v:shape id="文本框 12818" o:spid="_x0000_s1026" o:spt="202" type="#_x0000_t202" style="position:absolute;left:2796327;top:908863;height:372183;width:1001546;" fillcolor="#FFFFFF" filled="t" stroked="t" coordsize="21600,21600" o:gfxdata="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6VmLDTAAAABQEA&#10;AA8AAAAAAAAAAQAgAAAAIgAAAGRycy9kb3ducmV2LnhtbFBLAQIUABQAAAAIAIdO4kBB55PHHwIA&#10;AEQEAAAOAAAAAAAAAAEAIAAAACIBAABkcnMvZTJvRG9jLnhtbFBLBQYAAAAABgAGAFkBAACzBQAA&#10;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更换MIC</w:t>
                        </w:r>
                      </w:p>
                    </w:txbxContent>
                  </v:textbox>
                </v:shape>
                <v:shape id="自选图形 12819" o:spid="_x0000_s1026" o:spt="32" type="#_x0000_t32" style="position:absolute;left:1090459;top:1486826;height:197524;width:1270;" filled="f" stroked="t" coordsize="21600,21600" o:gfxdata="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qasu/WAAAABQEAAA8AAAAAAAAAAQAg&#10;AAAAIgAAAGRycy9kb3ducmV2LnhtbFBLAQIUABQAAAAIAIdO4kDz+/qKEAIAAPgDAAAOAAAAAAAA&#10;AAEAIAAAACUBAABkcnMvZTJvRG9jLnhtbFBLBQYAAAAABgAGAFkBAACnBQAAAAA=&#10;">
                  <v:fill on="f" focussize="0,0"/>
                  <v:stroke color="#000000" joinstyle="round" startarrowwidth="narrow" startarrowlength="short" endarrow="block"/>
                  <v:imagedata o:title=""/>
                  <o:lock v:ext="edit" aspectratio="f"/>
                </v:shape>
                <v:shape id="文本框 12820" o:spid="_x0000_s1026" o:spt="202" type="#_x0000_t202" style="position:absolute;left:835151;top:1425854;height:360115;width:257214;" fillcolor="#FFFFFF" filled="t" stroked="f" coordsize="21600,21600" o:gfxdata="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ACeiu1AAAAAUBAAAPAAAAAAAAAAEA&#10;IAAAACIAAABkcnMvZG93bnJldi54bWxQSwECFAAUAAAACACHTuJAofbHuNoBAACjAwAADgAAAAAA&#10;AAABACAAAAAjAQAAZHJzL2Uyb0RvYy54bWxQSwUGAAAAAAYABgBZAQAAbwUAAAAA&#10;">
                  <v:fill on="t" opacity="0f" focussize="0,0"/>
                  <v:stroke on="f"/>
                  <v:imagedata o:title=""/>
                  <o:lock v:ext="edit" aspectratio="f"/>
                  <v:textbox>
                    <w:txbxContent>
                      <w:p>
                        <w:r>
                          <w:rPr>
                            <w:rFonts w:hint="eastAsia"/>
                          </w:rPr>
                          <w:t>Y</w:t>
                        </w:r>
                      </w:p>
                    </w:txbxContent>
                  </v:textbox>
                </v:shape>
                <v:shape id="自选图形 12821" o:spid="_x0000_s1026" o:spt="4" type="#_x0000_t4" style="position:absolute;left:78117;top:1684349;height:705623;width:2018970;" fillcolor="#FFFFFF" filled="t" stroked="t" coordsize="21600,21600" o:gfxdata="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tLWZl1AAAAAUBAAAP&#10;AAAAAAAAAAEAIAAAACIAAABkcnMvZG93bnJldi54bWxQSwECFAAUAAAACACHTuJAcaeiWRwCAAA0&#10;BAAADgAAAAAAAAABACAAAAAjAQAAZHJzL2Uyb0RvYy54bWxQSwUGAAAAAAYABgBZAQAAsQUAAAAA&#10;">
                  <v:fill on="t" focussize="0,0"/>
                  <v:stroke color="#000000" joinstyle="miter" startarrowwidth="narrow" startarrowlength="short"/>
                  <v:imagedata o:title=""/>
                  <o:lock v:ext="edit" aspectratio="f"/>
                </v:shape>
                <v:shape id="文本框 12822" o:spid="_x0000_s1026" o:spt="202" type="#_x0000_t202" style="position:absolute;left:432500;top:1861549;height:511275;width:1367361;" fillcolor="#FFFFFF" filled="t" stroked="f" coordsize="21600,21600" o:gfxdata="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ACeiu1AAAAAUBAAAPAAAAAAAA&#10;AAEAIAAAACIAAABkcnMvZG93bnJldi54bWxQSwECFAAUAAAACACHTuJAcNkSNd0BAACkAwAADgAA&#10;AAAAAAABACAAAAAj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相关信号回路是否存在故障</w:t>
                        </w:r>
                      </w:p>
                    </w:txbxContent>
                  </v:textbox>
                </v:shape>
                <v:shape id="自选图形 12823" o:spid="_x0000_s1026" o:spt="32" type="#_x0000_t32" style="position:absolute;left:2097086;top:2028587;flip:y;height:8257;width:699240;" filled="f" stroked="t" coordsize="21600,21600" o:gfxdata="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m28XdIAAAAFAQAADwAAAAAA&#10;AAABACAAAAAiAAAAZHJzL2Rvd25yZXYueG1sUEsBAhQAFAAAAAgAh07iQE/3Ca4ZAgAAAgQAAA4A&#10;AAAAAAAAAQAgAAAAIQEAAGRycy9lMm9Eb2MueG1sUEsFBgAAAAAGAAYAWQEAAKwFAAAAAA==&#10;">
                  <v:fill on="f" focussize="0,0"/>
                  <v:stroke color="#000000" joinstyle="round" startarrowwidth="narrow" startarrowlength="short" endarrow="block"/>
                  <v:imagedata o:title=""/>
                  <o:lock v:ext="edit" aspectratio="f"/>
                </v:shape>
                <v:shape id="文本框 12824" o:spid="_x0000_s1026" o:spt="202" type="#_x0000_t202" style="position:absolute;left:2313019;top:1667836;height:360751;width:258484;" fillcolor="#FFFFFF" filled="t" stroked="f" coordsize="21600,21600" o:gfxdata="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gAnortQAAAAFAQAADwAAAAAA&#10;AAABACAAAAAiAAAAZHJzL2Rvd25yZXYueG1sUEsBAhQAFAAAAAgAh07iQOmaoXLeAQAApAMAAA4A&#10;AAAAAAAAAQAgAAAAIwEAAGRycy9lMm9Eb2MueG1sUEsFBgAAAAAGAAYAWQEAAHMFAAAAAA==&#10;">
                  <v:fill on="t" opacity="0f" focussize="0,0"/>
                  <v:stroke on="f"/>
                  <v:imagedata o:title=""/>
                  <o:lock v:ext="edit" aspectratio="f"/>
                  <v:textbox>
                    <w:txbxContent>
                      <w:p>
                        <w:r>
                          <w:rPr>
                            <w:rFonts w:hint="eastAsia"/>
                          </w:rPr>
                          <w:t>N</w:t>
                        </w:r>
                      </w:p>
                    </w:txbxContent>
                  </v:textbox>
                </v:shape>
                <v:shape id="文本框 12825" o:spid="_x0000_s1026" o:spt="202" type="#_x0000_t202" style="position:absolute;left:2796327;top:1737700;height:537315;width:1001546;" fillcolor="#FFFFFF" filled="t" stroked="t" coordsize="21600,21600" o:gfxdata="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ulZiw0wAAAAUB&#10;AAAPAAAAAAAAAAEAIAAAACIAAABkcnMvZG93bnJldi54bWxQSwECFAAUAAAACACHTuJAy26AJiAC&#10;AABFBAAADgAAAAAAAAABACAAAAAiAQAAZHJzL2Uyb0RvYy54bWxQSwUGAAAAAAYABgBZAQAAtAUA&#10;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排除MIC通路主板上相关电路信号回路故障</w:t>
                        </w:r>
                      </w:p>
                    </w:txbxContent>
                  </v:textbox>
                </v:shape>
                <v:shape id="自选图形 12826" o:spid="_x0000_s1026" o:spt="32" type="#_x0000_t32" style="position:absolute;left:1089189;top:2389972;height:306130;width:2540;" filled="f" stroked="t" coordsize="21600,21600" o:gfxdata="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KmrLv1gAAAAUBAAAPAAAAAAAA&#10;AAEAIAAAACIAAABkcnMvZG93bnJldi54bWxQSwECFAAUAAAACACHTuJAkf0elxQCAAD4AwAADgAA&#10;AAAAAAABACAAAAAlAQAAZHJzL2Uyb0RvYy54bWxQSwUGAAAAAAYABgBZAQAAqwUAAAAA&#10;">
                  <v:fill on="f" focussize="0,0"/>
                  <v:stroke color="#000000" joinstyle="round" startarrowwidth="narrow" startarrowlength="short" endarrow="block"/>
                  <v:imagedata o:title=""/>
                  <o:lock v:ext="edit" aspectratio="f"/>
                </v:shape>
                <v:shape id="文本框 12827" o:spid="_x0000_s1026" o:spt="202" type="#_x0000_t202" style="position:absolute;left:835151;top:2332811;height:363291;width:257214;" fillcolor="#FFFFFF" filled="t" stroked="f" coordsize="21600,21600" o:gfxdata="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ACeiu1AAAAAUBAAAPAAAAAAAA&#10;AAEAIAAAACIAAABkcnMvZG93bnJldi54bWxQSwECFAAUAAAACACHTuJAeBcbyd0BAACkAwAADgAA&#10;AAAAAAABACAAAAAjAQAAZHJzL2Uyb0RvYy54bWxQSwUGAAAAAAYABgBZAQAAcgUAAAAA&#10;">
                  <v:fill on="t" opacity="0f" focussize="0,0"/>
                  <v:stroke on="f"/>
                  <v:imagedata o:title=""/>
                  <o:lock v:ext="edit" aspectratio="f"/>
                  <v:textbox>
                    <w:txbxContent>
                      <w:p>
                        <w:r>
                          <w:rPr>
                            <w:rFonts w:hint="eastAsia"/>
                          </w:rPr>
                          <w:t>Y</w:t>
                        </w:r>
                      </w:p>
                    </w:txbxContent>
                  </v:textbox>
                </v:shape>
                <v:shape id="文本框 12828" o:spid="_x0000_s1026" o:spt="202" type="#_x0000_t202" style="position:absolute;left:833881;top:2396324;height:360751;width:257849;" fillcolor="#FFFFFF" filled="t" stroked="f" coordsize="21600,21600" o:gfxdata="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gAnortQAAAAFAQAADwAAAAAA&#10;AAABACAAAAAiAAAAZHJzL2Rvd25yZXYueG1sUEsBAhQAFAAAAAgAh07iQDSBK+neAQAApAMAAA4A&#10;AAAAAAAAAQAgAAAAIwEAAGRycy9lMm9Eb2MueG1sUEsFBgAAAAAGAAYAWQEAAHMFAAAAAA==&#10;">
                  <v:fill on="t" opacity="0f" focussize="0,0"/>
                  <v:stroke on="f"/>
                  <v:imagedata o:title=""/>
                  <o:lock v:ext="edit" aspectratio="f"/>
                  <v:textbox>
                    <w:txbxContent>
                      <w:p/>
                    </w:txbxContent>
                  </v:textbox>
                </v:shape>
                <v:shape id="自选图形 12829" o:spid="_x0000_s1026" o:spt="176" type="#_x0000_t176" style="position:absolute;left:623029;top:2696102;height:268022;width:895485;" fillcolor="#FFFFFF" filled="t" stroked="t" coordsize="21600,21600" o:gfxdata="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VNEnW1AAA&#10;AAUBAAAPAAAAAAAAAAEAIAAAACIAAABkcnMvZG93bnJldi54bWxQSwECFAAUAAAACACHTuJACXfW&#10;YyICAABJBAAADgAAAAAAAAABACAAAAAjAQAAZHJzL2Uyb0RvYy54bWxQSwUGAAAAAAYABgBZAQAA&#10;twUAAAAA&#10;">
                  <v:fill on="t" focussize="0,0"/>
                  <v:stroke color="#000000" joinstyle="miter"/>
                  <v:imagedata o:title=""/>
                  <o:lock v:ext="edit" aspectratio="f"/>
                </v:shape>
                <v:shape id="文本框 12830" o:spid="_x0000_s1026" o:spt="202" type="#_x0000_t202" style="position:absolute;left:681458;top:2712615;height:278820;width:866271;" fillcolor="#FFFFFF" filled="t" stroked="f" coordsize="21600,21600" o:gfxdata="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gAnortQAAAAFAQAADwAAAAAAAAABACAA&#10;AAAiAAAAZHJzL2Rvd25yZXYueG1sUEsBAhQAFAAAAAgAh07iQLZwzovYAQAApAMAAA4AAAAAAAAA&#10;AQAgAAAAIwEAAGRycy9lMm9Eb2MueG1sUEsFBgAAAAAGAAYAWQEAAG0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val="en-US" w:eastAsia="zh-CN"/>
                          </w:rPr>
                        </w:pPr>
                        <w:r>
                          <w:rPr>
                            <w:rFonts w:hint="eastAsia" w:ascii="宋体" w:hAnsi="宋体"/>
                            <w:kern w:val="0"/>
                            <w:sz w:val="18"/>
                            <w:szCs w:val="18"/>
                            <w:lang w:eastAsia="zh-CN"/>
                          </w:rPr>
                          <w:t>更换U1001</w:t>
                        </w:r>
                      </w:p>
                    </w:txbxContent>
                  </v:textbox>
                </v:shape>
                <w10:wrap type="none"/>
                <w10:anchorlock/>
              </v:group>
            </w:pict>
          </mc:Fallback>
        </mc:AlternateContent>
      </w:r>
    </w:p>
    <w:p>
      <w:pPr>
        <w:widowControl/>
        <w:numPr>
          <w:ilvl w:val="0"/>
          <w:numId w:val="0"/>
        </w:numPr>
        <w:tabs>
          <w:tab w:val="left" w:pos="780"/>
        </w:tabs>
        <w:suppressAutoHyphens w:val="0"/>
        <w:snapToGrid w:val="0"/>
        <w:spacing w:line="360" w:lineRule="auto"/>
        <w:rPr>
          <w:rFonts w:ascii="宋体" w:hAnsi="宋体"/>
        </w:rPr>
      </w:pPr>
      <w:r>
        <w:rPr>
          <w:rFonts w:hint="eastAsia" w:ascii="宋体" w:hAnsi="宋体"/>
          <w:lang w:val="en-US" w:eastAsia="zh-CN"/>
        </w:rPr>
        <w:t xml:space="preserve">     </w:t>
      </w:r>
      <w:r>
        <w:rPr>
          <w:rFonts w:hint="eastAsia" w:ascii="宋体" w:hAnsi="宋体"/>
        </w:rPr>
        <w:t>本节电路图信号汇总：</w:t>
      </w:r>
    </w:p>
    <w:tbl>
      <w:tblPr>
        <w:tblStyle w:val="33"/>
        <w:tblW w:w="86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3123"/>
        <w:gridCol w:w="3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232"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信号名称</w:t>
            </w:r>
          </w:p>
        </w:tc>
        <w:tc>
          <w:tcPr>
            <w:tcW w:w="3123"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功能详细说明</w:t>
            </w:r>
          </w:p>
        </w:tc>
        <w:tc>
          <w:tcPr>
            <w:tcW w:w="3302"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MIC</w:t>
            </w:r>
            <w:r>
              <w:rPr>
                <w:rFonts w:hint="eastAsia" w:ascii="宋体" w:hAnsi="宋体" w:cs="Arial"/>
                <w:spacing w:val="-4"/>
                <w:szCs w:val="21"/>
                <w:lang w:val="en-US" w:eastAsia="zh-CN"/>
              </w:rPr>
              <w:t>_</w:t>
            </w:r>
            <w:r>
              <w:rPr>
                <w:rFonts w:hint="eastAsia" w:ascii="宋体" w:hAnsi="宋体" w:cs="Arial"/>
                <w:spacing w:val="-4"/>
                <w:szCs w:val="21"/>
                <w:lang w:eastAsia="zh-CN"/>
              </w:rPr>
              <w:t>BIAS</w:t>
            </w:r>
          </w:p>
        </w:tc>
        <w:tc>
          <w:tcPr>
            <w:tcW w:w="3123"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MIC供电电源</w:t>
            </w:r>
          </w:p>
        </w:tc>
        <w:tc>
          <w:tcPr>
            <w:tcW w:w="330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1.4V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val="en-US" w:eastAsia="zh-CN"/>
              </w:rPr>
              <w:t>MIC_P/MIC_N</w:t>
            </w:r>
          </w:p>
        </w:tc>
        <w:tc>
          <w:tcPr>
            <w:tcW w:w="3123"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主MIC差分信号输入正端</w:t>
            </w:r>
          </w:p>
        </w:tc>
        <w:tc>
          <w:tcPr>
            <w:tcW w:w="330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模拟差分信号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val="en-US" w:eastAsia="zh-CN"/>
              </w:rPr>
              <w:t>HEADMIC_N/HEADMIC_P</w:t>
            </w:r>
          </w:p>
        </w:tc>
        <w:tc>
          <w:tcPr>
            <w:tcW w:w="3123"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耳机MIC差分信号输入负端</w:t>
            </w:r>
          </w:p>
        </w:tc>
        <w:tc>
          <w:tcPr>
            <w:tcW w:w="3302"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模拟差分信号</w:t>
            </w:r>
          </w:p>
        </w:tc>
      </w:tr>
    </w:tbl>
    <w:p>
      <w:pPr>
        <w:widowControl/>
        <w:numPr>
          <w:ilvl w:val="0"/>
          <w:numId w:val="0"/>
        </w:numPr>
        <w:tabs>
          <w:tab w:val="left" w:pos="780"/>
        </w:tabs>
        <w:suppressAutoHyphens w:val="0"/>
        <w:snapToGrid w:val="0"/>
        <w:spacing w:line="360" w:lineRule="auto"/>
        <w:rPr>
          <w:rFonts w:hint="eastAsia" w:ascii="宋体" w:hAnsi="宋体"/>
          <w:b/>
          <w:bCs/>
          <w:sz w:val="28"/>
          <w:szCs w:val="28"/>
          <w:lang w:val="en-US" w:eastAsia="zh-CN"/>
        </w:rPr>
      </w:pPr>
    </w:p>
    <w:p>
      <w:pPr>
        <w:widowControl/>
        <w:numPr>
          <w:ilvl w:val="0"/>
          <w:numId w:val="0"/>
        </w:numPr>
        <w:tabs>
          <w:tab w:val="left" w:pos="780"/>
        </w:tabs>
        <w:suppressAutoHyphens w:val="0"/>
        <w:snapToGrid w:val="0"/>
        <w:spacing w:line="360" w:lineRule="auto"/>
        <w:rPr>
          <w:rFonts w:hint="eastAsia" w:ascii="宋体" w:hAnsi="宋体" w:eastAsia="宋体"/>
          <w:b/>
          <w:bCs/>
          <w:sz w:val="28"/>
          <w:szCs w:val="28"/>
          <w:lang w:val="en-US" w:eastAsia="zh-CN"/>
        </w:rPr>
      </w:pPr>
      <w:r>
        <w:rPr>
          <w:rFonts w:hint="eastAsia" w:ascii="宋体" w:hAnsi="宋体"/>
          <w:b/>
          <w:bCs/>
          <w:sz w:val="28"/>
          <w:szCs w:val="28"/>
          <w:lang w:val="en-US" w:eastAsia="zh-CN"/>
        </w:rPr>
        <w:t>4.4.10  耳机</w:t>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电路原理图：</w:t>
      </w:r>
    </w:p>
    <w:p>
      <w:pPr>
        <w:widowControl/>
        <w:suppressAutoHyphens w:val="0"/>
        <w:snapToGrid w:val="0"/>
        <w:spacing w:line="360" w:lineRule="auto"/>
        <w:jc w:val="both"/>
        <w:rPr>
          <w:lang w:eastAsia="zh-CN"/>
        </w:rPr>
      </w:pPr>
      <w:r>
        <w:rPr>
          <w:rFonts w:hint="eastAsia"/>
          <w:lang w:val="en-US" w:eastAsia="zh-CN"/>
        </w:rPr>
        <w:t xml:space="preserve">                </w:t>
      </w:r>
      <w:r>
        <w:drawing>
          <wp:inline distT="0" distB="0" distL="114300" distR="114300">
            <wp:extent cx="3604260" cy="2075180"/>
            <wp:effectExtent l="0" t="0" r="15240" b="1270"/>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29"/>
                    <a:stretch>
                      <a:fillRect/>
                    </a:stretch>
                  </pic:blipFill>
                  <pic:spPr>
                    <a:xfrm>
                      <a:off x="0" y="0"/>
                      <a:ext cx="3604260" cy="2075180"/>
                    </a:xfrm>
                    <a:prstGeom prst="rect">
                      <a:avLst/>
                    </a:prstGeom>
                    <a:noFill/>
                    <a:ln>
                      <a:noFill/>
                    </a:ln>
                  </pic:spPr>
                </pic:pic>
              </a:graphicData>
            </a:graphic>
          </wp:inline>
        </w:drawing>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电路原理分析：</w:t>
      </w:r>
    </w:p>
    <w:p>
      <w:pPr>
        <w:autoSpaceDE w:val="0"/>
        <w:autoSpaceDN w:val="0"/>
        <w:adjustRightInd w:val="0"/>
        <w:spacing w:line="360" w:lineRule="auto"/>
        <w:ind w:firstLine="420" w:firstLineChars="200"/>
        <w:jc w:val="left"/>
        <w:rPr>
          <w:rFonts w:hint="eastAsia" w:ascii="宋体" w:hAnsi="宋体"/>
          <w:lang w:val="en-US" w:eastAsia="zh-CN"/>
        </w:rPr>
      </w:pPr>
      <w:r>
        <w:rPr>
          <w:rFonts w:hint="eastAsia" w:ascii="宋体" w:hAnsi="宋体"/>
          <w:lang w:eastAsia="zh-CN"/>
        </w:rPr>
        <w:t>耳机插入后，耳机连接器第</w:t>
      </w:r>
      <w:r>
        <w:rPr>
          <w:rFonts w:hint="eastAsia" w:ascii="宋体" w:hAnsi="宋体"/>
          <w:lang w:val="en-US" w:eastAsia="zh-CN"/>
        </w:rPr>
        <w:t>4</w:t>
      </w:r>
      <w:r>
        <w:rPr>
          <w:rFonts w:hint="eastAsia" w:ascii="宋体" w:hAnsi="宋体"/>
          <w:lang w:eastAsia="zh-CN"/>
        </w:rPr>
        <w:t>脚被拉低，</w:t>
      </w:r>
      <w:r>
        <w:rPr>
          <w:rFonts w:hint="eastAsia" w:ascii="宋体" w:hAnsi="宋体"/>
          <w:lang w:val="en-US" w:eastAsia="zh-CN"/>
        </w:rPr>
        <w:t>HP_DET</w:t>
      </w:r>
      <w:r>
        <w:rPr>
          <w:rFonts w:hint="eastAsia" w:ascii="宋体" w:hAnsi="宋体"/>
          <w:lang w:eastAsia="zh-CN"/>
        </w:rPr>
        <w:t>产生中断，平台</w:t>
      </w:r>
      <w:r>
        <w:rPr>
          <w:rFonts w:hint="eastAsia" w:ascii="宋体" w:hAnsi="宋体"/>
          <w:lang w:val="en-US" w:eastAsia="zh-CN"/>
        </w:rPr>
        <w:t>UMS9230</w:t>
      </w:r>
      <w:r>
        <w:rPr>
          <w:rFonts w:hint="eastAsia" w:ascii="宋体" w:hAnsi="宋体"/>
          <w:lang w:eastAsia="zh-CN"/>
        </w:rPr>
        <w:t>检测到该信号后认为耳机插入。耳机插入后可以作为</w:t>
      </w:r>
      <w:r>
        <w:rPr>
          <w:rFonts w:hint="eastAsia" w:ascii="宋体" w:hAnsi="宋体"/>
          <w:lang w:val="en-US" w:eastAsia="zh-CN"/>
        </w:rPr>
        <w:t>FM天线使用。</w:t>
      </w:r>
    </w:p>
    <w:p>
      <w:pPr>
        <w:autoSpaceDE w:val="0"/>
        <w:autoSpaceDN w:val="0"/>
        <w:adjustRightInd w:val="0"/>
        <w:spacing w:line="360" w:lineRule="auto"/>
        <w:ind w:firstLine="420" w:firstLineChars="200"/>
        <w:jc w:val="left"/>
        <w:rPr>
          <w:rFonts w:hint="eastAsia" w:ascii="宋体" w:hAnsi="宋体"/>
          <w:lang w:val="en-US" w:eastAsia="zh-CN"/>
        </w:rPr>
      </w:pPr>
    </w:p>
    <w:p>
      <w:pPr>
        <w:numPr>
          <w:ilvl w:val="0"/>
          <w:numId w:val="0"/>
        </w:numPr>
        <w:autoSpaceDE w:val="0"/>
        <w:autoSpaceDN w:val="0"/>
        <w:adjustRightInd w:val="0"/>
        <w:spacing w:line="360" w:lineRule="auto"/>
        <w:ind w:leftChars="0"/>
        <w:jc w:val="left"/>
        <w:rPr>
          <w:rFonts w:ascii="宋体" w:hAnsi="宋体"/>
        </w:rPr>
      </w:pPr>
      <w:r>
        <w:rPr>
          <w:rFonts w:hint="eastAsia" w:ascii="宋体" w:hAnsi="宋体"/>
        </w:rPr>
        <w:t>故障分析处理流程：</w:t>
      </w:r>
      <w:r>
        <w:rPr>
          <w:rFonts w:hint="eastAsia" w:ascii="宋体" w:hAnsi="宋体"/>
          <w:lang w:eastAsia="zh-CN"/>
        </w:rPr>
        <w:t>耳机无声检测流程：</w:t>
      </w:r>
    </w:p>
    <w:p>
      <w:pPr>
        <w:widowControl/>
        <w:suppressAutoHyphens w:val="0"/>
        <w:snapToGrid w:val="0"/>
        <w:spacing w:line="360" w:lineRule="auto"/>
        <w:ind w:left="200"/>
        <w:rPr>
          <w:rFonts w:ascii="宋体" w:hAnsi="宋体"/>
          <w:lang w:eastAsia="zh-CN"/>
        </w:rPr>
      </w:pPr>
      <w:r>
        <w:rPr>
          <w:rFonts w:hint="eastAsia" w:ascii="Arial" w:hAnsi="Arial"/>
          <w:sz w:val="22"/>
          <w:szCs w:val="22"/>
          <w:lang w:val="en-US" w:eastAsia="zh-CN"/>
        </w:rPr>
        <w:t xml:space="preserve">               </w:t>
      </w:r>
      <w:r>
        <w:rPr>
          <w:rFonts w:ascii="宋体" w:hAnsi="宋体"/>
        </w:rPr>
        <mc:AlternateContent>
          <mc:Choice Requires="wpc">
            <w:drawing>
              <wp:inline distT="0" distB="0" distL="114300" distR="114300">
                <wp:extent cx="3841750" cy="3088640"/>
                <wp:effectExtent l="0" t="0" r="0" b="35560"/>
                <wp:docPr id="124" name="画布 1259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5" name="文本框 12600"/>
                        <wps:cNvSpPr txBox="1"/>
                        <wps:spPr>
                          <a:xfrm>
                            <a:off x="738929" y="145378"/>
                            <a:ext cx="692161" cy="334114"/>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jc w:val="both"/>
                                <w:rPr>
                                  <w:rFonts w:hint="eastAsia" w:eastAsia="宋体"/>
                                  <w:spacing w:val="-20"/>
                                  <w:lang w:val="en-US" w:eastAsia="zh-CN"/>
                                </w:rPr>
                              </w:pPr>
                              <w:r>
                                <w:rPr>
                                  <w:rFonts w:hint="eastAsia"/>
                                  <w:spacing w:val="-20"/>
                                  <w:lang w:val="en-US" w:eastAsia="zh-CN"/>
                                </w:rPr>
                                <w:t>耳机无声</w:t>
                              </w:r>
                            </w:p>
                          </w:txbxContent>
                        </wps:txbx>
                        <wps:bodyPr upright="1"/>
                      </wps:wsp>
                      <wps:wsp>
                        <wps:cNvPr id="106" name="自选图形 12601"/>
                        <wps:cNvCnPr/>
                        <wps:spPr>
                          <a:xfrm>
                            <a:off x="1080758" y="487143"/>
                            <a:ext cx="850" cy="198088"/>
                          </a:xfrm>
                          <a:prstGeom prst="straightConnector1">
                            <a:avLst/>
                          </a:prstGeom>
                          <a:ln w="9525" cap="flat" cmpd="sng">
                            <a:solidFill>
                              <a:srgbClr val="000000"/>
                            </a:solidFill>
                            <a:prstDash val="solid"/>
                            <a:headEnd type="none" w="sm" len="sm"/>
                            <a:tailEnd type="triangle" w="med" len="med"/>
                          </a:ln>
                        </wps:spPr>
                        <wps:bodyPr/>
                      </wps:wsp>
                      <wps:wsp>
                        <wps:cNvPr id="107" name="自选图形 12602"/>
                        <wps:cNvSpPr/>
                        <wps:spPr>
                          <a:xfrm>
                            <a:off x="77379" y="685231"/>
                            <a:ext cx="2020363" cy="706485"/>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108" name="文本框 12603"/>
                        <wps:cNvSpPr txBox="1"/>
                        <wps:spPr>
                          <a:xfrm>
                            <a:off x="604578" y="685231"/>
                            <a:ext cx="1027188" cy="561107"/>
                          </a:xfrm>
                          <a:prstGeom prst="rect">
                            <a:avLst/>
                          </a:prstGeom>
                          <a:solidFill>
                            <a:srgbClr val="FFFFFF">
                              <a:alpha val="0"/>
                            </a:srgbClr>
                          </a:solidFill>
                          <a:ln>
                            <a:noFill/>
                          </a:ln>
                        </wps:spPr>
                        <wps:txbx>
                          <w:txbxContent>
                            <w:p>
                              <w:pPr>
                                <w:rPr>
                                  <w:lang w:eastAsia="zh-CN"/>
                                </w:rPr>
                              </w:pPr>
                            </w:p>
                            <w:p>
                              <w:r>
                                <w:rPr>
                                  <w:rFonts w:hint="eastAsia"/>
                                </w:rPr>
                                <w:t>检查</w:t>
                              </w:r>
                              <w:r>
                                <w:rPr>
                                  <w:rFonts w:hint="eastAsia"/>
                                  <w:lang w:eastAsia="zh-CN"/>
                                </w:rPr>
                                <w:t>耳机接口</w:t>
                              </w:r>
                              <w:r>
                                <w:rPr>
                                  <w:rFonts w:hint="eastAsia"/>
                                </w:rPr>
                                <w:t>是否正常？</w:t>
                              </w:r>
                            </w:p>
                          </w:txbxContent>
                        </wps:txbx>
                        <wps:bodyPr upright="1"/>
                      </wps:wsp>
                      <wps:wsp>
                        <wps:cNvPr id="109" name="自选图形 12604"/>
                        <wps:cNvCnPr/>
                        <wps:spPr>
                          <a:xfrm flipV="1">
                            <a:off x="2097742" y="1037198"/>
                            <a:ext cx="698964" cy="850"/>
                          </a:xfrm>
                          <a:prstGeom prst="straightConnector1">
                            <a:avLst/>
                          </a:prstGeom>
                          <a:ln w="9525" cap="flat" cmpd="sng">
                            <a:solidFill>
                              <a:srgbClr val="000000"/>
                            </a:solidFill>
                            <a:prstDash val="solid"/>
                            <a:headEnd type="none" w="sm" len="sm"/>
                            <a:tailEnd type="triangle" w="med" len="med"/>
                          </a:ln>
                        </wps:spPr>
                        <wps:bodyPr/>
                      </wps:wsp>
                      <wps:wsp>
                        <wps:cNvPr id="110" name="文本框 12605"/>
                        <wps:cNvSpPr txBox="1"/>
                        <wps:spPr>
                          <a:xfrm>
                            <a:off x="2313723" y="685231"/>
                            <a:ext cx="258498" cy="361319"/>
                          </a:xfrm>
                          <a:prstGeom prst="rect">
                            <a:avLst/>
                          </a:prstGeom>
                          <a:solidFill>
                            <a:srgbClr val="FFFFFF">
                              <a:alpha val="0"/>
                            </a:srgbClr>
                          </a:solidFill>
                          <a:ln>
                            <a:noFill/>
                          </a:ln>
                        </wps:spPr>
                        <wps:txbx>
                          <w:txbxContent>
                            <w:p>
                              <w:r>
                                <w:rPr>
                                  <w:rFonts w:hint="eastAsia"/>
                                </w:rPr>
                                <w:t>N</w:t>
                              </w:r>
                            </w:p>
                          </w:txbxContent>
                        </wps:txbx>
                        <wps:bodyPr upright="1"/>
                      </wps:wsp>
                      <wps:wsp>
                        <wps:cNvPr id="111" name="文本框 12606"/>
                        <wps:cNvSpPr txBox="1"/>
                        <wps:spPr>
                          <a:xfrm>
                            <a:off x="2838371" y="830609"/>
                            <a:ext cx="459173" cy="463339"/>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hint="eastAsia"/>
                                  <w:spacing w:val="-20"/>
                                  <w:lang w:eastAsia="zh-CN"/>
                                </w:rPr>
                              </w:pPr>
                              <w:r>
                                <w:rPr>
                                  <w:rFonts w:hint="eastAsia"/>
                                  <w:spacing w:val="-20"/>
                                  <w:lang w:eastAsia="zh-CN"/>
                                </w:rPr>
                                <w:t>耳机</w:t>
                              </w:r>
                            </w:p>
                            <w:p>
                              <w:pPr>
                                <w:rPr>
                                  <w:rFonts w:hint="eastAsia" w:eastAsia="宋体"/>
                                  <w:lang w:eastAsia="zh-CN"/>
                                </w:rPr>
                              </w:pPr>
                              <w:r>
                                <w:rPr>
                                  <w:rFonts w:hint="eastAsia"/>
                                  <w:spacing w:val="-20"/>
                                  <w:lang w:eastAsia="zh-CN"/>
                                </w:rPr>
                                <w:t>接口</w:t>
                              </w:r>
                            </w:p>
                          </w:txbxContent>
                        </wps:txbx>
                        <wps:bodyPr upright="1"/>
                      </wps:wsp>
                      <wps:wsp>
                        <wps:cNvPr id="112" name="自选图形 12607"/>
                        <wps:cNvCnPr/>
                        <wps:spPr>
                          <a:xfrm>
                            <a:off x="1090962" y="1391716"/>
                            <a:ext cx="850" cy="197238"/>
                          </a:xfrm>
                          <a:prstGeom prst="straightConnector1">
                            <a:avLst/>
                          </a:prstGeom>
                          <a:ln w="9525" cap="flat" cmpd="sng">
                            <a:solidFill>
                              <a:srgbClr val="000000"/>
                            </a:solidFill>
                            <a:prstDash val="solid"/>
                            <a:headEnd type="none" w="sm" len="sm"/>
                            <a:tailEnd type="triangle" w="med" len="med"/>
                          </a:ln>
                        </wps:spPr>
                        <wps:bodyPr/>
                      </wps:wsp>
                      <wps:wsp>
                        <wps:cNvPr id="113" name="文本框 12608"/>
                        <wps:cNvSpPr txBox="1"/>
                        <wps:spPr>
                          <a:xfrm>
                            <a:off x="835015" y="1330504"/>
                            <a:ext cx="257647" cy="360469"/>
                          </a:xfrm>
                          <a:prstGeom prst="rect">
                            <a:avLst/>
                          </a:prstGeom>
                          <a:solidFill>
                            <a:srgbClr val="FFFFFF">
                              <a:alpha val="0"/>
                            </a:srgbClr>
                          </a:solidFill>
                          <a:ln>
                            <a:noFill/>
                          </a:ln>
                        </wps:spPr>
                        <wps:txbx>
                          <w:txbxContent>
                            <w:p>
                              <w:r>
                                <w:rPr>
                                  <w:rFonts w:hint="eastAsia"/>
                                </w:rPr>
                                <w:t>Y</w:t>
                              </w:r>
                            </w:p>
                          </w:txbxContent>
                        </wps:txbx>
                        <wps:bodyPr upright="1"/>
                      </wps:wsp>
                      <wps:wsp>
                        <wps:cNvPr id="114" name="自选图形 12609"/>
                        <wps:cNvSpPr/>
                        <wps:spPr>
                          <a:xfrm>
                            <a:off x="78230" y="1588954"/>
                            <a:ext cx="2019512" cy="705635"/>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115" name="文本框 12610"/>
                        <wps:cNvSpPr txBox="1"/>
                        <wps:spPr>
                          <a:xfrm>
                            <a:off x="554409" y="1741133"/>
                            <a:ext cx="1367316" cy="561107"/>
                          </a:xfrm>
                          <a:prstGeom prst="rect">
                            <a:avLst/>
                          </a:prstGeom>
                          <a:solidFill>
                            <a:srgbClr val="FFFFFF">
                              <a:alpha val="0"/>
                            </a:srgbClr>
                          </a:solidFill>
                          <a:ln>
                            <a:noFill/>
                          </a:ln>
                        </wps:spPr>
                        <wps:txbx>
                          <w:txbxContent>
                            <w:p>
                              <w:pPr>
                                <w:rPr>
                                  <w:rFonts w:hint="eastAsia"/>
                                </w:rPr>
                              </w:pPr>
                              <w:r>
                                <w:rPr>
                                  <w:rFonts w:hint="eastAsia"/>
                                </w:rPr>
                                <w:t>检查</w:t>
                              </w:r>
                              <w:r>
                                <w:rPr>
                                  <w:rFonts w:hint="eastAsia"/>
                                  <w:lang w:eastAsia="zh-CN"/>
                                </w:rPr>
                                <w:t>耳机</w:t>
                              </w:r>
                              <w:r>
                                <w:rPr>
                                  <w:rFonts w:hint="eastAsia"/>
                                </w:rPr>
                                <w:t>信号</w:t>
                              </w:r>
                            </w:p>
                            <w:p>
                              <w:r>
                                <w:rPr>
                                  <w:rFonts w:hint="eastAsia"/>
                                </w:rPr>
                                <w:t>回路是否正常</w:t>
                              </w:r>
                            </w:p>
                          </w:txbxContent>
                        </wps:txbx>
                        <wps:bodyPr upright="1"/>
                      </wps:wsp>
                      <wps:wsp>
                        <wps:cNvPr id="116" name="自选图形 12611"/>
                        <wps:cNvCnPr/>
                        <wps:spPr>
                          <a:xfrm flipV="1">
                            <a:off x="2097742" y="1933269"/>
                            <a:ext cx="698964" cy="8502"/>
                          </a:xfrm>
                          <a:prstGeom prst="straightConnector1">
                            <a:avLst/>
                          </a:prstGeom>
                          <a:ln w="9525" cap="flat" cmpd="sng">
                            <a:solidFill>
                              <a:srgbClr val="000000"/>
                            </a:solidFill>
                            <a:prstDash val="solid"/>
                            <a:headEnd type="none" w="sm" len="sm"/>
                            <a:tailEnd type="triangle" w="med" len="med"/>
                          </a:ln>
                        </wps:spPr>
                        <wps:bodyPr/>
                      </wps:wsp>
                      <wps:wsp>
                        <wps:cNvPr id="117" name="文本框 12612"/>
                        <wps:cNvSpPr txBox="1"/>
                        <wps:spPr>
                          <a:xfrm>
                            <a:off x="2313723" y="1572800"/>
                            <a:ext cx="258498" cy="360469"/>
                          </a:xfrm>
                          <a:prstGeom prst="rect">
                            <a:avLst/>
                          </a:prstGeom>
                          <a:solidFill>
                            <a:srgbClr val="FFFFFF">
                              <a:alpha val="0"/>
                            </a:srgbClr>
                          </a:solidFill>
                          <a:ln>
                            <a:noFill/>
                          </a:ln>
                        </wps:spPr>
                        <wps:txbx>
                          <w:txbxContent>
                            <w:p>
                              <w:r>
                                <w:rPr>
                                  <w:rFonts w:hint="eastAsia"/>
                                </w:rPr>
                                <w:t>N</w:t>
                              </w:r>
                            </w:p>
                          </w:txbxContent>
                        </wps:txbx>
                        <wps:bodyPr upright="1"/>
                      </wps:wsp>
                      <wps:wsp>
                        <wps:cNvPr id="118" name="文本框 12613"/>
                        <wps:cNvSpPr txBox="1"/>
                        <wps:spPr>
                          <a:xfrm>
                            <a:off x="2778849" y="1739432"/>
                            <a:ext cx="804404" cy="463339"/>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hint="eastAsia"/>
                                  <w:spacing w:val="-20"/>
                                </w:rPr>
                              </w:pPr>
                              <w:r>
                                <w:rPr>
                                  <w:rFonts w:hint="eastAsia"/>
                                  <w:spacing w:val="-20"/>
                                </w:rPr>
                                <w:t>排</w:t>
                              </w:r>
                              <w:r>
                                <w:rPr>
                                  <w:rFonts w:hint="eastAsia"/>
                                  <w:spacing w:val="-20"/>
                                  <w:lang w:val="en-US" w:eastAsia="zh-CN"/>
                                </w:rPr>
                                <w:t xml:space="preserve"> </w:t>
                              </w:r>
                              <w:r>
                                <w:rPr>
                                  <w:rFonts w:hint="eastAsia"/>
                                  <w:spacing w:val="-20"/>
                                </w:rPr>
                                <w:t>除</w:t>
                              </w:r>
                              <w:r>
                                <w:rPr>
                                  <w:rFonts w:hint="eastAsia"/>
                                  <w:spacing w:val="-20"/>
                                  <w:lang w:val="en-US" w:eastAsia="zh-CN"/>
                                </w:rPr>
                                <w:t xml:space="preserve"> </w:t>
                              </w:r>
                              <w:r>
                                <w:rPr>
                                  <w:rFonts w:hint="eastAsia"/>
                                  <w:spacing w:val="-20"/>
                                </w:rPr>
                                <w:t>主</w:t>
                              </w:r>
                              <w:r>
                                <w:rPr>
                                  <w:rFonts w:hint="eastAsia"/>
                                  <w:spacing w:val="-20"/>
                                  <w:lang w:val="en-US" w:eastAsia="zh-CN"/>
                                </w:rPr>
                                <w:t xml:space="preserve"> </w:t>
                              </w:r>
                              <w:r>
                                <w:rPr>
                                  <w:rFonts w:hint="eastAsia"/>
                                  <w:spacing w:val="-20"/>
                                </w:rPr>
                                <w:t>板</w:t>
                              </w:r>
                            </w:p>
                            <w:p>
                              <w:pPr>
                                <w:spacing w:line="0" w:lineRule="atLeast"/>
                                <w:rPr>
                                  <w:spacing w:val="-20"/>
                                </w:rPr>
                              </w:pPr>
                              <w:r>
                                <w:rPr>
                                  <w:rFonts w:hint="eastAsia"/>
                                  <w:spacing w:val="-20"/>
                                  <w:lang w:eastAsia="zh-CN"/>
                                </w:rPr>
                                <w:t>回</w:t>
                              </w:r>
                              <w:r>
                                <w:rPr>
                                  <w:rFonts w:hint="eastAsia"/>
                                  <w:spacing w:val="-20"/>
                                  <w:lang w:val="en-US" w:eastAsia="zh-CN"/>
                                </w:rPr>
                                <w:t xml:space="preserve"> </w:t>
                              </w:r>
                              <w:r>
                                <w:rPr>
                                  <w:rFonts w:hint="eastAsia"/>
                                  <w:spacing w:val="-20"/>
                                  <w:lang w:eastAsia="zh-CN"/>
                                </w:rPr>
                                <w:t>路</w:t>
                              </w:r>
                              <w:r>
                                <w:rPr>
                                  <w:rFonts w:hint="eastAsia"/>
                                  <w:spacing w:val="-20"/>
                                  <w:lang w:val="en-US" w:eastAsia="zh-CN"/>
                                </w:rPr>
                                <w:t xml:space="preserve"> </w:t>
                              </w:r>
                              <w:r>
                                <w:rPr>
                                  <w:rFonts w:hint="eastAsia"/>
                                  <w:spacing w:val="-20"/>
                                </w:rPr>
                                <w:t>故</w:t>
                              </w:r>
                              <w:r>
                                <w:rPr>
                                  <w:rFonts w:hint="eastAsia"/>
                                  <w:spacing w:val="-20"/>
                                  <w:lang w:val="en-US" w:eastAsia="zh-CN"/>
                                </w:rPr>
                                <w:t xml:space="preserve"> </w:t>
                              </w:r>
                              <w:r>
                                <w:rPr>
                                  <w:rFonts w:hint="eastAsia"/>
                                  <w:spacing w:val="-20"/>
                                </w:rPr>
                                <w:t>障</w:t>
                              </w:r>
                            </w:p>
                          </w:txbxContent>
                        </wps:txbx>
                        <wps:bodyPr upright="1"/>
                      </wps:wsp>
                      <wps:wsp>
                        <wps:cNvPr id="119" name="自选图形 12614"/>
                        <wps:cNvCnPr/>
                        <wps:spPr>
                          <a:xfrm>
                            <a:off x="1089261" y="2294588"/>
                            <a:ext cx="2551" cy="306058"/>
                          </a:xfrm>
                          <a:prstGeom prst="straightConnector1">
                            <a:avLst/>
                          </a:prstGeom>
                          <a:ln w="9525" cap="flat" cmpd="sng">
                            <a:solidFill>
                              <a:srgbClr val="000000"/>
                            </a:solidFill>
                            <a:prstDash val="solid"/>
                            <a:headEnd type="none" w="sm" len="sm"/>
                            <a:tailEnd type="triangle" w="med" len="med"/>
                          </a:ln>
                        </wps:spPr>
                        <wps:bodyPr/>
                      </wps:wsp>
                      <wps:wsp>
                        <wps:cNvPr id="120" name="文本框 12615"/>
                        <wps:cNvSpPr txBox="1"/>
                        <wps:spPr>
                          <a:xfrm>
                            <a:off x="835015" y="2237627"/>
                            <a:ext cx="257647" cy="363019"/>
                          </a:xfrm>
                          <a:prstGeom prst="rect">
                            <a:avLst/>
                          </a:prstGeom>
                          <a:solidFill>
                            <a:srgbClr val="FFFFFF">
                              <a:alpha val="0"/>
                            </a:srgbClr>
                          </a:solidFill>
                          <a:ln>
                            <a:noFill/>
                          </a:ln>
                        </wps:spPr>
                        <wps:txbx>
                          <w:txbxContent>
                            <w:p>
                              <w:r>
                                <w:rPr>
                                  <w:rFonts w:hint="eastAsia"/>
                                </w:rPr>
                                <w:t>Y</w:t>
                              </w:r>
                            </w:p>
                          </w:txbxContent>
                        </wps:txbx>
                        <wps:bodyPr upright="1"/>
                      </wps:wsp>
                      <wps:wsp>
                        <wps:cNvPr id="121" name="文本框 12616"/>
                        <wps:cNvSpPr txBox="1"/>
                        <wps:spPr>
                          <a:xfrm>
                            <a:off x="834165" y="2301390"/>
                            <a:ext cx="257647" cy="360469"/>
                          </a:xfrm>
                          <a:prstGeom prst="rect">
                            <a:avLst/>
                          </a:prstGeom>
                          <a:solidFill>
                            <a:srgbClr val="FFFFFF">
                              <a:alpha val="0"/>
                            </a:srgbClr>
                          </a:solidFill>
                          <a:ln>
                            <a:noFill/>
                          </a:ln>
                        </wps:spPr>
                        <wps:txbx>
                          <w:txbxContent>
                            <w:p/>
                          </w:txbxContent>
                        </wps:txbx>
                        <wps:bodyPr upright="1"/>
                      </wps:wsp>
                      <wps:wsp>
                        <wps:cNvPr id="122" name="自选图形 12617"/>
                        <wps:cNvSpPr/>
                        <wps:spPr>
                          <a:xfrm>
                            <a:off x="598626" y="2642305"/>
                            <a:ext cx="960012" cy="464189"/>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123" name="文本框 12618"/>
                        <wps:cNvSpPr txBox="1"/>
                        <wps:spPr>
                          <a:xfrm>
                            <a:off x="722773" y="2490976"/>
                            <a:ext cx="866477" cy="620619"/>
                          </a:xfrm>
                          <a:prstGeom prst="rect">
                            <a:avLst/>
                          </a:prstGeom>
                          <a:solidFill>
                            <a:srgbClr val="FFFFFF">
                              <a:alpha val="0"/>
                            </a:srgbClr>
                          </a:solidFill>
                          <a:ln>
                            <a:noFill/>
                          </a:ln>
                        </wps:spPr>
                        <wps:txbx>
                          <w:txbxContent>
                            <w:p>
                              <w:pPr>
                                <w:spacing w:line="0" w:lineRule="atLeast"/>
                                <w:rPr>
                                  <w:spacing w:val="-20"/>
                                  <w:lang w:eastAsia="zh-CN"/>
                                </w:rPr>
                              </w:pPr>
                            </w:p>
                            <w:p>
                              <w:pPr>
                                <w:spacing w:line="0" w:lineRule="atLeast"/>
                                <w:rPr>
                                  <w:rFonts w:hint="eastAsia"/>
                                  <w:spacing w:val="-20"/>
                                </w:rPr>
                              </w:pPr>
                              <w:r>
                                <w:rPr>
                                  <w:rFonts w:hint="eastAsia"/>
                                  <w:spacing w:val="-20"/>
                                </w:rPr>
                                <w:t>重</w:t>
                              </w:r>
                              <w:r>
                                <w:rPr>
                                  <w:rFonts w:hint="eastAsia"/>
                                  <w:spacing w:val="-20"/>
                                  <w:lang w:val="en-US" w:eastAsia="zh-CN"/>
                                </w:rPr>
                                <w:t xml:space="preserve"> </w:t>
                              </w:r>
                              <w:r>
                                <w:rPr>
                                  <w:rFonts w:hint="eastAsia"/>
                                  <w:spacing w:val="-20"/>
                                </w:rPr>
                                <w:t>焊</w:t>
                              </w:r>
                              <w:r>
                                <w:rPr>
                                  <w:rFonts w:hint="eastAsia"/>
                                  <w:spacing w:val="-20"/>
                                  <w:lang w:val="en-US" w:eastAsia="zh-CN"/>
                                </w:rPr>
                                <w:t xml:space="preserve"> </w:t>
                              </w:r>
                              <w:r>
                                <w:rPr>
                                  <w:rFonts w:hint="eastAsia"/>
                                  <w:spacing w:val="-20"/>
                                </w:rPr>
                                <w:t>或</w:t>
                              </w:r>
                              <w:r>
                                <w:rPr>
                                  <w:rFonts w:hint="eastAsia"/>
                                  <w:spacing w:val="-20"/>
                                  <w:lang w:val="en-US" w:eastAsia="zh-CN"/>
                                </w:rPr>
                                <w:t xml:space="preserve"> </w:t>
                              </w:r>
                              <w:r>
                                <w:rPr>
                                  <w:rFonts w:hint="eastAsia"/>
                                  <w:spacing w:val="-20"/>
                                </w:rPr>
                                <w:t>者</w:t>
                              </w:r>
                            </w:p>
                            <w:p>
                              <w:pPr>
                                <w:spacing w:line="0" w:lineRule="atLeast"/>
                                <w:rPr>
                                  <w:rFonts w:hint="eastAsia" w:eastAsia="宋体"/>
                                  <w:spacing w:val="-20"/>
                                  <w:lang w:val="en-US" w:eastAsia="zh-CN"/>
                                </w:rPr>
                              </w:pPr>
                              <w:r>
                                <w:rPr>
                                  <w:rFonts w:hint="eastAsia"/>
                                  <w:spacing w:val="-20"/>
                                </w:rPr>
                                <w:t>更</w:t>
                              </w:r>
                              <w:r>
                                <w:rPr>
                                  <w:rFonts w:hint="eastAsia"/>
                                  <w:spacing w:val="-20"/>
                                  <w:lang w:val="en-US" w:eastAsia="zh-CN"/>
                                </w:rPr>
                                <w:t xml:space="preserve"> </w:t>
                              </w:r>
                              <w:r>
                                <w:rPr>
                                  <w:rFonts w:hint="eastAsia"/>
                                  <w:spacing w:val="-20"/>
                                </w:rPr>
                                <w:t>换</w:t>
                              </w:r>
                              <w:r>
                                <w:rPr>
                                  <w:rFonts w:hint="eastAsia"/>
                                  <w:spacing w:val="-20"/>
                                  <w:lang w:val="en-US" w:eastAsia="zh-CN"/>
                                </w:rPr>
                                <w:t xml:space="preserve"> </w:t>
                              </w:r>
                              <w:r>
                                <w:rPr>
                                  <w:rFonts w:hint="eastAsia"/>
                                  <w:spacing w:val="-20"/>
                                  <w:lang w:eastAsia="zh-CN"/>
                                </w:rPr>
                                <w:t>U</w:t>
                              </w:r>
                              <w:r>
                                <w:rPr>
                                  <w:rFonts w:hint="eastAsia"/>
                                  <w:spacing w:val="-20"/>
                                  <w:lang w:val="en-US" w:eastAsia="zh-CN"/>
                                </w:rPr>
                                <w:t>2</w:t>
                              </w:r>
                              <w:r>
                                <w:rPr>
                                  <w:rFonts w:hint="eastAsia"/>
                                  <w:spacing w:val="-20"/>
                                  <w:lang w:eastAsia="zh-CN"/>
                                </w:rPr>
                                <w:t>001</w:t>
                              </w:r>
                            </w:p>
                            <w:p/>
                          </w:txbxContent>
                        </wps:txbx>
                        <wps:bodyPr upright="1"/>
                      </wps:wsp>
                    </wpc:wpc>
                  </a:graphicData>
                </a:graphic>
              </wp:inline>
            </w:drawing>
          </mc:Choice>
          <mc:Fallback>
            <w:pict>
              <v:group id="画布 12599" o:spid="_x0000_s1026" o:spt="203" style="height:243.2pt;width:302.5pt;" coordsize="3841750,3088640" editas="canvas" o:gfxdata="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">
                <o:lock v:ext="edit" aspectratio="f"/>
                <v:shape id="画布 12599" o:spid="_x0000_s1026" style="position:absolute;left:0;top:0;height:3088640;width:3841750;" filled="f" stroked="f" coordsize="21600,21600" o:gfxdata="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">
                  <v:fill on="f" focussize="0,0"/>
                  <v:stroke on="f"/>
                  <v:imagedata o:title=""/>
                  <o:lock v:ext="edit" aspectratio="t"/>
                </v:shape>
                <v:shape id="文本框 12600" o:spid="_x0000_s1026" o:spt="202" type="#_x0000_t202" style="position:absolute;left:738929;top:145378;height:334114;width:692161;" fillcolor="#FFFFFF" filled="t" stroked="t" coordsize="21600,21600" o:gfxdata="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Ef/5NQAAAAFAQAA&#10;DwAAAAAAAAABACAAAAAiAAAAZHJzL2Rvd25yZXYueG1sUEsBAhQAFAAAAAgAh07iQLJMUdIdAgAA&#10;QwQAAA4AAAAAAAAAAQAgAAAAIwEAAGRycy9lMm9Eb2MueG1sUEsFBgAAAAAGAAYAWQEAALIFAAAA&#10;AA==&#10;">
                  <v:fill on="t" focussize="0,0"/>
                  <v:stroke color="#000000" joinstyle="miter" startarrowwidth="narrow" startarrowlength="short"/>
                  <v:imagedata o:title=""/>
                  <o:lock v:ext="edit" aspectratio="f"/>
                  <v:textbox>
                    <w:txbxContent>
                      <w:p>
                        <w:pPr>
                          <w:spacing w:line="0" w:lineRule="atLeast"/>
                          <w:jc w:val="both"/>
                          <w:rPr>
                            <w:rFonts w:hint="eastAsia" w:eastAsia="宋体"/>
                            <w:spacing w:val="-20"/>
                            <w:lang w:val="en-US" w:eastAsia="zh-CN"/>
                          </w:rPr>
                        </w:pPr>
                        <w:r>
                          <w:rPr>
                            <w:rFonts w:hint="eastAsia"/>
                            <w:spacing w:val="-20"/>
                            <w:lang w:val="en-US" w:eastAsia="zh-CN"/>
                          </w:rPr>
                          <w:t>耳机无声</w:t>
                        </w:r>
                      </w:p>
                    </w:txbxContent>
                  </v:textbox>
                </v:shape>
                <v:shape id="自选图形 12601" o:spid="_x0000_s1026" o:spt="32" type="#_x0000_t32" style="position:absolute;left:1080758;top:487143;height:198088;width:850;" filled="f" stroked="t" coordsize="21600,21600" o:gfxdata="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WEjVu9UAAAAFAQAADwAAAAAAAAABACAA&#10;AAAiAAAAZHJzL2Rvd25yZXYueG1sUEsBAhQAFAAAAAgAh07iQGY/k7QQAgAA9wMAAA4AAAAAAAAA&#10;AQAgAAAAJAEAAGRycy9lMm9Eb2MueG1sUEsFBgAAAAAGAAYAWQEAAKYFAAAAAA==&#10;">
                  <v:fill on="f" focussize="0,0"/>
                  <v:stroke color="#000000" joinstyle="round" startarrowwidth="narrow" startarrowlength="short" endarrow="block"/>
                  <v:imagedata o:title=""/>
                  <o:lock v:ext="edit" aspectratio="f"/>
                </v:shape>
                <v:shape id="自选图形 12602" o:spid="_x0000_s1026" o:spt="4" type="#_x0000_t4" style="position:absolute;left:77379;top:685231;height:706485;width:2020363;" fillcolor="#FFFFFF" filled="t" stroked="t" coordsize="21600,21600" o:gfxdata="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P/8BMdQAAAAFAQAA&#10;DwAAAAAAAAABACAAAAAiAAAAZHJzL2Rvd25yZXYueG1sUEsBAhQAFAAAAAgAh07iQD3ZQJ8dAgAA&#10;NAQAAA4AAAAAAAAAAQAgAAAAIwEAAGRycy9lMm9Eb2MueG1sUEsFBgAAAAAGAAYAWQEAALIFAAAA&#10;AA==&#10;">
                  <v:fill on="t" focussize="0,0"/>
                  <v:stroke color="#000000" joinstyle="miter" startarrowwidth="narrow" startarrowlength="short"/>
                  <v:imagedata o:title=""/>
                  <o:lock v:ext="edit" aspectratio="f"/>
                </v:shape>
                <v:shape id="文本框 12603" o:spid="_x0000_s1026" o:spt="202" type="#_x0000_t202" style="position:absolute;left:604578;top:685231;height:561107;width:1027188;" fillcolor="#FFFFFF" filled="t" stroked="f" coordsize="21600,21600" o:gfxdata="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S24/61QAAAAUBAAAPAAAAAAAAAAEA&#10;IAAAACIAAABkcnMvZG93bnJldi54bWxQSwECFAAUAAAACACHTuJA3Z7CS9kBAACkAwAADgAAAAAA&#10;AAABACAAAAAkAQAAZHJzL2Uyb0RvYy54bWxQSwUGAAAAAAYABgBZAQAAbwUAAAAA&#10;">
                  <v:fill on="t" opacity="0f" focussize="0,0"/>
                  <v:stroke on="f"/>
                  <v:imagedata o:title=""/>
                  <o:lock v:ext="edit" aspectratio="f"/>
                  <v:textbox>
                    <w:txbxContent>
                      <w:p>
                        <w:pPr>
                          <w:rPr>
                            <w:lang w:eastAsia="zh-CN"/>
                          </w:rPr>
                        </w:pPr>
                      </w:p>
                      <w:p>
                        <w:r>
                          <w:rPr>
                            <w:rFonts w:hint="eastAsia"/>
                          </w:rPr>
                          <w:t>检查</w:t>
                        </w:r>
                        <w:r>
                          <w:rPr>
                            <w:rFonts w:hint="eastAsia"/>
                            <w:lang w:eastAsia="zh-CN"/>
                          </w:rPr>
                          <w:t>耳机接口</w:t>
                        </w:r>
                        <w:r>
                          <w:rPr>
                            <w:rFonts w:hint="eastAsia"/>
                          </w:rPr>
                          <w:t>是否正常？</w:t>
                        </w:r>
                      </w:p>
                    </w:txbxContent>
                  </v:textbox>
                </v:shape>
                <v:shape id="自选图形 12604" o:spid="_x0000_s1026" o:spt="32" type="#_x0000_t32" style="position:absolute;left:2097742;top:1037198;flip:y;height:850;width:698964;" filled="f" stroked="t" coordsize="21600,21600" o:gfxdata="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gv9sJ0gAAAAUBAAAPAAAA&#10;AAAAAAEAIAAAACIAAABkcnMvZG93bnJldi54bWxQSwECFAAUAAAACACHTuJAo4nLvBsCAAACBAAA&#10;DgAAAAAAAAABACAAAAAhAQAAZHJzL2Uyb0RvYy54bWxQSwUGAAAAAAYABgBZAQAArgUAAAAA&#10;">
                  <v:fill on="f" focussize="0,0"/>
                  <v:stroke color="#000000" joinstyle="round" startarrowwidth="narrow" startarrowlength="short" endarrow="block"/>
                  <v:imagedata o:title=""/>
                  <o:lock v:ext="edit" aspectratio="f"/>
                </v:shape>
                <v:shape id="文本框 12605" o:spid="_x0000_s1026" o:spt="202" type="#_x0000_t202" style="position:absolute;left:2313723;top:685231;height:361319;width:258498;" fillcolor="#FFFFFF" filled="t" stroked="f" coordsize="21600,21600" o:gfxdata="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ktuP+tUAAAAFAQAADwAAAAAAAAAB&#10;ACAAAAAiAAAAZHJzL2Rvd25yZXYueG1sUEsBAhQAFAAAAAgAh07iQCJ4OCLaAQAApAMAAA4AAAAA&#10;AAAAAQAgAAAAJAEAAGRycy9lMm9Eb2MueG1sUEsFBgAAAAAGAAYAWQEAAHAFAAAAAA==&#10;">
                  <v:fill on="t" opacity="0f" focussize="0,0"/>
                  <v:stroke on="f"/>
                  <v:imagedata o:title=""/>
                  <o:lock v:ext="edit" aspectratio="f"/>
                  <v:textbox>
                    <w:txbxContent>
                      <w:p>
                        <w:r>
                          <w:rPr>
                            <w:rFonts w:hint="eastAsia"/>
                          </w:rPr>
                          <w:t>N</w:t>
                        </w:r>
                      </w:p>
                    </w:txbxContent>
                  </v:textbox>
                </v:shape>
                <v:shape id="文本框 12606" o:spid="_x0000_s1026" o:spt="202" type="#_x0000_t202" style="position:absolute;left:2838371;top:830609;height:463339;width:459173;" fillcolor="#FFFFFF" filled="t" stroked="t" coordsize="21600,21600" o:gfxdata="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xH/+TUAAAA&#10;BQEAAA8AAAAAAAAAAQAgAAAAIgAAAGRycy9kb3ducmV2LnhtbFBLAQIUABQAAAAIAIdO4kALadWx&#10;IQIAAEQEAAAOAAAAAAAAAAEAIAAAACMBAABkcnMvZTJvRG9jLnhtbFBLBQYAAAAABgAGAFkBAAC2&#10;BQAAAAA=&#10;">
                  <v:fill on="t" focussize="0,0"/>
                  <v:stroke color="#000000" joinstyle="miter" startarrowwidth="narrow" startarrowlength="short"/>
                  <v:imagedata o:title=""/>
                  <o:lock v:ext="edit" aspectratio="f"/>
                  <v:textbox>
                    <w:txbxContent>
                      <w:p>
                        <w:pPr>
                          <w:rPr>
                            <w:rFonts w:hint="eastAsia"/>
                            <w:spacing w:val="-20"/>
                            <w:lang w:eastAsia="zh-CN"/>
                          </w:rPr>
                        </w:pPr>
                        <w:r>
                          <w:rPr>
                            <w:rFonts w:hint="eastAsia"/>
                            <w:spacing w:val="-20"/>
                            <w:lang w:eastAsia="zh-CN"/>
                          </w:rPr>
                          <w:t>耳机</w:t>
                        </w:r>
                      </w:p>
                      <w:p>
                        <w:pPr>
                          <w:rPr>
                            <w:rFonts w:hint="eastAsia" w:eastAsia="宋体"/>
                            <w:lang w:eastAsia="zh-CN"/>
                          </w:rPr>
                        </w:pPr>
                        <w:r>
                          <w:rPr>
                            <w:rFonts w:hint="eastAsia"/>
                            <w:spacing w:val="-20"/>
                            <w:lang w:eastAsia="zh-CN"/>
                          </w:rPr>
                          <w:t>接口</w:t>
                        </w:r>
                      </w:p>
                    </w:txbxContent>
                  </v:textbox>
                </v:shape>
                <v:shape id="自选图形 12607" o:spid="_x0000_s1026" o:spt="32" type="#_x0000_t32" style="position:absolute;left:1090962;top:1391716;height:197238;width:850;" filled="f" stroked="t" coordsize="21600,21600" o:gfxdata="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WEjVu9UAAAAFAQAADwAAAAAAAAABACAA&#10;AAAiAAAAZHJzL2Rvd25yZXYueG1sUEsBAhQAFAAAAAgAh07iQFbW8BcQAgAA+AMAAA4AAAAAAAAA&#10;AQAgAAAAJAEAAGRycy9lMm9Eb2MueG1sUEsFBgAAAAAGAAYAWQEAAKYFAAAAAA==&#10;">
                  <v:fill on="f" focussize="0,0"/>
                  <v:stroke color="#000000" joinstyle="round" startarrowwidth="narrow" startarrowlength="short" endarrow="block"/>
                  <v:imagedata o:title=""/>
                  <o:lock v:ext="edit" aspectratio="f"/>
                </v:shape>
                <v:shape id="文本框 12608" o:spid="_x0000_s1026" o:spt="202" type="#_x0000_t202" style="position:absolute;left:835015;top:1330504;height:360469;width:257647;" fillcolor="#FFFFFF" filled="t" stroked="f" coordsize="21600,21600" o:gfxdata="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S24/61QAAAAUBAAAPAAAAAAAA&#10;AAEAIAAAACIAAABkcnMvZG93bnJldi54bWxQSwECFAAUAAAACACHTuJA3d1jd9wBAACkAwAADgAA&#10;AAAAAAABACAAAAAkAQAAZHJzL2Uyb0RvYy54bWxQSwUGAAAAAAYABgBZAQAAcgUAAAAA&#10;">
                  <v:fill on="t" opacity="0f" focussize="0,0"/>
                  <v:stroke on="f"/>
                  <v:imagedata o:title=""/>
                  <o:lock v:ext="edit" aspectratio="f"/>
                  <v:textbox>
                    <w:txbxContent>
                      <w:p>
                        <w:r>
                          <w:rPr>
                            <w:rFonts w:hint="eastAsia"/>
                          </w:rPr>
                          <w:t>Y</w:t>
                        </w:r>
                      </w:p>
                    </w:txbxContent>
                  </v:textbox>
                </v:shape>
                <v:shape id="自选图形 12609" o:spid="_x0000_s1026" o:spt="4" type="#_x0000_t4" style="position:absolute;left:78230;top:1588954;height:705635;width:2019512;" fillcolor="#FFFFFF" filled="t" stroked="t" coordsize="21600,21600" o:gfxdata="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P/8BMdQAAAAFAQAA&#10;DwAAAAAAAAABACAAAAAiAAAAZHJzL2Rvd25yZXYueG1sUEsBAhQAFAAAAAgAh07iQMmEjoEdAgAA&#10;NQQAAA4AAAAAAAAAAQAgAAAAIwEAAGRycy9lMm9Eb2MueG1sUEsFBgAAAAAGAAYAWQEAALIFAAAA&#10;AA==&#10;">
                  <v:fill on="t" focussize="0,0"/>
                  <v:stroke color="#000000" joinstyle="miter" startarrowwidth="narrow" startarrowlength="short"/>
                  <v:imagedata o:title=""/>
                  <o:lock v:ext="edit" aspectratio="f"/>
                </v:shape>
                <v:shape id="文本框 12610" o:spid="_x0000_s1026" o:spt="202" type="#_x0000_t202" style="position:absolute;left:554409;top:1741133;height:561107;width:1367316;" fillcolor="#FFFFFF" filled="t" stroked="f" coordsize="21600,21600" o:gfxdata="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ktuP+tUAAAAFAQAADwAAAAAAAAAB&#10;ACAAAAAiAAAAZHJzL2Rvd25yZXYueG1sUEsBAhQAFAAAAAgAh07iQLDWEbjaAQAApQMAAA4AAAAA&#10;AAAAAQAgAAAAJAEAAGRycy9lMm9Eb2MueG1sUEsFBgAAAAAGAAYAWQEAAHAFAAAAAA==&#10;">
                  <v:fill on="t" opacity="0f" focussize="0,0"/>
                  <v:stroke on="f"/>
                  <v:imagedata o:title=""/>
                  <o:lock v:ext="edit" aspectratio="f"/>
                  <v:textbox>
                    <w:txbxContent>
                      <w:p>
                        <w:pPr>
                          <w:rPr>
                            <w:rFonts w:hint="eastAsia"/>
                          </w:rPr>
                        </w:pPr>
                        <w:r>
                          <w:rPr>
                            <w:rFonts w:hint="eastAsia"/>
                          </w:rPr>
                          <w:t>检查</w:t>
                        </w:r>
                        <w:r>
                          <w:rPr>
                            <w:rFonts w:hint="eastAsia"/>
                            <w:lang w:eastAsia="zh-CN"/>
                          </w:rPr>
                          <w:t>耳机</w:t>
                        </w:r>
                        <w:r>
                          <w:rPr>
                            <w:rFonts w:hint="eastAsia"/>
                          </w:rPr>
                          <w:t>信号</w:t>
                        </w:r>
                      </w:p>
                      <w:p>
                        <w:r>
                          <w:rPr>
                            <w:rFonts w:hint="eastAsia"/>
                          </w:rPr>
                          <w:t>回路是否正常</w:t>
                        </w:r>
                      </w:p>
                    </w:txbxContent>
                  </v:textbox>
                </v:shape>
                <v:shape id="自选图形 12611" o:spid="_x0000_s1026" o:spt="32" type="#_x0000_t32" style="position:absolute;left:2097742;top:1933269;flip:y;height:8502;width:698964;" filled="f" stroked="t" coordsize="21600,21600" o:gfxdata="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gv9sJ0gAAAAUBAAAPAAAA&#10;AAAAAAEAIAAAACIAAABkcnMvZG93bnJldi54bWxQSwECFAAUAAAACACHTuJAa7Uj6hsCAAADBAAA&#10;DgAAAAAAAAABACAAAAAhAQAAZHJzL2Uyb0RvYy54bWxQSwUGAAAAAAYABgBZAQAArgUAAAAA&#10;">
                  <v:fill on="f" focussize="0,0"/>
                  <v:stroke color="#000000" joinstyle="round" startarrowwidth="narrow" startarrowlength="short" endarrow="block"/>
                  <v:imagedata o:title=""/>
                  <o:lock v:ext="edit" aspectratio="f"/>
                </v:shape>
                <v:shape id="文本框 12612" o:spid="_x0000_s1026" o:spt="202" type="#_x0000_t202" style="position:absolute;left:2313723;top:1572800;height:360469;width:258498;" fillcolor="#FFFFFF" filled="t" stroked="f" coordsize="21600,21600" o:gfxdata="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S24/61QAAAAUBAAAPAAAAAAAA&#10;AAEAIAAAACIAAABkcnMvZG93bnJldi54bWxQSwECFAAUAAAACACHTuJAIDY+SdwBAAClAwAADgAA&#10;AAAAAAABACAAAAAkAQAAZHJzL2Uyb0RvYy54bWxQSwUGAAAAAAYABgBZAQAAcgUAAAAA&#10;">
                  <v:fill on="t" opacity="0f" focussize="0,0"/>
                  <v:stroke on="f"/>
                  <v:imagedata o:title=""/>
                  <o:lock v:ext="edit" aspectratio="f"/>
                  <v:textbox>
                    <w:txbxContent>
                      <w:p>
                        <w:r>
                          <w:rPr>
                            <w:rFonts w:hint="eastAsia"/>
                          </w:rPr>
                          <w:t>N</w:t>
                        </w:r>
                      </w:p>
                    </w:txbxContent>
                  </v:textbox>
                </v:shape>
                <v:shape id="文本框 12613" o:spid="_x0000_s1026" o:spt="202" type="#_x0000_t202" style="position:absolute;left:2778849;top:1739432;height:463339;width:804404;" fillcolor="#FFFFFF" filled="t" stroked="t" coordsize="21600,21600" o:gfxdata="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xH/+TUAAAABQEA&#10;AA8AAAAAAAAAAQAgAAAAIgAAAGRycy9kb3ducmV2LnhtbFBLAQIUABQAAAAIAIdO4kAu6/M5HgIA&#10;AEUEAAAOAAAAAAAAAAEAIAAAACMBAABkcnMvZTJvRG9jLnhtbFBLBQYAAAAABgAGAFkBAACzBQAA&#10;AAA=&#10;">
                  <v:fill on="t" focussize="0,0"/>
                  <v:stroke color="#000000" joinstyle="miter" startarrowwidth="narrow" startarrowlength="short"/>
                  <v:imagedata o:title=""/>
                  <o:lock v:ext="edit" aspectratio="f"/>
                  <v:textbox>
                    <w:txbxContent>
                      <w:p>
                        <w:pPr>
                          <w:spacing w:line="0" w:lineRule="atLeast"/>
                          <w:rPr>
                            <w:rFonts w:hint="eastAsia"/>
                            <w:spacing w:val="-20"/>
                          </w:rPr>
                        </w:pPr>
                        <w:r>
                          <w:rPr>
                            <w:rFonts w:hint="eastAsia"/>
                            <w:spacing w:val="-20"/>
                          </w:rPr>
                          <w:t>排</w:t>
                        </w:r>
                        <w:r>
                          <w:rPr>
                            <w:rFonts w:hint="eastAsia"/>
                            <w:spacing w:val="-20"/>
                            <w:lang w:val="en-US" w:eastAsia="zh-CN"/>
                          </w:rPr>
                          <w:t xml:space="preserve"> </w:t>
                        </w:r>
                        <w:r>
                          <w:rPr>
                            <w:rFonts w:hint="eastAsia"/>
                            <w:spacing w:val="-20"/>
                          </w:rPr>
                          <w:t>除</w:t>
                        </w:r>
                        <w:r>
                          <w:rPr>
                            <w:rFonts w:hint="eastAsia"/>
                            <w:spacing w:val="-20"/>
                            <w:lang w:val="en-US" w:eastAsia="zh-CN"/>
                          </w:rPr>
                          <w:t xml:space="preserve"> </w:t>
                        </w:r>
                        <w:r>
                          <w:rPr>
                            <w:rFonts w:hint="eastAsia"/>
                            <w:spacing w:val="-20"/>
                          </w:rPr>
                          <w:t>主</w:t>
                        </w:r>
                        <w:r>
                          <w:rPr>
                            <w:rFonts w:hint="eastAsia"/>
                            <w:spacing w:val="-20"/>
                            <w:lang w:val="en-US" w:eastAsia="zh-CN"/>
                          </w:rPr>
                          <w:t xml:space="preserve"> </w:t>
                        </w:r>
                        <w:r>
                          <w:rPr>
                            <w:rFonts w:hint="eastAsia"/>
                            <w:spacing w:val="-20"/>
                          </w:rPr>
                          <w:t>板</w:t>
                        </w:r>
                      </w:p>
                      <w:p>
                        <w:pPr>
                          <w:spacing w:line="0" w:lineRule="atLeast"/>
                          <w:rPr>
                            <w:spacing w:val="-20"/>
                          </w:rPr>
                        </w:pPr>
                        <w:r>
                          <w:rPr>
                            <w:rFonts w:hint="eastAsia"/>
                            <w:spacing w:val="-20"/>
                            <w:lang w:eastAsia="zh-CN"/>
                          </w:rPr>
                          <w:t>回</w:t>
                        </w:r>
                        <w:r>
                          <w:rPr>
                            <w:rFonts w:hint="eastAsia"/>
                            <w:spacing w:val="-20"/>
                            <w:lang w:val="en-US" w:eastAsia="zh-CN"/>
                          </w:rPr>
                          <w:t xml:space="preserve"> </w:t>
                        </w:r>
                        <w:r>
                          <w:rPr>
                            <w:rFonts w:hint="eastAsia"/>
                            <w:spacing w:val="-20"/>
                            <w:lang w:eastAsia="zh-CN"/>
                          </w:rPr>
                          <w:t>路</w:t>
                        </w:r>
                        <w:r>
                          <w:rPr>
                            <w:rFonts w:hint="eastAsia"/>
                            <w:spacing w:val="-20"/>
                            <w:lang w:val="en-US" w:eastAsia="zh-CN"/>
                          </w:rPr>
                          <w:t xml:space="preserve"> </w:t>
                        </w:r>
                        <w:r>
                          <w:rPr>
                            <w:rFonts w:hint="eastAsia"/>
                            <w:spacing w:val="-20"/>
                          </w:rPr>
                          <w:t>故</w:t>
                        </w:r>
                        <w:r>
                          <w:rPr>
                            <w:rFonts w:hint="eastAsia"/>
                            <w:spacing w:val="-20"/>
                            <w:lang w:val="en-US" w:eastAsia="zh-CN"/>
                          </w:rPr>
                          <w:t xml:space="preserve"> </w:t>
                        </w:r>
                        <w:r>
                          <w:rPr>
                            <w:rFonts w:hint="eastAsia"/>
                            <w:spacing w:val="-20"/>
                          </w:rPr>
                          <w:t>障</w:t>
                        </w:r>
                      </w:p>
                    </w:txbxContent>
                  </v:textbox>
                </v:shape>
                <v:shape id="自选图形 12614" o:spid="_x0000_s1026" o:spt="32" type="#_x0000_t32" style="position:absolute;left:1089261;top:2294588;height:306058;width:2551;" filled="f" stroked="t" coordsize="21600,21600" o:gfxdata="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WEjVu9UAAAAFAQAADwAAAAAAAAAB&#10;ACAAAAAiAAAAZHJzL2Rvd25yZXYueG1sUEsBAhQAFAAAAAgAh07iQBitOqwTAgAA+QMAAA4AAAAA&#10;AAAAAQAgAAAAJAEAAGRycy9lMm9Eb2MueG1sUEsFBgAAAAAGAAYAWQEAAKkFAAAAAA==&#10;">
                  <v:fill on="f" focussize="0,0"/>
                  <v:stroke color="#000000" joinstyle="round" startarrowwidth="narrow" startarrowlength="short" endarrow="block"/>
                  <v:imagedata o:title=""/>
                  <o:lock v:ext="edit" aspectratio="f"/>
                </v:shape>
                <v:shape id="文本框 12615" o:spid="_x0000_s1026" o:spt="202" type="#_x0000_t202" style="position:absolute;left:835015;top:2237627;height:363019;width:257647;" fillcolor="#FFFFFF" filled="t" stroked="f" coordsize="21600,21600" o:gfxdata="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S24/61QAAAAUBAAAPAAAAAAAA&#10;AAEAIAAAACIAAABkcnMvZG93bnJldi54bWxQSwECFAAUAAAACACHTuJAxGZAjNwBAACkAwAADgAA&#10;AAAAAAABACAAAAAkAQAAZHJzL2Uyb0RvYy54bWxQSwUGAAAAAAYABgBZAQAAcgUAAAAA&#10;">
                  <v:fill on="t" opacity="0f" focussize="0,0"/>
                  <v:stroke on="f"/>
                  <v:imagedata o:title=""/>
                  <o:lock v:ext="edit" aspectratio="f"/>
                  <v:textbox>
                    <w:txbxContent>
                      <w:p>
                        <w:r>
                          <w:rPr>
                            <w:rFonts w:hint="eastAsia"/>
                          </w:rPr>
                          <w:t>Y</w:t>
                        </w:r>
                      </w:p>
                    </w:txbxContent>
                  </v:textbox>
                </v:shape>
                <v:shape id="文本框 12616" o:spid="_x0000_s1026" o:spt="202" type="#_x0000_t202" style="position:absolute;left:834165;top:2301390;height:360469;width:257647;" fillcolor="#FFFFFF" filled="t" stroked="f" coordsize="21600,21600" o:gfxdata="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tuP+tUAAAAFAQAADwAAAAAA&#10;AAABACAAAAAiAAAAZHJzL2Rvd25yZXYueG1sUEsBAhQAFAAAAAgAh07iQPUBzt3dAQAApAMAAA4A&#10;AAAAAAAAAQAgAAAAJAEAAGRycy9lMm9Eb2MueG1sUEsFBgAAAAAGAAYAWQEAAHMFAAAAAA==&#10;">
                  <v:fill on="t" opacity="0f" focussize="0,0"/>
                  <v:stroke on="f"/>
                  <v:imagedata o:title=""/>
                  <o:lock v:ext="edit" aspectratio="f"/>
                  <v:textbox>
                    <w:txbxContent>
                      <w:p/>
                    </w:txbxContent>
                  </v:textbox>
                </v:shape>
                <v:shape id="自选图形 12617" o:spid="_x0000_s1026" o:spt="176" type="#_x0000_t176" style="position:absolute;left:598626;top:2642305;height:464189;width:960012;" fillcolor="#FFFFFF" filled="t" stroked="t" coordsize="21600,21600" o:gfxdata="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MfmLoLT&#10;AAAABQEAAA8AAAAAAAAAAQAgAAAAIgAAAGRycy9kb3ducmV2LnhtbFBLAQIUABQAAAAIAIdO4kD2&#10;xgjnJQIAAEkEAAAOAAAAAAAAAAEAIAAAACIBAABkcnMvZTJvRG9jLnhtbFBLBQYAAAAABgAGAFkB&#10;AAC5BQAAAAA=&#10;">
                  <v:fill on="t" focussize="0,0"/>
                  <v:stroke color="#000000" joinstyle="miter"/>
                  <v:imagedata o:title=""/>
                  <o:lock v:ext="edit" aspectratio="f"/>
                </v:shape>
                <v:shape id="文本框 12618" o:spid="_x0000_s1026" o:spt="202" type="#_x0000_t202" style="position:absolute;left:722773;top:2490976;height:620619;width:866477;" fillcolor="#FFFFFF" filled="t" stroked="f" coordsize="21600,21600" o:gfxdata="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S24/61QAAAAUBAAAPAAAAAAAA&#10;AAEAIAAAACIAAABkcnMvZG93bnJldi54bWxQSwECFAAUAAAACACHTuJAIND9t9wBAACkAwAADgAA&#10;AAAAAAABACAAAAAkAQAAZHJzL2Uyb0RvYy54bWxQSwUGAAAAAAYABgBZAQAAcgUAAAAA&#10;">
                  <v:fill on="t" opacity="0f" focussize="0,0"/>
                  <v:stroke on="f"/>
                  <v:imagedata o:title=""/>
                  <o:lock v:ext="edit" aspectratio="f"/>
                  <v:textbox>
                    <w:txbxContent>
                      <w:p>
                        <w:pPr>
                          <w:spacing w:line="0" w:lineRule="atLeast"/>
                          <w:rPr>
                            <w:spacing w:val="-20"/>
                            <w:lang w:eastAsia="zh-CN"/>
                          </w:rPr>
                        </w:pPr>
                      </w:p>
                      <w:p>
                        <w:pPr>
                          <w:spacing w:line="0" w:lineRule="atLeast"/>
                          <w:rPr>
                            <w:rFonts w:hint="eastAsia"/>
                            <w:spacing w:val="-20"/>
                          </w:rPr>
                        </w:pPr>
                        <w:r>
                          <w:rPr>
                            <w:rFonts w:hint="eastAsia"/>
                            <w:spacing w:val="-20"/>
                          </w:rPr>
                          <w:t>重</w:t>
                        </w:r>
                        <w:r>
                          <w:rPr>
                            <w:rFonts w:hint="eastAsia"/>
                            <w:spacing w:val="-20"/>
                            <w:lang w:val="en-US" w:eastAsia="zh-CN"/>
                          </w:rPr>
                          <w:t xml:space="preserve"> </w:t>
                        </w:r>
                        <w:r>
                          <w:rPr>
                            <w:rFonts w:hint="eastAsia"/>
                            <w:spacing w:val="-20"/>
                          </w:rPr>
                          <w:t>焊</w:t>
                        </w:r>
                        <w:r>
                          <w:rPr>
                            <w:rFonts w:hint="eastAsia"/>
                            <w:spacing w:val="-20"/>
                            <w:lang w:val="en-US" w:eastAsia="zh-CN"/>
                          </w:rPr>
                          <w:t xml:space="preserve"> </w:t>
                        </w:r>
                        <w:r>
                          <w:rPr>
                            <w:rFonts w:hint="eastAsia"/>
                            <w:spacing w:val="-20"/>
                          </w:rPr>
                          <w:t>或</w:t>
                        </w:r>
                        <w:r>
                          <w:rPr>
                            <w:rFonts w:hint="eastAsia"/>
                            <w:spacing w:val="-20"/>
                            <w:lang w:val="en-US" w:eastAsia="zh-CN"/>
                          </w:rPr>
                          <w:t xml:space="preserve"> </w:t>
                        </w:r>
                        <w:r>
                          <w:rPr>
                            <w:rFonts w:hint="eastAsia"/>
                            <w:spacing w:val="-20"/>
                          </w:rPr>
                          <w:t>者</w:t>
                        </w:r>
                      </w:p>
                      <w:p>
                        <w:pPr>
                          <w:spacing w:line="0" w:lineRule="atLeast"/>
                          <w:rPr>
                            <w:rFonts w:hint="eastAsia" w:eastAsia="宋体"/>
                            <w:spacing w:val="-20"/>
                            <w:lang w:val="en-US" w:eastAsia="zh-CN"/>
                          </w:rPr>
                        </w:pPr>
                        <w:r>
                          <w:rPr>
                            <w:rFonts w:hint="eastAsia"/>
                            <w:spacing w:val="-20"/>
                          </w:rPr>
                          <w:t>更</w:t>
                        </w:r>
                        <w:r>
                          <w:rPr>
                            <w:rFonts w:hint="eastAsia"/>
                            <w:spacing w:val="-20"/>
                            <w:lang w:val="en-US" w:eastAsia="zh-CN"/>
                          </w:rPr>
                          <w:t xml:space="preserve"> </w:t>
                        </w:r>
                        <w:r>
                          <w:rPr>
                            <w:rFonts w:hint="eastAsia"/>
                            <w:spacing w:val="-20"/>
                          </w:rPr>
                          <w:t>换</w:t>
                        </w:r>
                        <w:r>
                          <w:rPr>
                            <w:rFonts w:hint="eastAsia"/>
                            <w:spacing w:val="-20"/>
                            <w:lang w:val="en-US" w:eastAsia="zh-CN"/>
                          </w:rPr>
                          <w:t xml:space="preserve"> </w:t>
                        </w:r>
                        <w:r>
                          <w:rPr>
                            <w:rFonts w:hint="eastAsia"/>
                            <w:spacing w:val="-20"/>
                            <w:lang w:eastAsia="zh-CN"/>
                          </w:rPr>
                          <w:t>U</w:t>
                        </w:r>
                        <w:r>
                          <w:rPr>
                            <w:rFonts w:hint="eastAsia"/>
                            <w:spacing w:val="-20"/>
                            <w:lang w:val="en-US" w:eastAsia="zh-CN"/>
                          </w:rPr>
                          <w:t>2</w:t>
                        </w:r>
                        <w:r>
                          <w:rPr>
                            <w:rFonts w:hint="eastAsia"/>
                            <w:spacing w:val="-20"/>
                            <w:lang w:eastAsia="zh-CN"/>
                          </w:rPr>
                          <w:t>001</w:t>
                        </w:r>
                      </w:p>
                      <w:p/>
                    </w:txbxContent>
                  </v:textbox>
                </v:shape>
                <w10:wrap type="none"/>
                <w10:anchorlock/>
              </v:group>
            </w:pict>
          </mc:Fallback>
        </mc:AlternateContent>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本节电路图信号汇总：</w:t>
      </w:r>
    </w:p>
    <w:tbl>
      <w:tblPr>
        <w:tblStyle w:val="33"/>
        <w:tblW w:w="86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2773"/>
        <w:gridCol w:w="4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745" w:type="dxa"/>
            <w:shd w:val="clear" w:color="auto" w:fill="A6A6A6"/>
          </w:tcPr>
          <w:p>
            <w:pPr>
              <w:snapToGrid w:val="0"/>
              <w:spacing w:before="100" w:after="100"/>
              <w:rPr>
                <w:rFonts w:ascii="宋体" w:hAnsi="宋体" w:cs="Arial"/>
                <w:b/>
                <w:spacing w:val="-4"/>
                <w:szCs w:val="21"/>
              </w:rPr>
            </w:pPr>
            <w:r>
              <w:rPr>
                <w:rFonts w:hint="eastAsia" w:ascii="宋体" w:hAnsi="宋体" w:cs="Arial"/>
                <w:b/>
                <w:spacing w:val="-4"/>
                <w:szCs w:val="21"/>
              </w:rPr>
              <w:t>信号名称</w:t>
            </w:r>
          </w:p>
        </w:tc>
        <w:tc>
          <w:tcPr>
            <w:tcW w:w="2773" w:type="dxa"/>
            <w:shd w:val="clear" w:color="auto" w:fill="A6A6A6"/>
          </w:tcPr>
          <w:p>
            <w:pPr>
              <w:snapToGrid w:val="0"/>
              <w:spacing w:before="100" w:after="100"/>
              <w:ind w:right="-288" w:rightChars="-137"/>
              <w:rPr>
                <w:rFonts w:ascii="宋体" w:hAnsi="宋体" w:cs="Arial"/>
                <w:b/>
                <w:spacing w:val="-4"/>
                <w:szCs w:val="21"/>
              </w:rPr>
            </w:pPr>
            <w:r>
              <w:rPr>
                <w:rFonts w:hint="eastAsia" w:ascii="宋体" w:hAnsi="宋体" w:cs="Arial"/>
                <w:b/>
                <w:spacing w:val="-4"/>
                <w:szCs w:val="21"/>
              </w:rPr>
              <w:t>功能详细说明</w:t>
            </w:r>
          </w:p>
        </w:tc>
        <w:tc>
          <w:tcPr>
            <w:tcW w:w="4126" w:type="dxa"/>
            <w:shd w:val="clear" w:color="auto" w:fill="A6A6A6"/>
          </w:tcPr>
          <w:p>
            <w:pPr>
              <w:snapToGrid w:val="0"/>
              <w:spacing w:before="100" w:after="100"/>
              <w:ind w:right="-288" w:rightChars="-137"/>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1745"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V</w:t>
            </w:r>
            <w:r>
              <w:rPr>
                <w:rFonts w:hint="eastAsia" w:ascii="宋体" w:hAnsi="宋体" w:cs="Arial"/>
                <w:spacing w:val="-4"/>
                <w:szCs w:val="21"/>
                <w:lang w:val="en-US" w:eastAsia="zh-CN"/>
              </w:rPr>
              <w:t>DD2V8</w:t>
            </w:r>
          </w:p>
        </w:tc>
        <w:tc>
          <w:tcPr>
            <w:tcW w:w="2773"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耳机插入检测电源</w:t>
            </w:r>
          </w:p>
        </w:tc>
        <w:tc>
          <w:tcPr>
            <w:tcW w:w="4126" w:type="dxa"/>
          </w:tcPr>
          <w:p>
            <w:pPr>
              <w:snapToGrid w:val="0"/>
              <w:spacing w:before="100" w:after="100"/>
              <w:rPr>
                <w:rFonts w:ascii="宋体" w:hAnsi="宋体" w:cs="Arial"/>
                <w:spacing w:val="-4"/>
                <w:szCs w:val="21"/>
                <w:lang w:eastAsia="zh-CN"/>
              </w:rPr>
            </w:pPr>
            <w:r>
              <w:rPr>
                <w:rFonts w:hint="eastAsia" w:ascii="宋体" w:hAnsi="宋体" w:cs="Arial"/>
                <w:spacing w:val="-4"/>
                <w:szCs w:val="21"/>
                <w:lang w:val="en-US" w:eastAsia="zh-CN"/>
              </w:rPr>
              <w:t>2</w:t>
            </w:r>
            <w:r>
              <w:rPr>
                <w:rFonts w:hint="eastAsia" w:ascii="宋体" w:hAnsi="宋体" w:cs="Arial"/>
                <w:spacing w:val="-4"/>
                <w:szCs w:val="21"/>
                <w:lang w:eastAsia="zh-CN"/>
              </w:rPr>
              <w:t>.8V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1745" w:type="dxa"/>
          </w:tcPr>
          <w:p>
            <w:pPr>
              <w:snapToGrid w:val="0"/>
              <w:spacing w:before="100" w:after="100"/>
              <w:rPr>
                <w:rFonts w:ascii="宋体" w:hAnsi="宋体" w:cs="Arial"/>
                <w:spacing w:val="-4"/>
                <w:szCs w:val="21"/>
                <w:lang w:eastAsia="zh-CN"/>
              </w:rPr>
            </w:pPr>
            <w:r>
              <w:rPr>
                <w:rFonts w:hint="eastAsia" w:ascii="宋体" w:hAnsi="宋体" w:cs="Arial"/>
                <w:spacing w:val="-4"/>
                <w:szCs w:val="21"/>
                <w:lang w:val="en-US" w:eastAsia="zh-CN"/>
              </w:rPr>
              <w:t>HP_DET</w:t>
            </w:r>
          </w:p>
        </w:tc>
        <w:tc>
          <w:tcPr>
            <w:tcW w:w="2773"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耳机中断检测信号</w:t>
            </w:r>
          </w:p>
        </w:tc>
        <w:tc>
          <w:tcPr>
            <w:tcW w:w="4126" w:type="dxa"/>
          </w:tcPr>
          <w:p>
            <w:pPr>
              <w:snapToGrid w:val="0"/>
              <w:spacing w:before="100" w:after="100"/>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1745" w:type="dxa"/>
          </w:tcPr>
          <w:p>
            <w:pPr>
              <w:snapToGrid w:val="0"/>
              <w:spacing w:before="100" w:after="100"/>
              <w:rPr>
                <w:rFonts w:ascii="宋体" w:hAnsi="宋体" w:cs="Arial"/>
                <w:spacing w:val="-4"/>
                <w:szCs w:val="21"/>
                <w:lang w:eastAsia="zh-CN"/>
              </w:rPr>
            </w:pPr>
            <w:r>
              <w:rPr>
                <w:rFonts w:hint="eastAsia" w:ascii="宋体" w:hAnsi="宋体" w:cs="Arial"/>
                <w:spacing w:val="-4"/>
                <w:szCs w:val="21"/>
                <w:lang w:val="en-US" w:eastAsia="zh-CN"/>
              </w:rPr>
              <w:t>JACK_HP_L</w:t>
            </w:r>
          </w:p>
        </w:tc>
        <w:tc>
          <w:tcPr>
            <w:tcW w:w="2773"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耳机左声道</w:t>
            </w:r>
          </w:p>
        </w:tc>
        <w:tc>
          <w:tcPr>
            <w:tcW w:w="4126"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1745" w:type="dxa"/>
          </w:tcPr>
          <w:p>
            <w:pPr>
              <w:snapToGrid w:val="0"/>
              <w:spacing w:before="100" w:after="100"/>
              <w:rPr>
                <w:rFonts w:ascii="宋体" w:hAnsi="宋体" w:cs="Arial"/>
                <w:spacing w:val="-4"/>
                <w:szCs w:val="21"/>
                <w:lang w:eastAsia="zh-CN"/>
              </w:rPr>
            </w:pPr>
            <w:r>
              <w:rPr>
                <w:rFonts w:hint="eastAsia" w:ascii="宋体" w:hAnsi="宋体" w:cs="Arial"/>
                <w:spacing w:val="-4"/>
                <w:szCs w:val="21"/>
                <w:lang w:val="en-US" w:eastAsia="zh-CN"/>
              </w:rPr>
              <w:t>JACK_HP_R</w:t>
            </w:r>
          </w:p>
        </w:tc>
        <w:tc>
          <w:tcPr>
            <w:tcW w:w="2773"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耳机右声道</w:t>
            </w:r>
          </w:p>
        </w:tc>
        <w:tc>
          <w:tcPr>
            <w:tcW w:w="4126"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1745" w:type="dxa"/>
          </w:tcPr>
          <w:p>
            <w:pPr>
              <w:snapToGrid w:val="0"/>
              <w:spacing w:before="100" w:after="100"/>
              <w:rPr>
                <w:rFonts w:ascii="宋体" w:hAnsi="宋体" w:cs="Arial"/>
                <w:spacing w:val="-4"/>
                <w:szCs w:val="21"/>
                <w:lang w:eastAsia="zh-CN"/>
              </w:rPr>
            </w:pPr>
            <w:r>
              <w:rPr>
                <w:rFonts w:hint="eastAsia" w:ascii="宋体" w:hAnsi="宋体" w:cs="Arial"/>
                <w:spacing w:val="-4"/>
                <w:szCs w:val="21"/>
                <w:lang w:val="en-US" w:eastAsia="zh-CN"/>
              </w:rPr>
              <w:t>HEADMIC_IN_DET</w:t>
            </w:r>
          </w:p>
        </w:tc>
        <w:tc>
          <w:tcPr>
            <w:tcW w:w="2773"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耳机MIC输入信号</w:t>
            </w:r>
          </w:p>
        </w:tc>
        <w:tc>
          <w:tcPr>
            <w:tcW w:w="4126"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差分信号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1745" w:type="dxa"/>
            <w:vAlign w:val="top"/>
          </w:tcPr>
          <w:p>
            <w:pPr>
              <w:snapToGrid w:val="0"/>
              <w:spacing w:before="100" w:after="100"/>
              <w:rPr>
                <w:rFonts w:hint="eastAsia" w:ascii="宋体" w:hAnsi="宋体" w:cs="Arial"/>
                <w:spacing w:val="-4"/>
                <w:szCs w:val="21"/>
                <w:lang w:val="en-US" w:eastAsia="zh-CN"/>
              </w:rPr>
            </w:pPr>
            <w:r>
              <w:rPr>
                <w:rFonts w:hint="eastAsia" w:ascii="宋体" w:hAnsi="宋体" w:cs="Arial"/>
                <w:spacing w:val="-4"/>
                <w:szCs w:val="21"/>
                <w:lang w:val="en-US" w:eastAsia="zh-CN"/>
              </w:rPr>
              <w:t>FM_ANT</w:t>
            </w:r>
          </w:p>
        </w:tc>
        <w:tc>
          <w:tcPr>
            <w:tcW w:w="2773" w:type="dxa"/>
            <w:vAlign w:val="top"/>
          </w:tcPr>
          <w:p>
            <w:pPr>
              <w:snapToGrid w:val="0"/>
              <w:spacing w:before="100" w:after="100"/>
              <w:rPr>
                <w:rFonts w:hint="eastAsia" w:ascii="宋体" w:hAnsi="宋体" w:cs="Arial"/>
                <w:spacing w:val="-4"/>
                <w:szCs w:val="21"/>
                <w:lang w:eastAsia="zh-CN"/>
              </w:rPr>
            </w:pPr>
            <w:r>
              <w:rPr>
                <w:rFonts w:hint="eastAsia" w:ascii="宋体" w:hAnsi="宋体" w:cs="Arial"/>
                <w:spacing w:val="-4"/>
                <w:szCs w:val="21"/>
                <w:lang w:eastAsia="zh-CN"/>
              </w:rPr>
              <w:t>耳机</w:t>
            </w:r>
            <w:r>
              <w:rPr>
                <w:rFonts w:hint="eastAsia" w:ascii="宋体" w:hAnsi="宋体" w:cs="Arial"/>
                <w:spacing w:val="-4"/>
                <w:szCs w:val="21"/>
                <w:lang w:val="en-US" w:eastAsia="zh-CN"/>
              </w:rPr>
              <w:t>FM天线</w:t>
            </w:r>
          </w:p>
        </w:tc>
        <w:tc>
          <w:tcPr>
            <w:tcW w:w="4126" w:type="dxa"/>
            <w:vAlign w:val="top"/>
          </w:tcPr>
          <w:p>
            <w:pPr>
              <w:snapToGrid w:val="0"/>
              <w:spacing w:before="100" w:after="100"/>
              <w:rPr>
                <w:rFonts w:hint="eastAsia" w:ascii="宋体" w:hAnsi="宋体" w:cs="Arial"/>
                <w:spacing w:val="-4"/>
                <w:szCs w:val="21"/>
                <w:lang w:eastAsia="zh-CN"/>
              </w:rPr>
            </w:pPr>
            <w:r>
              <w:rPr>
                <w:rFonts w:hint="eastAsia" w:ascii="宋体" w:hAnsi="宋体" w:cs="Arial"/>
                <w:spacing w:val="-4"/>
                <w:szCs w:val="21"/>
                <w:lang w:eastAsia="zh-CN"/>
              </w:rPr>
              <w:t>差分信号</w:t>
            </w:r>
          </w:p>
        </w:tc>
      </w:tr>
    </w:tbl>
    <w:p>
      <w:pPr>
        <w:pStyle w:val="4"/>
        <w:numPr>
          <w:ilvl w:val="0"/>
          <w:numId w:val="0"/>
        </w:numPr>
        <w:tabs>
          <w:tab w:val="left" w:pos="0"/>
        </w:tabs>
        <w:spacing w:before="0" w:after="0" w:line="360" w:lineRule="auto"/>
        <w:rPr>
          <w:rFonts w:hint="eastAsia" w:ascii="宋体" w:hAnsi="宋体" w:eastAsia="宋体"/>
          <w:sz w:val="28"/>
          <w:szCs w:val="28"/>
          <w:lang w:val="en-US" w:eastAsia="zh-CN"/>
        </w:rPr>
      </w:pPr>
      <w:bookmarkStart w:id="37" w:name="_Toc375927877"/>
      <w:r>
        <w:rPr>
          <w:rFonts w:hint="eastAsia" w:ascii="宋体" w:hAnsi="宋体" w:eastAsia="宋体"/>
          <w:sz w:val="28"/>
          <w:szCs w:val="28"/>
          <w:lang w:val="en-US" w:eastAsia="zh-CN"/>
        </w:rPr>
        <w:t xml:space="preserve">  </w:t>
      </w:r>
    </w:p>
    <w:p>
      <w:pPr>
        <w:pStyle w:val="4"/>
        <w:numPr>
          <w:ilvl w:val="0"/>
          <w:numId w:val="0"/>
        </w:numPr>
        <w:tabs>
          <w:tab w:val="left" w:pos="0"/>
        </w:tabs>
        <w:spacing w:before="0" w:after="0" w:line="360" w:lineRule="auto"/>
        <w:rPr>
          <w:rFonts w:ascii="宋体" w:hAnsi="宋体" w:eastAsia="宋体"/>
          <w:sz w:val="28"/>
          <w:szCs w:val="28"/>
        </w:rPr>
      </w:pPr>
      <w:r>
        <w:rPr>
          <w:rFonts w:hint="eastAsia" w:ascii="宋体" w:hAnsi="宋体" w:eastAsia="宋体"/>
          <w:sz w:val="28"/>
          <w:szCs w:val="28"/>
          <w:lang w:eastAsia="zh-CN"/>
        </w:rPr>
        <w:t>4.4.1</w:t>
      </w:r>
      <w:r>
        <w:rPr>
          <w:rFonts w:hint="eastAsia" w:ascii="宋体" w:hAnsi="宋体" w:eastAsia="宋体"/>
          <w:sz w:val="28"/>
          <w:szCs w:val="28"/>
          <w:lang w:val="en-US" w:eastAsia="zh-CN"/>
        </w:rPr>
        <w:t>1</w:t>
      </w:r>
      <w:r>
        <w:rPr>
          <w:rFonts w:hint="eastAsia" w:ascii="宋体" w:hAnsi="宋体" w:eastAsia="宋体"/>
          <w:sz w:val="28"/>
          <w:szCs w:val="28"/>
          <w:lang w:eastAsia="zh-CN"/>
        </w:rPr>
        <w:t xml:space="preserve"> </w:t>
      </w:r>
      <w:r>
        <w:rPr>
          <w:rFonts w:hint="eastAsia" w:ascii="宋体" w:hAnsi="宋体" w:eastAsia="宋体"/>
          <w:sz w:val="28"/>
          <w:szCs w:val="28"/>
        </w:rPr>
        <w:t>SIM卡</w:t>
      </w:r>
      <w:bookmarkEnd w:id="37"/>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电路原理图：</w:t>
      </w:r>
      <w:r>
        <w:rPr>
          <w:rFonts w:hint="eastAsia"/>
          <w:lang w:val="en-US" w:eastAsia="zh-CN"/>
        </w:rPr>
        <w:t xml:space="preserve">  </w:t>
      </w:r>
    </w:p>
    <w:p>
      <w:pPr>
        <w:widowControl/>
        <w:suppressAutoHyphens w:val="0"/>
        <w:snapToGrid w:val="0"/>
        <w:spacing w:line="360" w:lineRule="auto"/>
        <w:jc w:val="center"/>
        <w:rPr>
          <w:rFonts w:ascii="宋体" w:hAnsi="宋体"/>
          <w:lang w:eastAsia="zh-CN"/>
        </w:rPr>
      </w:pPr>
      <w:r>
        <w:drawing>
          <wp:inline distT="0" distB="0" distL="114300" distR="114300">
            <wp:extent cx="6643370" cy="2933700"/>
            <wp:effectExtent l="0" t="0" r="5080" b="0"/>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30"/>
                    <a:stretch>
                      <a:fillRect/>
                    </a:stretch>
                  </pic:blipFill>
                  <pic:spPr>
                    <a:xfrm>
                      <a:off x="0" y="0"/>
                      <a:ext cx="6643370" cy="2933700"/>
                    </a:xfrm>
                    <a:prstGeom prst="rect">
                      <a:avLst/>
                    </a:prstGeom>
                    <a:noFill/>
                    <a:ln>
                      <a:noFill/>
                    </a:ln>
                  </pic:spPr>
                </pic:pic>
              </a:graphicData>
            </a:graphic>
          </wp:inline>
        </w:drawing>
      </w:r>
    </w:p>
    <w:p>
      <w:pPr>
        <w:widowControl/>
        <w:numPr>
          <w:ilvl w:val="0"/>
          <w:numId w:val="0"/>
        </w:numPr>
        <w:tabs>
          <w:tab w:val="left" w:pos="780"/>
        </w:tabs>
        <w:suppressAutoHyphens w:val="0"/>
        <w:snapToGrid w:val="0"/>
        <w:spacing w:line="360" w:lineRule="auto"/>
        <w:ind w:left="200" w:leftChars="0"/>
        <w:rPr>
          <w:rFonts w:ascii="宋体" w:hAnsi="宋体"/>
          <w:lang w:eastAsia="zh-CN"/>
        </w:rPr>
      </w:pPr>
      <w:r>
        <w:rPr>
          <w:rFonts w:hint="eastAsia" w:ascii="宋体" w:hAnsi="宋体"/>
        </w:rPr>
        <w:t>电路原理分析：</w:t>
      </w:r>
      <w:r>
        <w:rPr>
          <w:rFonts w:hint="eastAsia" w:ascii="宋体" w:hAnsi="宋体"/>
          <w:lang w:val="en-US" w:eastAsia="zh-CN"/>
        </w:rPr>
        <w:t>BG6h-F069</w:t>
      </w:r>
      <w:r>
        <w:rPr>
          <w:rFonts w:hint="eastAsia" w:ascii="宋体" w:hAnsi="宋体"/>
          <w:lang w:eastAsia="zh-CN"/>
        </w:rPr>
        <w:t>为双SIM卡，卡座放在主板上，电路原理图如上所示，电路非常典型，MTK平台手机几乎都是采用此电路，其中，</w:t>
      </w:r>
      <w:r>
        <w:rPr>
          <w:rFonts w:hint="eastAsia" w:ascii="宋体" w:hAnsi="宋体"/>
          <w:lang w:val="en-US" w:eastAsia="zh-CN"/>
        </w:rPr>
        <w:t>SIM_</w:t>
      </w:r>
      <w:r>
        <w:rPr>
          <w:rFonts w:hint="eastAsia" w:ascii="宋体" w:hAnsi="宋体"/>
          <w:lang w:eastAsia="zh-CN"/>
        </w:rPr>
        <w:t>CLK为时钟信号，</w:t>
      </w:r>
      <w:r>
        <w:rPr>
          <w:rFonts w:hint="eastAsia" w:ascii="宋体" w:hAnsi="宋体"/>
          <w:lang w:val="en-US" w:eastAsia="zh-CN"/>
        </w:rPr>
        <w:t>SIM_DA</w:t>
      </w:r>
      <w:r>
        <w:rPr>
          <w:rFonts w:hint="eastAsia" w:ascii="宋体" w:hAnsi="宋体"/>
          <w:lang w:eastAsia="zh-CN"/>
        </w:rPr>
        <w:t>为数据信号</w:t>
      </w:r>
      <w:r>
        <w:rPr>
          <w:rFonts w:hint="eastAsia" w:ascii="宋体" w:hAnsi="宋体"/>
          <w:lang w:val="en-US" w:eastAsia="zh-CN"/>
        </w:rPr>
        <w:t>,SIM_</w:t>
      </w:r>
      <w:r>
        <w:rPr>
          <w:rFonts w:hint="eastAsia" w:ascii="宋体" w:hAnsi="宋体"/>
          <w:lang w:eastAsia="zh-CN"/>
        </w:rPr>
        <w:t>RST 为复位信号，</w:t>
      </w:r>
      <w:r>
        <w:rPr>
          <w:rFonts w:hint="eastAsia" w:ascii="宋体" w:hAnsi="宋体"/>
          <w:lang w:val="en-US" w:eastAsia="zh-CN"/>
        </w:rPr>
        <w:t>VDDSIM</w:t>
      </w:r>
      <w:r>
        <w:rPr>
          <w:rFonts w:hint="eastAsia" w:ascii="宋体" w:hAnsi="宋体"/>
          <w:lang w:eastAsia="zh-CN"/>
        </w:rPr>
        <w:t>为电源信号。</w:t>
      </w:r>
    </w:p>
    <w:p>
      <w:pPr>
        <w:widowControl/>
        <w:numPr>
          <w:ilvl w:val="0"/>
          <w:numId w:val="0"/>
        </w:numPr>
        <w:tabs>
          <w:tab w:val="left" w:pos="780"/>
        </w:tabs>
        <w:suppressAutoHyphens w:val="0"/>
        <w:snapToGrid w:val="0"/>
        <w:spacing w:line="360" w:lineRule="auto"/>
        <w:ind w:left="200" w:leftChars="0"/>
        <w:rPr>
          <w:rFonts w:ascii="宋体" w:hAnsi="宋体"/>
          <w:lang w:eastAsia="zh-CN"/>
        </w:rPr>
      </w:pP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故障分析处理流程：</w:t>
      </w:r>
    </w:p>
    <w:p>
      <w:pPr>
        <w:autoSpaceDE w:val="0"/>
        <w:autoSpaceDN w:val="0"/>
        <w:adjustRightInd w:val="0"/>
        <w:spacing w:line="360" w:lineRule="auto"/>
        <w:ind w:firstLine="440" w:firstLineChars="200"/>
        <w:jc w:val="left"/>
        <w:rPr>
          <w:rFonts w:ascii="Arial" w:hAnsi="Arial" w:cs="Arial"/>
          <w:sz w:val="22"/>
          <w:szCs w:val="22"/>
          <w:lang w:eastAsia="zh-CN"/>
        </w:rPr>
      </w:pPr>
      <w:r>
        <w:rPr>
          <w:rFonts w:ascii="Arial" w:hAnsi="Arial" w:cs="Arial"/>
          <w:sz w:val="22"/>
          <w:szCs w:val="22"/>
        </w:rPr>
        <mc:AlternateContent>
          <mc:Choice Requires="wpc">
            <w:drawing>
              <wp:inline distT="0" distB="0" distL="114300" distR="114300">
                <wp:extent cx="5235575" cy="3749040"/>
                <wp:effectExtent l="0" t="0" r="0" b="3810"/>
                <wp:docPr id="150" name="画布 1106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5" name="文本框 11062"/>
                        <wps:cNvSpPr txBox="1"/>
                        <wps:spPr>
                          <a:xfrm>
                            <a:off x="429895" y="109220"/>
                            <a:ext cx="1492250" cy="263525"/>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SIM卡不识别</w:t>
                              </w:r>
                            </w:p>
                          </w:txbxContent>
                        </wps:txbx>
                        <wps:bodyPr upright="1"/>
                      </wps:wsp>
                      <wps:wsp>
                        <wps:cNvPr id="126" name="自选图形 11063"/>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127" name="自选图形 11064"/>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128" name="文本框 11065"/>
                        <wps:cNvSpPr txBox="1"/>
                        <wps:spPr>
                          <a:xfrm>
                            <a:off x="544830" y="753110"/>
                            <a:ext cx="1283335" cy="48768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检查SIM卡本身是否OK</w:t>
                              </w:r>
                            </w:p>
                          </w:txbxContent>
                        </wps:txbx>
                        <wps:bodyPr upright="1"/>
                      </wps:wsp>
                      <wps:wsp>
                        <wps:cNvPr id="129" name="自选图形 11066"/>
                        <wps:cNvCnPr/>
                        <wps:spPr>
                          <a:xfrm flipV="1">
                            <a:off x="2173605" y="945515"/>
                            <a:ext cx="698500" cy="3175"/>
                          </a:xfrm>
                          <a:prstGeom prst="straightConnector1">
                            <a:avLst/>
                          </a:prstGeom>
                          <a:ln w="9525" cap="flat" cmpd="sng">
                            <a:solidFill>
                              <a:srgbClr val="000000"/>
                            </a:solidFill>
                            <a:prstDash val="solid"/>
                            <a:headEnd type="none" w="sm" len="sm"/>
                            <a:tailEnd type="triangle" w="med" len="med"/>
                          </a:ln>
                        </wps:spPr>
                        <wps:bodyPr/>
                      </wps:wsp>
                      <wps:wsp>
                        <wps:cNvPr id="130" name="文本框 11067"/>
                        <wps:cNvSpPr txBox="1"/>
                        <wps:spPr>
                          <a:xfrm>
                            <a:off x="2872105" y="737870"/>
                            <a:ext cx="1684020" cy="406400"/>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sz w:val="18"/>
                                  <w:szCs w:val="18"/>
                                  <w:lang w:eastAsia="zh-CN"/>
                                </w:rPr>
                              </w:pPr>
                              <w:r>
                                <w:rPr>
                                  <w:rFonts w:hint="eastAsia"/>
                                  <w:sz w:val="18"/>
                                  <w:szCs w:val="18"/>
                                  <w:lang w:eastAsia="zh-CN"/>
                                </w:rPr>
                                <w:t>放在其他OK的手机上测试，是否识别卡</w:t>
                              </w:r>
                            </w:p>
                          </w:txbxContent>
                        </wps:txbx>
                        <wps:bodyPr upright="1"/>
                      </wps:wsp>
                      <wps:wsp>
                        <wps:cNvPr id="131" name="自选图形 11068"/>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132" name="文本框 11069"/>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133" name="自选图形 11070"/>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134" name="文本框 11071"/>
                        <wps:cNvSpPr txBox="1"/>
                        <wps:spPr>
                          <a:xfrm>
                            <a:off x="554990" y="1663700"/>
                            <a:ext cx="1296035"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rPr>
                                  <w:rFonts w:ascii="宋体" w:hAnsi="宋体"/>
                                  <w:kern w:val="0"/>
                                  <w:sz w:val="18"/>
                                  <w:szCs w:val="18"/>
                                  <w:lang w:eastAsia="zh-CN"/>
                                </w:rPr>
                              </w:pPr>
                              <w:r>
                                <w:rPr>
                                  <w:rFonts w:hint="eastAsia" w:ascii="宋体" w:hAnsi="宋体"/>
                                  <w:kern w:val="0"/>
                                  <w:sz w:val="18"/>
                                  <w:szCs w:val="18"/>
                                  <w:lang w:eastAsia="zh-CN"/>
                                </w:rPr>
                                <w:t>检查SIM卡座是否有胶缘物</w:t>
                              </w:r>
                            </w:p>
                          </w:txbxContent>
                        </wps:txbx>
                        <wps:bodyPr upright="1"/>
                      </wps:wsp>
                      <wps:wsp>
                        <wps:cNvPr id="135" name="自选图形 11072"/>
                        <wps:cNvCnPr/>
                        <wps:spPr>
                          <a:xfrm flipV="1">
                            <a:off x="2173605" y="1847215"/>
                            <a:ext cx="698500" cy="4445"/>
                          </a:xfrm>
                          <a:prstGeom prst="straightConnector1">
                            <a:avLst/>
                          </a:prstGeom>
                          <a:ln w="9525" cap="flat" cmpd="sng">
                            <a:solidFill>
                              <a:srgbClr val="000000"/>
                            </a:solidFill>
                            <a:prstDash val="solid"/>
                            <a:headEnd type="none" w="sm" len="sm"/>
                            <a:tailEnd type="triangle" w="med" len="med"/>
                          </a:ln>
                        </wps:spPr>
                        <wps:bodyPr/>
                      </wps:wsp>
                      <wps:wsp>
                        <wps:cNvPr id="136" name="文本框 11073"/>
                        <wps:cNvSpPr txBox="1"/>
                        <wps:spPr>
                          <a:xfrm>
                            <a:off x="2872105" y="1686560"/>
                            <a:ext cx="1815465" cy="31369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连接器是否有绝缘物，比如胶体</w:t>
                              </w:r>
                            </w:p>
                          </w:txbxContent>
                        </wps:txbx>
                        <wps:bodyPr upright="1"/>
                      </wps:wsp>
                      <wps:wsp>
                        <wps:cNvPr id="137" name="自选图形 11074"/>
                        <wps:cNvCnPr/>
                        <wps:spPr>
                          <a:xfrm>
                            <a:off x="1164590" y="2204085"/>
                            <a:ext cx="3175" cy="190500"/>
                          </a:xfrm>
                          <a:prstGeom prst="straightConnector1">
                            <a:avLst/>
                          </a:prstGeom>
                          <a:ln w="9525" cap="flat" cmpd="sng">
                            <a:solidFill>
                              <a:srgbClr val="000000"/>
                            </a:solidFill>
                            <a:prstDash val="solid"/>
                            <a:headEnd type="none" w="sm" len="sm"/>
                            <a:tailEnd type="triangle" w="med" len="med"/>
                          </a:ln>
                        </wps:spPr>
                        <wps:bodyPr/>
                      </wps:wsp>
                      <wps:wsp>
                        <wps:cNvPr id="138" name="文本框 11075"/>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139" name="自选图形 11076"/>
                        <wps:cNvSpPr/>
                        <wps:spPr>
                          <a:xfrm>
                            <a:off x="459740" y="3402965"/>
                            <a:ext cx="141859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140" name="文本框 11077"/>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141" name="文本框 11078"/>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142" name="文本框 11079"/>
                        <wps:cNvSpPr txBox="1"/>
                        <wps:spPr>
                          <a:xfrm>
                            <a:off x="565150" y="3450590"/>
                            <a:ext cx="123444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val="en-US" w:eastAsia="zh-CN"/>
                                </w:rPr>
                              </w:pPr>
                              <w:r>
                                <w:rPr>
                                  <w:rFonts w:hint="eastAsia" w:ascii="宋体" w:hAnsi="宋体"/>
                                  <w:kern w:val="0"/>
                                  <w:sz w:val="18"/>
                                  <w:szCs w:val="18"/>
                                  <w:lang w:eastAsia="zh-CN"/>
                                </w:rPr>
                                <w:t>加焊或更换U1001</w:t>
                              </w:r>
                            </w:p>
                          </w:txbxContent>
                        </wps:txbx>
                        <wps:bodyPr upright="1"/>
                      </wps:wsp>
                      <wps:wsp>
                        <wps:cNvPr id="143" name="自选图形 11080"/>
                        <wps:cNvSpPr/>
                        <wps:spPr>
                          <a:xfrm>
                            <a:off x="158115" y="239458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144" name="文本框 11081"/>
                        <wps:cNvSpPr txBox="1"/>
                        <wps:spPr>
                          <a:xfrm>
                            <a:off x="421640" y="2548255"/>
                            <a:ext cx="1430020" cy="48450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检查SIM卡座连接器是否OK</w:t>
                              </w:r>
                            </w:p>
                          </w:txbxContent>
                        </wps:txbx>
                        <wps:bodyPr upright="1"/>
                      </wps:wsp>
                      <wps:wsp>
                        <wps:cNvPr id="145" name="自选图形 11082"/>
                        <wps:cNvCnPr/>
                        <wps:spPr>
                          <a:xfrm>
                            <a:off x="2176780" y="2747010"/>
                            <a:ext cx="695325" cy="2540"/>
                          </a:xfrm>
                          <a:prstGeom prst="straightConnector1">
                            <a:avLst/>
                          </a:prstGeom>
                          <a:ln w="9525" cap="flat" cmpd="sng">
                            <a:solidFill>
                              <a:srgbClr val="000000"/>
                            </a:solidFill>
                            <a:prstDash val="solid"/>
                            <a:headEnd type="none" w="sm" len="sm"/>
                            <a:tailEnd type="triangle" w="med" len="med"/>
                          </a:ln>
                        </wps:spPr>
                        <wps:bodyPr/>
                      </wps:wsp>
                      <wps:wsp>
                        <wps:cNvPr id="146" name="文本框 11083"/>
                        <wps:cNvSpPr txBox="1"/>
                        <wps:spPr>
                          <a:xfrm>
                            <a:off x="2863850" y="2520950"/>
                            <a:ext cx="1684020" cy="483235"/>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ascii="宋体" w:hAnsi="宋体"/>
                                  <w:kern w:val="0"/>
                                  <w:sz w:val="18"/>
                                  <w:szCs w:val="18"/>
                                  <w:lang w:eastAsia="zh-CN"/>
                                </w:rPr>
                              </w:pPr>
                              <w:r>
                                <w:rPr>
                                  <w:rFonts w:hint="eastAsia" w:ascii="宋体" w:hAnsi="宋体"/>
                                  <w:kern w:val="0"/>
                                  <w:sz w:val="18"/>
                                  <w:szCs w:val="18"/>
                                  <w:lang w:eastAsia="zh-CN"/>
                                </w:rPr>
                                <w:t>检查主板SIM卡座连接器</w:t>
                              </w:r>
                              <w:r>
                                <w:rPr>
                                  <w:rFonts w:hint="eastAsia" w:ascii="宋体" w:hAnsi="宋体"/>
                                  <w:kern w:val="0"/>
                                  <w:sz w:val="18"/>
                                  <w:szCs w:val="18"/>
                                  <w:lang w:val="en-US" w:eastAsia="zh-CN"/>
                                </w:rPr>
                                <w:t>J6504</w:t>
                              </w:r>
                              <w:r>
                                <w:rPr>
                                  <w:rFonts w:hint="eastAsia" w:ascii="宋体" w:hAnsi="宋体"/>
                                  <w:kern w:val="0"/>
                                  <w:sz w:val="18"/>
                                  <w:szCs w:val="18"/>
                                  <w:lang w:eastAsia="zh-CN"/>
                                </w:rPr>
                                <w:t>是否OK</w:t>
                              </w:r>
                            </w:p>
                          </w:txbxContent>
                        </wps:txbx>
                        <wps:bodyPr upright="1"/>
                      </wps:wsp>
                      <wps:wsp>
                        <wps:cNvPr id="147" name="文本框 11084"/>
                        <wps:cNvSpPr txBox="1"/>
                        <wps:spPr>
                          <a:xfrm>
                            <a:off x="2172335" y="2491740"/>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148" name="文本框 11085"/>
                        <wps:cNvSpPr txBox="1"/>
                        <wps:spPr>
                          <a:xfrm>
                            <a:off x="911225" y="3085465"/>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149" name="自选图形 11086"/>
                        <wps:cNvCnPr/>
                        <wps:spPr>
                          <a:xfrm>
                            <a:off x="1167765" y="3099435"/>
                            <a:ext cx="1270" cy="303530"/>
                          </a:xfrm>
                          <a:prstGeom prst="straightConnector1">
                            <a:avLst/>
                          </a:prstGeom>
                          <a:ln w="9525" cap="flat" cmpd="sng">
                            <a:solidFill>
                              <a:srgbClr val="000000"/>
                            </a:solidFill>
                            <a:prstDash val="solid"/>
                            <a:headEnd type="none" w="sm" len="sm"/>
                            <a:tailEnd type="triangle" w="med" len="med"/>
                          </a:ln>
                        </wps:spPr>
                        <wps:bodyPr/>
                      </wps:wsp>
                    </wpc:wpc>
                  </a:graphicData>
                </a:graphic>
              </wp:inline>
            </w:drawing>
          </mc:Choice>
          <mc:Fallback>
            <w:pict>
              <v:group id="画布 11061" o:spid="_x0000_s1026" o:spt="203" style="height:295.2pt;width:412.25pt;" coordsize="5235575,3749040" editas="canvas" o:gfxdata="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">
                <o:lock v:ext="edit" aspectratio="f"/>
                <v:shape id="画布 11061" o:spid="_x0000_s1026" style="position:absolute;left:0;top:0;height:3749040;width:5235575;" filled="f" stroked="f" coordsize="21600,21600" o:gfxdata="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">
                  <v:fill on="f" focussize="0,0"/>
                  <v:stroke on="f"/>
                  <v:imagedata o:title=""/>
                  <o:lock v:ext="edit" aspectratio="t"/>
                </v:shape>
                <v:shape id="文本框 11062" o:spid="_x0000_s1026" o:spt="202" type="#_x0000_t202" style="position:absolute;left:429895;top:109220;height:263525;width:1492250;" fillcolor="#FFFFFF" filled="t" stroked="t" coordsize="21600,21600" o:gfxdata="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B/lpdUAAAAFAQAADwAA&#10;AAAAAAABACAAAAAiAAAAZHJzL2Rvd25yZXYueG1sUEsBAhQAFAAAAAgAh07iQPZmC94ZAgAARAQA&#10;AA4AAAAAAAAAAQAgAAAAJAEAAGRycy9lMm9Eb2MueG1sUEsFBgAAAAAGAAYAWQEAAK8FA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SIM卡不识别</w:t>
                        </w:r>
                      </w:p>
                    </w:txbxContent>
                  </v:textbox>
                </v:shape>
                <v:shape id="自选图形 11063" o:spid="_x0000_s1026" o:spt="32" type="#_x0000_t32" style="position:absolute;left:1163955;top:397510;flip:x;height:198120;width:3810;" filled="f" stroked="t" coordsize="21600,21600" o:gfxdata="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Y58FI0wAAAAUBAAAPAAAA&#10;AAAAAAEAIAAAACIAAABkcnMvZG93bnJldi54bWxQSwECFAAUAAAACACHTuJAwCQ35BoCAAACBAAA&#10;DgAAAAAAAAABACAAAAAiAQAAZHJzL2Uyb0RvYy54bWxQSwUGAAAAAAYABgBZAQAArgUAAAAA&#10;">
                  <v:fill on="f" focussize="0,0"/>
                  <v:stroke color="#000000" joinstyle="round" startarrowwidth="narrow" startarrowlength="short" endarrow="block"/>
                  <v:imagedata o:title=""/>
                  <o:lock v:ext="edit" aspectratio="f"/>
                </v:shape>
                <v:shape id="自选图形 11064" o:spid="_x0000_s1026" o:spt="4" type="#_x0000_t4" style="position:absolute;left:153670;top:595630;height:706120;width:2019935;" fillcolor="#FFFFFF" filled="t" stroked="t" coordsize="21600,21600" o:gfxdata="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Hpxtw1QAAAAUB&#10;AAAPAAAAAAAAAAEAIAAAACIAAABkcnMvZG93bnJldi54bWxQSwECFAAUAAAACACHTuJAyONRXB4C&#10;AAA1BAAADgAAAAAAAAABACAAAAAkAQAAZHJzL2Uyb0RvYy54bWxQSwUGAAAAAAYABgBZAQAAtAUA&#10;AAAA&#10;">
                  <v:fill on="t" focussize="0,0"/>
                  <v:stroke color="#000000" joinstyle="miter" startarrowwidth="narrow" startarrowlength="short"/>
                  <v:imagedata o:title=""/>
                  <o:lock v:ext="edit" aspectratio="f"/>
                </v:shape>
                <v:shape id="文本框 11065" o:spid="_x0000_s1026" o:spt="202" type="#_x0000_t202" style="position:absolute;left:544830;top:753110;height:487680;width:1283335;" fillcolor="#FFFFFF" filled="t" stroked="f" coordsize="21600,21600" o:gfxdata="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qg5W71gAAAAUBAAAPAAAAAAAA&#10;AAEAIAAAACIAAABkcnMvZG93bnJldi54bWxQSwECFAAUAAAACACHTuJApIceF9sBAACkAwAADgAA&#10;AAAAAAABACAAAAAl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检查SIM卡本身是否OK</w:t>
                        </w:r>
                      </w:p>
                    </w:txbxContent>
                  </v:textbox>
                </v:shape>
                <v:shape id="自选图形 11066" o:spid="_x0000_s1026" o:spt="32" type="#_x0000_t32" style="position:absolute;left:2173605;top:945515;flip:y;height:3175;width:698500;" filled="f" stroked="t" coordsize="21600,21600" o:gfxdata="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jnwUjTAAAABQEAAA8A&#10;AAAAAAAAAQAgAAAAIgAAAGRycy9kb3ducmV2LnhtbFBLAQIUABQAAAAIAIdO4kCt5n0+HAIAAAIE&#10;AAAOAAAAAAAAAAEAIAAAACIBAABkcnMvZTJvRG9jLnhtbFBLBQYAAAAABgAGAFkBAACwBQAAAAA=&#10;">
                  <v:fill on="f" focussize="0,0"/>
                  <v:stroke color="#000000" joinstyle="round" startarrowwidth="narrow" startarrowlength="short" endarrow="block"/>
                  <v:imagedata o:title=""/>
                  <o:lock v:ext="edit" aspectratio="f"/>
                </v:shape>
                <v:shape id="文本框 11067" o:spid="_x0000_s1026" o:spt="202" type="#_x0000_t202" style="position:absolute;left:2872105;top:737870;height:406400;width:1684020;" fillcolor="#FFFFFF" filled="t" stroked="t" coordsize="21600,21600" o:gfxdata="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Qf5aXVAAAA&#10;BQEAAA8AAAAAAAAAAQAgAAAAIgAAAGRycy9kb3ducmV2LnhtbFBLAQIUABQAAAAIAIdO4kCPHjNW&#10;IAIAAEUEAAAOAAAAAAAAAAEAIAAAACQBAABkcnMvZTJvRG9jLnhtbFBLBQYAAAAABgAGAFkBAAC2&#10;BQAAAAA=&#10;">
                  <v:fill on="t" focussize="0,0"/>
                  <v:stroke color="#000000" joinstyle="miter" startarrowwidth="narrow" startarrowlength="short"/>
                  <v:imagedata o:title=""/>
                  <o:lock v:ext="edit" aspectratio="f"/>
                  <v:textbox>
                    <w:txbxContent>
                      <w:p>
                        <w:pPr>
                          <w:rPr>
                            <w:sz w:val="18"/>
                            <w:szCs w:val="18"/>
                            <w:lang w:eastAsia="zh-CN"/>
                          </w:rPr>
                        </w:pPr>
                        <w:r>
                          <w:rPr>
                            <w:rFonts w:hint="eastAsia"/>
                            <w:sz w:val="18"/>
                            <w:szCs w:val="18"/>
                            <w:lang w:eastAsia="zh-CN"/>
                          </w:rPr>
                          <w:t>放在其他OK的手机上测试，是否识别卡</w:t>
                        </w:r>
                      </w:p>
                    </w:txbxContent>
                  </v:textbox>
                </v:shape>
                <v:shape id="自选图形 11068" o:spid="_x0000_s1026" o:spt="32" type="#_x0000_t32" style="position:absolute;left:1163955;top:1301750;height:197485;width:635;" filled="f" stroked="t" coordsize="21600,21600" o:gfxdata="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gEM/61gAAAAUBAAAPAAAAAAAAAAEAIAAA&#10;ACIAAABkcnMvZG93bnJldi54bWxQSwECFAAUAAAACACHTuJAplgZ4g4CAAD4AwAADgAAAAAAAAAB&#10;ACAAAAAlAQAAZHJzL2Uyb0RvYy54bWxQSwUGAAAAAAYABgBZAQAApQUAAAAA&#10;">
                  <v:fill on="f" focussize="0,0"/>
                  <v:stroke color="#000000" joinstyle="round" startarrowwidth="narrow" startarrowlength="short" endarrow="block"/>
                  <v:imagedata o:title=""/>
                  <o:lock v:ext="edit" aspectratio="f"/>
                </v:shape>
                <v:shape id="文本框 11069" o:spid="_x0000_s1026" o:spt="202" type="#_x0000_t202" style="position:absolute;left:911225;top:1240790;height:360045;width:257810;" fillcolor="#FFFFFF" filled="t" stroked="f" coordsize="21600,21600" o:gfxdata="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oOVu9YAAAAFAQAADwAAAAAA&#10;AAABACAAAAAiAAAAZHJzL2Rvd25yZXYueG1sUEsBAhQAFAAAAAgAh07iQD6yD0/cAQAApAMAAA4A&#10;AAAAAAAAAQAgAAAAJQEAAGRycy9lMm9Eb2MueG1sUEsFBgAAAAAGAAYAWQEAAHM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11070" o:spid="_x0000_s1026" o:spt="4" type="#_x0000_t4" style="position:absolute;left:154940;top:1499235;height:704850;width:2018665;" fillcolor="#FFFFFF" filled="t" stroked="t" coordsize="21600,21600" o:gfxdata="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h6cbcNUAAAAFAQAA&#10;DwAAAAAAAAABACAAAAAiAAAAZHJzL2Rvd25yZXYueG1sUEsBAhQAFAAAAAgAh07iQFIoThYcAgAA&#10;NgQAAA4AAAAAAAAAAQAgAAAAJAEAAGRycy9lMm9Eb2MueG1sUEsFBgAAAAAGAAYAWQEAALIFAAAA&#10;AA==&#10;">
                  <v:fill on="t" focussize="0,0"/>
                  <v:stroke color="#000000" joinstyle="miter" startarrowwidth="narrow" startarrowlength="short"/>
                  <v:imagedata o:title=""/>
                  <o:lock v:ext="edit" aspectratio="f"/>
                </v:shape>
                <v:shape id="文本框 11071" o:spid="_x0000_s1026" o:spt="202" type="#_x0000_t202" style="position:absolute;left:554990;top:1663700;height:251460;width:1296035;" fillcolor="#FFFFFF" filled="t" stroked="f" coordsize="21600,21600" o:gfxdata="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KoOVu9YAAAAFAQAADwAAAAAAAAAB&#10;ACAAAAAiAAAAZHJzL2Rvd25yZXYueG1sUEsBAhQAFAAAAAgAh07iQEOjEb7ZAQAApQMAAA4AAAAA&#10;AAAAAQAgAAAAJQEAAGRycy9lMm9Eb2MueG1sUEsFBgAAAAAGAAYAWQEAAHA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rPr>
                            <w:rFonts w:ascii="宋体" w:hAnsi="宋体"/>
                            <w:kern w:val="0"/>
                            <w:sz w:val="18"/>
                            <w:szCs w:val="18"/>
                            <w:lang w:eastAsia="zh-CN"/>
                          </w:rPr>
                        </w:pPr>
                        <w:r>
                          <w:rPr>
                            <w:rFonts w:hint="eastAsia" w:ascii="宋体" w:hAnsi="宋体"/>
                            <w:kern w:val="0"/>
                            <w:sz w:val="18"/>
                            <w:szCs w:val="18"/>
                            <w:lang w:eastAsia="zh-CN"/>
                          </w:rPr>
                          <w:t>检查SIM卡座是否有胶缘物</w:t>
                        </w:r>
                      </w:p>
                    </w:txbxContent>
                  </v:textbox>
                </v:shape>
                <v:shape id="自选图形 11072" o:spid="_x0000_s1026" o:spt="32" type="#_x0000_t32" style="position:absolute;left:2173605;top:1847215;flip:y;height:4445;width:698500;" filled="f" stroked="t" coordsize="21600,21600" o:gfxdata="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OfBSNMAAAAFAQAADwAA&#10;AAAAAAABACAAAAAiAAAAZHJzL2Rvd25yZXYueG1sUEsBAhQAFAAAAAgAh07iQM1mHa8bAgAAAwQA&#10;AA4AAAAAAAAAAQAgAAAAIgEAAGRycy9lMm9Eb2MueG1sUEsFBgAAAAAGAAYAWQEAAK8FAAAAAA==&#10;">
                  <v:fill on="f" focussize="0,0"/>
                  <v:stroke color="#000000" joinstyle="round" startarrowwidth="narrow" startarrowlength="short" endarrow="block"/>
                  <v:imagedata o:title=""/>
                  <o:lock v:ext="edit" aspectratio="f"/>
                </v:shape>
                <v:shape id="文本框 11073" o:spid="_x0000_s1026" o:spt="202" type="#_x0000_t202" style="position:absolute;left:2872105;top:1686560;height:313690;width:1815465;" fillcolor="#FFFFFF" filled="t" stroked="t" coordsize="21600,21600" o:gfxdata="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B/lpdUAAAAF&#10;AQAADwAAAAAAAAABACAAAAAiAAAAZHJzL2Rvd25yZXYueG1sUEsBAhQAFAAAAAgAh07iQOjnvv0f&#10;AgAARgQAAA4AAAAAAAAAAQAgAAAAJAEAAGRycy9lMm9Eb2MueG1sUEsFBgAAAAAGAAYAWQEAALUF&#10;AA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连接器是否有绝缘物，比如胶体</w:t>
                        </w:r>
                      </w:p>
                    </w:txbxContent>
                  </v:textbox>
                </v:shape>
                <v:shape id="自选图形 11074" o:spid="_x0000_s1026" o:spt="32" type="#_x0000_t32" style="position:absolute;left:1164590;top:2204085;height:190500;width:3175;" filled="f" stroked="t" coordsize="21600,21600" o:gfxdata="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4BDP+tYAAAAFAQAADwAAAAAA&#10;AAABACAAAAAiAAAAZHJzL2Rvd25yZXYueG1sUEsBAhQAFAAAAAgAh07iQAl+1qYVAgAA+QMAAA4A&#10;AAAAAAAAAQAgAAAAJQEAAGRycy9lMm9Eb2MueG1sUEsFBgAAAAAGAAYAWQEAAKwFAAAAAA==&#10;">
                  <v:fill on="f" focussize="0,0"/>
                  <v:stroke color="#000000" joinstyle="round" startarrowwidth="narrow" startarrowlength="short" endarrow="block"/>
                  <v:imagedata o:title=""/>
                  <o:lock v:ext="edit" aspectratio="f"/>
                </v:shape>
                <v:shape id="文本框 11075" o:spid="_x0000_s1026" o:spt="202" type="#_x0000_t202" style="position:absolute;left:911225;top:2147570;height:360680;width:257810;" fillcolor="#FFFFFF" filled="t" stroked="f" coordsize="21600,21600" o:gfxdata="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qDlbvWAAAABQEAAA8AAAAAAAAA&#10;AQAgAAAAIgAAAGRycy9kb3ducmV2LnhtbFBLAQIUABQAAAAIAIdO4kDWV7Kr2gEAAKQDAAAOAAAA&#10;AAAAAAEAIAAAACU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11076" o:spid="_x0000_s1026" o:spt="176" type="#_x0000_t176" style="position:absolute;left:459740;top:3402965;height:323850;width:1418590;" fillcolor="#FFFFFF" filled="t" stroked="t" coordsize="21600,21600" o:gfxdata="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NMPVAAAABQEAAA8AAAAAAAAAAQAgAAAAIgAAAGRycy9kb3ducmV2LnhtbFBLAQIUABQAAAAI&#10;AIdO4kA+erW7KQIAAEoEAAAOAAAAAAAAAAEAIAAAACQBAABkcnMvZTJvRG9jLnhtbFBLBQYAAAAA&#10;BgAGAFkBAAC/BQAAAAA=&#10;">
                  <v:fill on="t" focussize="0,0"/>
                  <v:stroke color="#000000" joinstyle="miter"/>
                  <v:imagedata o:title=""/>
                  <o:lock v:ext="edit" aspectratio="f"/>
                </v:shape>
                <v:shape id="文本框 11077" o:spid="_x0000_s1026" o:spt="202" type="#_x0000_t202" style="position:absolute;left:2176780;top:678815;height:241300;width:597535;" fillcolor="#FFFFFF" filled="t" stroked="f" coordsize="21600,21600" o:gfxdata="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qDlbvWAAAABQEAAA8AAAAAAAAA&#10;AQAgAAAAIgAAAGRycy9kb3ducmV2LnhtbFBLAQIUABQAAAAIAIdO4kC4Kctf2gEAAKQDAAAOAAAA&#10;AAAAAAEAIAAAACU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11078" o:spid="_x0000_s1026" o:spt="202" type="#_x0000_t202" style="position:absolute;left:2172335;top:1600835;height:241300;width:599440;" fillcolor="#FFFFFF" filled="t" stroked="f" coordsize="21600,21600" o:gfxdata="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oOVu9YAAAAFAQAADwAAAAAA&#10;AAABACAAAAAiAAAAZHJzL2Rvd25yZXYueG1sUEsBAhQAFAAAAAgAh07iQPpdnsDcAQAApQMAAA4A&#10;AAAAAAAAAQAgAAAAJQEAAGRycy9lMm9Eb2MueG1sUEsFBgAAAAAGAAYAWQEAAHM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11079" o:spid="_x0000_s1026" o:spt="202" type="#_x0000_t202" style="position:absolute;left:565150;top:3450590;height:224790;width:1234440;" fillcolor="#FFFFFF" filled="t" stroked="f" coordsize="21600,21600" o:gfxdata="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qDlbvWAAAABQEAAA8AAAAAAAAA&#10;AQAgAAAAIgAAAGRycy9kb3ducmV2LnhtbFBLAQIUABQAAAAIAIdO4kCldWRM2gEAAKUDAAAOAAAA&#10;AAAAAAEAIAAAACU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val="en-US" w:eastAsia="zh-CN"/>
                          </w:rPr>
                        </w:pPr>
                        <w:r>
                          <w:rPr>
                            <w:rFonts w:hint="eastAsia" w:ascii="宋体" w:hAnsi="宋体"/>
                            <w:kern w:val="0"/>
                            <w:sz w:val="18"/>
                            <w:szCs w:val="18"/>
                            <w:lang w:eastAsia="zh-CN"/>
                          </w:rPr>
                          <w:t>加焊或更换U1001</w:t>
                        </w:r>
                      </w:p>
                    </w:txbxContent>
                  </v:textbox>
                </v:shape>
                <v:shape id="自选图形 11080" o:spid="_x0000_s1026" o:spt="4" type="#_x0000_t4" style="position:absolute;left:158115;top:2394585;height:704850;width:2018665;" fillcolor="#FFFFFF" filled="t" stroked="t" coordsize="21600,21600" o:gfxdata="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enG3DVAAAABQEA&#10;AA8AAAAAAAAAAQAgAAAAIgAAAGRycy9kb3ducmV2LnhtbFBLAQIUABQAAAAIAIdO4kDsMurrHQIA&#10;ADYEAAAOAAAAAAAAAAEAIAAAACQBAABkcnMvZTJvRG9jLnhtbFBLBQYAAAAABgAGAFkBAACzBQAA&#10;AAA=&#10;">
                  <v:fill on="t" focussize="0,0"/>
                  <v:stroke color="#000000" joinstyle="miter" startarrowwidth="narrow" startarrowlength="short"/>
                  <v:imagedata o:title=""/>
                  <o:lock v:ext="edit" aspectratio="f"/>
                </v:shape>
                <v:shape id="文本框 11081" o:spid="_x0000_s1026" o:spt="202" type="#_x0000_t202" style="position:absolute;left:421640;top:2548255;height:484505;width:1430020;" fillcolor="#FFFFFF" filled="t" stroked="f" coordsize="21600,21600" o:gfxdata="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oOVu9YAAAAFAQAADwAAAAAA&#10;AAABACAAAAAiAAAAZHJzL2Rvd25yZXYueG1sUEsBAhQAFAAAAAgAh07iQDsD/RncAQAApQMAAA4A&#10;AAAAAAAAAQAgAAAAJQ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检查SIM卡座连接器是否OK</w:t>
                        </w:r>
                      </w:p>
                    </w:txbxContent>
                  </v:textbox>
                </v:shape>
                <v:shape id="自选图形 11082" o:spid="_x0000_s1026" o:spt="32" type="#_x0000_t32" style="position:absolute;left:2176780;top:2747010;height:2540;width:695325;" filled="f" stroked="t" coordsize="21600,21600" o:gfxdata="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gEM/61gAAAAUBAAAPAAAAAAAAAAEA&#10;IAAAACIAAABkcnMvZG93bnJldi54bWxQSwECFAAUAAAACACHTuJAMsoiphECAAD5AwAADgAAAAAA&#10;AAABACAAAAAlAQAAZHJzL2Uyb0RvYy54bWxQSwUGAAAAAAYABgBZAQAAqAUAAAAA&#10;">
                  <v:fill on="f" focussize="0,0"/>
                  <v:stroke color="#000000" joinstyle="round" startarrowwidth="narrow" startarrowlength="short" endarrow="block"/>
                  <v:imagedata o:title=""/>
                  <o:lock v:ext="edit" aspectratio="f"/>
                </v:shape>
                <v:shape id="文本框 11083" o:spid="_x0000_s1026" o:spt="202" type="#_x0000_t202" style="position:absolute;left:2863850;top:2520950;height:483235;width:1684020;" fillcolor="#FFFFFF" filled="t" stroked="t" coordsize="21600,21600" o:gfxdata="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B/lpdUAAAAFAQAA&#10;DwAAAAAAAAABACAAAAAiAAAAZHJzL2Rvd25yZXYueG1sUEsBAhQAFAAAAAgAh07iQJ2UU8EcAgAA&#10;RgQAAA4AAAAAAAAAAQAgAAAAJAEAAGRycy9lMm9Eb2MueG1sUEsFBgAAAAAGAAYAWQEAALIFAAAA&#10;AA==&#10;">
                  <v:fill on="t" focussize="0,0"/>
                  <v:stroke color="#000000" joinstyle="miter" startarrowwidth="narrow" startarrowlength="short"/>
                  <v:imagedata o:title=""/>
                  <o:lock v:ext="edit" aspectratio="f"/>
                  <v:textbox>
                    <w:txbxContent>
                      <w:p>
                        <w:pPr>
                          <w:rPr>
                            <w:rFonts w:ascii="宋体" w:hAnsi="宋体"/>
                            <w:kern w:val="0"/>
                            <w:sz w:val="18"/>
                            <w:szCs w:val="18"/>
                            <w:lang w:eastAsia="zh-CN"/>
                          </w:rPr>
                        </w:pPr>
                        <w:r>
                          <w:rPr>
                            <w:rFonts w:hint="eastAsia" w:ascii="宋体" w:hAnsi="宋体"/>
                            <w:kern w:val="0"/>
                            <w:sz w:val="18"/>
                            <w:szCs w:val="18"/>
                            <w:lang w:eastAsia="zh-CN"/>
                          </w:rPr>
                          <w:t>检查主板SIM卡座连接器</w:t>
                        </w:r>
                        <w:r>
                          <w:rPr>
                            <w:rFonts w:hint="eastAsia" w:ascii="宋体" w:hAnsi="宋体"/>
                            <w:kern w:val="0"/>
                            <w:sz w:val="18"/>
                            <w:szCs w:val="18"/>
                            <w:lang w:val="en-US" w:eastAsia="zh-CN"/>
                          </w:rPr>
                          <w:t>J6504</w:t>
                        </w:r>
                        <w:r>
                          <w:rPr>
                            <w:rFonts w:hint="eastAsia" w:ascii="宋体" w:hAnsi="宋体"/>
                            <w:kern w:val="0"/>
                            <w:sz w:val="18"/>
                            <w:szCs w:val="18"/>
                            <w:lang w:eastAsia="zh-CN"/>
                          </w:rPr>
                          <w:t>是否OK</w:t>
                        </w:r>
                      </w:p>
                    </w:txbxContent>
                  </v:textbox>
                </v:shape>
                <v:shape id="文本框 11084" o:spid="_x0000_s1026" o:spt="202" type="#_x0000_t202" style="position:absolute;left:2172335;top:2491740;height:241300;width:599440;" fillcolor="#FFFFFF" filled="t" stroked="f" coordsize="21600,21600" o:gfxdata="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KoOVu9YAAAAFAQAADwAAAAAAAAAB&#10;ACAAAAAiAAAAZHJzL2Rvd25yZXYueG1sUEsBAhQAFAAAAAgAh07iQOMre7DZAQAApQMAAA4AAAAA&#10;AAAAAQAgAAAAJQ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11085" o:spid="_x0000_s1026" o:spt="202" type="#_x0000_t202" style="position:absolute;left:911225;top:3085465;height:360680;width:257810;" fillcolor="#FFFFFF" filled="t" stroked="f" coordsize="21600,21600" o:gfxdata="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qg5W71gAAAAUBAAAPAAAAAAAA&#10;AAEAIAAAACIAAABkcnMvZG93bnJldi54bWxQSwECFAAUAAAACACHTuJAc+hFQdsBAACk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自选图形 11086" o:spid="_x0000_s1026" o:spt="32" type="#_x0000_t32" style="position:absolute;left:1167765;top:3099435;height:303530;width:1270;" filled="f" stroked="t" coordsize="21600,21600" o:gfxdata="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4BDP+tYAAAAFAQAADwAAAAAA&#10;AAABACAAAAAiAAAAZHJzL2Rvd25yZXYueG1sUEsBAhQAFAAAAAgAh07iQEW09skVAgAA+QMAAA4A&#10;AAAAAAAAAQAgAAAAJQEAAGRycy9lMm9Eb2MueG1sUEsFBgAAAAAGAAYAWQEAAKwFAAAAAA==&#10;">
                  <v:fill on="f" focussize="0,0"/>
                  <v:stroke color="#000000" joinstyle="round" startarrowwidth="narrow" startarrowlength="short" endarrow="block"/>
                  <v:imagedata o:title=""/>
                  <o:lock v:ext="edit" aspectratio="f"/>
                </v:shape>
                <w10:wrap type="none"/>
                <w10:anchorlock/>
              </v:group>
            </w:pict>
          </mc:Fallback>
        </mc:AlternateContent>
      </w:r>
    </w:p>
    <w:p>
      <w:pPr>
        <w:widowControl/>
        <w:numPr>
          <w:ilvl w:val="0"/>
          <w:numId w:val="0"/>
        </w:numPr>
        <w:tabs>
          <w:tab w:val="left" w:pos="780"/>
        </w:tabs>
        <w:suppressAutoHyphens w:val="0"/>
        <w:snapToGrid w:val="0"/>
        <w:spacing w:line="360" w:lineRule="auto"/>
        <w:ind w:left="200" w:leftChars="0"/>
        <w:rPr>
          <w:rFonts w:hint="eastAsia" w:ascii="宋体" w:hAnsi="宋体"/>
        </w:rPr>
      </w:pP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本节电路图信号汇总：</w:t>
      </w:r>
    </w:p>
    <w:tbl>
      <w:tblPr>
        <w:tblStyle w:val="33"/>
        <w:tblW w:w="86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9"/>
        <w:gridCol w:w="3105"/>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9"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信号名称</w:t>
            </w:r>
          </w:p>
        </w:tc>
        <w:tc>
          <w:tcPr>
            <w:tcW w:w="3105"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功能详细说明</w:t>
            </w:r>
          </w:p>
        </w:tc>
        <w:tc>
          <w:tcPr>
            <w:tcW w:w="4261"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9" w:type="dxa"/>
          </w:tcPr>
          <w:p>
            <w:pPr>
              <w:snapToGrid w:val="0"/>
              <w:spacing w:before="100" w:after="100" w:line="240" w:lineRule="atLeast"/>
              <w:rPr>
                <w:rFonts w:ascii="宋体" w:hAnsi="宋体" w:cs="Arial"/>
                <w:spacing w:val="-4"/>
                <w:szCs w:val="21"/>
              </w:rPr>
            </w:pPr>
            <w:r>
              <w:rPr>
                <w:rFonts w:hint="eastAsia" w:ascii="宋体" w:hAnsi="宋体"/>
                <w:lang w:val="en-US" w:eastAsia="zh-CN"/>
              </w:rPr>
              <w:t>SIM_</w:t>
            </w:r>
            <w:r>
              <w:rPr>
                <w:rFonts w:hint="eastAsia" w:ascii="宋体" w:hAnsi="宋体"/>
                <w:lang w:eastAsia="zh-CN"/>
              </w:rPr>
              <w:t>CLK</w:t>
            </w:r>
          </w:p>
        </w:tc>
        <w:tc>
          <w:tcPr>
            <w:tcW w:w="310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时钟信号</w:t>
            </w:r>
          </w:p>
        </w:tc>
        <w:tc>
          <w:tcPr>
            <w:tcW w:w="426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9" w:type="dxa"/>
          </w:tcPr>
          <w:p>
            <w:pPr>
              <w:snapToGrid w:val="0"/>
              <w:spacing w:before="100" w:after="100" w:line="240" w:lineRule="atLeast"/>
              <w:rPr>
                <w:rFonts w:ascii="宋体" w:hAnsi="宋体" w:cs="Arial"/>
                <w:spacing w:val="-4"/>
                <w:szCs w:val="21"/>
              </w:rPr>
            </w:pPr>
            <w:r>
              <w:rPr>
                <w:rFonts w:hint="eastAsia" w:ascii="宋体" w:hAnsi="宋体"/>
                <w:lang w:val="en-US" w:eastAsia="zh-CN"/>
              </w:rPr>
              <w:t>SIM_</w:t>
            </w:r>
            <w:r>
              <w:rPr>
                <w:rFonts w:hint="eastAsia" w:ascii="宋体" w:hAnsi="宋体"/>
                <w:lang w:eastAsia="zh-CN"/>
              </w:rPr>
              <w:t>RST</w:t>
            </w:r>
          </w:p>
        </w:tc>
        <w:tc>
          <w:tcPr>
            <w:tcW w:w="310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复位信号</w:t>
            </w:r>
          </w:p>
        </w:tc>
        <w:tc>
          <w:tcPr>
            <w:tcW w:w="426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9" w:type="dxa"/>
          </w:tcPr>
          <w:p>
            <w:pPr>
              <w:snapToGrid w:val="0"/>
              <w:spacing w:before="100" w:after="100" w:line="240" w:lineRule="atLeast"/>
              <w:rPr>
                <w:rFonts w:ascii="宋体" w:hAnsi="宋体" w:cs="Arial"/>
                <w:spacing w:val="-4"/>
                <w:szCs w:val="21"/>
              </w:rPr>
            </w:pPr>
            <w:r>
              <w:rPr>
                <w:rFonts w:hint="eastAsia" w:ascii="宋体" w:hAnsi="宋体"/>
                <w:lang w:val="en-US" w:eastAsia="zh-CN"/>
              </w:rPr>
              <w:t>VDDSIM</w:t>
            </w:r>
          </w:p>
        </w:tc>
        <w:tc>
          <w:tcPr>
            <w:tcW w:w="310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电压信号</w:t>
            </w:r>
          </w:p>
        </w:tc>
        <w:tc>
          <w:tcPr>
            <w:tcW w:w="426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正常识别到卡的话，电压为3.0V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9" w:type="dxa"/>
          </w:tcPr>
          <w:p>
            <w:pPr>
              <w:snapToGrid w:val="0"/>
              <w:spacing w:before="100" w:after="100" w:line="240" w:lineRule="atLeast"/>
              <w:rPr>
                <w:rFonts w:ascii="宋体" w:hAnsi="宋体"/>
                <w:lang w:val="en-US" w:eastAsia="zh-CN"/>
              </w:rPr>
            </w:pPr>
            <w:r>
              <w:rPr>
                <w:rFonts w:hint="eastAsia" w:ascii="宋体" w:hAnsi="宋体"/>
                <w:lang w:val="en-US" w:eastAsia="zh-CN"/>
              </w:rPr>
              <w:t>SIM_DA</w:t>
            </w:r>
          </w:p>
        </w:tc>
        <w:tc>
          <w:tcPr>
            <w:tcW w:w="310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数据信号</w:t>
            </w:r>
          </w:p>
        </w:tc>
        <w:tc>
          <w:tcPr>
            <w:tcW w:w="426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w:t>
            </w:r>
          </w:p>
        </w:tc>
      </w:tr>
    </w:tbl>
    <w:p>
      <w:pPr>
        <w:pStyle w:val="4"/>
        <w:numPr>
          <w:ilvl w:val="0"/>
          <w:numId w:val="0"/>
        </w:numPr>
        <w:tabs>
          <w:tab w:val="left" w:pos="0"/>
        </w:tabs>
        <w:spacing w:before="0" w:after="0" w:line="360" w:lineRule="auto"/>
        <w:rPr>
          <w:rFonts w:hint="eastAsia" w:ascii="宋体" w:hAnsi="宋体" w:eastAsia="宋体"/>
          <w:sz w:val="28"/>
          <w:szCs w:val="28"/>
          <w:lang w:eastAsia="zh-CN"/>
        </w:rPr>
      </w:pPr>
      <w:bookmarkStart w:id="38" w:name="_Toc375927878"/>
    </w:p>
    <w:p>
      <w:pPr>
        <w:pStyle w:val="4"/>
        <w:numPr>
          <w:ilvl w:val="0"/>
          <w:numId w:val="0"/>
        </w:numPr>
        <w:tabs>
          <w:tab w:val="left" w:pos="0"/>
        </w:tabs>
        <w:spacing w:before="0" w:after="0" w:line="360" w:lineRule="auto"/>
        <w:rPr>
          <w:rFonts w:ascii="宋体" w:hAnsi="宋体" w:eastAsia="宋体"/>
          <w:sz w:val="28"/>
          <w:szCs w:val="28"/>
        </w:rPr>
      </w:pPr>
      <w:r>
        <w:rPr>
          <w:rFonts w:hint="eastAsia" w:ascii="宋体" w:hAnsi="宋体" w:eastAsia="宋体"/>
          <w:sz w:val="28"/>
          <w:szCs w:val="28"/>
          <w:lang w:eastAsia="zh-CN"/>
        </w:rPr>
        <w:t>4.4.1</w:t>
      </w:r>
      <w:r>
        <w:rPr>
          <w:rFonts w:hint="eastAsia" w:ascii="宋体" w:hAnsi="宋体" w:eastAsia="宋体"/>
          <w:sz w:val="28"/>
          <w:szCs w:val="28"/>
          <w:lang w:val="en-US" w:eastAsia="zh-CN"/>
        </w:rPr>
        <w:t>2</w:t>
      </w:r>
      <w:r>
        <w:rPr>
          <w:rFonts w:hint="eastAsia" w:ascii="宋体" w:hAnsi="宋体" w:eastAsia="宋体"/>
          <w:sz w:val="28"/>
          <w:szCs w:val="28"/>
          <w:lang w:eastAsia="zh-CN"/>
        </w:rPr>
        <w:t xml:space="preserve"> SD卡</w:t>
      </w:r>
      <w:r>
        <w:rPr>
          <w:rFonts w:hint="eastAsia" w:ascii="宋体" w:hAnsi="宋体" w:eastAsia="宋体"/>
          <w:sz w:val="28"/>
          <w:szCs w:val="28"/>
        </w:rPr>
        <w:t>接口</w:t>
      </w:r>
      <w:bookmarkEnd w:id="38"/>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电路原理图：</w:t>
      </w:r>
    </w:p>
    <w:p>
      <w:pPr>
        <w:widowControl/>
        <w:suppressAutoHyphens w:val="0"/>
        <w:snapToGrid w:val="0"/>
        <w:spacing w:line="360" w:lineRule="auto"/>
        <w:jc w:val="center"/>
        <w:rPr>
          <w:rFonts w:ascii="宋体" w:hAnsi="宋体"/>
          <w:lang w:eastAsia="zh-CN"/>
        </w:rPr>
      </w:pPr>
      <w:r>
        <w:drawing>
          <wp:inline distT="0" distB="0" distL="114300" distR="114300">
            <wp:extent cx="6643370" cy="2933700"/>
            <wp:effectExtent l="0" t="0" r="5080" b="0"/>
            <wp:docPr id="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pic:cNvPicPr>
                      <a:picLocks noChangeAspect="1"/>
                    </pic:cNvPicPr>
                  </pic:nvPicPr>
                  <pic:blipFill>
                    <a:blip r:embed="rId30"/>
                    <a:stretch>
                      <a:fillRect/>
                    </a:stretch>
                  </pic:blipFill>
                  <pic:spPr>
                    <a:xfrm>
                      <a:off x="0" y="0"/>
                      <a:ext cx="6643370" cy="2933700"/>
                    </a:xfrm>
                    <a:prstGeom prst="rect">
                      <a:avLst/>
                    </a:prstGeom>
                    <a:noFill/>
                    <a:ln>
                      <a:noFill/>
                    </a:ln>
                  </pic:spPr>
                </pic:pic>
              </a:graphicData>
            </a:graphic>
          </wp:inline>
        </w:drawing>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电路原理分析：</w:t>
      </w:r>
      <w:r>
        <w:rPr>
          <w:rFonts w:hint="eastAsia" w:ascii="Arial" w:hAnsi="宋体" w:cs="Arial"/>
          <w:lang w:eastAsia="zh-CN"/>
        </w:rPr>
        <w:t>SD卡座位在主板上，采用标准SD卡协议进行读写操作。</w:t>
      </w:r>
    </w:p>
    <w:p>
      <w:pPr>
        <w:widowControl/>
        <w:numPr>
          <w:ilvl w:val="0"/>
          <w:numId w:val="0"/>
        </w:numPr>
        <w:tabs>
          <w:tab w:val="left" w:pos="780"/>
        </w:tabs>
        <w:suppressAutoHyphens w:val="0"/>
        <w:snapToGrid w:val="0"/>
        <w:spacing w:line="360" w:lineRule="auto"/>
        <w:ind w:left="200" w:leftChars="0"/>
        <w:rPr>
          <w:rFonts w:ascii="宋体" w:hAnsi="宋体"/>
        </w:rPr>
      </w:pP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故障分析处理流程：</w:t>
      </w:r>
    </w:p>
    <w:p>
      <w:pPr>
        <w:widowControl/>
        <w:suppressAutoHyphens w:val="0"/>
        <w:snapToGrid w:val="0"/>
        <w:spacing w:line="360" w:lineRule="auto"/>
        <w:ind w:left="200" w:firstLine="210" w:firstLineChars="100"/>
        <w:jc w:val="center"/>
        <w:rPr>
          <w:rFonts w:ascii="宋体" w:hAnsi="宋体"/>
          <w:lang w:eastAsia="zh-CN"/>
        </w:rPr>
      </w:pPr>
      <w:r>
        <w:rPr>
          <w:rFonts w:ascii="宋体" w:hAnsi="宋体"/>
        </w:rPr>
        <mc:AlternateContent>
          <mc:Choice Requires="wpc">
            <w:drawing>
              <wp:inline distT="0" distB="0" distL="114300" distR="114300">
                <wp:extent cx="5186045" cy="3713480"/>
                <wp:effectExtent l="0" t="0" r="0" b="20320"/>
                <wp:docPr id="176" name="画布 110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1" name="文本框 11088"/>
                        <wps:cNvSpPr txBox="1"/>
                        <wps:spPr>
                          <a:xfrm>
                            <a:off x="421692" y="43187"/>
                            <a:ext cx="1492433" cy="354391"/>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不识别SD卡</w:t>
                              </w:r>
                            </w:p>
                          </w:txbxContent>
                        </wps:txbx>
                        <wps:bodyPr upright="1"/>
                      </wps:wsp>
                      <wps:wsp>
                        <wps:cNvPr id="152" name="自选图形 11089"/>
                        <wps:cNvCnPr/>
                        <wps:spPr>
                          <a:xfrm flipH="1">
                            <a:off x="1164098" y="397578"/>
                            <a:ext cx="3810" cy="198154"/>
                          </a:xfrm>
                          <a:prstGeom prst="straightConnector1">
                            <a:avLst/>
                          </a:prstGeom>
                          <a:ln w="9525" cap="flat" cmpd="sng">
                            <a:solidFill>
                              <a:srgbClr val="000000"/>
                            </a:solidFill>
                            <a:prstDash val="solid"/>
                            <a:headEnd type="none" w="sm" len="sm"/>
                            <a:tailEnd type="triangle" w="med" len="med"/>
                          </a:ln>
                        </wps:spPr>
                        <wps:bodyPr/>
                      </wps:wsp>
                      <wps:wsp>
                        <wps:cNvPr id="153" name="自选图形 11090"/>
                        <wps:cNvSpPr/>
                        <wps:spPr>
                          <a:xfrm>
                            <a:off x="153689" y="595732"/>
                            <a:ext cx="2020182" cy="706241"/>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154" name="文本框 11091"/>
                        <wps:cNvSpPr txBox="1"/>
                        <wps:spPr>
                          <a:xfrm>
                            <a:off x="420421" y="824371"/>
                            <a:ext cx="1468300" cy="254043"/>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检查T卡座是否OK</w:t>
                              </w:r>
                            </w:p>
                            <w:p>
                              <w:pPr>
                                <w:rPr>
                                  <w:szCs w:val="18"/>
                                </w:rPr>
                              </w:pPr>
                            </w:p>
                          </w:txbxContent>
                        </wps:txbx>
                        <wps:bodyPr upright="1"/>
                      </wps:wsp>
                      <wps:wsp>
                        <wps:cNvPr id="155" name="自选图形 11092"/>
                        <wps:cNvCnPr/>
                        <wps:spPr>
                          <a:xfrm>
                            <a:off x="2173871" y="948852"/>
                            <a:ext cx="698586" cy="635"/>
                          </a:xfrm>
                          <a:prstGeom prst="straightConnector1">
                            <a:avLst/>
                          </a:prstGeom>
                          <a:ln w="9525" cap="flat" cmpd="sng">
                            <a:solidFill>
                              <a:srgbClr val="000000"/>
                            </a:solidFill>
                            <a:prstDash val="solid"/>
                            <a:headEnd type="none" w="sm" len="sm"/>
                            <a:tailEnd type="triangle" w="med" len="med"/>
                          </a:ln>
                        </wps:spPr>
                        <wps:bodyPr/>
                      </wps:wsp>
                      <wps:wsp>
                        <wps:cNvPr id="156" name="文本框 11093"/>
                        <wps:cNvSpPr txBox="1"/>
                        <wps:spPr>
                          <a:xfrm>
                            <a:off x="2864201" y="818655"/>
                            <a:ext cx="1512120" cy="276907"/>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更换T卡座，补焊或重焊接</w:t>
                              </w:r>
                            </w:p>
                          </w:txbxContent>
                        </wps:txbx>
                        <wps:bodyPr upright="1"/>
                      </wps:wsp>
                      <wps:wsp>
                        <wps:cNvPr id="157" name="自选图形 11094"/>
                        <wps:cNvCnPr/>
                        <wps:spPr>
                          <a:xfrm>
                            <a:off x="1164098" y="1301973"/>
                            <a:ext cx="635" cy="197519"/>
                          </a:xfrm>
                          <a:prstGeom prst="straightConnector1">
                            <a:avLst/>
                          </a:prstGeom>
                          <a:ln w="9525" cap="flat" cmpd="sng">
                            <a:solidFill>
                              <a:srgbClr val="000000"/>
                            </a:solidFill>
                            <a:prstDash val="solid"/>
                            <a:headEnd type="none" w="sm" len="sm"/>
                            <a:tailEnd type="triangle" w="med" len="med"/>
                          </a:ln>
                        </wps:spPr>
                        <wps:bodyPr/>
                      </wps:wsp>
                      <wps:wsp>
                        <wps:cNvPr id="158" name="文本框 11095"/>
                        <wps:cNvSpPr txBox="1"/>
                        <wps:spPr>
                          <a:xfrm>
                            <a:off x="911337" y="1241002"/>
                            <a:ext cx="257842" cy="360107"/>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159" name="自选图形 11096"/>
                        <wps:cNvSpPr/>
                        <wps:spPr>
                          <a:xfrm>
                            <a:off x="154959" y="1499491"/>
                            <a:ext cx="2018912" cy="704971"/>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160" name="文本框 11097"/>
                        <wps:cNvSpPr txBox="1"/>
                        <wps:spPr>
                          <a:xfrm>
                            <a:off x="364535" y="1739562"/>
                            <a:ext cx="1648662" cy="251503"/>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检查SD卡供电是否正常</w:t>
                              </w:r>
                            </w:p>
                          </w:txbxContent>
                        </wps:txbx>
                        <wps:bodyPr upright="1"/>
                      </wps:wsp>
                      <wps:wsp>
                        <wps:cNvPr id="161" name="自选图形 11098"/>
                        <wps:cNvCnPr/>
                        <wps:spPr>
                          <a:xfrm flipV="1">
                            <a:off x="2173871" y="1848801"/>
                            <a:ext cx="698586" cy="3176"/>
                          </a:xfrm>
                          <a:prstGeom prst="straightConnector1">
                            <a:avLst/>
                          </a:prstGeom>
                          <a:ln w="9525" cap="flat" cmpd="sng">
                            <a:solidFill>
                              <a:srgbClr val="000000"/>
                            </a:solidFill>
                            <a:prstDash val="solid"/>
                            <a:headEnd type="none" w="sm" len="sm"/>
                            <a:tailEnd type="triangle" w="med" len="med"/>
                          </a:ln>
                        </wps:spPr>
                        <wps:bodyPr/>
                      </wps:wsp>
                      <wps:wsp>
                        <wps:cNvPr id="162" name="文本框 11099"/>
                        <wps:cNvSpPr txBox="1"/>
                        <wps:spPr>
                          <a:xfrm>
                            <a:off x="2872457" y="1723685"/>
                            <a:ext cx="1126628" cy="258489"/>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ascii="宋体" w:hAnsi="宋体"/>
                                  <w:kern w:val="0"/>
                                  <w:sz w:val="18"/>
                                  <w:szCs w:val="18"/>
                                  <w:lang w:eastAsia="zh-CN"/>
                                </w:rPr>
                              </w:pPr>
                              <w:r>
                                <w:rPr>
                                  <w:rFonts w:hint="eastAsia" w:ascii="宋体" w:hAnsi="宋体"/>
                                  <w:kern w:val="0"/>
                                  <w:sz w:val="18"/>
                                  <w:szCs w:val="18"/>
                                  <w:lang w:eastAsia="zh-CN"/>
                                </w:rPr>
                                <w:t>加焊或更换</w:t>
                              </w:r>
                              <w:r>
                                <w:rPr>
                                  <w:rFonts w:hint="eastAsia" w:ascii="宋体" w:hAnsi="宋体"/>
                                  <w:kern w:val="0"/>
                                  <w:sz w:val="18"/>
                                  <w:szCs w:val="18"/>
                                  <w:lang w:val="en-US" w:eastAsia="zh-CN"/>
                                </w:rPr>
                                <w:t>J5702</w:t>
                              </w:r>
                            </w:p>
                          </w:txbxContent>
                        </wps:txbx>
                        <wps:bodyPr upright="1"/>
                      </wps:wsp>
                      <wps:wsp>
                        <wps:cNvPr id="163" name="自选图形 11100"/>
                        <wps:cNvCnPr/>
                        <wps:spPr>
                          <a:xfrm>
                            <a:off x="1164733" y="2204462"/>
                            <a:ext cx="3175" cy="190533"/>
                          </a:xfrm>
                          <a:prstGeom prst="straightConnector1">
                            <a:avLst/>
                          </a:prstGeom>
                          <a:ln w="9525" cap="flat" cmpd="sng">
                            <a:solidFill>
                              <a:srgbClr val="000000"/>
                            </a:solidFill>
                            <a:prstDash val="solid"/>
                            <a:headEnd type="none" w="sm" len="sm"/>
                            <a:tailEnd type="triangle" w="med" len="med"/>
                          </a:ln>
                        </wps:spPr>
                        <wps:bodyPr/>
                      </wps:wsp>
                      <wps:wsp>
                        <wps:cNvPr id="164" name="文本框 11101"/>
                        <wps:cNvSpPr txBox="1"/>
                        <wps:spPr>
                          <a:xfrm>
                            <a:off x="911337" y="2147937"/>
                            <a:ext cx="257842" cy="360742"/>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165" name="自选图形 11102"/>
                        <wps:cNvSpPr/>
                        <wps:spPr>
                          <a:xfrm>
                            <a:off x="459796" y="3403547"/>
                            <a:ext cx="1418764" cy="323905"/>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166" name="文本框 11103"/>
                        <wps:cNvSpPr txBox="1"/>
                        <wps:spPr>
                          <a:xfrm>
                            <a:off x="2177047" y="678931"/>
                            <a:ext cx="597608" cy="241341"/>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167" name="文本框 11104"/>
                        <wps:cNvSpPr txBox="1"/>
                        <wps:spPr>
                          <a:xfrm>
                            <a:off x="2172601" y="1601109"/>
                            <a:ext cx="599513" cy="241341"/>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168" name="文本框 11105"/>
                        <wps:cNvSpPr txBox="1"/>
                        <wps:spPr>
                          <a:xfrm>
                            <a:off x="404545" y="3451180"/>
                            <a:ext cx="1499419" cy="224828"/>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重焊或更换U</w:t>
                              </w:r>
                              <w:r>
                                <w:rPr>
                                  <w:rFonts w:hint="eastAsia" w:ascii="宋体" w:hAnsi="宋体"/>
                                  <w:kern w:val="0"/>
                                  <w:sz w:val="18"/>
                                  <w:szCs w:val="18"/>
                                  <w:lang w:val="en-US" w:eastAsia="zh-CN"/>
                                </w:rPr>
                                <w:t>4001</w:t>
                              </w:r>
                              <w:r>
                                <w:rPr>
                                  <w:rFonts w:hint="eastAsia" w:ascii="宋体" w:hAnsi="宋体"/>
                                  <w:kern w:val="0"/>
                                  <w:sz w:val="18"/>
                                  <w:szCs w:val="18"/>
                                  <w:lang w:eastAsia="zh-CN"/>
                                </w:rPr>
                                <w:t>芯片</w:t>
                              </w:r>
                            </w:p>
                          </w:txbxContent>
                        </wps:txbx>
                        <wps:bodyPr upright="1"/>
                      </wps:wsp>
                      <wps:wsp>
                        <wps:cNvPr id="169" name="自选图形 11106"/>
                        <wps:cNvSpPr/>
                        <wps:spPr>
                          <a:xfrm>
                            <a:off x="158134" y="2394995"/>
                            <a:ext cx="2018912" cy="704971"/>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170" name="文本框 11107"/>
                        <wps:cNvSpPr txBox="1"/>
                        <wps:spPr>
                          <a:xfrm>
                            <a:off x="364535" y="2603945"/>
                            <a:ext cx="1648662" cy="511262"/>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t>
                              </w:r>
                              <w:r>
                                <w:rPr>
                                  <w:rFonts w:hint="eastAsia" w:ascii="宋体" w:hAnsi="宋体"/>
                                  <w:kern w:val="0"/>
                                  <w:sz w:val="18"/>
                                  <w:szCs w:val="18"/>
                                  <w:lang w:val="en-US" w:eastAsia="zh-CN"/>
                                </w:rPr>
                                <w:t>SD0_CMD</w:t>
                              </w:r>
                              <w:r>
                                <w:rPr>
                                  <w:rFonts w:hint="eastAsia" w:ascii="宋体" w:hAnsi="宋体"/>
                                  <w:kern w:val="0"/>
                                  <w:sz w:val="18"/>
                                  <w:szCs w:val="18"/>
                                  <w:lang w:eastAsia="zh-CN"/>
                                </w:rPr>
                                <w:t>和其他信号是否正常</w:t>
                              </w:r>
                            </w:p>
                          </w:txbxContent>
                        </wps:txbx>
                        <wps:bodyPr upright="1"/>
                      </wps:wsp>
                      <wps:wsp>
                        <wps:cNvPr id="171" name="自选图形 11108"/>
                        <wps:cNvCnPr/>
                        <wps:spPr>
                          <a:xfrm flipV="1">
                            <a:off x="2177047" y="2743034"/>
                            <a:ext cx="695410" cy="4446"/>
                          </a:xfrm>
                          <a:prstGeom prst="straightConnector1">
                            <a:avLst/>
                          </a:prstGeom>
                          <a:ln w="9525" cap="flat" cmpd="sng">
                            <a:solidFill>
                              <a:srgbClr val="000000"/>
                            </a:solidFill>
                            <a:prstDash val="solid"/>
                            <a:headEnd type="none" w="sm" len="sm"/>
                            <a:tailEnd type="triangle" w="med" len="med"/>
                          </a:ln>
                        </wps:spPr>
                        <wps:bodyPr/>
                      </wps:wsp>
                      <wps:wsp>
                        <wps:cNvPr id="172" name="文本框 11109"/>
                        <wps:cNvSpPr txBox="1"/>
                        <wps:spPr>
                          <a:xfrm>
                            <a:off x="2872457" y="2598864"/>
                            <a:ext cx="1409873" cy="272462"/>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重焊或更换信号通路元件</w:t>
                              </w:r>
                            </w:p>
                          </w:txbxContent>
                        </wps:txbx>
                        <wps:bodyPr upright="1"/>
                      </wps:wsp>
                      <wps:wsp>
                        <wps:cNvPr id="173" name="文本框 11110"/>
                        <wps:cNvSpPr txBox="1"/>
                        <wps:spPr>
                          <a:xfrm>
                            <a:off x="2172601" y="2492166"/>
                            <a:ext cx="599513" cy="241341"/>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174" name="文本框 11111"/>
                        <wps:cNvSpPr txBox="1"/>
                        <wps:spPr>
                          <a:xfrm>
                            <a:off x="911337" y="3085993"/>
                            <a:ext cx="257842" cy="360742"/>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175" name="自选图形 11112"/>
                        <wps:cNvCnPr/>
                        <wps:spPr>
                          <a:xfrm>
                            <a:off x="1167908" y="3099965"/>
                            <a:ext cx="1270" cy="303582"/>
                          </a:xfrm>
                          <a:prstGeom prst="straightConnector1">
                            <a:avLst/>
                          </a:prstGeom>
                          <a:ln w="9525" cap="flat" cmpd="sng">
                            <a:solidFill>
                              <a:srgbClr val="000000"/>
                            </a:solidFill>
                            <a:prstDash val="solid"/>
                            <a:headEnd type="none" w="sm" len="sm"/>
                            <a:tailEnd type="triangle" w="med" len="med"/>
                          </a:ln>
                        </wps:spPr>
                        <wps:bodyPr/>
                      </wps:wsp>
                    </wpc:wpc>
                  </a:graphicData>
                </a:graphic>
              </wp:inline>
            </w:drawing>
          </mc:Choice>
          <mc:Fallback>
            <w:pict>
              <v:group id="画布 11087" o:spid="_x0000_s1026" o:spt="203" style="height:292.4pt;width:408.35pt;" coordsize="5186045,3713480" editas="canvas" o:gfxdata="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">
                <o:lock v:ext="edit" aspectratio="f"/>
                <v:shape id="画布 11087" o:spid="_x0000_s1026" style="position:absolute;left:0;top:0;height:3713480;width:5186045;" filled="f" stroked="f" coordsize="21600,21600" o:gfxdata="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">
                  <v:fill on="f" focussize="0,0"/>
                  <v:stroke on="f"/>
                  <v:imagedata o:title=""/>
                  <o:lock v:ext="edit" aspectratio="t"/>
                </v:shape>
                <v:shape id="文本框 11088" o:spid="_x0000_s1026" o:spt="202" type="#_x0000_t202" style="position:absolute;left:421692;top:43187;height:354391;width:1492433;" fillcolor="#FFFFFF" filled="t" stroked="t" coordsize="21600,21600" o:gfxdata="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zgreFdUAAAAF&#10;AQAADwAAAAAAAAABACAAAAAiAAAAZHJzL2Rvd25yZXYueG1sUEsBAhQAFAAAAAgAh07iQKUTpPkf&#10;AgAAQwQAAA4AAAAAAAAAAQAgAAAAJAEAAGRycy9lMm9Eb2MueG1sUEsFBgAAAAAGAAYAWQEAALUF&#10;A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不识别SD卡</w:t>
                        </w:r>
                      </w:p>
                    </w:txbxContent>
                  </v:textbox>
                </v:shape>
                <v:shape id="自选图形 11089" o:spid="_x0000_s1026" o:spt="32" type="#_x0000_t32" style="position:absolute;left:1164098;top:397578;flip:x;height:198154;width:3810;" filled="f" stroked="t" coordsize="21600,21600" o:gfxdata="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Ly+vjSAAAABQEAAA8AAAAA&#10;AAAAAQAgAAAAIgAAAGRycy9kb3ducmV2LnhtbFBLAQIUABQAAAAIAIdO4kAJLZI2GgIAAAIEAAAO&#10;AAAAAAAAAAEAIAAAACEBAABkcnMvZTJvRG9jLnhtbFBLBQYAAAAABgAGAFkBAACtBQAAAAA=&#10;">
                  <v:fill on="f" focussize="0,0"/>
                  <v:stroke color="#000000" joinstyle="round" startarrowwidth="narrow" startarrowlength="short" endarrow="block"/>
                  <v:imagedata o:title=""/>
                  <o:lock v:ext="edit" aspectratio="f"/>
                </v:shape>
                <v:shape id="自选图形 11090" o:spid="_x0000_s1026" o:spt="4" type="#_x0000_t4" style="position:absolute;left:153689;top:595732;height:706241;width:2020182;" fillcolor="#FFFFFF" filled="t" stroked="t" coordsize="21600,21600" o:gfxdata="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bIgwNQAAAAFAQAADwAA&#10;AAAAAAABACAAAAAiAAAAZHJzL2Rvd25yZXYueG1sUEsBAhQAFAAAAAgAh07iQJWvqwwaAgAANQQA&#10;AA4AAAAAAAAAAQAgAAAAIwEAAGRycy9lMm9Eb2MueG1sUEsFBgAAAAAGAAYAWQEAAK8FAAAAAA==&#10;">
                  <v:fill on="t" focussize="0,0"/>
                  <v:stroke color="#000000" joinstyle="miter" startarrowwidth="narrow" startarrowlength="short"/>
                  <v:imagedata o:title=""/>
                  <o:lock v:ext="edit" aspectratio="f"/>
                </v:shape>
                <v:shape id="文本框 11091" o:spid="_x0000_s1026" o:spt="202" type="#_x0000_t202" style="position:absolute;left:420421;top:824371;height:254043;width:1468300;" fillcolor="#FFFFFF" filled="t" stroked="f" coordsize="21600,21600" o:gfxdata="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4JauC9YAAAAFAQAADwAAAAAA&#10;AAABACAAAAAiAAAAZHJzL2Rvd25yZXYueG1sUEsBAhQAFAAAAAgAh07iQDHmidjcAQAApAMAAA4A&#10;AAAAAAAAAQAgAAAAJQ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检查T卡座是否OK</w:t>
                        </w:r>
                      </w:p>
                      <w:p>
                        <w:pPr>
                          <w:rPr>
                            <w:szCs w:val="18"/>
                          </w:rPr>
                        </w:pPr>
                      </w:p>
                    </w:txbxContent>
                  </v:textbox>
                </v:shape>
                <v:shape id="自选图形 11092" o:spid="_x0000_s1026" o:spt="32" type="#_x0000_t32" style="position:absolute;left:2173871;top:948852;height:635;width:698586;" filled="f" stroked="t" coordsize="21600,21600" o:gfxdata="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oF9ErXAAAABQEAAA8AAAAAAAAA&#10;AQAgAAAAIgAAAGRycy9kb3ducmV2LnhtbFBLAQIUABQAAAAIAIdO4kCSDYoEEgIAAPcDAAAOAAAA&#10;AAAAAAEAIAAAACYBAABkcnMvZTJvRG9jLnhtbFBLBQYAAAAABgAGAFkBAACqBQAAAAA=&#10;">
                  <v:fill on="f" focussize="0,0"/>
                  <v:stroke color="#000000" joinstyle="round" startarrowwidth="narrow" startarrowlength="short" endarrow="block"/>
                  <v:imagedata o:title=""/>
                  <o:lock v:ext="edit" aspectratio="f"/>
                </v:shape>
                <v:shape id="文本框 11093" o:spid="_x0000_s1026" o:spt="202" type="#_x0000_t202" style="position:absolute;left:2864201;top:818655;height:276907;width:1512120;" fillcolor="#FFFFFF" filled="t" stroked="t" coordsize="21600,21600" o:gfxdata="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4K3hXVAAAABQEA&#10;AA8AAAAAAAAAAQAgAAAAIgAAAGRycy9kb3ducmV2LnhtbFBLAQIUABQAAAAIAIdO4kBSXOyxHQIA&#10;AEUEAAAOAAAAAAAAAAEAIAAAACQBAABkcnMvZTJvRG9jLnhtbFBLBQYAAAAABgAGAFkBAACzBQAA&#10;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更换T卡座，补焊或重焊接</w:t>
                        </w:r>
                      </w:p>
                    </w:txbxContent>
                  </v:textbox>
                </v:shape>
                <v:shape id="自选图形 11094" o:spid="_x0000_s1026" o:spt="32" type="#_x0000_t32" style="position:absolute;left:1164098;top:1301973;height:197519;width:635;" filled="f" stroked="t" coordsize="21600,21600" o:gfxdata="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qBfRK1wAAAAUBAAAPAAAAAAAAAAEA&#10;IAAAACIAAABkcnMvZG93bnJldi54bWxQSwECFAAUAAAACACHTuJAeqGDqRACAAD4AwAADgAAAAAA&#10;AAABACAAAAAmAQAAZHJzL2Uyb0RvYy54bWxQSwUGAAAAAAYABgBZAQAAqAUAAAAA&#10;">
                  <v:fill on="f" focussize="0,0"/>
                  <v:stroke color="#000000" joinstyle="round" startarrowwidth="narrow" startarrowlength="short" endarrow="block"/>
                  <v:imagedata o:title=""/>
                  <o:lock v:ext="edit" aspectratio="f"/>
                </v:shape>
                <v:shape id="文本框 11095" o:spid="_x0000_s1026" o:spt="202" type="#_x0000_t202" style="position:absolute;left:911337;top:1241002;height:360107;width:257842;" fillcolor="#FFFFFF" filled="t" stroked="f" coordsize="21600,21600" o:gfxdata="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4JauC9YAAAAFAQAADwAAAAAA&#10;AAABACAAAAAiAAAAZHJzL2Rvd25yZXYueG1sUEsBAhQAFAAAAAgAh07iQJiyNvjcAQAApAMAAA4A&#10;AAAAAAAAAQAgAAAAJQEAAGRycy9lMm9Eb2MueG1sUEsFBgAAAAAGAAYAWQEAAHM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11096" o:spid="_x0000_s1026" o:spt="4" type="#_x0000_t4" style="position:absolute;left:154959;top:1499491;height:704971;width:2018912;" fillcolor="#FFFFFF" filled="t" stroked="t" coordsize="21600,21600" o:gfxdata="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2yIMDUAAAABQEAAA8A&#10;AAAAAAAAAQAgAAAAIgAAAGRycy9kb3ducmV2LnhtbFBLAQIUABQAAAAIAIdO4kAkYpm3GwIAADYE&#10;AAAOAAAAAAAAAAEAIAAAACMBAABkcnMvZTJvRG9jLnhtbFBLBQYAAAAABgAGAFkBAACwBQAAAAA=&#10;">
                  <v:fill on="t" focussize="0,0"/>
                  <v:stroke color="#000000" joinstyle="miter" startarrowwidth="narrow" startarrowlength="short"/>
                  <v:imagedata o:title=""/>
                  <o:lock v:ext="edit" aspectratio="f"/>
                </v:shape>
                <v:shape id="文本框 11097" o:spid="_x0000_s1026" o:spt="202" type="#_x0000_t202" style="position:absolute;left:364535;top:1739562;height:251503;width:1648662;" fillcolor="#FFFFFF" filled="t" stroked="f" coordsize="21600,21600" o:gfxdata="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4JauC9YAAAAFAQAADwAAAAAA&#10;AAABACAAAAAiAAAAZHJzL2Rvd25yZXYueG1sUEsBAhQAFAAAAAgAh07iQI4O6HXcAQAApQMAAA4A&#10;AAAAAAAAAQAgAAAAJQ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检查SD卡供电是否正常</w:t>
                        </w:r>
                      </w:p>
                    </w:txbxContent>
                  </v:textbox>
                </v:shape>
                <v:shape id="自选图形 11098" o:spid="_x0000_s1026" o:spt="32" type="#_x0000_t32" style="position:absolute;left:2173871;top:1848801;flip:y;height:3176;width:698586;" filled="f" stroked="t" coordsize="21600,21600" o:gfxdata="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Ly+vjSAAAABQEAAA8AAAAA&#10;AAAAAQAgAAAAIgAAAGRycy9kb3ducmV2LnhtbFBLAQIUABQAAAAIAIdO4kA9oLp/GgIAAAMEAAAO&#10;AAAAAAAAAAEAIAAAACEBAABkcnMvZTJvRG9jLnhtbFBLBQYAAAAABgAGAFkBAACtBQAAAAA=&#10;">
                  <v:fill on="f" focussize="0,0"/>
                  <v:stroke color="#000000" joinstyle="round" startarrowwidth="narrow" startarrowlength="short" endarrow="block"/>
                  <v:imagedata o:title=""/>
                  <o:lock v:ext="edit" aspectratio="f"/>
                </v:shape>
                <v:shape id="文本框 11099" o:spid="_x0000_s1026" o:spt="202" type="#_x0000_t202" style="position:absolute;left:2872457;top:1723685;height:258489;width:1126628;" fillcolor="#FFFFFF" filled="t" stroked="t" coordsize="21600,21600" o:gfxdata="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OCt4V1QAA&#10;AAUBAAAPAAAAAAAAAAEAIAAAACIAAABkcnMvZG93bnJldi54bWxQSwECFAAUAAAACACHTuJAjZNy&#10;3SECAABGBAAADgAAAAAAAAABACAAAAAkAQAAZHJzL2Uyb0RvYy54bWxQSwUGAAAAAAYABgBZAQAA&#10;twUAAAAA&#10;">
                  <v:fill on="t" focussize="0,0"/>
                  <v:stroke color="#000000" joinstyle="miter" startarrowwidth="narrow" startarrowlength="short"/>
                  <v:imagedata o:title=""/>
                  <o:lock v:ext="edit" aspectratio="f"/>
                  <v:textbox>
                    <w:txbxContent>
                      <w:p>
                        <w:pPr>
                          <w:rPr>
                            <w:rFonts w:ascii="宋体" w:hAnsi="宋体"/>
                            <w:kern w:val="0"/>
                            <w:sz w:val="18"/>
                            <w:szCs w:val="18"/>
                            <w:lang w:eastAsia="zh-CN"/>
                          </w:rPr>
                        </w:pPr>
                        <w:r>
                          <w:rPr>
                            <w:rFonts w:hint="eastAsia" w:ascii="宋体" w:hAnsi="宋体"/>
                            <w:kern w:val="0"/>
                            <w:sz w:val="18"/>
                            <w:szCs w:val="18"/>
                            <w:lang w:eastAsia="zh-CN"/>
                          </w:rPr>
                          <w:t>加焊或更换</w:t>
                        </w:r>
                        <w:r>
                          <w:rPr>
                            <w:rFonts w:hint="eastAsia" w:ascii="宋体" w:hAnsi="宋体"/>
                            <w:kern w:val="0"/>
                            <w:sz w:val="18"/>
                            <w:szCs w:val="18"/>
                            <w:lang w:val="en-US" w:eastAsia="zh-CN"/>
                          </w:rPr>
                          <w:t>J5702</w:t>
                        </w:r>
                      </w:p>
                    </w:txbxContent>
                  </v:textbox>
                </v:shape>
                <v:shape id="自选图形 11100" o:spid="_x0000_s1026" o:spt="32" type="#_x0000_t32" style="position:absolute;left:1164733;top:2204462;height:190533;width:3175;" filled="f" stroked="t" coordsize="21600,21600" o:gfxdata="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oF9ErXAAAABQEAAA8AAAAAAAAAAQAg&#10;AAAAIgAAAGRycy9kb3ducmV2LnhtbFBLAQIUABQAAAAIAIdO4kCCAQUqDwIAAPkDAAAOAAAAAAAA&#10;AAEAIAAAACYBAABkcnMvZTJvRG9jLnhtbFBLBQYAAAAABgAGAFkBAACnBQAAAAA=&#10;">
                  <v:fill on="f" focussize="0,0"/>
                  <v:stroke color="#000000" joinstyle="round" startarrowwidth="narrow" startarrowlength="short" endarrow="block"/>
                  <v:imagedata o:title=""/>
                  <o:lock v:ext="edit" aspectratio="f"/>
                </v:shape>
                <v:shape id="文本框 11101" o:spid="_x0000_s1026" o:spt="202" type="#_x0000_t202" style="position:absolute;left:911337;top:2147937;height:360742;width:257842;" fillcolor="#FFFFFF" filled="t" stroked="f" coordsize="21600,21600" o:gfxdata="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OCWrgvWAAAABQEAAA8AAAAA&#10;AAAAAQAgAAAAIgAAAGRycy9kb3ducmV2LnhtbFBLAQIUABQAAAAIAIdO4kCBkaFD3QEAAKQDAAAO&#10;AAAAAAAAAAEAIAAAACUBAABkcnMvZTJvRG9jLnhtbFBLBQYAAAAABgAGAFkBAAB0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11102" o:spid="_x0000_s1026" o:spt="176" type="#_x0000_t176" style="position:absolute;left:459796;top:3403547;height:323905;width:1418764;" fillcolor="#FFFFFF" filled="t" stroked="t" coordsize="21600,21600" o:gfxdata="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1&#10;qw9z1QAAAAUBAAAPAAAAAAAAAAEAIAAAACIAAABkcnMvZG93bnJldi54bWxQSwECFAAUAAAACACH&#10;TuJAS0ZVgScCAABKBAAADgAAAAAAAAABACAAAAAkAQAAZHJzL2Uyb0RvYy54bWxQSwUGAAAAAAYA&#10;BgBZAQAAvQUAAAAA&#10;">
                  <v:fill on="t" focussize="0,0"/>
                  <v:stroke color="#000000" joinstyle="miter"/>
                  <v:imagedata o:title=""/>
                  <o:lock v:ext="edit" aspectratio="f"/>
                </v:shape>
                <v:shape id="文本框 11103" o:spid="_x0000_s1026" o:spt="202" type="#_x0000_t202" style="position:absolute;left:2177047;top:678931;height:241341;width:597608;" fillcolor="#FFFFFF" filled="t" stroked="f" coordsize="21600,21600" o:gfxdata="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glq4L1gAAAAUBAAAPAAAA&#10;AAAAAAEAIAAAACIAAABkcnMvZG93bnJldi54bWxQSwECFAAUAAAACACHTuJAlsJzrt4BAACkAwAA&#10;DgAAAAAAAAABACAAAAAlAQAAZHJzL2Uyb0RvYy54bWxQSwUGAAAAAAYABgBZAQAAdQ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文本框 11104" o:spid="_x0000_s1026" o:spt="202" type="#_x0000_t202" style="position:absolute;left:2172601;top:1601109;height:241341;width:599513;" fillcolor="#FFFFFF" filled="t" stroked="f" coordsize="21600,21600" o:gfxdata="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4JauC9YAAAAFAQAADwAAAAAA&#10;AAABACAAAAAiAAAAZHJzL2Rvd25yZXYueG1sUEsBAhQAFAAAAAgAh07iQMN5RSrcAQAApQMAAA4A&#10;AAAAAAAAAQAgAAAAJQEAAGRycy9lMm9Eb2MueG1sUEsFBgAAAAAGAAYAWQEAAHM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文本框 11105" o:spid="_x0000_s1026" o:spt="202" type="#_x0000_t202" style="position:absolute;left:404545;top:3451180;height:224828;width:1499419;" fillcolor="#FFFFFF" filled="t" stroked="f" coordsize="21600,21600" o:gfxdata="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4JauC9YAAAAFAQAADwAAAAAA&#10;AAABACAAAAAiAAAAZHJzL2Rvd25yZXYueG1sUEsBAhQAFAAAAAgAh07iQDFLM9LcAQAApQMAAA4A&#10;AAAAAAAAAQAgAAAAJQ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重焊或更换U</w:t>
                        </w:r>
                        <w:r>
                          <w:rPr>
                            <w:rFonts w:hint="eastAsia" w:ascii="宋体" w:hAnsi="宋体"/>
                            <w:kern w:val="0"/>
                            <w:sz w:val="18"/>
                            <w:szCs w:val="18"/>
                            <w:lang w:val="en-US" w:eastAsia="zh-CN"/>
                          </w:rPr>
                          <w:t>4001</w:t>
                        </w:r>
                        <w:r>
                          <w:rPr>
                            <w:rFonts w:hint="eastAsia" w:ascii="宋体" w:hAnsi="宋体"/>
                            <w:kern w:val="0"/>
                            <w:sz w:val="18"/>
                            <w:szCs w:val="18"/>
                            <w:lang w:eastAsia="zh-CN"/>
                          </w:rPr>
                          <w:t>芯片</w:t>
                        </w:r>
                      </w:p>
                    </w:txbxContent>
                  </v:textbox>
                </v:shape>
                <v:shape id="自选图形 11106" o:spid="_x0000_s1026" o:spt="4" type="#_x0000_t4" style="position:absolute;left:158134;top:2394995;height:704971;width:2018912;" fillcolor="#FFFFFF" filled="t" stroked="t" coordsize="21600,21600" o:gfxdata="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2yIMDUAAAABQEA&#10;AA8AAAAAAAAAAQAgAAAAIgAAAGRycy9kb3ducmV2LnhtbFBLAQIUABQAAAAIAIdO4kBcgQ4RHgIA&#10;ADYEAAAOAAAAAAAAAAEAIAAAACMBAABkcnMvZTJvRG9jLnhtbFBLBQYAAAAABgAGAFkBAACzBQAA&#10;AAA=&#10;">
                  <v:fill on="t" focussize="0,0"/>
                  <v:stroke color="#000000" joinstyle="miter" startarrowwidth="narrow" startarrowlength="short"/>
                  <v:imagedata o:title=""/>
                  <o:lock v:ext="edit" aspectratio="f"/>
                </v:shape>
                <v:shape id="文本框 11107" o:spid="_x0000_s1026" o:spt="202" type="#_x0000_t202" style="position:absolute;left:364535;top:2603945;height:511262;width:1648662;" fillcolor="#FFFFFF" filled="t" stroked="f" coordsize="21600,21600" o:gfxdata="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4JauC9YAAAAFAQAADwAAAAAA&#10;AAABACAAAAAiAAAAZHJzL2Rvd25yZXYueG1sUEsBAhQAFAAAAAgAh07iQNcbf7XcAQAApQMAAA4A&#10;AAAAAAAAAQAgAAAAJQ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t>
                        </w:r>
                        <w:r>
                          <w:rPr>
                            <w:rFonts w:hint="eastAsia" w:ascii="宋体" w:hAnsi="宋体"/>
                            <w:kern w:val="0"/>
                            <w:sz w:val="18"/>
                            <w:szCs w:val="18"/>
                            <w:lang w:val="en-US" w:eastAsia="zh-CN"/>
                          </w:rPr>
                          <w:t>SD0_CMD</w:t>
                        </w:r>
                        <w:r>
                          <w:rPr>
                            <w:rFonts w:hint="eastAsia" w:ascii="宋体" w:hAnsi="宋体"/>
                            <w:kern w:val="0"/>
                            <w:sz w:val="18"/>
                            <w:szCs w:val="18"/>
                            <w:lang w:eastAsia="zh-CN"/>
                          </w:rPr>
                          <w:t>和其他信号是否正常</w:t>
                        </w:r>
                      </w:p>
                    </w:txbxContent>
                  </v:textbox>
                </v:shape>
                <v:shape id="自选图形 11108" o:spid="_x0000_s1026" o:spt="32" type="#_x0000_t32" style="position:absolute;left:2177047;top:2743034;flip:y;height:4446;width:695410;" filled="f" stroked="t" coordsize="21600,21600" o:gfxdata="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S8vr40gAAAAUBAAAPAAAA&#10;AAAAAAEAIAAAACIAAABkcnMvZG93bnJldi54bWxQSwECFAAUAAAACACHTuJAYIB7pRsCAAADBAAA&#10;DgAAAAAAAAABACAAAAAhAQAAZHJzL2Uyb0RvYy54bWxQSwUGAAAAAAYABgBZAQAArgUAAAAA&#10;">
                  <v:fill on="f" focussize="0,0"/>
                  <v:stroke color="#000000" joinstyle="round" startarrowwidth="narrow" startarrowlength="short" endarrow="block"/>
                  <v:imagedata o:title=""/>
                  <o:lock v:ext="edit" aspectratio="f"/>
                </v:shape>
                <v:shape id="文本框 11109" o:spid="_x0000_s1026" o:spt="202" type="#_x0000_t202" style="position:absolute;left:2872457;top:2598864;height:272462;width:1409873;" fillcolor="#FFFFFF" filled="t" stroked="t" coordsize="21600,21600" o:gfxdata="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zgreFdUAAAAFAQAA&#10;DwAAAAAAAAABACAAAAAiAAAAZHJzL2Rvd25yZXYueG1sUEsBAhQAFAAAAAgAh07iQDNSW/QcAgAA&#10;RgQAAA4AAAAAAAAAAQAgAAAAJAEAAGRycy9lMm9Eb2MueG1sUEsFBgAAAAAGAAYAWQEAALIFAAAA&#10;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重焊或更换信号通路元件</w:t>
                        </w:r>
                      </w:p>
                    </w:txbxContent>
                  </v:textbox>
                </v:shape>
                <v:shape id="文本框 11110" o:spid="_x0000_s1026" o:spt="202" type="#_x0000_t202" style="position:absolute;left:2172601;top:2492166;height:241341;width:599513;" fillcolor="#FFFFFF" filled="t" stroked="f" coordsize="21600,21600" o:gfxdata="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CWrgvWAAAABQEAAA8AAAAAAAAA&#10;AQAgAAAAIgAAAGRycy9kb3ducmV2LnhtbFBLAQIUABQAAAAIAIdO4kAo+x+E2gEAAKUDAAAOAAAA&#10;AAAAAAEAIAAAACU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11111" o:spid="_x0000_s1026" o:spt="202" type="#_x0000_t202" style="position:absolute;left:911337;top:3085993;height:360742;width:257842;" fillcolor="#FFFFFF" filled="t" stroked="f" coordsize="21600,21600" o:gfxdata="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glq4L1gAAAAUBAAAPAAAAAAAA&#10;AAEAIAAAACIAAABkcnMvZG93bnJldi54bWxQSwECFAAUAAAACACHTuJAmCAQfNsBAACk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11112" o:spid="_x0000_s1026" o:spt="32" type="#_x0000_t32" style="position:absolute;left:1167908;top:3099965;height:303582;width:1270;" filled="f" stroked="t" coordsize="21600,21600" o:gfxdata="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KgX0StcAAAAFAQAADwAAAAAAAAAB&#10;ACAAAAAiAAAAZHJzL2Rvd25yZXYueG1sUEsBAhQAFAAAAAgAh07iQHS+3W0RAgAA+QMAAA4AAAAA&#10;AAAAAQAgAAAAJgEAAGRycy9lMm9Eb2MueG1sUEsFBgAAAAAGAAYAWQEAAKkFAAAAAA==&#10;">
                  <v:fill on="f" focussize="0,0"/>
                  <v:stroke color="#000000" joinstyle="round" startarrowwidth="narrow" startarrowlength="short" endarrow="block"/>
                  <v:imagedata o:title=""/>
                  <o:lock v:ext="edit" aspectratio="f"/>
                </v:shape>
                <w10:wrap type="none"/>
                <w10:anchorlock/>
              </v:group>
            </w:pict>
          </mc:Fallback>
        </mc:AlternateContent>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本节电路图信号汇总：</w:t>
      </w:r>
    </w:p>
    <w:tbl>
      <w:tblPr>
        <w:tblStyle w:val="33"/>
        <w:tblW w:w="82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7"/>
        <w:gridCol w:w="1758"/>
        <w:gridCol w:w="44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7" w:type="dxa"/>
            <w:shd w:val="clear" w:color="auto" w:fill="C0C0C0"/>
          </w:tcPr>
          <w:p>
            <w:pPr>
              <w:suppressAutoHyphens w:val="0"/>
              <w:snapToGrid w:val="0"/>
              <w:spacing w:before="100" w:after="100"/>
              <w:rPr>
                <w:rFonts w:ascii="宋体" w:hAnsi="宋体" w:cs="Arial"/>
                <w:b/>
                <w:spacing w:val="-4"/>
                <w:sz w:val="18"/>
                <w:szCs w:val="18"/>
              </w:rPr>
            </w:pPr>
            <w:r>
              <w:rPr>
                <w:rFonts w:hint="eastAsia" w:ascii="宋体" w:hAnsi="宋体" w:cs="Arial"/>
                <w:b/>
                <w:spacing w:val="-4"/>
                <w:sz w:val="18"/>
                <w:szCs w:val="18"/>
              </w:rPr>
              <w:t>信号名称</w:t>
            </w:r>
          </w:p>
        </w:tc>
        <w:tc>
          <w:tcPr>
            <w:tcW w:w="1758" w:type="dxa"/>
            <w:shd w:val="clear" w:color="auto" w:fill="C0C0C0"/>
          </w:tcPr>
          <w:p>
            <w:pPr>
              <w:suppressAutoHyphens w:val="0"/>
              <w:snapToGrid w:val="0"/>
              <w:spacing w:before="100" w:after="100"/>
              <w:ind w:right="-288" w:rightChars="-137"/>
              <w:rPr>
                <w:rFonts w:ascii="宋体" w:hAnsi="宋体" w:cs="Arial"/>
                <w:b/>
                <w:spacing w:val="-4"/>
                <w:sz w:val="18"/>
                <w:szCs w:val="18"/>
              </w:rPr>
            </w:pPr>
            <w:r>
              <w:rPr>
                <w:rFonts w:hint="eastAsia" w:ascii="宋体" w:hAnsi="宋体" w:cs="Arial"/>
                <w:b/>
                <w:spacing w:val="-4"/>
                <w:sz w:val="18"/>
                <w:szCs w:val="18"/>
              </w:rPr>
              <w:t>功能详细说明</w:t>
            </w:r>
          </w:p>
        </w:tc>
        <w:tc>
          <w:tcPr>
            <w:tcW w:w="4448" w:type="dxa"/>
            <w:shd w:val="clear" w:color="auto" w:fill="C0C0C0"/>
          </w:tcPr>
          <w:p>
            <w:pPr>
              <w:suppressAutoHyphens w:val="0"/>
              <w:snapToGrid w:val="0"/>
              <w:spacing w:before="100" w:after="100"/>
              <w:ind w:right="-288" w:rightChars="-137"/>
              <w:rPr>
                <w:rFonts w:ascii="宋体" w:hAnsi="宋体" w:cs="Arial"/>
                <w:b/>
                <w:spacing w:val="-4"/>
                <w:sz w:val="18"/>
                <w:szCs w:val="18"/>
              </w:rPr>
            </w:pPr>
            <w:r>
              <w:rPr>
                <w:rFonts w:hint="eastAsia" w:ascii="宋体" w:hAnsi="宋体" w:cs="Arial"/>
                <w:b/>
                <w:spacing w:val="-4"/>
                <w:sz w:val="18"/>
                <w:szCs w:val="18"/>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2057"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val="en-US" w:eastAsia="zh-CN"/>
              </w:rPr>
              <w:t>VDDSDCORE</w:t>
            </w:r>
          </w:p>
        </w:tc>
        <w:tc>
          <w:tcPr>
            <w:tcW w:w="1758"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eastAsia="zh-CN"/>
              </w:rPr>
              <w:t>电源信号</w:t>
            </w:r>
          </w:p>
        </w:tc>
        <w:tc>
          <w:tcPr>
            <w:tcW w:w="4448"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eastAsia="zh-CN"/>
              </w:rPr>
              <w:t>正常电压为3.3V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2057" w:type="dxa"/>
          </w:tcPr>
          <w:p>
            <w:pPr>
              <w:suppressAutoHyphens w:val="0"/>
              <w:snapToGrid w:val="0"/>
              <w:spacing w:before="100" w:after="100"/>
              <w:rPr>
                <w:rFonts w:ascii="宋体" w:hAnsi="宋体" w:cs="Arial"/>
                <w:spacing w:val="-4"/>
                <w:sz w:val="18"/>
                <w:szCs w:val="18"/>
                <w:lang w:val="en-US" w:eastAsia="zh-CN"/>
              </w:rPr>
            </w:pPr>
            <w:r>
              <w:rPr>
                <w:rFonts w:hint="eastAsia" w:ascii="宋体" w:hAnsi="宋体" w:cs="Arial"/>
                <w:spacing w:val="-4"/>
                <w:sz w:val="18"/>
                <w:szCs w:val="18"/>
                <w:lang w:val="en-US" w:eastAsia="zh-CN"/>
              </w:rPr>
              <w:t>TF_SD0_CLK0</w:t>
            </w:r>
          </w:p>
        </w:tc>
        <w:tc>
          <w:tcPr>
            <w:tcW w:w="1758"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eastAsia="zh-CN"/>
              </w:rPr>
              <w:t>时钟信号</w:t>
            </w:r>
          </w:p>
        </w:tc>
        <w:tc>
          <w:tcPr>
            <w:tcW w:w="4448"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2057"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val="en-US" w:eastAsia="zh-CN"/>
              </w:rPr>
              <w:t>TF_SD0_C</w:t>
            </w:r>
            <w:r>
              <w:rPr>
                <w:rFonts w:hint="eastAsia" w:ascii="宋体" w:hAnsi="宋体" w:cs="Arial"/>
                <w:spacing w:val="-4"/>
                <w:sz w:val="18"/>
                <w:szCs w:val="18"/>
                <w:lang w:eastAsia="zh-CN"/>
              </w:rPr>
              <w:t>MD</w:t>
            </w:r>
          </w:p>
        </w:tc>
        <w:tc>
          <w:tcPr>
            <w:tcW w:w="1758"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eastAsia="zh-CN"/>
              </w:rPr>
              <w:t>命令信号</w:t>
            </w:r>
          </w:p>
        </w:tc>
        <w:tc>
          <w:tcPr>
            <w:tcW w:w="4448"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2057"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val="en-US" w:eastAsia="zh-CN"/>
              </w:rPr>
              <w:t>TF_SD0_</w:t>
            </w:r>
            <w:r>
              <w:rPr>
                <w:rFonts w:hint="eastAsia" w:ascii="宋体" w:hAnsi="宋体" w:cs="Arial"/>
                <w:spacing w:val="-4"/>
                <w:sz w:val="18"/>
                <w:szCs w:val="18"/>
                <w:lang w:eastAsia="zh-CN"/>
              </w:rPr>
              <w:t>D0</w:t>
            </w:r>
            <w:r>
              <w:rPr>
                <w:rFonts w:hint="eastAsia" w:ascii="宋体" w:hAnsi="宋体" w:cs="Arial"/>
                <w:spacing w:val="-4"/>
                <w:sz w:val="18"/>
                <w:szCs w:val="18"/>
                <w:lang w:val="en-US" w:eastAsia="zh-CN"/>
              </w:rPr>
              <w:t xml:space="preserve"> ~ TF_SD0_</w:t>
            </w:r>
            <w:r>
              <w:rPr>
                <w:rFonts w:hint="eastAsia" w:ascii="宋体" w:hAnsi="宋体" w:cs="Arial"/>
                <w:spacing w:val="-4"/>
                <w:sz w:val="18"/>
                <w:szCs w:val="18"/>
                <w:lang w:eastAsia="zh-CN"/>
              </w:rPr>
              <w:t>D3</w:t>
            </w:r>
          </w:p>
        </w:tc>
        <w:tc>
          <w:tcPr>
            <w:tcW w:w="1758"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eastAsia="zh-CN"/>
              </w:rPr>
              <w:t>数据信号</w:t>
            </w:r>
          </w:p>
        </w:tc>
        <w:tc>
          <w:tcPr>
            <w:tcW w:w="4448"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eastAsia="zh-CN"/>
              </w:rPr>
              <w:t>/</w:t>
            </w:r>
          </w:p>
        </w:tc>
      </w:tr>
    </w:tbl>
    <w:p>
      <w:pPr>
        <w:pStyle w:val="4"/>
        <w:numPr>
          <w:ilvl w:val="0"/>
          <w:numId w:val="0"/>
        </w:numPr>
        <w:tabs>
          <w:tab w:val="left" w:pos="0"/>
        </w:tabs>
        <w:spacing w:before="0" w:after="0" w:line="360" w:lineRule="auto"/>
        <w:rPr>
          <w:rFonts w:hint="eastAsia" w:ascii="宋体" w:hAnsi="宋体" w:eastAsia="宋体"/>
          <w:color w:val="000000" w:themeColor="text1"/>
          <w:sz w:val="28"/>
          <w:szCs w:val="28"/>
          <w:lang w:eastAsia="zh-CN"/>
          <w14:textFill>
            <w14:solidFill>
              <w14:schemeClr w14:val="tx1"/>
            </w14:solidFill>
          </w14:textFill>
        </w:rPr>
      </w:pPr>
      <w:bookmarkStart w:id="39" w:name="_Toc375927879"/>
    </w:p>
    <w:p>
      <w:pPr>
        <w:pStyle w:val="4"/>
        <w:numPr>
          <w:ilvl w:val="0"/>
          <w:numId w:val="0"/>
        </w:numPr>
        <w:tabs>
          <w:tab w:val="left" w:pos="0"/>
        </w:tabs>
        <w:spacing w:before="0" w:after="0" w:line="360" w:lineRule="auto"/>
        <w:rPr>
          <w:rFonts w:ascii="宋体" w:hAnsi="宋体" w:eastAsia="宋体"/>
          <w:color w:val="000000" w:themeColor="text1"/>
          <w:sz w:val="28"/>
          <w:szCs w:val="28"/>
          <w14:textFill>
            <w14:solidFill>
              <w14:schemeClr w14:val="tx1"/>
            </w14:solidFill>
          </w14:textFill>
        </w:rPr>
      </w:pPr>
      <w:r>
        <w:rPr>
          <w:rFonts w:hint="eastAsia" w:ascii="宋体" w:hAnsi="宋体" w:eastAsia="宋体"/>
          <w:color w:val="000000" w:themeColor="text1"/>
          <w:sz w:val="28"/>
          <w:szCs w:val="28"/>
          <w:lang w:eastAsia="zh-CN"/>
          <w14:textFill>
            <w14:solidFill>
              <w14:schemeClr w14:val="tx1"/>
            </w14:solidFill>
          </w14:textFill>
        </w:rPr>
        <w:t>4.4.1</w:t>
      </w:r>
      <w:r>
        <w:rPr>
          <w:rFonts w:hint="eastAsia" w:ascii="宋体" w:hAnsi="宋体" w:eastAsia="宋体"/>
          <w:color w:val="000000" w:themeColor="text1"/>
          <w:sz w:val="28"/>
          <w:szCs w:val="28"/>
          <w:lang w:val="en-US" w:eastAsia="zh-CN"/>
          <w14:textFill>
            <w14:solidFill>
              <w14:schemeClr w14:val="tx1"/>
            </w14:solidFill>
          </w14:textFill>
        </w:rPr>
        <w:t>3</w:t>
      </w:r>
      <w:r>
        <w:rPr>
          <w:rFonts w:hint="eastAsia" w:ascii="宋体" w:hAnsi="宋体" w:eastAsia="宋体"/>
          <w:color w:val="000000" w:themeColor="text1"/>
          <w:sz w:val="28"/>
          <w:szCs w:val="28"/>
          <w:lang w:eastAsia="zh-CN"/>
          <w14:textFill>
            <w14:solidFill>
              <w14:schemeClr w14:val="tx1"/>
            </w14:solidFill>
          </w14:textFill>
        </w:rPr>
        <w:t xml:space="preserve"> USB</w:t>
      </w:r>
      <w:r>
        <w:rPr>
          <w:rFonts w:hint="eastAsia" w:ascii="宋体" w:hAnsi="宋体" w:eastAsia="宋体"/>
          <w:color w:val="000000" w:themeColor="text1"/>
          <w:sz w:val="28"/>
          <w:szCs w:val="28"/>
          <w14:textFill>
            <w14:solidFill>
              <w14:schemeClr w14:val="tx1"/>
            </w14:solidFill>
          </w14:textFill>
        </w:rPr>
        <w:t>接口</w:t>
      </w:r>
      <w:bookmarkEnd w:id="39"/>
    </w:p>
    <w:p>
      <w:pPr>
        <w:widowControl/>
        <w:numPr>
          <w:ilvl w:val="0"/>
          <w:numId w:val="0"/>
        </w:numPr>
        <w:tabs>
          <w:tab w:val="left" w:pos="780"/>
        </w:tabs>
        <w:suppressAutoHyphens w:val="0"/>
        <w:snapToGrid w:val="0"/>
        <w:spacing w:line="360" w:lineRule="auto"/>
        <w:ind w:left="200" w:leftChars="0"/>
        <w:rPr>
          <w:rFonts w:ascii="宋体" w:hAnsi="宋体"/>
          <w:lang w:eastAsia="zh-CN"/>
        </w:rPr>
      </w:pPr>
      <w:r>
        <w:rPr>
          <w:rFonts w:hint="eastAsia" w:ascii="宋体" w:hAnsi="宋体"/>
          <w:lang w:eastAsia="zh-CN"/>
        </w:rPr>
        <w:t>USB接口在</w:t>
      </w:r>
      <w:r>
        <w:rPr>
          <w:rFonts w:hint="eastAsia" w:ascii="宋体" w:hAnsi="宋体"/>
          <w:lang w:val="en-US" w:eastAsia="zh-CN"/>
        </w:rPr>
        <w:t>副</w:t>
      </w:r>
      <w:r>
        <w:rPr>
          <w:rFonts w:hint="eastAsia" w:ascii="宋体" w:hAnsi="宋体"/>
          <w:lang w:eastAsia="zh-CN"/>
        </w:rPr>
        <w:t>板上，</w:t>
      </w:r>
      <w:r>
        <w:rPr>
          <w:rFonts w:hint="eastAsia" w:ascii="宋体" w:hAnsi="宋体"/>
        </w:rPr>
        <w:t>电路原理</w:t>
      </w:r>
      <w:r>
        <w:rPr>
          <w:rFonts w:hint="eastAsia" w:ascii="宋体" w:hAnsi="宋体"/>
          <w:lang w:eastAsia="zh-CN"/>
        </w:rPr>
        <w:t>相对简单</w:t>
      </w:r>
      <w:r>
        <w:rPr>
          <w:rFonts w:hint="eastAsia" w:ascii="宋体" w:hAnsi="宋体"/>
        </w:rPr>
        <w:t>：</w:t>
      </w:r>
    </w:p>
    <w:p>
      <w:pPr>
        <w:widowControl/>
        <w:numPr>
          <w:ilvl w:val="0"/>
          <w:numId w:val="0"/>
        </w:numPr>
        <w:tabs>
          <w:tab w:val="left" w:pos="780"/>
        </w:tabs>
        <w:suppressAutoHyphens w:val="0"/>
        <w:snapToGrid w:val="0"/>
        <w:spacing w:line="360" w:lineRule="auto"/>
        <w:ind w:left="200" w:leftChars="0"/>
        <w:rPr>
          <w:rFonts w:ascii="宋体" w:hAnsi="宋体"/>
          <w:lang w:eastAsia="zh-CN"/>
        </w:rPr>
      </w:pPr>
      <w:r>
        <w:rPr>
          <w:rFonts w:hint="eastAsia"/>
          <w:lang w:val="en-US" w:eastAsia="zh-CN"/>
        </w:rPr>
        <w:t xml:space="preserve">                       </w:t>
      </w:r>
      <w:r>
        <w:drawing>
          <wp:inline distT="0" distB="0" distL="114300" distR="114300">
            <wp:extent cx="5210810" cy="2830830"/>
            <wp:effectExtent l="0" t="0" r="8890" b="7620"/>
            <wp:docPr id="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pic:cNvPicPr>
                      <a:picLocks noChangeAspect="1"/>
                    </pic:cNvPicPr>
                  </pic:nvPicPr>
                  <pic:blipFill>
                    <a:blip r:embed="rId31"/>
                    <a:stretch>
                      <a:fillRect/>
                    </a:stretch>
                  </pic:blipFill>
                  <pic:spPr>
                    <a:xfrm>
                      <a:off x="0" y="0"/>
                      <a:ext cx="5210810" cy="2830830"/>
                    </a:xfrm>
                    <a:prstGeom prst="rect">
                      <a:avLst/>
                    </a:prstGeom>
                    <a:noFill/>
                    <a:ln>
                      <a:noFill/>
                    </a:ln>
                  </pic:spPr>
                </pic:pic>
              </a:graphicData>
            </a:graphic>
          </wp:inline>
        </w:drawing>
      </w:r>
    </w:p>
    <w:p>
      <w:pPr>
        <w:widowControl/>
        <w:numPr>
          <w:ilvl w:val="0"/>
          <w:numId w:val="0"/>
        </w:numPr>
        <w:tabs>
          <w:tab w:val="left" w:pos="780"/>
        </w:tabs>
        <w:suppressAutoHyphens w:val="0"/>
        <w:snapToGrid w:val="0"/>
        <w:spacing w:line="360" w:lineRule="auto"/>
        <w:ind w:left="200" w:leftChars="0"/>
        <w:rPr>
          <w:rFonts w:ascii="宋体" w:hAnsi="宋体"/>
          <w:lang w:eastAsia="zh-CN"/>
        </w:rPr>
      </w:pPr>
      <w:r>
        <w:rPr>
          <w:rFonts w:hint="eastAsia" w:ascii="宋体" w:hAnsi="宋体"/>
        </w:rPr>
        <w:t>电路原理分析：</w:t>
      </w:r>
      <w:r>
        <w:rPr>
          <w:rFonts w:hint="eastAsia" w:ascii="宋体" w:hAnsi="宋体"/>
          <w:lang w:eastAsia="zh-CN"/>
        </w:rPr>
        <w:t>USB接口部分电路比较简单，数据线为USB_DM和USB_DP,</w:t>
      </w:r>
      <w:r>
        <w:rPr>
          <w:rFonts w:hint="eastAsia" w:ascii="宋体" w:hAnsi="宋体"/>
          <w:lang w:val="en-US" w:eastAsia="zh-CN"/>
        </w:rPr>
        <w:t>VCHG供电</w:t>
      </w:r>
      <w:r>
        <w:rPr>
          <w:rFonts w:hint="eastAsia" w:ascii="宋体" w:hAnsi="宋体"/>
          <w:lang w:eastAsia="zh-CN"/>
        </w:rPr>
        <w:t>信号，电压为</w:t>
      </w:r>
    </w:p>
    <w:p>
      <w:pPr>
        <w:widowControl/>
        <w:numPr>
          <w:ilvl w:val="0"/>
          <w:numId w:val="0"/>
        </w:numPr>
        <w:tabs>
          <w:tab w:val="left" w:pos="780"/>
        </w:tabs>
        <w:suppressAutoHyphens w:val="0"/>
        <w:snapToGrid w:val="0"/>
        <w:spacing w:line="360" w:lineRule="auto"/>
        <w:ind w:left="200" w:leftChars="0" w:firstLine="420"/>
        <w:rPr>
          <w:rFonts w:hint="eastAsia" w:ascii="宋体" w:hAnsi="宋体"/>
          <w:lang w:eastAsia="zh-CN"/>
        </w:rPr>
      </w:pPr>
      <w:r>
        <w:rPr>
          <w:rFonts w:hint="eastAsia" w:ascii="宋体" w:hAnsi="宋体"/>
          <w:lang w:val="en-US" w:eastAsia="zh-CN"/>
        </w:rPr>
        <w:t xml:space="preserve">  5.0</w:t>
      </w:r>
      <w:r>
        <w:rPr>
          <w:rFonts w:hint="eastAsia" w:ascii="宋体" w:hAnsi="宋体"/>
          <w:lang w:eastAsia="zh-CN"/>
        </w:rPr>
        <w:t>V。</w:t>
      </w:r>
    </w:p>
    <w:p>
      <w:pPr>
        <w:widowControl/>
        <w:numPr>
          <w:ilvl w:val="0"/>
          <w:numId w:val="0"/>
        </w:numPr>
        <w:tabs>
          <w:tab w:val="left" w:pos="780"/>
        </w:tabs>
        <w:suppressAutoHyphens w:val="0"/>
        <w:snapToGrid w:val="0"/>
        <w:spacing w:line="360" w:lineRule="auto"/>
        <w:ind w:left="200" w:leftChars="0"/>
        <w:rPr>
          <w:rFonts w:ascii="宋体" w:hAnsi="宋体"/>
          <w:b/>
          <w:lang w:eastAsia="zh-CN"/>
        </w:rPr>
      </w:pPr>
      <w:r>
        <w:rPr>
          <w:rFonts w:hint="eastAsia" w:ascii="宋体" w:hAnsi="宋体"/>
        </w:rPr>
        <w:t>故障分析处理流程</w:t>
      </w:r>
    </w:p>
    <w:p>
      <w:pPr>
        <w:autoSpaceDE w:val="0"/>
        <w:autoSpaceDN w:val="0"/>
        <w:adjustRightInd w:val="0"/>
        <w:spacing w:line="360" w:lineRule="auto"/>
        <w:ind w:firstLine="420" w:firstLineChars="200"/>
        <w:jc w:val="left"/>
        <w:rPr>
          <w:rFonts w:ascii="宋体" w:hAnsi="宋体"/>
          <w:lang w:eastAsia="zh-CN"/>
        </w:rPr>
      </w:pPr>
      <w:r>
        <w:rPr>
          <w:rFonts w:hint="eastAsia" w:ascii="宋体" w:hAnsi="宋体"/>
          <w:lang w:val="en-US" w:eastAsia="zh-CN"/>
        </w:rPr>
        <w:t xml:space="preserve">            </w:t>
      </w:r>
      <w:r>
        <w:rPr>
          <w:rFonts w:ascii="宋体" w:hAnsi="宋体"/>
        </w:rPr>
        <mc:AlternateContent>
          <mc:Choice Requires="wpc">
            <w:drawing>
              <wp:inline distT="0" distB="0" distL="114300" distR="114300">
                <wp:extent cx="5095875" cy="2832100"/>
                <wp:effectExtent l="0" t="0" r="0" b="6350"/>
                <wp:docPr id="195" name="画布 111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7" name="文本框 11114"/>
                        <wps:cNvSpPr txBox="1"/>
                        <wps:spPr>
                          <a:xfrm>
                            <a:off x="421640"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不识别USB</w:t>
                              </w:r>
                            </w:p>
                          </w:txbxContent>
                        </wps:txbx>
                        <wps:bodyPr upright="1"/>
                      </wps:wsp>
                      <wps:wsp>
                        <wps:cNvPr id="178" name="自选图形 11115"/>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179" name="自选图形 11116"/>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180" name="文本框 11117"/>
                        <wps:cNvSpPr txBox="1"/>
                        <wps:spPr>
                          <a:xfrm>
                            <a:off x="420370" y="824230"/>
                            <a:ext cx="1468120" cy="39433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检查主板USB插座焊接是否OK</w:t>
                              </w:r>
                            </w:p>
                            <w:p>
                              <w:pPr>
                                <w:rPr>
                                  <w:szCs w:val="18"/>
                                </w:rPr>
                              </w:pPr>
                            </w:p>
                          </w:txbxContent>
                        </wps:txbx>
                        <wps:bodyPr upright="1"/>
                      </wps:wsp>
                      <wps:wsp>
                        <wps:cNvPr id="181" name="自选图形 11118"/>
                        <wps:cNvCnPr/>
                        <wps:spPr>
                          <a:xfrm>
                            <a:off x="2173605" y="948690"/>
                            <a:ext cx="698500" cy="635"/>
                          </a:xfrm>
                          <a:prstGeom prst="straightConnector1">
                            <a:avLst/>
                          </a:prstGeom>
                          <a:ln w="9525" cap="flat" cmpd="sng">
                            <a:solidFill>
                              <a:srgbClr val="000000"/>
                            </a:solidFill>
                            <a:prstDash val="solid"/>
                            <a:headEnd type="none" w="sm" len="sm"/>
                            <a:tailEnd type="triangle" w="med" len="med"/>
                          </a:ln>
                        </wps:spPr>
                        <wps:bodyPr/>
                      </wps:wsp>
                      <wps:wsp>
                        <wps:cNvPr id="182" name="文本框 11119"/>
                        <wps:cNvSpPr txBox="1"/>
                        <wps:spPr>
                          <a:xfrm>
                            <a:off x="2872105" y="785495"/>
                            <a:ext cx="920750" cy="27813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补焊USB插座</w:t>
                              </w:r>
                            </w:p>
                          </w:txbxContent>
                        </wps:txbx>
                        <wps:bodyPr upright="1"/>
                      </wps:wsp>
                      <wps:wsp>
                        <wps:cNvPr id="183" name="自选图形 11120"/>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184" name="文本框 11121"/>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185" name="自选图形 11122"/>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186" name="文本框 11123"/>
                        <wps:cNvSpPr txBox="1"/>
                        <wps:spPr>
                          <a:xfrm>
                            <a:off x="364490" y="1739265"/>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5"/>
                                  <w:szCs w:val="15"/>
                                  <w:lang w:eastAsia="zh-CN"/>
                                </w:rPr>
                                <w:t>检查USB插座部分外围器件是否OK</w:t>
                              </w:r>
                            </w:p>
                          </w:txbxContent>
                        </wps:txbx>
                        <wps:bodyPr upright="1"/>
                      </wps:wsp>
                      <wps:wsp>
                        <wps:cNvPr id="187" name="自选图形 11124"/>
                        <wps:cNvCnPr/>
                        <wps:spPr>
                          <a:xfrm flipV="1">
                            <a:off x="2173605" y="1848485"/>
                            <a:ext cx="698500" cy="3175"/>
                          </a:xfrm>
                          <a:prstGeom prst="straightConnector1">
                            <a:avLst/>
                          </a:prstGeom>
                          <a:ln w="9525" cap="flat" cmpd="sng">
                            <a:solidFill>
                              <a:srgbClr val="000000"/>
                            </a:solidFill>
                            <a:prstDash val="solid"/>
                            <a:headEnd type="none" w="sm" len="sm"/>
                            <a:tailEnd type="triangle" w="med" len="med"/>
                          </a:ln>
                        </wps:spPr>
                        <wps:bodyPr/>
                      </wps:wsp>
                      <wps:wsp>
                        <wps:cNvPr id="188" name="文本框 11125"/>
                        <wps:cNvSpPr txBox="1"/>
                        <wps:spPr>
                          <a:xfrm>
                            <a:off x="2863850" y="1724025"/>
                            <a:ext cx="1405890" cy="307975"/>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ascii="宋体" w:hAnsi="宋体"/>
                                  <w:kern w:val="0"/>
                                  <w:sz w:val="18"/>
                                  <w:szCs w:val="18"/>
                                  <w:lang w:eastAsia="zh-CN"/>
                                </w:rPr>
                              </w:pPr>
                              <w:r>
                                <w:rPr>
                                  <w:rFonts w:hint="eastAsia" w:ascii="宋体" w:hAnsi="宋体"/>
                                  <w:kern w:val="0"/>
                                  <w:sz w:val="18"/>
                                  <w:szCs w:val="18"/>
                                  <w:lang w:eastAsia="zh-CN"/>
                                </w:rPr>
                                <w:t>加焊或者更换外围器件</w:t>
                              </w:r>
                            </w:p>
                          </w:txbxContent>
                        </wps:txbx>
                        <wps:bodyPr upright="1"/>
                      </wps:wsp>
                      <wps:wsp>
                        <wps:cNvPr id="189" name="自选图形 11126"/>
                        <wps:cNvCnPr/>
                        <wps:spPr>
                          <a:xfrm flipH="1">
                            <a:off x="1163320" y="2204085"/>
                            <a:ext cx="1270" cy="254000"/>
                          </a:xfrm>
                          <a:prstGeom prst="straightConnector1">
                            <a:avLst/>
                          </a:prstGeom>
                          <a:ln w="9525" cap="flat" cmpd="sng">
                            <a:solidFill>
                              <a:srgbClr val="000000"/>
                            </a:solidFill>
                            <a:prstDash val="solid"/>
                            <a:headEnd type="none" w="sm" len="sm"/>
                            <a:tailEnd type="triangle" w="med" len="med"/>
                          </a:ln>
                        </wps:spPr>
                        <wps:bodyPr/>
                      </wps:wsp>
                      <wps:wsp>
                        <wps:cNvPr id="190" name="文本框 11127"/>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191" name="自选图形 11128"/>
                        <wps:cNvSpPr/>
                        <wps:spPr>
                          <a:xfrm>
                            <a:off x="454025" y="2458085"/>
                            <a:ext cx="141859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192" name="文本框 11129"/>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193" name="文本框 11130"/>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194" name="文本框 11131"/>
                        <wps:cNvSpPr txBox="1"/>
                        <wps:spPr>
                          <a:xfrm>
                            <a:off x="589915" y="2508250"/>
                            <a:ext cx="1487805"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重焊或更换U1001芯片</w:t>
                              </w:r>
                            </w:p>
                          </w:txbxContent>
                        </wps:txbx>
                        <wps:bodyPr upright="1"/>
                      </wps:wsp>
                    </wpc:wpc>
                  </a:graphicData>
                </a:graphic>
              </wp:inline>
            </w:drawing>
          </mc:Choice>
          <mc:Fallback>
            <w:pict>
              <v:group id="画布 11113" o:spid="_x0000_s1026" o:spt="203" style="height:223pt;width:401.25pt;" coordsize="5095875,2832100" editas="canvas" o:gfxdata="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">
                <o:lock v:ext="edit" aspectratio="f"/>
                <v:shape id="画布 11113" o:spid="_x0000_s1026" style="position:absolute;left:0;top:0;height:2832100;width:5095875;" filled="f" stroked="f" coordsize="21600,21600" o:gfxdata="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">
                  <v:fill on="f" focussize="0,0"/>
                  <v:stroke on="f"/>
                  <v:imagedata o:title=""/>
                  <o:lock v:ext="edit" aspectratio="t"/>
                </v:shape>
                <v:shape id="文本框 11114" o:spid="_x0000_s1026" o:spt="202" type="#_x0000_t202" style="position:absolute;left:421640;top:43180;height:354330;width:1492250;" fillcolor="#FFFFFF" filled="t" stroked="t" coordsize="21600,21600" o:gfxdata="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pc/ee1AAAAAUBAAAP&#10;AAAAAAAAAAEAIAAAACIAAABkcnMvZG93bnJldi54bWxQSwECFAAUAAAACACHTuJAIEBVURwCAABD&#10;BAAADgAAAAAAAAABACAAAAAjAQAAZHJzL2Uyb0RvYy54bWxQSwUGAAAAAAYABgBZAQAAsQU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不识别USB</w:t>
                        </w:r>
                      </w:p>
                    </w:txbxContent>
                  </v:textbox>
                </v:shape>
                <v:shape id="自选图形 11115" o:spid="_x0000_s1026" o:spt="32" type="#_x0000_t32" style="position:absolute;left:1163955;top:397510;flip:x;height:198120;width:3810;" filled="f" stroked="t" coordsize="21600,21600" o:gfxdata="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1i9Nz0gAAAAUBAAAPAAAAAAAA&#10;AAEAIAAAACIAAABkcnMvZG93bnJldi54bWxQSwECFAAUAAAACACHTuJAQ9WCfBgCAAACBAAADgAA&#10;AAAAAAABACAAAAAhAQAAZHJzL2Uyb0RvYy54bWxQSwUGAAAAAAYABgBZAQAAqwUAAAAA&#10;">
                  <v:fill on="f" focussize="0,0"/>
                  <v:stroke color="#000000" joinstyle="round" startarrowwidth="narrow" startarrowlength="short" endarrow="block"/>
                  <v:imagedata o:title=""/>
                  <o:lock v:ext="edit" aspectratio="f"/>
                </v:shape>
                <v:shape id="自选图形 11116" o:spid="_x0000_s1026" o:spt="4" type="#_x0000_t4" style="position:absolute;left:153670;top:595630;height:706120;width:2019935;" fillcolor="#FFFFFF" filled="t" stroked="t" coordsize="21600,21600" o:gfxdata="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qywlL1QAAAAUBAAAP&#10;AAAAAAAAAAEAIAAAACIAAABkcnMvZG93bnJldi54bWxQSwECFAAUAAAACACHTuJAyqou4hsCAAA1&#10;BAAADgAAAAAAAAABACAAAAAkAQAAZHJzL2Uyb0RvYy54bWxQSwUGAAAAAAYABgBZAQAAsQUAAAAA&#10;">
                  <v:fill on="t" focussize="0,0"/>
                  <v:stroke color="#000000" joinstyle="miter" startarrowwidth="narrow" startarrowlength="short"/>
                  <v:imagedata o:title=""/>
                  <o:lock v:ext="edit" aspectratio="f"/>
                </v:shape>
                <v:shape id="文本框 11117" o:spid="_x0000_s1026" o:spt="202" type="#_x0000_t202" style="position:absolute;left:420370;top:824230;height:394335;width:1468120;" fillcolor="#FFFFFF" filled="t" stroked="f" coordsize="21600,21600" o:gfxdata="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HgNUAAAAFAQAADwAAAAAAAAAB&#10;ACAAAAAiAAAAZHJzL2Rvd25yZXYueG1sUEsBAhQAFAAAAAgAh07iQLmVtaTaAQAApAMAAA4AAAAA&#10;AAAAAQAgAAAAJAEAAGRycy9lMm9Eb2MueG1sUEsFBgAAAAAGAAYAWQEAAHA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检查主板USB插座焊接是否OK</w:t>
                        </w:r>
                      </w:p>
                      <w:p>
                        <w:pPr>
                          <w:rPr>
                            <w:szCs w:val="18"/>
                          </w:rPr>
                        </w:pPr>
                      </w:p>
                    </w:txbxContent>
                  </v:textbox>
                </v:shape>
                <v:shape id="自选图形 11118" o:spid="_x0000_s1026" o:spt="32" type="#_x0000_t32" style="position:absolute;left:2173605;top:948690;height:635;width:698500;" filled="f" stroked="t" coordsize="21600,21600" o:gfxdata="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183cHWAAAABQEAAA8AAAAAAAAAAQAg&#10;AAAAIgAAAGRycy9kb3ducmV2LnhtbFBLAQIUABQAAAAIAIdO4kDzFvKREAIAAPcDAAAOAAAAAAAA&#10;AAEAIAAAACUBAABkcnMvZTJvRG9jLnhtbFBLBQYAAAAABgAGAFkBAACnBQAAAAA=&#10;">
                  <v:fill on="f" focussize="0,0"/>
                  <v:stroke color="#000000" joinstyle="round" startarrowwidth="narrow" startarrowlength="short" endarrow="block"/>
                  <v:imagedata o:title=""/>
                  <o:lock v:ext="edit" aspectratio="f"/>
                </v:shape>
                <v:shape id="文本框 11119" o:spid="_x0000_s1026" o:spt="202" type="#_x0000_t202" style="position:absolute;left:2872105;top:785495;height:278130;width:920750;" fillcolor="#FFFFFF" filled="t" stroked="t" coordsize="21600,21600" o:gfxdata="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lz957UAAAABQEA&#10;AA8AAAAAAAAAAQAgAAAAIgAAAGRycy9kb3ducmV2LnhtbFBLAQIUABQAAAAIAIdO4kDLaO5vHgIA&#10;AEQEAAAOAAAAAAAAAAEAIAAAACMBAABkcnMvZTJvRG9jLnhtbFBLBQYAAAAABgAGAFkBAACzBQAA&#10;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补焊USB插座</w:t>
                        </w:r>
                      </w:p>
                    </w:txbxContent>
                  </v:textbox>
                </v:shape>
                <v:shape id="自选图形 11120" o:spid="_x0000_s1026" o:spt="32" type="#_x0000_t32" style="position:absolute;left:1163955;top:1301750;height:197485;width:635;" filled="f" stroked="t" coordsize="21600,21600" o:gfxdata="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NfN3B1gAAAAUBAAAPAAAAAAAAAAEAIAAA&#10;ACIAAABkcnMvZG93bnJldi54bWxQSwECFAAUAAAACACHTuJAvfz85A4CAAD4AwAADgAAAAAAAAAB&#10;ACAAAAAlAQAAZHJzL2Uyb0RvYy54bWxQSwUGAAAAAAYABgBZAQAApQUAAAAA&#10;">
                  <v:fill on="f" focussize="0,0"/>
                  <v:stroke color="#000000" joinstyle="round" startarrowwidth="narrow" startarrowlength="short" endarrow="block"/>
                  <v:imagedata o:title=""/>
                  <o:lock v:ext="edit" aspectratio="f"/>
                </v:shape>
                <v:shape id="文本框 11121" o:spid="_x0000_s1026" o:spt="202" type="#_x0000_t202" style="position:absolute;left:911225;top:1240790;height:360045;width:257810;" fillcolor="#FFFFFF" filled="t" stroked="f" coordsize="21600,21600" o:gfxdata="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HgNUAAAAFAQAADwAAAAAAAAAB&#10;ACAAAAAiAAAAZHJzL2Rvd25yZXYueG1sUEsBAhQAFAAAAAgAh07iQK5ti6PaAQAApAMAAA4AAAAA&#10;AAAAAQAgAAAAJA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11122" o:spid="_x0000_s1026" o:spt="4" type="#_x0000_t4" style="position:absolute;left:154940;top:1499235;height:704850;width:2018665;" fillcolor="#FFFFFF" filled="t" stroked="t" coordsize="21600,21600" o:gfxdata="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qywlL1QAAAAUB&#10;AAAPAAAAAAAAAAEAIAAAACIAAABkcnMvZG93bnJldi54bWxQSwECFAAUAAAACACHTuJA7rJylx4C&#10;AAA2BAAADgAAAAAAAAABACAAAAAkAQAAZHJzL2Uyb0RvYy54bWxQSwUGAAAAAAYABgBZAQAAtAUA&#10;AAAA&#10;">
                  <v:fill on="t" focussize="0,0"/>
                  <v:stroke color="#000000" joinstyle="miter" startarrowwidth="narrow" startarrowlength="short"/>
                  <v:imagedata o:title=""/>
                  <o:lock v:ext="edit" aspectratio="f"/>
                </v:shape>
                <v:shape id="文本框 11123" o:spid="_x0000_s1026" o:spt="202" type="#_x0000_t202" style="position:absolute;left:364490;top:1739265;height:251460;width:1648460;" fillcolor="#FFFFFF" filled="t" stroked="f" coordsize="21600,21600" o:gfxdata="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H74eA1QAAAAUBAAAPAAAAAAAAAAEA&#10;IAAAACIAAABkcnMvZG93bnJldi54bWxQSwECFAAUAAAACACHTuJAVMffRtkBAAClAwAADgAAAAAA&#10;AAABACAAAAAk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5"/>
                            <w:szCs w:val="15"/>
                            <w:lang w:eastAsia="zh-CN"/>
                          </w:rPr>
                          <w:t>检查USB插座部分外围器件是否OK</w:t>
                        </w:r>
                      </w:p>
                    </w:txbxContent>
                  </v:textbox>
                </v:shape>
                <v:shape id="自选图形 11124" o:spid="_x0000_s1026" o:spt="32" type="#_x0000_t32" style="position:absolute;left:2173605;top:1848485;flip:y;height:3175;width:698500;" filled="f" stroked="t" coordsize="21600,21600" o:gfxdata="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1i9Nz0gAAAAUBAAAPAAAA&#10;AAAAAAEAIAAAACIAAABkcnMvZG93bnJldi54bWxQSwECFAAUAAAACACHTuJAgeuxRxsCAAADBAAA&#10;DgAAAAAAAAABACAAAAAhAQAAZHJzL2Uyb0RvYy54bWxQSwUGAAAAAAYABgBZAQAArgUAAAAA&#10;">
                  <v:fill on="f" focussize="0,0"/>
                  <v:stroke color="#000000" joinstyle="round" startarrowwidth="narrow" startarrowlength="short" endarrow="block"/>
                  <v:imagedata o:title=""/>
                  <o:lock v:ext="edit" aspectratio="f"/>
                </v:shape>
                <v:shape id="文本框 11125" o:spid="_x0000_s1026" o:spt="202" type="#_x0000_t202" style="position:absolute;left:2863850;top:1724025;height:307975;width:1405890;" fillcolor="#FFFFFF" filled="t" stroked="t" coordsize="21600,21600" o:gfxdata="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KXP3ntQAAAAF&#10;AQAADwAAAAAAAAABACAAAAAiAAAAZHJzL2Rvd25yZXYueG1sUEsBAhQAFAAAAAgAh07iQNUerlkg&#10;AgAARgQAAA4AAAAAAAAAAQAgAAAAIwEAAGRycy9lMm9Eb2MueG1sUEsFBgAAAAAGAAYAWQEAALUF&#10;AAAAAA==&#10;">
                  <v:fill on="t" focussize="0,0"/>
                  <v:stroke color="#000000" joinstyle="miter" startarrowwidth="narrow" startarrowlength="short"/>
                  <v:imagedata o:title=""/>
                  <o:lock v:ext="edit" aspectratio="f"/>
                  <v:textbox>
                    <w:txbxContent>
                      <w:p>
                        <w:pPr>
                          <w:rPr>
                            <w:rFonts w:ascii="宋体" w:hAnsi="宋体"/>
                            <w:kern w:val="0"/>
                            <w:sz w:val="18"/>
                            <w:szCs w:val="18"/>
                            <w:lang w:eastAsia="zh-CN"/>
                          </w:rPr>
                        </w:pPr>
                        <w:r>
                          <w:rPr>
                            <w:rFonts w:hint="eastAsia" w:ascii="宋体" w:hAnsi="宋体"/>
                            <w:kern w:val="0"/>
                            <w:sz w:val="18"/>
                            <w:szCs w:val="18"/>
                            <w:lang w:eastAsia="zh-CN"/>
                          </w:rPr>
                          <w:t>加焊或者更换外围器件</w:t>
                        </w:r>
                      </w:p>
                    </w:txbxContent>
                  </v:textbox>
                </v:shape>
                <v:shape id="自选图形 11126" o:spid="_x0000_s1026" o:spt="32" type="#_x0000_t32" style="position:absolute;left:1163320;top:2204085;flip:x;height:254000;width:1270;" filled="f" stroked="t" coordsize="21600,21600" o:gfxdata="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1i9Nz0gAAAAUBAAAPAAAA&#10;AAAAAAEAIAAAACIAAABkcnMvZG93bnJldi54bWxQSwECFAAUAAAACACHTuJANAsjLRsCAAADBAAA&#10;DgAAAAAAAAABACAAAAAhAQAAZHJzL2Uyb0RvYy54bWxQSwUGAAAAAAYABgBZAQAArgUAAAAA&#10;">
                  <v:fill on="f" focussize="0,0"/>
                  <v:stroke color="#000000" joinstyle="round" startarrowwidth="narrow" startarrowlength="short" endarrow="block"/>
                  <v:imagedata o:title=""/>
                  <o:lock v:ext="edit" aspectratio="f"/>
                </v:shape>
                <v:shape id="文本框 11127" o:spid="_x0000_s1026" o:spt="202" type="#_x0000_t202" style="position:absolute;left:911225;top:2147570;height:360680;width:257810;" fillcolor="#FFFFFF" filled="t" stroked="f" coordsize="21600,21600" o:gfxdata="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H74eA1QAAAAUBAAAPAAAAAAAAAAEA&#10;IAAAACIAAABkcnMvZG93bnJldi54bWxQSwECFAAUAAAACACHTuJAu7WvKtkBAACkAwAADgAAAAAA&#10;AAABACAAAAAkAQAAZHJzL2Uyb0RvYy54bWxQSwUGAAAAAAYABgBZAQAAbw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11128" o:spid="_x0000_s1026" o:spt="176" type="#_x0000_t176" style="position:absolute;left:454025;top:2458085;height:323850;width:1418590;" fillcolor="#FFFFFF" filled="t" stroked="t" coordsize="21600,21600" o:gfxdata="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S&#10;0ib41QAAAAUBAAAPAAAAAAAAAAEAIAAAACIAAABkcnMvZG93bnJldi54bWxQSwECFAAUAAAACACH&#10;TuJABXXwnCcCAABKBAAADgAAAAAAAAABACAAAAAkAQAAZHJzL2Uyb0RvYy54bWxQSwUGAAAAAAYA&#10;BgBZAQAAvQUAAAAA&#10;">
                  <v:fill on="t" focussize="0,0"/>
                  <v:stroke color="#000000" joinstyle="miter"/>
                  <v:imagedata o:title=""/>
                  <o:lock v:ext="edit" aspectratio="f"/>
                </v:shape>
                <v:shape id="文本框 11129" o:spid="_x0000_s1026" o:spt="202" type="#_x0000_t202" style="position:absolute;left:2176780;top:678815;height:241300;width:597535;" fillcolor="#FFFFFF" filled="t" stroked="f" coordsize="21600,21600" o:gfxdata="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fvh4DVAAAABQEAAA8AAAAAAAAA&#10;AQAgAAAAIgAAAGRycy9kb3ducmV2LnhtbFBLAQIUABQAAAAIAIdO4kC41wVz2wEAAKQ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文本框 11130" o:spid="_x0000_s1026" o:spt="202" type="#_x0000_t202" style="position:absolute;left:2172335;top:1600835;height:241300;width:599440;" fillcolor="#FFFFFF" filled="t" stroked="f" coordsize="21600,21600" o:gfxdata="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HgNUAAAAFAQAADwAAAAAAAAAB&#10;ACAAAAAiAAAAZHJzL2Rvd25yZXYueG1sUEsBAhQAFAAAAAgAh07iQO4bAxjaAQAApQMAAA4AAAAA&#10;AAAAAQAgAAAAJA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文本框 11131" o:spid="_x0000_s1026" o:spt="202" type="#_x0000_t202" style="position:absolute;left:589915;top:2508250;height:224790;width:1487805;" fillcolor="#FFFFFF" filled="t" stroked="f" coordsize="21600,21600" o:gfxdata="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HgNUAAAAFAQAADwAAAAAAAAAB&#10;ACAAAAAiAAAAZHJzL2Rvd25yZXYueG1sUEsBAhQAFAAAAAgAh07iQO8xar3aAQAApQMAAA4AAAAA&#10;AAAAAQAgAAAAJAEAAGRycy9lMm9Eb2MueG1sUEsFBgAAAAAGAAYAWQEAAHA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重焊或更换U1001芯片</w:t>
                        </w:r>
                      </w:p>
                    </w:txbxContent>
                  </v:textbox>
                </v:shape>
                <w10:wrap type="none"/>
                <w10:anchorlock/>
              </v:group>
            </w:pict>
          </mc:Fallback>
        </mc:AlternateContent>
      </w:r>
    </w:p>
    <w:p>
      <w:pPr>
        <w:widowControl/>
        <w:numPr>
          <w:ilvl w:val="0"/>
          <w:numId w:val="0"/>
        </w:numPr>
        <w:tabs>
          <w:tab w:val="left" w:pos="780"/>
        </w:tabs>
        <w:suppressAutoHyphens w:val="0"/>
        <w:snapToGrid w:val="0"/>
        <w:spacing w:line="360" w:lineRule="auto"/>
        <w:ind w:left="200" w:leftChars="0"/>
        <w:rPr>
          <w:rFonts w:ascii="宋体" w:hAnsi="宋体"/>
        </w:rPr>
      </w:pPr>
      <w:r>
        <w:rPr>
          <w:rFonts w:hint="eastAsia" w:ascii="宋体" w:hAnsi="宋体"/>
        </w:rPr>
        <w:t>本节电路图信号汇总：</w:t>
      </w:r>
    </w:p>
    <w:tbl>
      <w:tblPr>
        <w:tblStyle w:val="33"/>
        <w:tblW w:w="82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4"/>
        <w:gridCol w:w="2539"/>
        <w:gridCol w:w="45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shd w:val="clear" w:color="auto" w:fill="C0C0C0"/>
          </w:tcPr>
          <w:p>
            <w:pPr>
              <w:suppressAutoHyphens w:val="0"/>
              <w:snapToGrid w:val="0"/>
              <w:spacing w:before="100" w:after="100"/>
              <w:rPr>
                <w:rFonts w:ascii="宋体" w:hAnsi="宋体" w:cs="Arial"/>
                <w:b/>
                <w:spacing w:val="-4"/>
                <w:sz w:val="18"/>
                <w:szCs w:val="18"/>
              </w:rPr>
            </w:pPr>
            <w:r>
              <w:rPr>
                <w:rFonts w:hint="eastAsia" w:ascii="宋体" w:hAnsi="宋体" w:cs="Arial"/>
                <w:b/>
                <w:spacing w:val="-4"/>
                <w:sz w:val="18"/>
                <w:szCs w:val="18"/>
              </w:rPr>
              <w:t>信号名称</w:t>
            </w:r>
          </w:p>
        </w:tc>
        <w:tc>
          <w:tcPr>
            <w:tcW w:w="2539" w:type="dxa"/>
            <w:shd w:val="clear" w:color="auto" w:fill="C0C0C0"/>
          </w:tcPr>
          <w:p>
            <w:pPr>
              <w:suppressAutoHyphens w:val="0"/>
              <w:snapToGrid w:val="0"/>
              <w:spacing w:before="100" w:after="100"/>
              <w:ind w:right="-288" w:rightChars="-137"/>
              <w:rPr>
                <w:rFonts w:ascii="宋体" w:hAnsi="宋体" w:cs="Arial"/>
                <w:b/>
                <w:spacing w:val="-4"/>
                <w:sz w:val="18"/>
                <w:szCs w:val="18"/>
              </w:rPr>
            </w:pPr>
            <w:r>
              <w:rPr>
                <w:rFonts w:hint="eastAsia" w:ascii="宋体" w:hAnsi="宋体" w:cs="Arial"/>
                <w:b/>
                <w:spacing w:val="-4"/>
                <w:sz w:val="18"/>
                <w:szCs w:val="18"/>
              </w:rPr>
              <w:t>功能详细说明</w:t>
            </w:r>
          </w:p>
        </w:tc>
        <w:tc>
          <w:tcPr>
            <w:tcW w:w="4530" w:type="dxa"/>
            <w:shd w:val="clear" w:color="auto" w:fill="C0C0C0"/>
          </w:tcPr>
          <w:p>
            <w:pPr>
              <w:suppressAutoHyphens w:val="0"/>
              <w:snapToGrid w:val="0"/>
              <w:spacing w:before="100" w:after="100"/>
              <w:ind w:right="-288" w:rightChars="-137"/>
              <w:rPr>
                <w:rFonts w:ascii="宋体" w:hAnsi="宋体" w:cs="Arial"/>
                <w:b/>
                <w:spacing w:val="-4"/>
                <w:sz w:val="18"/>
                <w:szCs w:val="18"/>
              </w:rPr>
            </w:pPr>
            <w:r>
              <w:rPr>
                <w:rFonts w:hint="eastAsia" w:ascii="宋体" w:hAnsi="宋体" w:cs="Arial"/>
                <w:b/>
                <w:spacing w:val="-4"/>
                <w:sz w:val="18"/>
                <w:szCs w:val="18"/>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tcPr>
          <w:p>
            <w:pPr>
              <w:suppressAutoHyphens w:val="0"/>
              <w:snapToGrid w:val="0"/>
              <w:spacing w:before="100" w:after="100"/>
              <w:jc w:val="center"/>
              <w:rPr>
                <w:rFonts w:ascii="宋体" w:hAnsi="宋体" w:cs="Arial"/>
                <w:spacing w:val="-4"/>
                <w:sz w:val="18"/>
                <w:szCs w:val="18"/>
                <w:lang w:eastAsia="zh-CN"/>
              </w:rPr>
            </w:pPr>
            <w:r>
              <w:rPr>
                <w:rFonts w:hint="eastAsia" w:ascii="宋体" w:hAnsi="宋体" w:cs="Arial"/>
                <w:spacing w:val="-4"/>
                <w:sz w:val="18"/>
                <w:szCs w:val="18"/>
                <w:lang w:val="en-US" w:eastAsia="zh-CN"/>
              </w:rPr>
              <w:t>VCHG</w:t>
            </w:r>
          </w:p>
        </w:tc>
        <w:tc>
          <w:tcPr>
            <w:tcW w:w="2539"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eastAsia="zh-CN"/>
              </w:rPr>
              <w:t>USB电源/充电电源输入</w:t>
            </w:r>
          </w:p>
        </w:tc>
        <w:tc>
          <w:tcPr>
            <w:tcW w:w="4530"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eastAsia="zh-CN"/>
              </w:rPr>
              <w:t>电压为5V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tcPr>
          <w:p>
            <w:pPr>
              <w:suppressAutoHyphens w:val="0"/>
              <w:snapToGrid w:val="0"/>
              <w:spacing w:before="100" w:after="100"/>
              <w:jc w:val="center"/>
              <w:rPr>
                <w:rFonts w:ascii="宋体" w:hAnsi="宋体" w:cs="Arial"/>
                <w:spacing w:val="-4"/>
                <w:sz w:val="18"/>
                <w:szCs w:val="18"/>
                <w:lang w:eastAsia="zh-CN"/>
              </w:rPr>
            </w:pPr>
            <w:r>
              <w:rPr>
                <w:rFonts w:hint="eastAsia" w:ascii="宋体" w:hAnsi="宋体" w:cs="Arial"/>
                <w:spacing w:val="-4"/>
                <w:sz w:val="18"/>
                <w:szCs w:val="18"/>
                <w:lang w:eastAsia="zh-CN"/>
              </w:rPr>
              <w:t>USB_DM</w:t>
            </w:r>
          </w:p>
        </w:tc>
        <w:tc>
          <w:tcPr>
            <w:tcW w:w="2539"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eastAsia="zh-CN"/>
              </w:rPr>
              <w:t>USB数据+</w:t>
            </w:r>
          </w:p>
        </w:tc>
        <w:tc>
          <w:tcPr>
            <w:tcW w:w="4530" w:type="dxa"/>
          </w:tcPr>
          <w:p>
            <w:pPr>
              <w:suppressAutoHyphens w:val="0"/>
              <w:snapToGrid w:val="0"/>
              <w:spacing w:before="100" w:after="100"/>
              <w:rPr>
                <w:rFonts w:ascii="宋体" w:hAnsi="宋体" w:cs="Arial"/>
                <w:spacing w:val="-4"/>
                <w:sz w:val="18"/>
                <w:szCs w:val="18"/>
              </w:rPr>
            </w:pPr>
            <w:r>
              <w:rPr>
                <w:rFonts w:hint="eastAsia" w:ascii="宋体" w:hAnsi="宋体" w:cs="Arial"/>
                <w:spacing w:val="-4"/>
                <w:sz w:val="18"/>
                <w:szCs w:val="18"/>
                <w:lang w:eastAsia="zh-CN"/>
              </w:rPr>
              <w:t>高速数字脉冲信号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tcPr>
          <w:p>
            <w:pPr>
              <w:suppressAutoHyphens w:val="0"/>
              <w:snapToGrid w:val="0"/>
              <w:spacing w:before="100" w:after="100"/>
              <w:jc w:val="center"/>
              <w:rPr>
                <w:rFonts w:ascii="宋体" w:hAnsi="宋体" w:cs="Arial"/>
                <w:spacing w:val="-4"/>
                <w:sz w:val="18"/>
                <w:szCs w:val="18"/>
                <w:lang w:eastAsia="zh-CN"/>
              </w:rPr>
            </w:pPr>
            <w:r>
              <w:rPr>
                <w:rFonts w:hint="eastAsia" w:ascii="宋体" w:hAnsi="宋体" w:cs="Arial"/>
                <w:spacing w:val="-4"/>
                <w:sz w:val="18"/>
                <w:szCs w:val="18"/>
                <w:lang w:eastAsia="zh-CN"/>
              </w:rPr>
              <w:t>USB_DP</w:t>
            </w:r>
          </w:p>
        </w:tc>
        <w:tc>
          <w:tcPr>
            <w:tcW w:w="2539" w:type="dxa"/>
          </w:tcPr>
          <w:p>
            <w:pPr>
              <w:suppressAutoHyphens w:val="0"/>
              <w:snapToGrid w:val="0"/>
              <w:spacing w:before="100" w:after="100"/>
              <w:rPr>
                <w:rFonts w:ascii="宋体" w:hAnsi="宋体" w:cs="Arial"/>
                <w:spacing w:val="-4"/>
                <w:sz w:val="18"/>
                <w:szCs w:val="18"/>
                <w:lang w:eastAsia="zh-CN"/>
              </w:rPr>
            </w:pPr>
            <w:r>
              <w:rPr>
                <w:rFonts w:hint="eastAsia" w:ascii="宋体" w:hAnsi="宋体" w:cs="Arial"/>
                <w:spacing w:val="-4"/>
                <w:sz w:val="18"/>
                <w:szCs w:val="18"/>
                <w:lang w:eastAsia="zh-CN"/>
              </w:rPr>
              <w:t>USB数据-</w:t>
            </w:r>
          </w:p>
        </w:tc>
        <w:tc>
          <w:tcPr>
            <w:tcW w:w="4530" w:type="dxa"/>
          </w:tcPr>
          <w:p>
            <w:pPr>
              <w:suppressAutoHyphens w:val="0"/>
              <w:snapToGrid w:val="0"/>
              <w:spacing w:before="100" w:after="100"/>
              <w:rPr>
                <w:rFonts w:ascii="宋体" w:hAnsi="宋体" w:cs="Arial"/>
                <w:spacing w:val="-4"/>
                <w:sz w:val="18"/>
                <w:szCs w:val="18"/>
              </w:rPr>
            </w:pPr>
            <w:r>
              <w:rPr>
                <w:rFonts w:hint="eastAsia" w:ascii="宋体" w:hAnsi="宋体" w:cs="Arial"/>
                <w:spacing w:val="-4"/>
                <w:sz w:val="18"/>
                <w:szCs w:val="18"/>
                <w:lang w:eastAsia="zh-CN"/>
              </w:rPr>
              <w:t>高速数字脉冲信号</w:t>
            </w:r>
          </w:p>
        </w:tc>
      </w:tr>
    </w:tbl>
    <w:p>
      <w:pPr>
        <w:autoSpaceDE w:val="0"/>
        <w:autoSpaceDN w:val="0"/>
        <w:adjustRightInd w:val="0"/>
        <w:spacing w:line="360" w:lineRule="auto"/>
        <w:jc w:val="left"/>
        <w:rPr>
          <w:lang w:eastAsia="zh-CN"/>
        </w:rPr>
      </w:pPr>
    </w:p>
    <w:sectPr>
      <w:footnotePr>
        <w:pos w:val="beneathText"/>
      </w:footnotePr>
      <w:pgSz w:w="11905" w:h="16837"/>
      <w:pgMar w:top="720" w:right="720" w:bottom="720" w:left="720" w:header="567" w:footer="567" w:gutter="0"/>
      <w:pgNumType w:fmt="decimal"/>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FrutigerNext LT Regular">
    <w:altName w:val="Segoe UI"/>
    <w:panose1 w:val="00000000000000000000"/>
    <w:charset w:val="00"/>
    <w:family w:val="swiss"/>
    <w:pitch w:val="default"/>
    <w:sig w:usb0="00000000" w:usb1="00000000" w:usb2="00000000" w:usb3="00000000" w:csb0="00000111" w:csb1="00000000"/>
  </w:font>
  <w:font w:name="楷体_GB2312">
    <w:altName w:val="楷体"/>
    <w:panose1 w:val="02010609030101010101"/>
    <w:charset w:val="86"/>
    <w:family w:val="modern"/>
    <w:pitch w:val="default"/>
    <w:sig w:usb0="00000000" w:usb1="00000000" w:usb2="00000010" w:usb3="00000000" w:csb0="00040000" w:csb1="00000000"/>
  </w:font>
  <w:font w:name="Arial Narrow">
    <w:altName w:val="Arial"/>
    <w:panose1 w:val="020B0606020202030204"/>
    <w:charset w:val="00"/>
    <w:family w:val="swiss"/>
    <w:pitch w:val="default"/>
    <w:sig w:usb0="00000000" w:usb1="00000000" w:usb2="00000000" w:usb3="00000000" w:csb0="0000009F" w:csb1="00000000"/>
  </w:font>
  <w:font w:name="Angsana New">
    <w:altName w:val="Microsoft Sans Serif"/>
    <w:panose1 w:val="02020603050405020304"/>
    <w:charset w:val="DE"/>
    <w:family w:val="roman"/>
    <w:pitch w:val="default"/>
    <w:sig w:usb0="00000000" w:usb1="00000000" w:usb2="00000000" w:usb3="00000000" w:csb0="00010001" w:csb1="00000000"/>
  </w:font>
  <w:font w:name="华文细黑">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swiss"/>
    <w:pitch w:val="default"/>
    <w:sig w:usb0="E00002FF" w:usb1="6AC7FDFB" w:usb2="08000012" w:usb3="00000000" w:csb0="4002009F" w:csb1="DFD7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 w:name="Microsoft Sans Serif">
    <w:panose1 w:val="020B0604020202020204"/>
    <w:charset w:val="00"/>
    <w:family w:val="auto"/>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10463" w:type="dxa"/>
      <w:tblInd w:w="108" w:type="dxa"/>
      <w:tblLayout w:type="fixed"/>
      <w:tblCellMar>
        <w:top w:w="0" w:type="dxa"/>
        <w:left w:w="108" w:type="dxa"/>
        <w:bottom w:w="0" w:type="dxa"/>
        <w:right w:w="108" w:type="dxa"/>
      </w:tblCellMar>
    </w:tblPr>
    <w:tblGrid>
      <w:gridCol w:w="1603"/>
      <w:gridCol w:w="6830"/>
      <w:gridCol w:w="2030"/>
    </w:tblGrid>
    <w:tr>
      <w:tblPrEx>
        <w:tblCellMar>
          <w:top w:w="0" w:type="dxa"/>
          <w:left w:w="108" w:type="dxa"/>
          <w:bottom w:w="0" w:type="dxa"/>
          <w:right w:w="108" w:type="dxa"/>
        </w:tblCellMar>
      </w:tblPrEx>
      <w:tc>
        <w:tcPr>
          <w:tcW w:w="1603" w:type="dxa"/>
          <w:tcBorders>
            <w:top w:val="single" w:color="000000" w:sz="8" w:space="0"/>
          </w:tcBorders>
          <w:vAlign w:val="bottom"/>
        </w:tcPr>
        <w:p>
          <w:pPr>
            <w:pStyle w:val="82"/>
            <w:rPr>
              <w:sz w:val="18"/>
              <w:szCs w:val="18"/>
            </w:rPr>
          </w:pPr>
          <w:r>
            <w:fldChar w:fldCharType="begin"/>
          </w:r>
          <w:r>
            <w:instrText xml:space="preserve"> DATE \@"YYYY\-MM\-DD" </w:instrText>
          </w:r>
          <w:r>
            <w:fldChar w:fldCharType="separate"/>
          </w:r>
          <w:r>
            <w:t>2023-11-08</w:t>
          </w:r>
          <w:r>
            <w:fldChar w:fldCharType="end"/>
          </w:r>
        </w:p>
      </w:tc>
      <w:tc>
        <w:tcPr>
          <w:tcW w:w="6830" w:type="dxa"/>
          <w:tcBorders>
            <w:top w:val="single" w:color="000000" w:sz="8" w:space="0"/>
          </w:tcBorders>
        </w:tcPr>
        <w:p>
          <w:pPr>
            <w:pStyle w:val="91"/>
            <w:jc w:val="both"/>
            <w:rPr>
              <w:sz w:val="18"/>
              <w:szCs w:val="18"/>
            </w:rPr>
          </w:pPr>
        </w:p>
      </w:tc>
      <w:tc>
        <w:tcPr>
          <w:tcW w:w="2030" w:type="dxa"/>
          <w:tcBorders>
            <w:top w:val="single" w:color="000000" w:sz="8" w:space="0"/>
          </w:tcBorders>
        </w:tcPr>
        <w:p>
          <w:pPr>
            <w:pStyle w:val="83"/>
            <w:ind w:right="180"/>
            <w:jc w:val="right"/>
            <w:rPr>
              <w:rFonts w:ascii="宋体" w:hAnsi="宋体"/>
              <w:sz w:val="18"/>
              <w:szCs w:val="18"/>
            </w:rPr>
          </w:pPr>
          <w:r>
            <w:rPr>
              <w:rFonts w:hAnsi="宋体"/>
              <w:sz w:val="18"/>
              <w:szCs w:val="18"/>
            </w:rPr>
            <w:t xml:space="preserve"> 第</w:t>
          </w:r>
          <w:r>
            <w:rPr>
              <w:rFonts w:ascii="宋体" w:hAnsi="宋体"/>
              <w:sz w:val="18"/>
              <w:szCs w:val="18"/>
            </w:rPr>
            <w:fldChar w:fldCharType="begin"/>
          </w:r>
          <w:r>
            <w:rPr>
              <w:rFonts w:ascii="宋体" w:hAnsi="宋体"/>
              <w:sz w:val="18"/>
              <w:szCs w:val="18"/>
            </w:rPr>
            <w:instrText xml:space="preserve"> PAGE </w:instrText>
          </w:r>
          <w:r>
            <w:rPr>
              <w:rFonts w:ascii="宋体" w:hAnsi="宋体"/>
              <w:sz w:val="18"/>
              <w:szCs w:val="18"/>
            </w:rPr>
            <w:fldChar w:fldCharType="separate"/>
          </w:r>
          <w:r>
            <w:rPr>
              <w:rFonts w:ascii="宋体" w:hAnsi="宋体"/>
              <w:sz w:val="18"/>
              <w:szCs w:val="18"/>
            </w:rPr>
            <w:t>1</w:t>
          </w:r>
          <w:r>
            <w:rPr>
              <w:rFonts w:ascii="宋体" w:hAnsi="宋体"/>
              <w:sz w:val="18"/>
              <w:szCs w:val="18"/>
            </w:rPr>
            <w:fldChar w:fldCharType="end"/>
          </w:r>
          <w:r>
            <w:rPr>
              <w:rFonts w:ascii="宋体" w:hAnsi="宋体"/>
              <w:sz w:val="18"/>
              <w:szCs w:val="18"/>
            </w:rPr>
            <w:t>页，共</w:t>
          </w:r>
          <w:r>
            <w:rPr>
              <w:rFonts w:ascii="宋体" w:hAnsi="宋体"/>
              <w:sz w:val="18"/>
              <w:szCs w:val="18"/>
            </w:rPr>
            <w:fldChar w:fldCharType="begin"/>
          </w:r>
          <w:r>
            <w:rPr>
              <w:rFonts w:ascii="宋体" w:hAnsi="宋体"/>
              <w:sz w:val="18"/>
              <w:szCs w:val="18"/>
            </w:rPr>
            <w:instrText xml:space="preserve"> NUMPAGES \*Arabic </w:instrText>
          </w:r>
          <w:r>
            <w:rPr>
              <w:rFonts w:ascii="宋体" w:hAnsi="宋体"/>
              <w:sz w:val="18"/>
              <w:szCs w:val="18"/>
            </w:rPr>
            <w:fldChar w:fldCharType="separate"/>
          </w:r>
          <w:r>
            <w:rPr>
              <w:rFonts w:ascii="宋体" w:hAnsi="宋体"/>
              <w:sz w:val="18"/>
              <w:szCs w:val="18"/>
            </w:rPr>
            <w:t>138</w:t>
          </w:r>
          <w:r>
            <w:rPr>
              <w:rFonts w:ascii="宋体" w:hAnsi="宋体"/>
              <w:sz w:val="18"/>
              <w:szCs w:val="18"/>
            </w:rPr>
            <w:fldChar w:fldCharType="end"/>
          </w:r>
          <w:r>
            <w:rPr>
              <w:rFonts w:ascii="宋体" w:hAnsi="宋体"/>
              <w:sz w:val="18"/>
              <w:szCs w:val="18"/>
            </w:rPr>
            <w:t>页</w:t>
          </w:r>
        </w:p>
      </w:tc>
    </w:tr>
  </w:tbl>
  <w:p>
    <w:pPr>
      <w:pStyle w:val="8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10453" w:type="dxa"/>
      <w:tblInd w:w="108" w:type="dxa"/>
      <w:tblLayout w:type="fixed"/>
      <w:tblCellMar>
        <w:top w:w="0" w:type="dxa"/>
        <w:left w:w="108" w:type="dxa"/>
        <w:bottom w:w="0" w:type="dxa"/>
        <w:right w:w="108" w:type="dxa"/>
      </w:tblCellMar>
    </w:tblPr>
    <w:tblGrid>
      <w:gridCol w:w="1993"/>
      <w:gridCol w:w="6250"/>
      <w:gridCol w:w="2210"/>
    </w:tblGrid>
    <w:tr>
      <w:tblPrEx>
        <w:tblCellMar>
          <w:top w:w="0" w:type="dxa"/>
          <w:left w:w="108" w:type="dxa"/>
          <w:bottom w:w="0" w:type="dxa"/>
          <w:right w:w="108" w:type="dxa"/>
        </w:tblCellMar>
      </w:tblPrEx>
      <w:trPr>
        <w:trHeight w:val="260" w:hRule="atLeast"/>
      </w:trPr>
      <w:tc>
        <w:tcPr>
          <w:tcW w:w="1993" w:type="dxa"/>
          <w:tcBorders>
            <w:top w:val="single" w:color="000000" w:sz="8" w:space="0"/>
          </w:tcBorders>
          <w:vAlign w:val="bottom"/>
        </w:tcPr>
        <w:p>
          <w:pPr>
            <w:pStyle w:val="82"/>
            <w:rPr>
              <w:sz w:val="18"/>
              <w:szCs w:val="18"/>
            </w:rPr>
          </w:pPr>
          <w:r>
            <w:fldChar w:fldCharType="begin"/>
          </w:r>
          <w:r>
            <w:instrText xml:space="preserve"> DATE \@"YYYY\-MM\-DD" </w:instrText>
          </w:r>
          <w:r>
            <w:fldChar w:fldCharType="separate"/>
          </w:r>
          <w:r>
            <w:t>2023-11-08</w:t>
          </w:r>
          <w:r>
            <w:fldChar w:fldCharType="end"/>
          </w:r>
        </w:p>
      </w:tc>
      <w:tc>
        <w:tcPr>
          <w:tcW w:w="6250" w:type="dxa"/>
          <w:tcBorders>
            <w:top w:val="single" w:color="000000" w:sz="8" w:space="0"/>
          </w:tcBorders>
        </w:tcPr>
        <w:p>
          <w:pPr>
            <w:pStyle w:val="91"/>
            <w:rPr>
              <w:rFonts w:hint="eastAsia" w:eastAsia="宋体"/>
              <w:sz w:val="18"/>
              <w:szCs w:val="18"/>
              <w:lang w:val="en-US" w:eastAsia="zh-CN"/>
            </w:rPr>
          </w:pPr>
          <w:r>
            <w:rPr>
              <w:rFonts w:hint="eastAsia"/>
              <w:sz w:val="18"/>
              <w:szCs w:val="18"/>
              <w:lang w:val="en-US" w:eastAsia="zh-CN"/>
            </w:rPr>
            <w:t>内部公开</w:t>
          </w:r>
        </w:p>
      </w:tc>
      <w:tc>
        <w:tcPr>
          <w:tcW w:w="2210" w:type="dxa"/>
          <w:tcBorders>
            <w:top w:val="single" w:color="000000" w:sz="8" w:space="0"/>
          </w:tcBorders>
        </w:tcPr>
        <w:p>
          <w:pPr>
            <w:pStyle w:val="83"/>
            <w:ind w:right="180"/>
            <w:jc w:val="right"/>
            <w:rPr>
              <w:rFonts w:ascii="宋体" w:hAnsi="宋体"/>
              <w:sz w:val="18"/>
              <w:szCs w:val="18"/>
            </w:rPr>
          </w:pPr>
          <w:r>
            <w:rPr>
              <w:rFonts w:hAnsi="宋体"/>
              <w:sz w:val="18"/>
              <w:szCs w:val="18"/>
            </w:rPr>
            <w:t xml:space="preserve"> 第</w:t>
          </w:r>
          <w:r>
            <w:rPr>
              <w:rFonts w:ascii="宋体" w:hAnsi="宋体"/>
              <w:sz w:val="18"/>
              <w:szCs w:val="18"/>
            </w:rPr>
            <w:fldChar w:fldCharType="begin"/>
          </w:r>
          <w:r>
            <w:rPr>
              <w:rFonts w:ascii="宋体" w:hAnsi="宋体"/>
              <w:sz w:val="18"/>
              <w:szCs w:val="18"/>
            </w:rPr>
            <w:instrText xml:space="preserve"> PAGE </w:instrText>
          </w:r>
          <w:r>
            <w:rPr>
              <w:rFonts w:ascii="宋体" w:hAnsi="宋体"/>
              <w:sz w:val="18"/>
              <w:szCs w:val="18"/>
            </w:rPr>
            <w:fldChar w:fldCharType="separate"/>
          </w:r>
          <w:r>
            <w:rPr>
              <w:rFonts w:ascii="宋体" w:hAnsi="宋体"/>
              <w:sz w:val="18"/>
              <w:szCs w:val="18"/>
            </w:rPr>
            <w:t>10</w:t>
          </w:r>
          <w:r>
            <w:rPr>
              <w:rFonts w:ascii="宋体" w:hAnsi="宋体"/>
              <w:sz w:val="18"/>
              <w:szCs w:val="18"/>
            </w:rPr>
            <w:fldChar w:fldCharType="end"/>
          </w:r>
          <w:r>
            <w:rPr>
              <w:rFonts w:ascii="宋体" w:hAnsi="宋体"/>
              <w:sz w:val="18"/>
              <w:szCs w:val="18"/>
            </w:rPr>
            <w:t>页，共</w:t>
          </w:r>
          <w:r>
            <w:rPr>
              <w:rFonts w:ascii="宋体" w:hAnsi="宋体"/>
              <w:sz w:val="18"/>
              <w:szCs w:val="18"/>
            </w:rPr>
            <w:fldChar w:fldCharType="begin"/>
          </w:r>
          <w:r>
            <w:rPr>
              <w:rFonts w:ascii="宋体" w:hAnsi="宋体"/>
              <w:sz w:val="18"/>
              <w:szCs w:val="18"/>
            </w:rPr>
            <w:instrText xml:space="preserve"> NUMPAGES \*Arabic </w:instrText>
          </w:r>
          <w:r>
            <w:rPr>
              <w:rFonts w:ascii="宋体" w:hAnsi="宋体"/>
              <w:sz w:val="18"/>
              <w:szCs w:val="18"/>
            </w:rPr>
            <w:fldChar w:fldCharType="separate"/>
          </w:r>
          <w:r>
            <w:rPr>
              <w:rFonts w:ascii="宋体" w:hAnsi="宋体"/>
              <w:sz w:val="18"/>
              <w:szCs w:val="18"/>
            </w:rPr>
            <w:t>138</w:t>
          </w:r>
          <w:r>
            <w:rPr>
              <w:rFonts w:ascii="宋体" w:hAnsi="宋体"/>
              <w:sz w:val="18"/>
              <w:szCs w:val="18"/>
            </w:rPr>
            <w:fldChar w:fldCharType="end"/>
          </w:r>
          <w:r>
            <w:rPr>
              <w:rFonts w:ascii="宋体" w:hAnsi="宋体"/>
              <w:sz w:val="18"/>
              <w:szCs w:val="18"/>
            </w:rPr>
            <w:t>页</w:t>
          </w:r>
        </w:p>
      </w:tc>
    </w:tr>
  </w:tbl>
  <w:p>
    <w:pPr>
      <w:pStyle w:val="8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10463" w:type="dxa"/>
      <w:tblInd w:w="57" w:type="dxa"/>
      <w:tblLayout w:type="fixed"/>
      <w:tblCellMar>
        <w:top w:w="0" w:type="dxa"/>
        <w:left w:w="57" w:type="dxa"/>
        <w:bottom w:w="0" w:type="dxa"/>
        <w:right w:w="57" w:type="dxa"/>
      </w:tblCellMar>
    </w:tblPr>
    <w:tblGrid>
      <w:gridCol w:w="2203"/>
      <w:gridCol w:w="6700"/>
      <w:gridCol w:w="1560"/>
    </w:tblGrid>
    <w:tr>
      <w:tblPrEx>
        <w:tblCellMar>
          <w:top w:w="0" w:type="dxa"/>
          <w:left w:w="57" w:type="dxa"/>
          <w:bottom w:w="0" w:type="dxa"/>
          <w:right w:w="57" w:type="dxa"/>
        </w:tblCellMar>
      </w:tblPrEx>
      <w:trPr>
        <w:cantSplit/>
        <w:trHeight w:val="621" w:hRule="exact"/>
      </w:trPr>
      <w:tc>
        <w:tcPr>
          <w:tcW w:w="2203" w:type="dxa"/>
          <w:tcBorders>
            <w:bottom w:val="single" w:color="000000" w:sz="4" w:space="0"/>
          </w:tcBorders>
        </w:tcPr>
        <w:p>
          <w:pPr>
            <w:pStyle w:val="82"/>
            <w:rPr>
              <w:rFonts w:hint="default"/>
              <w:lang w:val="en-US"/>
            </w:rPr>
          </w:pPr>
          <w:r>
            <w:rPr>
              <w:rFonts w:hint="eastAsia" w:ascii="黑体" w:hAnsi="黑体" w:eastAsia="黑体" w:cs="黑体"/>
              <w:color w:val="000000"/>
            </w:rPr>
            <w:drawing>
              <wp:anchor distT="0" distB="0" distL="114300" distR="114300" simplePos="0" relativeHeight="251668480" behindDoc="0" locked="0" layoutInCell="1" allowOverlap="1">
                <wp:simplePos x="0" y="0"/>
                <wp:positionH relativeFrom="column">
                  <wp:posOffset>-30480</wp:posOffset>
                </wp:positionH>
                <wp:positionV relativeFrom="paragraph">
                  <wp:posOffset>70485</wp:posOffset>
                </wp:positionV>
                <wp:extent cx="1388110" cy="271145"/>
                <wp:effectExtent l="0" t="0" r="2540" b="15240"/>
                <wp:wrapNone/>
                <wp:docPr id="3" name="图片 1039" descr="F:\2022.12\新vi\Transsion-(2).pngTranssi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39" descr="F:\2022.12\新vi\Transsion-(2).pngTranssion-(2)"/>
                        <pic:cNvPicPr>
                          <a:picLocks noChangeAspect="1"/>
                        </pic:cNvPicPr>
                      </pic:nvPicPr>
                      <pic:blipFill>
                        <a:blip r:embed="rId1"/>
                        <a:stretch>
                          <a:fillRect/>
                        </a:stretch>
                      </pic:blipFill>
                      <pic:spPr>
                        <a:xfrm>
                          <a:off x="0" y="0"/>
                          <a:ext cx="1388110" cy="271145"/>
                        </a:xfrm>
                        <a:prstGeom prst="rect">
                          <a:avLst/>
                        </a:prstGeom>
                        <a:noFill/>
                        <a:ln>
                          <a:noFill/>
                        </a:ln>
                      </pic:spPr>
                    </pic:pic>
                  </a:graphicData>
                </a:graphic>
              </wp:anchor>
            </w:drawing>
          </w:r>
          <w:r>
            <w:rPr>
              <w:rFonts w:hint="eastAsia"/>
              <w:lang w:val="en-US" w:eastAsia="zh-CN"/>
            </w:rPr>
            <w:t xml:space="preserve">                                             </w:t>
          </w:r>
        </w:p>
        <w:p/>
      </w:tc>
      <w:tc>
        <w:tcPr>
          <w:tcW w:w="6700" w:type="dxa"/>
          <w:tcBorders>
            <w:bottom w:val="single" w:color="000000" w:sz="4" w:space="0"/>
          </w:tcBorders>
          <w:vAlign w:val="bottom"/>
        </w:tcPr>
        <w:p>
          <w:pPr>
            <w:jc w:val="center"/>
            <w:textAlignment w:val="baseline"/>
            <w:rPr>
              <w:rFonts w:ascii="宋体"/>
              <w:sz w:val="20"/>
              <w:lang w:eastAsia="zh-CN"/>
            </w:rPr>
          </w:pPr>
          <w:r>
            <w:rPr>
              <w:rFonts w:hint="eastAsia" w:ascii="宋体"/>
              <w:sz w:val="28"/>
              <w:szCs w:val="28"/>
              <w:lang w:val="en-US" w:eastAsia="zh-CN"/>
            </w:rPr>
            <w:t>TECNO-I6865-BG6h-F069维修操作指导书</w:t>
          </w:r>
        </w:p>
      </w:tc>
      <w:tc>
        <w:tcPr>
          <w:tcW w:w="1560" w:type="dxa"/>
          <w:tcBorders>
            <w:bottom w:val="single" w:color="000000" w:sz="4" w:space="0"/>
          </w:tcBorders>
          <w:vAlign w:val="bottom"/>
        </w:tcPr>
        <w:p>
          <w:pPr>
            <w:jc w:val="right"/>
            <w:textAlignment w:val="baseline"/>
            <w:rPr>
              <w:rFonts w:hint="default" w:ascii="宋体"/>
              <w:sz w:val="20"/>
              <w:lang w:val="en-US" w:eastAsia="zh-CN"/>
            </w:rPr>
          </w:pPr>
          <w:r>
            <w:rPr>
              <w:rFonts w:hint="eastAsia" w:ascii="宋体"/>
              <w:sz w:val="20"/>
              <w:lang w:val="en-US" w:eastAsia="zh-CN"/>
            </w:rPr>
            <w:t>内部公开</w:t>
          </w:r>
        </w:p>
      </w:tc>
    </w:tr>
  </w:tbl>
  <w:p>
    <w:pPr>
      <w:pStyle w:val="83"/>
    </w:pPr>
    <w:r>
      <w:rPr>
        <w:sz w:val="21"/>
      </w:rPr>
      <w:drawing>
        <wp:anchor distT="0" distB="0" distL="114300" distR="114300" simplePos="0" relativeHeight="251669504" behindDoc="1" locked="0" layoutInCell="1" allowOverlap="1">
          <wp:simplePos x="0" y="0"/>
          <wp:positionH relativeFrom="margin">
            <wp:posOffset>-208280</wp:posOffset>
          </wp:positionH>
          <wp:positionV relativeFrom="margin">
            <wp:posOffset>2308225</wp:posOffset>
          </wp:positionV>
          <wp:extent cx="7188835" cy="4570730"/>
          <wp:effectExtent l="0" t="0" r="0" b="0"/>
          <wp:wrapNone/>
          <wp:docPr id="1" name="WordPictureWatermark108034976" descr="F:\2022.12\新vi\Transsion-(内部).pngTranssion-(内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8034976" descr="F:\2022.12\新vi\Transsion-(内部).pngTranssion-(内部)"/>
                  <pic:cNvPicPr>
                    <a:picLocks noChangeAspect="1"/>
                  </pic:cNvPicPr>
                </pic:nvPicPr>
                <pic:blipFill>
                  <a:blip r:embed="rId2">
                    <a:lum bright="18000"/>
                  </a:blip>
                  <a:srcRect/>
                  <a:stretch>
                    <a:fillRect/>
                  </a:stretch>
                </pic:blipFill>
                <pic:spPr>
                  <a:xfrm rot="19800000">
                    <a:off x="0" y="0"/>
                    <a:ext cx="7188835" cy="4570730"/>
                  </a:xfrm>
                  <a:prstGeom prst="rect">
                    <a:avLst/>
                  </a:prstGeom>
                </pic:spPr>
              </pic:pic>
            </a:graphicData>
          </a:graphic>
        </wp:anchor>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2"/>
      <w:suff w:val="nothing"/>
      <w:lvlText w:val="第%1章 "/>
      <w:lvlJc w:val="left"/>
      <w:pPr>
        <w:ind w:left="5529" w:firstLine="0"/>
      </w:pPr>
      <w:rPr>
        <w:rFonts w:hint="eastAsia" w:ascii="宋体" w:hAnsi="宋体" w:eastAsia="宋体" w:cs="Times New Roman"/>
        <w:b/>
        <w:bCs/>
        <w:i w:val="0"/>
        <w:iCs w:val="0"/>
        <w:caps w:val="0"/>
        <w:smallCaps w:val="0"/>
        <w:strike w:val="0"/>
        <w:dstrike w:val="0"/>
        <w:outline w:val="0"/>
        <w:shadow w:val="0"/>
        <w:vanish w:val="0"/>
        <w:color w:val="000000"/>
        <w:position w:val="0"/>
        <w:sz w:val="44"/>
        <w:szCs w:val="44"/>
        <w:vertAlign w:val="baseline"/>
      </w:rPr>
    </w:lvl>
    <w:lvl w:ilvl="1" w:tentative="0">
      <w:start w:val="1"/>
      <w:numFmt w:val="decimal"/>
      <w:pStyle w:val="3"/>
      <w:suff w:val="nothing"/>
      <w:lvlText w:val="%1.%2 "/>
      <w:lvlJc w:val="left"/>
      <w:pPr>
        <w:ind w:left="567" w:firstLine="0"/>
      </w:pPr>
      <w:rPr>
        <w:rFonts w:hint="eastAsia" w:ascii="宋体" w:hAnsi="宋体" w:eastAsia="宋体" w:cs="Arial"/>
        <w:b/>
        <w:bCs/>
        <w:i w:val="0"/>
        <w:iCs w:val="0"/>
        <w:caps w:val="0"/>
        <w:smallCaps w:val="0"/>
        <w:strike w:val="0"/>
        <w:dstrike w:val="0"/>
        <w:outline w:val="0"/>
        <w:shadow w:val="0"/>
        <w:vanish w:val="0"/>
        <w:color w:val="auto"/>
        <w:spacing w:val="0"/>
        <w:kern w:val="1"/>
        <w:position w:val="0"/>
        <w:sz w:val="32"/>
        <w:szCs w:val="32"/>
        <w:vertAlign w:val="baseline"/>
      </w:rPr>
    </w:lvl>
    <w:lvl w:ilvl="2" w:tentative="0">
      <w:start w:val="1"/>
      <w:numFmt w:val="decimal"/>
      <w:pStyle w:val="4"/>
      <w:suff w:val="nothing"/>
      <w:lvlText w:val="%1.%2.%3 "/>
      <w:lvlJc w:val="left"/>
      <w:pPr>
        <w:ind w:left="142" w:firstLine="0"/>
      </w:pPr>
      <w:rPr>
        <w:rFonts w:hint="eastAsia" w:ascii="宋体" w:hAnsi="宋体" w:eastAsia="宋体" w:cs="Arial"/>
        <w:b/>
        <w:bCs/>
        <w:i w:val="0"/>
        <w:iCs w:val="0"/>
        <w:caps w:val="0"/>
        <w:smallCaps w:val="0"/>
        <w:strike w:val="0"/>
        <w:dstrike w:val="0"/>
        <w:outline w:val="0"/>
        <w:shadow w:val="0"/>
        <w:vanish w:val="0"/>
        <w:kern w:val="1"/>
        <w:position w:val="0"/>
        <w:sz w:val="28"/>
        <w:szCs w:val="28"/>
        <w:vertAlign w:val="baseline"/>
      </w:rPr>
    </w:lvl>
    <w:lvl w:ilvl="3" w:tentative="0">
      <w:start w:val="1"/>
      <w:numFmt w:val="upperRoman"/>
      <w:lvlText w:val="%4. "/>
      <w:lvlJc w:val="left"/>
      <w:pPr>
        <w:tabs>
          <w:tab w:val="left" w:pos="5955"/>
        </w:tabs>
        <w:ind w:left="5955" w:hanging="227"/>
      </w:pPr>
      <w:rPr>
        <w:rFonts w:hint="eastAsia" w:ascii="Times New Roman" w:hAnsi="Times New Roman" w:eastAsia="黑体" w:cs="Times New Roman"/>
        <w:b/>
        <w:bCs/>
        <w:i w:val="0"/>
        <w:iCs w:val="0"/>
        <w:sz w:val="24"/>
        <w:szCs w:val="24"/>
        <w:u w:val="none"/>
      </w:rPr>
    </w:lvl>
    <w:lvl w:ilvl="4" w:tentative="0">
      <w:start w:val="1"/>
      <w:numFmt w:val="upperRoman"/>
      <w:lvlText w:val="%5. "/>
      <w:lvlJc w:val="left"/>
      <w:pPr>
        <w:tabs>
          <w:tab w:val="left" w:pos="5955"/>
        </w:tabs>
        <w:ind w:left="5955" w:hanging="227"/>
      </w:pPr>
      <w:rPr>
        <w:rFonts w:hint="eastAsia" w:ascii="Times New Roman" w:hAnsi="Times New Roman" w:eastAsia="黑体" w:cs="Times New Roman"/>
        <w:b/>
        <w:bCs/>
        <w:i w:val="0"/>
        <w:iCs w:val="0"/>
        <w:sz w:val="24"/>
        <w:szCs w:val="24"/>
        <w:u w:val="none"/>
      </w:rPr>
    </w:lvl>
    <w:lvl w:ilvl="5" w:tentative="0">
      <w:start w:val="1"/>
      <w:numFmt w:val="decimal"/>
      <w:pStyle w:val="86"/>
      <w:lvlText w:val="Step %6"/>
      <w:lvlJc w:val="right"/>
      <w:pPr>
        <w:tabs>
          <w:tab w:val="left" w:pos="5954"/>
        </w:tabs>
        <w:ind w:left="5954" w:hanging="159"/>
      </w:pPr>
      <w:rPr>
        <w:rFonts w:hint="eastAsia" w:ascii="Book Antiqua" w:hAnsi="Book Antiqua" w:cs="Times New Roman"/>
        <w:b/>
        <w:bCs/>
        <w:i w:val="0"/>
        <w:iCs w:val="0"/>
        <w:color w:val="auto"/>
        <w:sz w:val="21"/>
        <w:szCs w:val="21"/>
      </w:rPr>
    </w:lvl>
    <w:lvl w:ilvl="6" w:tentative="0">
      <w:start w:val="1"/>
      <w:numFmt w:val="decimal"/>
      <w:pStyle w:val="85"/>
      <w:lvlText w:val="%7."/>
      <w:lvlJc w:val="left"/>
      <w:pPr>
        <w:tabs>
          <w:tab w:val="left" w:pos="6379"/>
        </w:tabs>
        <w:ind w:left="6379" w:hanging="425"/>
      </w:pPr>
      <w:rPr>
        <w:rFonts w:hint="eastAsia" w:ascii="Times New Roman" w:hAnsi="Times New Roman" w:cs="Book Antiqua"/>
        <w:b w:val="0"/>
        <w:bCs/>
        <w:i w:val="0"/>
        <w:iCs w:val="0"/>
        <w:sz w:val="21"/>
        <w:szCs w:val="21"/>
        <w:u w:val="none"/>
      </w:rPr>
    </w:lvl>
    <w:lvl w:ilvl="7" w:tentative="0">
      <w:start w:val="1"/>
      <w:numFmt w:val="decimal"/>
      <w:pStyle w:val="81"/>
      <w:suff w:val="nothing"/>
      <w:lvlText w:val="Figure %7.%8"/>
      <w:lvlJc w:val="left"/>
      <w:pPr>
        <w:ind w:left="6379" w:firstLine="0"/>
      </w:pPr>
      <w:rPr>
        <w:rFonts w:hint="eastAsia" w:ascii="Times New Roman" w:hAnsi="Times New Roman" w:cs="Book Antiqua"/>
        <w:b/>
        <w:bCs/>
        <w:i w:val="0"/>
        <w:iCs w:val="0"/>
        <w:strike w:val="0"/>
        <w:dstrike w:val="0"/>
        <w:outline w:val="0"/>
        <w:shadow w:val="0"/>
        <w:color w:val="auto"/>
        <w:position w:val="0"/>
        <w:sz w:val="21"/>
        <w:szCs w:val="21"/>
        <w:vertAlign w:val="baseline"/>
      </w:rPr>
    </w:lvl>
    <w:lvl w:ilvl="8" w:tentative="0">
      <w:start w:val="1"/>
      <w:numFmt w:val="decimal"/>
      <w:suff w:val="nothing"/>
      <w:lvlText w:val="Table %8.%9"/>
      <w:lvlJc w:val="left"/>
      <w:pPr>
        <w:ind w:left="5954" w:firstLine="0"/>
      </w:pPr>
      <w:rPr>
        <w:rFonts w:hint="eastAsia" w:ascii="Times New Roman" w:hAnsi="Times New Roman" w:eastAsia="黑体"/>
        <w:b/>
        <w:bCs/>
        <w:i w:val="0"/>
        <w:iCs w:val="0"/>
        <w:color w:val="auto"/>
        <w:sz w:val="21"/>
        <w:szCs w:val="21"/>
      </w:rPr>
    </w:lvl>
  </w:abstractNum>
  <w:abstractNum w:abstractNumId="1">
    <w:nsid w:val="00000005"/>
    <w:multiLevelType w:val="multilevel"/>
    <w:tmpl w:val="00000005"/>
    <w:lvl w:ilvl="0" w:tentative="0">
      <w:start w:val="1"/>
      <w:numFmt w:val="decimal"/>
      <w:pStyle w:val="137"/>
      <w:lvlText w:val="%1."/>
      <w:lvlJc w:val="left"/>
      <w:pPr>
        <w:tabs>
          <w:tab w:val="left" w:pos="1380"/>
        </w:tabs>
        <w:ind w:left="1380" w:hanging="420"/>
      </w:pPr>
      <w:rPr>
        <w:rFonts w:ascii="宋体" w:hAnsi="宋体" w:eastAsia="宋体"/>
        <w:sz w:val="21"/>
        <w:szCs w:val="21"/>
      </w:rPr>
    </w:lvl>
    <w:lvl w:ilvl="1" w:tentative="0">
      <w:start w:val="1"/>
      <w:numFmt w:val="decimal"/>
      <w:lvlText w:val="%2．"/>
      <w:lvlJc w:val="left"/>
      <w:pPr>
        <w:tabs>
          <w:tab w:val="left" w:pos="780"/>
        </w:tabs>
        <w:ind w:left="780" w:hanging="36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0000008"/>
    <w:multiLevelType w:val="singleLevel"/>
    <w:tmpl w:val="00000008"/>
    <w:lvl w:ilvl="0" w:tentative="0">
      <w:start w:val="1"/>
      <w:numFmt w:val="bullet"/>
      <w:pStyle w:val="84"/>
      <w:lvlText w:val=""/>
      <w:lvlJc w:val="left"/>
      <w:pPr>
        <w:tabs>
          <w:tab w:val="left" w:pos="170"/>
        </w:tabs>
        <w:ind w:left="170" w:hanging="170"/>
      </w:pPr>
      <w:rPr>
        <w:rFonts w:ascii="Wingdings" w:hAnsi="Wingdings"/>
        <w:b w:val="0"/>
        <w:i w:val="0"/>
        <w:color w:val="auto"/>
        <w:position w:val="3"/>
        <w:sz w:val="13"/>
        <w:szCs w:val="13"/>
      </w:rPr>
    </w:lvl>
  </w:abstractNum>
  <w:abstractNum w:abstractNumId="3">
    <w:nsid w:val="057209F4"/>
    <w:multiLevelType w:val="multilevel"/>
    <w:tmpl w:val="057209F4"/>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4">
    <w:nsid w:val="0B254934"/>
    <w:multiLevelType w:val="multilevel"/>
    <w:tmpl w:val="0B254934"/>
    <w:lvl w:ilvl="0" w:tentative="0">
      <w:start w:val="1"/>
      <w:numFmt w:val="decimal"/>
      <w:pStyle w:val="5"/>
      <w:lvlText w:val="9.2.1.%1"/>
      <w:lvlJc w:val="left"/>
      <w:pPr>
        <w:ind w:left="1680" w:hanging="420"/>
      </w:pPr>
      <w:rPr>
        <w:rFonts w:hint="eastAsia"/>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5">
    <w:nsid w:val="2F645A9D"/>
    <w:multiLevelType w:val="multilevel"/>
    <w:tmpl w:val="2F645A9D"/>
    <w:lvl w:ilvl="0" w:tentative="0">
      <w:start w:val="1"/>
      <w:numFmt w:val="bullet"/>
      <w:pStyle w:val="147"/>
      <w:lvlText w:val=""/>
      <w:lvlJc w:val="left"/>
      <w:pPr>
        <w:tabs>
          <w:tab w:val="left" w:pos="284"/>
        </w:tabs>
        <w:ind w:left="284" w:hanging="284"/>
      </w:pPr>
      <w:rPr>
        <w:rFonts w:hint="default" w:ascii="Wingdings" w:hAnsi="Wingdings" w:cs="Wingdings"/>
        <w:caps w:val="0"/>
        <w:strike w:val="0"/>
        <w:dstrike w:val="0"/>
        <w:outline w:val="0"/>
        <w:shadow w:val="0"/>
        <w:emboss w:val="0"/>
        <w:imprint w:val="0"/>
        <w:vanish w:val="0"/>
        <w:sz w:val="13"/>
        <w:szCs w:val="13"/>
        <w:vertAlign w:val="baseline"/>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6">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lvlText w:val="3.4.%2."/>
      <w:lvlJc w:val="left"/>
      <w:pPr>
        <w:ind w:left="0" w:firstLine="0"/>
      </w:pPr>
      <w:rPr>
        <w:rFonts w:hint="eastAsia"/>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118"/>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17"/>
      <w:suff w:val="space"/>
      <w:lvlText w:val="表%9"/>
      <w:lvlJc w:val="center"/>
      <w:pPr>
        <w:ind w:left="0" w:firstLine="0"/>
      </w:pPr>
      <w:rPr>
        <w:rFonts w:hint="default" w:ascii="Arial" w:hAnsi="Arial" w:eastAsia="黑体"/>
        <w:b w:val="0"/>
        <w:i w:val="0"/>
        <w:sz w:val="18"/>
        <w:szCs w:val="18"/>
      </w:rPr>
    </w:lvl>
  </w:abstractNum>
  <w:abstractNum w:abstractNumId="7">
    <w:nsid w:val="4C6F0506"/>
    <w:multiLevelType w:val="multilevel"/>
    <w:tmpl w:val="4C6F0506"/>
    <w:lvl w:ilvl="0" w:tentative="0">
      <w:start w:val="1"/>
      <w:numFmt w:val="decimal"/>
      <w:pStyle w:val="119"/>
      <w:lvlText w:val="图%1"/>
      <w:lvlJc w:val="left"/>
      <w:pPr>
        <w:tabs>
          <w:tab w:val="left" w:pos="0"/>
        </w:tabs>
        <w:ind w:left="0" w:firstLine="0"/>
      </w:pPr>
      <w:rPr>
        <w:rFonts w:hint="eastAsia" w:ascii="黑体" w:eastAsia="黑体"/>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56926481"/>
    <w:multiLevelType w:val="multilevel"/>
    <w:tmpl w:val="56926481"/>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pStyle w:val="153"/>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
    <w:nsid w:val="5B56C407"/>
    <w:multiLevelType w:val="singleLevel"/>
    <w:tmpl w:val="5B56C407"/>
    <w:lvl w:ilvl="0" w:tentative="0">
      <w:start w:val="1"/>
      <w:numFmt w:val="decimal"/>
      <w:suff w:val="nothing"/>
      <w:lvlText w:val="%1、"/>
      <w:lvlJc w:val="left"/>
    </w:lvl>
  </w:abstractNum>
  <w:abstractNum w:abstractNumId="10">
    <w:nsid w:val="6A076A44"/>
    <w:multiLevelType w:val="multilevel"/>
    <w:tmpl w:val="6A076A44"/>
    <w:lvl w:ilvl="0" w:tentative="0">
      <w:start w:val="1"/>
      <w:numFmt w:val="decimal"/>
      <w:pStyle w:val="133"/>
      <w:lvlText w:val="%1)"/>
      <w:lvlJc w:val="left"/>
      <w:pPr>
        <w:tabs>
          <w:tab w:val="left" w:pos="420"/>
        </w:tabs>
        <w:ind w:left="420" w:hanging="420"/>
      </w:pPr>
      <w:rPr>
        <w:rFonts w:hint="eastAsia"/>
      </w:rPr>
    </w:lvl>
    <w:lvl w:ilvl="1" w:tentative="0">
      <w:start w:val="1"/>
      <w:numFmt w:val="bullet"/>
      <w:pStyle w:val="134"/>
      <w:lvlText w:val=""/>
      <w:lvlJc w:val="left"/>
      <w:pPr>
        <w:tabs>
          <w:tab w:val="left" w:pos="960"/>
        </w:tabs>
        <w:ind w:left="960" w:hanging="420"/>
      </w:pPr>
      <w:rPr>
        <w:rFonts w:hint="default" w:ascii="Wingdings" w:hAnsi="Wingdings"/>
      </w:rPr>
    </w:lvl>
    <w:lvl w:ilvl="2" w:tentative="0">
      <w:start w:val="1"/>
      <w:numFmt w:val="lowerRoman"/>
      <w:lvlText w:val="%3."/>
      <w:lvlJc w:val="right"/>
      <w:pPr>
        <w:tabs>
          <w:tab w:val="left" w:pos="1380"/>
        </w:tabs>
        <w:ind w:left="1380" w:hanging="420"/>
      </w:pPr>
    </w:lvl>
    <w:lvl w:ilvl="3" w:tentative="0">
      <w:start w:val="1"/>
      <w:numFmt w:val="decimal"/>
      <w:lvlText w:val="%4."/>
      <w:lvlJc w:val="left"/>
      <w:pPr>
        <w:tabs>
          <w:tab w:val="left" w:pos="1800"/>
        </w:tabs>
        <w:ind w:left="1800" w:hanging="420"/>
      </w:pPr>
    </w:lvl>
    <w:lvl w:ilvl="4" w:tentative="0">
      <w:start w:val="1"/>
      <w:numFmt w:val="lowerLetter"/>
      <w:lvlText w:val="%5)"/>
      <w:lvlJc w:val="left"/>
      <w:pPr>
        <w:tabs>
          <w:tab w:val="left" w:pos="2220"/>
        </w:tabs>
        <w:ind w:left="2220" w:hanging="420"/>
      </w:pPr>
    </w:lvl>
    <w:lvl w:ilvl="5" w:tentative="0">
      <w:start w:val="1"/>
      <w:numFmt w:val="lowerRoman"/>
      <w:lvlText w:val="%6."/>
      <w:lvlJc w:val="right"/>
      <w:pPr>
        <w:tabs>
          <w:tab w:val="left" w:pos="2640"/>
        </w:tabs>
        <w:ind w:left="2640" w:hanging="420"/>
      </w:pPr>
    </w:lvl>
    <w:lvl w:ilvl="6" w:tentative="0">
      <w:start w:val="1"/>
      <w:numFmt w:val="decimal"/>
      <w:lvlText w:val="%7."/>
      <w:lvlJc w:val="left"/>
      <w:pPr>
        <w:tabs>
          <w:tab w:val="left" w:pos="3060"/>
        </w:tabs>
        <w:ind w:left="3060" w:hanging="420"/>
      </w:pPr>
    </w:lvl>
    <w:lvl w:ilvl="7" w:tentative="0">
      <w:start w:val="1"/>
      <w:numFmt w:val="lowerLetter"/>
      <w:lvlText w:val="%8)"/>
      <w:lvlJc w:val="left"/>
      <w:pPr>
        <w:tabs>
          <w:tab w:val="left" w:pos="3480"/>
        </w:tabs>
        <w:ind w:left="3480" w:hanging="420"/>
      </w:pPr>
    </w:lvl>
    <w:lvl w:ilvl="8" w:tentative="0">
      <w:start w:val="1"/>
      <w:numFmt w:val="lowerRoman"/>
      <w:lvlText w:val="%9."/>
      <w:lvlJc w:val="right"/>
      <w:pPr>
        <w:tabs>
          <w:tab w:val="left" w:pos="3900"/>
        </w:tabs>
        <w:ind w:left="3900" w:hanging="420"/>
      </w:pPr>
    </w:lvl>
  </w:abstractNum>
  <w:abstractNum w:abstractNumId="11">
    <w:nsid w:val="76E91E88"/>
    <w:multiLevelType w:val="multilevel"/>
    <w:tmpl w:val="76E91E88"/>
    <w:lvl w:ilvl="0" w:tentative="0">
      <w:start w:val="1"/>
      <w:numFmt w:val="decimal"/>
      <w:pStyle w:val="123"/>
      <w:lvlText w:val="表%1 "/>
      <w:lvlJc w:val="left"/>
      <w:pPr>
        <w:tabs>
          <w:tab w:val="left" w:pos="0"/>
        </w:tabs>
        <w:ind w:left="0" w:firstLine="0"/>
      </w:pPr>
      <w:rPr>
        <w:rFonts w:hint="eastAsia" w:ascii="黑体" w:hAnsi="Times New Roman" w:eastAsia="黑体"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77EB321A"/>
    <w:multiLevelType w:val="singleLevel"/>
    <w:tmpl w:val="77EB321A"/>
    <w:lvl w:ilvl="0" w:tentative="0">
      <w:start w:val="1"/>
      <w:numFmt w:val="decimal"/>
      <w:pStyle w:val="158"/>
      <w:lvlText w:val="Figure %1 "/>
      <w:lvlJc w:val="left"/>
      <w:pPr>
        <w:tabs>
          <w:tab w:val="left" w:pos="1080"/>
        </w:tabs>
        <w:ind w:left="0" w:firstLine="0"/>
      </w:pPr>
      <w:rPr>
        <w:rFonts w:hint="default" w:ascii="Times New Roman" w:hAnsi="Times New Roman"/>
      </w:rPr>
    </w:lvl>
  </w:abstractNum>
  <w:abstractNum w:abstractNumId="13">
    <w:nsid w:val="7DD809D3"/>
    <w:multiLevelType w:val="multilevel"/>
    <w:tmpl w:val="7DD809D3"/>
    <w:lvl w:ilvl="0" w:tentative="0">
      <w:start w:val="1"/>
      <w:numFmt w:val="bullet"/>
      <w:lvlText w:val=""/>
      <w:lvlJc w:val="left"/>
      <w:pPr>
        <w:tabs>
          <w:tab w:val="left" w:pos="0"/>
        </w:tabs>
        <w:ind w:left="408" w:firstLine="0"/>
      </w:pPr>
      <w:rPr>
        <w:rFonts w:hint="default" w:ascii="Wingdings" w:hAnsi="Wingdings"/>
      </w:rPr>
    </w:lvl>
    <w:lvl w:ilvl="1" w:tentative="0">
      <w:start w:val="1"/>
      <w:numFmt w:val="bullet"/>
      <w:lvlText w:val=""/>
      <w:lvlJc w:val="left"/>
      <w:pPr>
        <w:tabs>
          <w:tab w:val="left" w:pos="1155"/>
        </w:tabs>
        <w:ind w:left="1155" w:hanging="420"/>
      </w:pPr>
      <w:rPr>
        <w:rFonts w:hint="default" w:ascii="Wingdings" w:hAnsi="Wingdings"/>
      </w:rPr>
    </w:lvl>
    <w:lvl w:ilvl="2" w:tentative="0">
      <w:start w:val="1"/>
      <w:numFmt w:val="bullet"/>
      <w:lvlText w:val=""/>
      <w:lvlJc w:val="left"/>
      <w:pPr>
        <w:tabs>
          <w:tab w:val="left" w:pos="1575"/>
        </w:tabs>
        <w:ind w:left="1575" w:hanging="420"/>
      </w:pPr>
      <w:rPr>
        <w:rFonts w:hint="default" w:ascii="Wingdings" w:hAnsi="Wingdings"/>
      </w:rPr>
    </w:lvl>
    <w:lvl w:ilvl="3" w:tentative="0">
      <w:start w:val="1"/>
      <w:numFmt w:val="bullet"/>
      <w:lvlText w:val=""/>
      <w:lvlJc w:val="left"/>
      <w:pPr>
        <w:tabs>
          <w:tab w:val="left" w:pos="1995"/>
        </w:tabs>
        <w:ind w:left="1995" w:hanging="420"/>
      </w:pPr>
      <w:rPr>
        <w:rFonts w:hint="default" w:ascii="Wingdings" w:hAnsi="Wingdings"/>
      </w:rPr>
    </w:lvl>
    <w:lvl w:ilvl="4" w:tentative="0">
      <w:start w:val="1"/>
      <w:numFmt w:val="bullet"/>
      <w:lvlText w:val=""/>
      <w:lvlJc w:val="left"/>
      <w:pPr>
        <w:tabs>
          <w:tab w:val="left" w:pos="2415"/>
        </w:tabs>
        <w:ind w:left="2415" w:hanging="420"/>
      </w:pPr>
      <w:rPr>
        <w:rFonts w:hint="default" w:ascii="Wingdings" w:hAnsi="Wingdings"/>
      </w:rPr>
    </w:lvl>
    <w:lvl w:ilvl="5" w:tentative="0">
      <w:start w:val="1"/>
      <w:numFmt w:val="bullet"/>
      <w:lvlText w:val=""/>
      <w:lvlJc w:val="left"/>
      <w:pPr>
        <w:tabs>
          <w:tab w:val="left" w:pos="2835"/>
        </w:tabs>
        <w:ind w:left="2835" w:hanging="420"/>
      </w:pPr>
      <w:rPr>
        <w:rFonts w:hint="default" w:ascii="Wingdings" w:hAnsi="Wingdings"/>
      </w:rPr>
    </w:lvl>
    <w:lvl w:ilvl="6" w:tentative="0">
      <w:start w:val="1"/>
      <w:numFmt w:val="bullet"/>
      <w:lvlText w:val=""/>
      <w:lvlJc w:val="left"/>
      <w:pPr>
        <w:tabs>
          <w:tab w:val="left" w:pos="3255"/>
        </w:tabs>
        <w:ind w:left="3255" w:hanging="420"/>
      </w:pPr>
      <w:rPr>
        <w:rFonts w:hint="default" w:ascii="Wingdings" w:hAnsi="Wingdings"/>
      </w:rPr>
    </w:lvl>
    <w:lvl w:ilvl="7" w:tentative="0">
      <w:start w:val="1"/>
      <w:numFmt w:val="bullet"/>
      <w:lvlText w:val=""/>
      <w:lvlJc w:val="left"/>
      <w:pPr>
        <w:tabs>
          <w:tab w:val="left" w:pos="3675"/>
        </w:tabs>
        <w:ind w:left="3675" w:hanging="420"/>
      </w:pPr>
      <w:rPr>
        <w:rFonts w:hint="default" w:ascii="Wingdings" w:hAnsi="Wingdings"/>
      </w:rPr>
    </w:lvl>
    <w:lvl w:ilvl="8" w:tentative="0">
      <w:start w:val="1"/>
      <w:numFmt w:val="bullet"/>
      <w:lvlText w:val=""/>
      <w:lvlJc w:val="left"/>
      <w:pPr>
        <w:tabs>
          <w:tab w:val="left" w:pos="4095"/>
        </w:tabs>
        <w:ind w:left="4095" w:hanging="420"/>
      </w:pPr>
      <w:rPr>
        <w:rFonts w:hint="default" w:ascii="Wingdings" w:hAnsi="Wingdings"/>
      </w:rPr>
    </w:lvl>
  </w:abstractNum>
  <w:num w:numId="1">
    <w:abstractNumId w:val="0"/>
  </w:num>
  <w:num w:numId="2">
    <w:abstractNumId w:val="4"/>
  </w:num>
  <w:num w:numId="3">
    <w:abstractNumId w:val="2"/>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1"/>
  </w:num>
  <w:num w:numId="7">
    <w:abstractNumId w:val="10"/>
  </w:num>
  <w:num w:numId="8">
    <w:abstractNumId w:val="1"/>
  </w:num>
  <w:num w:numId="9">
    <w:abstractNumId w:val="5"/>
  </w:num>
  <w:num w:numId="10">
    <w:abstractNumId w:val="8"/>
  </w:num>
  <w:num w:numId="11">
    <w:abstractNumId w:val="12"/>
  </w:num>
  <w:num w:numId="12">
    <w:abstractNumId w:val="13"/>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9"/>
  <w:bordersDoNotSurroundHeader w:val="0"/>
  <w:bordersDoNotSurroundFooter w:val="0"/>
  <w:documentProtection w:enforcement="0"/>
  <w:defaultTabStop w:val="420"/>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compressPunctuation"/>
  <w:noLineBreaksAfter w:lang="zh-CN" w:val="&quot;'([{£¥‵〈《「『【〔〖〝︵︷︹︻︽︿﹁﹃﹙﹛﹝（［｛￡￥"/>
  <w:noLineBreaksBefore w:lang="zh-CN" w:val="!&quot;'),-.:;?]}¢·ˇˉ―‖•′、。々〉》」』】〕〗〞︰︱︳︴︶︸︺︼︾﹀﹂﹄﹏﹐﹒﹔﹕﹖﹗﹚﹜﹞！），．：；？｜｝～､￠"/>
  <w:hdrShapeDefaults>
    <o:shapelayout v:ext="edit">
      <o:idmap v:ext="edit" data="2"/>
    </o:shapelayout>
  </w:hdrShapeDefaults>
  <w:footnotePr>
    <w:pos w:val="beneathText"/>
  </w:foot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02E"/>
    <w:rsid w:val="0000176C"/>
    <w:rsid w:val="00001F45"/>
    <w:rsid w:val="00002354"/>
    <w:rsid w:val="000034D2"/>
    <w:rsid w:val="000050C0"/>
    <w:rsid w:val="00012297"/>
    <w:rsid w:val="00017484"/>
    <w:rsid w:val="00020223"/>
    <w:rsid w:val="00021A42"/>
    <w:rsid w:val="00021E2A"/>
    <w:rsid w:val="00022543"/>
    <w:rsid w:val="0002348A"/>
    <w:rsid w:val="00023628"/>
    <w:rsid w:val="00027A96"/>
    <w:rsid w:val="000337E8"/>
    <w:rsid w:val="00034569"/>
    <w:rsid w:val="000377D0"/>
    <w:rsid w:val="00045389"/>
    <w:rsid w:val="00051548"/>
    <w:rsid w:val="000534ED"/>
    <w:rsid w:val="00055F0B"/>
    <w:rsid w:val="000566B4"/>
    <w:rsid w:val="00060AC0"/>
    <w:rsid w:val="00061210"/>
    <w:rsid w:val="0006127B"/>
    <w:rsid w:val="00061823"/>
    <w:rsid w:val="0006183D"/>
    <w:rsid w:val="00064579"/>
    <w:rsid w:val="0006598D"/>
    <w:rsid w:val="00067768"/>
    <w:rsid w:val="00077B51"/>
    <w:rsid w:val="00080F53"/>
    <w:rsid w:val="00083B3D"/>
    <w:rsid w:val="0008550C"/>
    <w:rsid w:val="0009047B"/>
    <w:rsid w:val="000922D3"/>
    <w:rsid w:val="00092C1C"/>
    <w:rsid w:val="00095332"/>
    <w:rsid w:val="00096C4B"/>
    <w:rsid w:val="000A0E3C"/>
    <w:rsid w:val="000A2B20"/>
    <w:rsid w:val="000A3E50"/>
    <w:rsid w:val="000A54DE"/>
    <w:rsid w:val="000A5F39"/>
    <w:rsid w:val="000B19D6"/>
    <w:rsid w:val="000B2908"/>
    <w:rsid w:val="000B29EC"/>
    <w:rsid w:val="000B34AA"/>
    <w:rsid w:val="000B4CE5"/>
    <w:rsid w:val="000B53FB"/>
    <w:rsid w:val="000B7B69"/>
    <w:rsid w:val="000C06D4"/>
    <w:rsid w:val="000C31CE"/>
    <w:rsid w:val="000C670D"/>
    <w:rsid w:val="000C7064"/>
    <w:rsid w:val="000D09D4"/>
    <w:rsid w:val="000D6F0D"/>
    <w:rsid w:val="000E3CF3"/>
    <w:rsid w:val="000E6787"/>
    <w:rsid w:val="000E795F"/>
    <w:rsid w:val="000F1660"/>
    <w:rsid w:val="000F2972"/>
    <w:rsid w:val="000F2FC5"/>
    <w:rsid w:val="000F4F6A"/>
    <w:rsid w:val="000F5582"/>
    <w:rsid w:val="00105648"/>
    <w:rsid w:val="001067D1"/>
    <w:rsid w:val="00110AC1"/>
    <w:rsid w:val="001110BE"/>
    <w:rsid w:val="001163EF"/>
    <w:rsid w:val="0011775C"/>
    <w:rsid w:val="00122B33"/>
    <w:rsid w:val="00126012"/>
    <w:rsid w:val="00130F92"/>
    <w:rsid w:val="00141E5F"/>
    <w:rsid w:val="0014405D"/>
    <w:rsid w:val="00144C84"/>
    <w:rsid w:val="00145220"/>
    <w:rsid w:val="001506DD"/>
    <w:rsid w:val="00153078"/>
    <w:rsid w:val="00154A3E"/>
    <w:rsid w:val="00155FCE"/>
    <w:rsid w:val="00156BA3"/>
    <w:rsid w:val="00163245"/>
    <w:rsid w:val="00166169"/>
    <w:rsid w:val="00167217"/>
    <w:rsid w:val="001678C4"/>
    <w:rsid w:val="00170F3C"/>
    <w:rsid w:val="0017118B"/>
    <w:rsid w:val="00171AB6"/>
    <w:rsid w:val="001721E6"/>
    <w:rsid w:val="00174748"/>
    <w:rsid w:val="001756A5"/>
    <w:rsid w:val="00175D6D"/>
    <w:rsid w:val="0017721A"/>
    <w:rsid w:val="00177AA9"/>
    <w:rsid w:val="00177B2B"/>
    <w:rsid w:val="00180BF2"/>
    <w:rsid w:val="00182565"/>
    <w:rsid w:val="00183CF3"/>
    <w:rsid w:val="00184860"/>
    <w:rsid w:val="001902A3"/>
    <w:rsid w:val="00195F12"/>
    <w:rsid w:val="001976CA"/>
    <w:rsid w:val="001A6ADC"/>
    <w:rsid w:val="001B0660"/>
    <w:rsid w:val="001B1CC9"/>
    <w:rsid w:val="001B3765"/>
    <w:rsid w:val="001C237A"/>
    <w:rsid w:val="001C3DC7"/>
    <w:rsid w:val="001C5E2D"/>
    <w:rsid w:val="001C6A96"/>
    <w:rsid w:val="001C6C8A"/>
    <w:rsid w:val="001D2C5A"/>
    <w:rsid w:val="001D77AB"/>
    <w:rsid w:val="001D7D62"/>
    <w:rsid w:val="001E3BCB"/>
    <w:rsid w:val="001E7BDC"/>
    <w:rsid w:val="001F00AF"/>
    <w:rsid w:val="001F2F9C"/>
    <w:rsid w:val="001F5E90"/>
    <w:rsid w:val="002010B5"/>
    <w:rsid w:val="00203FA2"/>
    <w:rsid w:val="002059CC"/>
    <w:rsid w:val="00210371"/>
    <w:rsid w:val="00210F16"/>
    <w:rsid w:val="00215CBA"/>
    <w:rsid w:val="00215EF6"/>
    <w:rsid w:val="00220FD2"/>
    <w:rsid w:val="00221DD1"/>
    <w:rsid w:val="002225EC"/>
    <w:rsid w:val="00224770"/>
    <w:rsid w:val="00225A54"/>
    <w:rsid w:val="00226738"/>
    <w:rsid w:val="0022697F"/>
    <w:rsid w:val="00231B02"/>
    <w:rsid w:val="00231CAF"/>
    <w:rsid w:val="002336C5"/>
    <w:rsid w:val="00237B34"/>
    <w:rsid w:val="00237BBB"/>
    <w:rsid w:val="00241288"/>
    <w:rsid w:val="002428F3"/>
    <w:rsid w:val="00243CB4"/>
    <w:rsid w:val="002464BE"/>
    <w:rsid w:val="0024727D"/>
    <w:rsid w:val="00253501"/>
    <w:rsid w:val="002535F8"/>
    <w:rsid w:val="00253903"/>
    <w:rsid w:val="002555E6"/>
    <w:rsid w:val="00257794"/>
    <w:rsid w:val="00260281"/>
    <w:rsid w:val="00262D68"/>
    <w:rsid w:val="00272656"/>
    <w:rsid w:val="00286A89"/>
    <w:rsid w:val="00292238"/>
    <w:rsid w:val="00292A29"/>
    <w:rsid w:val="002933AD"/>
    <w:rsid w:val="0029502D"/>
    <w:rsid w:val="00295118"/>
    <w:rsid w:val="0029664C"/>
    <w:rsid w:val="002A357D"/>
    <w:rsid w:val="002A4146"/>
    <w:rsid w:val="002A5198"/>
    <w:rsid w:val="002B3EB2"/>
    <w:rsid w:val="002C034B"/>
    <w:rsid w:val="002C45BD"/>
    <w:rsid w:val="002C4852"/>
    <w:rsid w:val="002C70D9"/>
    <w:rsid w:val="002D23D1"/>
    <w:rsid w:val="002D2B23"/>
    <w:rsid w:val="002D6B64"/>
    <w:rsid w:val="002D6D4A"/>
    <w:rsid w:val="002E378C"/>
    <w:rsid w:val="002E575F"/>
    <w:rsid w:val="002E5CE2"/>
    <w:rsid w:val="002F1B21"/>
    <w:rsid w:val="002F5515"/>
    <w:rsid w:val="002F72AE"/>
    <w:rsid w:val="00300C58"/>
    <w:rsid w:val="003019C4"/>
    <w:rsid w:val="003025F2"/>
    <w:rsid w:val="00305B4C"/>
    <w:rsid w:val="003067AE"/>
    <w:rsid w:val="00310811"/>
    <w:rsid w:val="00311101"/>
    <w:rsid w:val="00312118"/>
    <w:rsid w:val="00312911"/>
    <w:rsid w:val="003139DD"/>
    <w:rsid w:val="00314420"/>
    <w:rsid w:val="00314EF8"/>
    <w:rsid w:val="003251C3"/>
    <w:rsid w:val="00326301"/>
    <w:rsid w:val="003273E6"/>
    <w:rsid w:val="0033138A"/>
    <w:rsid w:val="00331C8A"/>
    <w:rsid w:val="0033325B"/>
    <w:rsid w:val="00336481"/>
    <w:rsid w:val="003366EE"/>
    <w:rsid w:val="00343C56"/>
    <w:rsid w:val="003457FB"/>
    <w:rsid w:val="00347B9C"/>
    <w:rsid w:val="00362F84"/>
    <w:rsid w:val="003675B1"/>
    <w:rsid w:val="003743F4"/>
    <w:rsid w:val="00374587"/>
    <w:rsid w:val="003751AF"/>
    <w:rsid w:val="00375BCB"/>
    <w:rsid w:val="0038569D"/>
    <w:rsid w:val="00385DC6"/>
    <w:rsid w:val="00392E12"/>
    <w:rsid w:val="00394900"/>
    <w:rsid w:val="003970E3"/>
    <w:rsid w:val="003A0F73"/>
    <w:rsid w:val="003A2F04"/>
    <w:rsid w:val="003A4432"/>
    <w:rsid w:val="003A51B4"/>
    <w:rsid w:val="003A5B50"/>
    <w:rsid w:val="003A71F3"/>
    <w:rsid w:val="003A7676"/>
    <w:rsid w:val="003A7FB2"/>
    <w:rsid w:val="003B073D"/>
    <w:rsid w:val="003B0C71"/>
    <w:rsid w:val="003B30B5"/>
    <w:rsid w:val="003B49BA"/>
    <w:rsid w:val="003B7A36"/>
    <w:rsid w:val="003C27CA"/>
    <w:rsid w:val="003D3740"/>
    <w:rsid w:val="003E1A91"/>
    <w:rsid w:val="003E4432"/>
    <w:rsid w:val="003E5AAD"/>
    <w:rsid w:val="003F34F5"/>
    <w:rsid w:val="003F3C5B"/>
    <w:rsid w:val="003F4E57"/>
    <w:rsid w:val="003F6338"/>
    <w:rsid w:val="0040110F"/>
    <w:rsid w:val="0040248C"/>
    <w:rsid w:val="004040D3"/>
    <w:rsid w:val="004060CE"/>
    <w:rsid w:val="0040741F"/>
    <w:rsid w:val="0041521A"/>
    <w:rsid w:val="00415AE8"/>
    <w:rsid w:val="00434E5A"/>
    <w:rsid w:val="00436B81"/>
    <w:rsid w:val="00437CDF"/>
    <w:rsid w:val="0044013D"/>
    <w:rsid w:val="0044156C"/>
    <w:rsid w:val="004515CD"/>
    <w:rsid w:val="00451CD5"/>
    <w:rsid w:val="00453A75"/>
    <w:rsid w:val="00454A86"/>
    <w:rsid w:val="004605AC"/>
    <w:rsid w:val="00461923"/>
    <w:rsid w:val="0046244F"/>
    <w:rsid w:val="00473BDD"/>
    <w:rsid w:val="0047445A"/>
    <w:rsid w:val="0047735F"/>
    <w:rsid w:val="00487620"/>
    <w:rsid w:val="00492D62"/>
    <w:rsid w:val="00493C2E"/>
    <w:rsid w:val="004951D7"/>
    <w:rsid w:val="004966B6"/>
    <w:rsid w:val="004A0193"/>
    <w:rsid w:val="004A0651"/>
    <w:rsid w:val="004A1C32"/>
    <w:rsid w:val="004A2A16"/>
    <w:rsid w:val="004A4254"/>
    <w:rsid w:val="004A5799"/>
    <w:rsid w:val="004A6059"/>
    <w:rsid w:val="004A6FB5"/>
    <w:rsid w:val="004B12FF"/>
    <w:rsid w:val="004B1338"/>
    <w:rsid w:val="004B13FE"/>
    <w:rsid w:val="004B1E41"/>
    <w:rsid w:val="004B4D89"/>
    <w:rsid w:val="004B5AC5"/>
    <w:rsid w:val="004C0697"/>
    <w:rsid w:val="004C463B"/>
    <w:rsid w:val="004C6B11"/>
    <w:rsid w:val="004C75D5"/>
    <w:rsid w:val="004D0B92"/>
    <w:rsid w:val="004D1389"/>
    <w:rsid w:val="004D526C"/>
    <w:rsid w:val="004E3476"/>
    <w:rsid w:val="004E35C8"/>
    <w:rsid w:val="004E4901"/>
    <w:rsid w:val="004E740A"/>
    <w:rsid w:val="004F1AEE"/>
    <w:rsid w:val="004F1DAB"/>
    <w:rsid w:val="004F3E1E"/>
    <w:rsid w:val="004F4ABF"/>
    <w:rsid w:val="004F59FA"/>
    <w:rsid w:val="004F7C87"/>
    <w:rsid w:val="00500C61"/>
    <w:rsid w:val="00500D3F"/>
    <w:rsid w:val="00520019"/>
    <w:rsid w:val="00522F15"/>
    <w:rsid w:val="005232B7"/>
    <w:rsid w:val="0052380C"/>
    <w:rsid w:val="0052500E"/>
    <w:rsid w:val="00526F98"/>
    <w:rsid w:val="00534324"/>
    <w:rsid w:val="00541687"/>
    <w:rsid w:val="00541D53"/>
    <w:rsid w:val="00546BE2"/>
    <w:rsid w:val="005477E2"/>
    <w:rsid w:val="005508E5"/>
    <w:rsid w:val="0055684F"/>
    <w:rsid w:val="005604F4"/>
    <w:rsid w:val="0056102F"/>
    <w:rsid w:val="0056217E"/>
    <w:rsid w:val="005660D4"/>
    <w:rsid w:val="00566C1E"/>
    <w:rsid w:val="0056704F"/>
    <w:rsid w:val="00570319"/>
    <w:rsid w:val="00571378"/>
    <w:rsid w:val="0057367B"/>
    <w:rsid w:val="005766A4"/>
    <w:rsid w:val="005822BD"/>
    <w:rsid w:val="00584B52"/>
    <w:rsid w:val="0058644E"/>
    <w:rsid w:val="00590212"/>
    <w:rsid w:val="00593980"/>
    <w:rsid w:val="005940FF"/>
    <w:rsid w:val="00594A5D"/>
    <w:rsid w:val="005958E2"/>
    <w:rsid w:val="005974E6"/>
    <w:rsid w:val="00597653"/>
    <w:rsid w:val="005A0F4E"/>
    <w:rsid w:val="005A4A89"/>
    <w:rsid w:val="005B0D72"/>
    <w:rsid w:val="005B37B4"/>
    <w:rsid w:val="005B761A"/>
    <w:rsid w:val="005B7BE3"/>
    <w:rsid w:val="005C2CED"/>
    <w:rsid w:val="005D36F8"/>
    <w:rsid w:val="005D5395"/>
    <w:rsid w:val="005D642E"/>
    <w:rsid w:val="005D672A"/>
    <w:rsid w:val="005E47D5"/>
    <w:rsid w:val="005E4F2C"/>
    <w:rsid w:val="005F2D25"/>
    <w:rsid w:val="005F3906"/>
    <w:rsid w:val="006003C6"/>
    <w:rsid w:val="00604F25"/>
    <w:rsid w:val="0060735E"/>
    <w:rsid w:val="006123B4"/>
    <w:rsid w:val="00615171"/>
    <w:rsid w:val="006162CD"/>
    <w:rsid w:val="006208E6"/>
    <w:rsid w:val="00621E30"/>
    <w:rsid w:val="00621ED1"/>
    <w:rsid w:val="00623640"/>
    <w:rsid w:val="00623EA7"/>
    <w:rsid w:val="0062402B"/>
    <w:rsid w:val="00631AB1"/>
    <w:rsid w:val="00632FDD"/>
    <w:rsid w:val="00642F05"/>
    <w:rsid w:val="0064726E"/>
    <w:rsid w:val="0065233F"/>
    <w:rsid w:val="0066001C"/>
    <w:rsid w:val="006621C0"/>
    <w:rsid w:val="00662F0E"/>
    <w:rsid w:val="00663FF2"/>
    <w:rsid w:val="006641E8"/>
    <w:rsid w:val="00671D6A"/>
    <w:rsid w:val="00675E3F"/>
    <w:rsid w:val="0067777A"/>
    <w:rsid w:val="00683154"/>
    <w:rsid w:val="00685A70"/>
    <w:rsid w:val="006919E0"/>
    <w:rsid w:val="00692920"/>
    <w:rsid w:val="00694686"/>
    <w:rsid w:val="006B1976"/>
    <w:rsid w:val="006B5441"/>
    <w:rsid w:val="006C6FBB"/>
    <w:rsid w:val="006D0972"/>
    <w:rsid w:val="006D2674"/>
    <w:rsid w:val="006D2833"/>
    <w:rsid w:val="006D4D52"/>
    <w:rsid w:val="006D6DE8"/>
    <w:rsid w:val="006D74AF"/>
    <w:rsid w:val="006E0A80"/>
    <w:rsid w:val="006E151C"/>
    <w:rsid w:val="006E283E"/>
    <w:rsid w:val="006E3381"/>
    <w:rsid w:val="006E3611"/>
    <w:rsid w:val="006E3C29"/>
    <w:rsid w:val="006E53BA"/>
    <w:rsid w:val="006E6C16"/>
    <w:rsid w:val="006F6E7D"/>
    <w:rsid w:val="006F6EB4"/>
    <w:rsid w:val="00700CB2"/>
    <w:rsid w:val="00703543"/>
    <w:rsid w:val="00707611"/>
    <w:rsid w:val="0072116D"/>
    <w:rsid w:val="007213A6"/>
    <w:rsid w:val="0072563F"/>
    <w:rsid w:val="007259AC"/>
    <w:rsid w:val="00732444"/>
    <w:rsid w:val="00732643"/>
    <w:rsid w:val="00733364"/>
    <w:rsid w:val="007355DC"/>
    <w:rsid w:val="00743C03"/>
    <w:rsid w:val="00745577"/>
    <w:rsid w:val="00750546"/>
    <w:rsid w:val="00755DD0"/>
    <w:rsid w:val="0075664C"/>
    <w:rsid w:val="007627C6"/>
    <w:rsid w:val="00765D67"/>
    <w:rsid w:val="0077008D"/>
    <w:rsid w:val="0077037C"/>
    <w:rsid w:val="0077455D"/>
    <w:rsid w:val="00780AF3"/>
    <w:rsid w:val="0078250B"/>
    <w:rsid w:val="00783880"/>
    <w:rsid w:val="00783DD4"/>
    <w:rsid w:val="00784FD7"/>
    <w:rsid w:val="0078579F"/>
    <w:rsid w:val="00790E58"/>
    <w:rsid w:val="00794468"/>
    <w:rsid w:val="0079547B"/>
    <w:rsid w:val="00795DDF"/>
    <w:rsid w:val="00796D2E"/>
    <w:rsid w:val="007A0486"/>
    <w:rsid w:val="007A3F9D"/>
    <w:rsid w:val="007B5904"/>
    <w:rsid w:val="007C3A97"/>
    <w:rsid w:val="007D04E9"/>
    <w:rsid w:val="007D17FB"/>
    <w:rsid w:val="007D45D5"/>
    <w:rsid w:val="007D5FA8"/>
    <w:rsid w:val="007D7329"/>
    <w:rsid w:val="007E1A9C"/>
    <w:rsid w:val="007E5E63"/>
    <w:rsid w:val="007E7E8C"/>
    <w:rsid w:val="007F123F"/>
    <w:rsid w:val="007F1C4F"/>
    <w:rsid w:val="007F2546"/>
    <w:rsid w:val="007F31CF"/>
    <w:rsid w:val="007F4A3D"/>
    <w:rsid w:val="008007F8"/>
    <w:rsid w:val="00802596"/>
    <w:rsid w:val="0080514C"/>
    <w:rsid w:val="00805E22"/>
    <w:rsid w:val="00807636"/>
    <w:rsid w:val="0081161E"/>
    <w:rsid w:val="00813F30"/>
    <w:rsid w:val="00815A5A"/>
    <w:rsid w:val="008162A3"/>
    <w:rsid w:val="00823292"/>
    <w:rsid w:val="00824033"/>
    <w:rsid w:val="00824C5F"/>
    <w:rsid w:val="0082537F"/>
    <w:rsid w:val="00826720"/>
    <w:rsid w:val="0082766D"/>
    <w:rsid w:val="008336E7"/>
    <w:rsid w:val="00836D1B"/>
    <w:rsid w:val="00837616"/>
    <w:rsid w:val="00843852"/>
    <w:rsid w:val="00845513"/>
    <w:rsid w:val="008476A2"/>
    <w:rsid w:val="008479BA"/>
    <w:rsid w:val="00852C8A"/>
    <w:rsid w:val="008568FA"/>
    <w:rsid w:val="00864170"/>
    <w:rsid w:val="00864CEC"/>
    <w:rsid w:val="0087014C"/>
    <w:rsid w:val="00870D90"/>
    <w:rsid w:val="008710C0"/>
    <w:rsid w:val="008727CE"/>
    <w:rsid w:val="00875646"/>
    <w:rsid w:val="00876FBB"/>
    <w:rsid w:val="008820F0"/>
    <w:rsid w:val="008837CC"/>
    <w:rsid w:val="0088576E"/>
    <w:rsid w:val="00890CE7"/>
    <w:rsid w:val="00895020"/>
    <w:rsid w:val="008965C1"/>
    <w:rsid w:val="008A01F2"/>
    <w:rsid w:val="008A3510"/>
    <w:rsid w:val="008A3B0C"/>
    <w:rsid w:val="008A5B71"/>
    <w:rsid w:val="008A5D79"/>
    <w:rsid w:val="008A5FFA"/>
    <w:rsid w:val="008A7825"/>
    <w:rsid w:val="008B193B"/>
    <w:rsid w:val="008B35D8"/>
    <w:rsid w:val="008B37C3"/>
    <w:rsid w:val="008B7C2B"/>
    <w:rsid w:val="008C6CDB"/>
    <w:rsid w:val="008D0E13"/>
    <w:rsid w:val="008D594A"/>
    <w:rsid w:val="008D6BCF"/>
    <w:rsid w:val="008D7AFF"/>
    <w:rsid w:val="008E0BA6"/>
    <w:rsid w:val="008E3030"/>
    <w:rsid w:val="008E32F9"/>
    <w:rsid w:val="008E4473"/>
    <w:rsid w:val="008F4771"/>
    <w:rsid w:val="008F6752"/>
    <w:rsid w:val="008F6DA4"/>
    <w:rsid w:val="009008D2"/>
    <w:rsid w:val="0090162C"/>
    <w:rsid w:val="00901CF7"/>
    <w:rsid w:val="00901D4E"/>
    <w:rsid w:val="00902078"/>
    <w:rsid w:val="009021DA"/>
    <w:rsid w:val="00916376"/>
    <w:rsid w:val="009225C1"/>
    <w:rsid w:val="00924377"/>
    <w:rsid w:val="0092793F"/>
    <w:rsid w:val="00931749"/>
    <w:rsid w:val="00934EB0"/>
    <w:rsid w:val="00936B74"/>
    <w:rsid w:val="00942657"/>
    <w:rsid w:val="00945F2F"/>
    <w:rsid w:val="009474F7"/>
    <w:rsid w:val="00950AC7"/>
    <w:rsid w:val="009523C2"/>
    <w:rsid w:val="0095322B"/>
    <w:rsid w:val="009545AD"/>
    <w:rsid w:val="00957725"/>
    <w:rsid w:val="009600F6"/>
    <w:rsid w:val="009714FD"/>
    <w:rsid w:val="00973B1E"/>
    <w:rsid w:val="009742F2"/>
    <w:rsid w:val="00977214"/>
    <w:rsid w:val="009775EF"/>
    <w:rsid w:val="0097781A"/>
    <w:rsid w:val="009820E0"/>
    <w:rsid w:val="00983788"/>
    <w:rsid w:val="00983D4B"/>
    <w:rsid w:val="00986491"/>
    <w:rsid w:val="00990656"/>
    <w:rsid w:val="0099373F"/>
    <w:rsid w:val="00993D2E"/>
    <w:rsid w:val="00993F08"/>
    <w:rsid w:val="009943AA"/>
    <w:rsid w:val="009965D0"/>
    <w:rsid w:val="009A59D5"/>
    <w:rsid w:val="009A756E"/>
    <w:rsid w:val="009B1B65"/>
    <w:rsid w:val="009B6D6A"/>
    <w:rsid w:val="009C5AB2"/>
    <w:rsid w:val="009C724E"/>
    <w:rsid w:val="009D000B"/>
    <w:rsid w:val="009D039D"/>
    <w:rsid w:val="009D20BA"/>
    <w:rsid w:val="009D686F"/>
    <w:rsid w:val="009E1792"/>
    <w:rsid w:val="009E4D9D"/>
    <w:rsid w:val="009E63B3"/>
    <w:rsid w:val="009E74B9"/>
    <w:rsid w:val="009F1102"/>
    <w:rsid w:val="009F1535"/>
    <w:rsid w:val="009F28BC"/>
    <w:rsid w:val="009F397B"/>
    <w:rsid w:val="009F4427"/>
    <w:rsid w:val="009F6A3B"/>
    <w:rsid w:val="00A01557"/>
    <w:rsid w:val="00A01CBF"/>
    <w:rsid w:val="00A0347D"/>
    <w:rsid w:val="00A04797"/>
    <w:rsid w:val="00A04D45"/>
    <w:rsid w:val="00A05739"/>
    <w:rsid w:val="00A13B4D"/>
    <w:rsid w:val="00A1772F"/>
    <w:rsid w:val="00A21B82"/>
    <w:rsid w:val="00A25DF0"/>
    <w:rsid w:val="00A26277"/>
    <w:rsid w:val="00A2790F"/>
    <w:rsid w:val="00A361A1"/>
    <w:rsid w:val="00A416EE"/>
    <w:rsid w:val="00A45657"/>
    <w:rsid w:val="00A45ED9"/>
    <w:rsid w:val="00A467F0"/>
    <w:rsid w:val="00A478B2"/>
    <w:rsid w:val="00A52D14"/>
    <w:rsid w:val="00A53401"/>
    <w:rsid w:val="00A54587"/>
    <w:rsid w:val="00A54C50"/>
    <w:rsid w:val="00A565EB"/>
    <w:rsid w:val="00A5784A"/>
    <w:rsid w:val="00A57961"/>
    <w:rsid w:val="00A65B2D"/>
    <w:rsid w:val="00A669BB"/>
    <w:rsid w:val="00A70106"/>
    <w:rsid w:val="00A735CC"/>
    <w:rsid w:val="00A750E9"/>
    <w:rsid w:val="00A80F57"/>
    <w:rsid w:val="00A81181"/>
    <w:rsid w:val="00A81A89"/>
    <w:rsid w:val="00A84249"/>
    <w:rsid w:val="00A907DA"/>
    <w:rsid w:val="00A91147"/>
    <w:rsid w:val="00A9399A"/>
    <w:rsid w:val="00A93FFF"/>
    <w:rsid w:val="00A95039"/>
    <w:rsid w:val="00A954B2"/>
    <w:rsid w:val="00A9594F"/>
    <w:rsid w:val="00A96BAD"/>
    <w:rsid w:val="00AA20D1"/>
    <w:rsid w:val="00AA4863"/>
    <w:rsid w:val="00AA4B2A"/>
    <w:rsid w:val="00AA7328"/>
    <w:rsid w:val="00AA7B9C"/>
    <w:rsid w:val="00AB4A40"/>
    <w:rsid w:val="00AC118D"/>
    <w:rsid w:val="00AC13C3"/>
    <w:rsid w:val="00AC28FF"/>
    <w:rsid w:val="00AC3442"/>
    <w:rsid w:val="00AD20D7"/>
    <w:rsid w:val="00AD214C"/>
    <w:rsid w:val="00AD2CA3"/>
    <w:rsid w:val="00AD2EA7"/>
    <w:rsid w:val="00AD5F91"/>
    <w:rsid w:val="00AD6542"/>
    <w:rsid w:val="00AD6B0D"/>
    <w:rsid w:val="00AD76CC"/>
    <w:rsid w:val="00AE2E69"/>
    <w:rsid w:val="00AE3889"/>
    <w:rsid w:val="00AE532C"/>
    <w:rsid w:val="00AE649C"/>
    <w:rsid w:val="00AE7C34"/>
    <w:rsid w:val="00AF3FE8"/>
    <w:rsid w:val="00AF4CA8"/>
    <w:rsid w:val="00B023E2"/>
    <w:rsid w:val="00B02964"/>
    <w:rsid w:val="00B03418"/>
    <w:rsid w:val="00B0426F"/>
    <w:rsid w:val="00B07213"/>
    <w:rsid w:val="00B07C0A"/>
    <w:rsid w:val="00B07C1A"/>
    <w:rsid w:val="00B12B5C"/>
    <w:rsid w:val="00B1385E"/>
    <w:rsid w:val="00B15C18"/>
    <w:rsid w:val="00B20893"/>
    <w:rsid w:val="00B23DF7"/>
    <w:rsid w:val="00B245A0"/>
    <w:rsid w:val="00B25417"/>
    <w:rsid w:val="00B26580"/>
    <w:rsid w:val="00B32941"/>
    <w:rsid w:val="00B333C1"/>
    <w:rsid w:val="00B34139"/>
    <w:rsid w:val="00B3414A"/>
    <w:rsid w:val="00B4371B"/>
    <w:rsid w:val="00B4393A"/>
    <w:rsid w:val="00B44B05"/>
    <w:rsid w:val="00B44D71"/>
    <w:rsid w:val="00B45922"/>
    <w:rsid w:val="00B51B20"/>
    <w:rsid w:val="00B54291"/>
    <w:rsid w:val="00B54E10"/>
    <w:rsid w:val="00B55396"/>
    <w:rsid w:val="00B5646B"/>
    <w:rsid w:val="00B5773A"/>
    <w:rsid w:val="00B67B08"/>
    <w:rsid w:val="00B744A8"/>
    <w:rsid w:val="00B752E2"/>
    <w:rsid w:val="00B83B44"/>
    <w:rsid w:val="00B901AC"/>
    <w:rsid w:val="00B92BBE"/>
    <w:rsid w:val="00B95DC7"/>
    <w:rsid w:val="00B95F01"/>
    <w:rsid w:val="00BA033E"/>
    <w:rsid w:val="00BA1577"/>
    <w:rsid w:val="00BA33A1"/>
    <w:rsid w:val="00BA3990"/>
    <w:rsid w:val="00BA3A26"/>
    <w:rsid w:val="00BA4610"/>
    <w:rsid w:val="00BA5286"/>
    <w:rsid w:val="00BB1F80"/>
    <w:rsid w:val="00BB3583"/>
    <w:rsid w:val="00BC0786"/>
    <w:rsid w:val="00BC42A8"/>
    <w:rsid w:val="00BC6451"/>
    <w:rsid w:val="00BD0148"/>
    <w:rsid w:val="00BD1074"/>
    <w:rsid w:val="00BD11A9"/>
    <w:rsid w:val="00BD1C6B"/>
    <w:rsid w:val="00BD3A63"/>
    <w:rsid w:val="00BD3B29"/>
    <w:rsid w:val="00BD6635"/>
    <w:rsid w:val="00BD70BD"/>
    <w:rsid w:val="00BD71A6"/>
    <w:rsid w:val="00BE0A93"/>
    <w:rsid w:val="00BE301B"/>
    <w:rsid w:val="00BE6880"/>
    <w:rsid w:val="00BE7689"/>
    <w:rsid w:val="00BE7C28"/>
    <w:rsid w:val="00BF2B7B"/>
    <w:rsid w:val="00BF610F"/>
    <w:rsid w:val="00C04319"/>
    <w:rsid w:val="00C06F0D"/>
    <w:rsid w:val="00C109CC"/>
    <w:rsid w:val="00C12D85"/>
    <w:rsid w:val="00C219CB"/>
    <w:rsid w:val="00C22338"/>
    <w:rsid w:val="00C2626D"/>
    <w:rsid w:val="00C27C7D"/>
    <w:rsid w:val="00C30CAE"/>
    <w:rsid w:val="00C31666"/>
    <w:rsid w:val="00C3637B"/>
    <w:rsid w:val="00C410B5"/>
    <w:rsid w:val="00C4120B"/>
    <w:rsid w:val="00C431FD"/>
    <w:rsid w:val="00C43C7C"/>
    <w:rsid w:val="00C43C82"/>
    <w:rsid w:val="00C5551B"/>
    <w:rsid w:val="00C6204F"/>
    <w:rsid w:val="00C65B31"/>
    <w:rsid w:val="00C703DD"/>
    <w:rsid w:val="00C72CE0"/>
    <w:rsid w:val="00C81274"/>
    <w:rsid w:val="00C83FEA"/>
    <w:rsid w:val="00C86157"/>
    <w:rsid w:val="00C9418F"/>
    <w:rsid w:val="00C95568"/>
    <w:rsid w:val="00C96002"/>
    <w:rsid w:val="00C97066"/>
    <w:rsid w:val="00CA048E"/>
    <w:rsid w:val="00CA2204"/>
    <w:rsid w:val="00CA6AC7"/>
    <w:rsid w:val="00CA776A"/>
    <w:rsid w:val="00CB0371"/>
    <w:rsid w:val="00CB17AF"/>
    <w:rsid w:val="00CB62BF"/>
    <w:rsid w:val="00CB652A"/>
    <w:rsid w:val="00CC22C9"/>
    <w:rsid w:val="00CC71A6"/>
    <w:rsid w:val="00CD0A5A"/>
    <w:rsid w:val="00CD0FF0"/>
    <w:rsid w:val="00CD1A9B"/>
    <w:rsid w:val="00CD350B"/>
    <w:rsid w:val="00CD3A3D"/>
    <w:rsid w:val="00CD4595"/>
    <w:rsid w:val="00CD635A"/>
    <w:rsid w:val="00CD64D4"/>
    <w:rsid w:val="00CE1994"/>
    <w:rsid w:val="00CE3CE0"/>
    <w:rsid w:val="00CF2305"/>
    <w:rsid w:val="00CF23DB"/>
    <w:rsid w:val="00CF466D"/>
    <w:rsid w:val="00CF6422"/>
    <w:rsid w:val="00D007E6"/>
    <w:rsid w:val="00D047B1"/>
    <w:rsid w:val="00D05C6B"/>
    <w:rsid w:val="00D0687D"/>
    <w:rsid w:val="00D11886"/>
    <w:rsid w:val="00D144BF"/>
    <w:rsid w:val="00D22BA2"/>
    <w:rsid w:val="00D23662"/>
    <w:rsid w:val="00D25710"/>
    <w:rsid w:val="00D27C6B"/>
    <w:rsid w:val="00D34701"/>
    <w:rsid w:val="00D42068"/>
    <w:rsid w:val="00D52AEB"/>
    <w:rsid w:val="00D561F0"/>
    <w:rsid w:val="00D61A82"/>
    <w:rsid w:val="00D646B0"/>
    <w:rsid w:val="00D65164"/>
    <w:rsid w:val="00D65B33"/>
    <w:rsid w:val="00D725A3"/>
    <w:rsid w:val="00D86AC8"/>
    <w:rsid w:val="00D942F9"/>
    <w:rsid w:val="00D95CB6"/>
    <w:rsid w:val="00DA1BC3"/>
    <w:rsid w:val="00DA5324"/>
    <w:rsid w:val="00DB1542"/>
    <w:rsid w:val="00DB2734"/>
    <w:rsid w:val="00DB6404"/>
    <w:rsid w:val="00DC03C9"/>
    <w:rsid w:val="00DC1096"/>
    <w:rsid w:val="00DC1C98"/>
    <w:rsid w:val="00DC206D"/>
    <w:rsid w:val="00DC62DD"/>
    <w:rsid w:val="00DC6B55"/>
    <w:rsid w:val="00DD00F4"/>
    <w:rsid w:val="00DD0425"/>
    <w:rsid w:val="00DD0E84"/>
    <w:rsid w:val="00DD46E9"/>
    <w:rsid w:val="00DD47AF"/>
    <w:rsid w:val="00DE5EFA"/>
    <w:rsid w:val="00DF5FBE"/>
    <w:rsid w:val="00DF75B8"/>
    <w:rsid w:val="00E02002"/>
    <w:rsid w:val="00E0533D"/>
    <w:rsid w:val="00E06A9A"/>
    <w:rsid w:val="00E07410"/>
    <w:rsid w:val="00E10646"/>
    <w:rsid w:val="00E10F9D"/>
    <w:rsid w:val="00E146EB"/>
    <w:rsid w:val="00E20B67"/>
    <w:rsid w:val="00E23388"/>
    <w:rsid w:val="00E23C14"/>
    <w:rsid w:val="00E25AF2"/>
    <w:rsid w:val="00E27DB6"/>
    <w:rsid w:val="00E31E25"/>
    <w:rsid w:val="00E3210D"/>
    <w:rsid w:val="00E33610"/>
    <w:rsid w:val="00E37959"/>
    <w:rsid w:val="00E41195"/>
    <w:rsid w:val="00E423CF"/>
    <w:rsid w:val="00E429DC"/>
    <w:rsid w:val="00E469A5"/>
    <w:rsid w:val="00E50807"/>
    <w:rsid w:val="00E53289"/>
    <w:rsid w:val="00E53F11"/>
    <w:rsid w:val="00E555FA"/>
    <w:rsid w:val="00E560B8"/>
    <w:rsid w:val="00E575ED"/>
    <w:rsid w:val="00E60C45"/>
    <w:rsid w:val="00E61BDB"/>
    <w:rsid w:val="00E65218"/>
    <w:rsid w:val="00E66955"/>
    <w:rsid w:val="00E67906"/>
    <w:rsid w:val="00E70BD4"/>
    <w:rsid w:val="00E71A06"/>
    <w:rsid w:val="00E7437F"/>
    <w:rsid w:val="00E759E0"/>
    <w:rsid w:val="00E75B95"/>
    <w:rsid w:val="00E7685C"/>
    <w:rsid w:val="00E76B92"/>
    <w:rsid w:val="00E8040C"/>
    <w:rsid w:val="00E80C07"/>
    <w:rsid w:val="00E84F2F"/>
    <w:rsid w:val="00E9016F"/>
    <w:rsid w:val="00E932C1"/>
    <w:rsid w:val="00E963EB"/>
    <w:rsid w:val="00EA5AAD"/>
    <w:rsid w:val="00EB3AD4"/>
    <w:rsid w:val="00EB51AC"/>
    <w:rsid w:val="00EB61E9"/>
    <w:rsid w:val="00EC0ADA"/>
    <w:rsid w:val="00EC0E76"/>
    <w:rsid w:val="00EC2ABB"/>
    <w:rsid w:val="00EC4900"/>
    <w:rsid w:val="00EC6612"/>
    <w:rsid w:val="00ED3DB8"/>
    <w:rsid w:val="00ED7B12"/>
    <w:rsid w:val="00EE18D7"/>
    <w:rsid w:val="00EE5071"/>
    <w:rsid w:val="00EE6E05"/>
    <w:rsid w:val="00EF1F2D"/>
    <w:rsid w:val="00EF2EC5"/>
    <w:rsid w:val="00EF5E93"/>
    <w:rsid w:val="00F039BE"/>
    <w:rsid w:val="00F03C58"/>
    <w:rsid w:val="00F13042"/>
    <w:rsid w:val="00F1354C"/>
    <w:rsid w:val="00F153CE"/>
    <w:rsid w:val="00F157FF"/>
    <w:rsid w:val="00F15C1C"/>
    <w:rsid w:val="00F168FD"/>
    <w:rsid w:val="00F21060"/>
    <w:rsid w:val="00F2299D"/>
    <w:rsid w:val="00F22BAB"/>
    <w:rsid w:val="00F25128"/>
    <w:rsid w:val="00F26AC6"/>
    <w:rsid w:val="00F31103"/>
    <w:rsid w:val="00F37D82"/>
    <w:rsid w:val="00F44202"/>
    <w:rsid w:val="00F509BC"/>
    <w:rsid w:val="00F52AA9"/>
    <w:rsid w:val="00F55DE3"/>
    <w:rsid w:val="00F60360"/>
    <w:rsid w:val="00F64EE0"/>
    <w:rsid w:val="00F66503"/>
    <w:rsid w:val="00F66FE8"/>
    <w:rsid w:val="00F716DB"/>
    <w:rsid w:val="00F722B0"/>
    <w:rsid w:val="00F81523"/>
    <w:rsid w:val="00F8354E"/>
    <w:rsid w:val="00F85B6C"/>
    <w:rsid w:val="00F86D7B"/>
    <w:rsid w:val="00F934F5"/>
    <w:rsid w:val="00F93AC2"/>
    <w:rsid w:val="00F94003"/>
    <w:rsid w:val="00F965E0"/>
    <w:rsid w:val="00FA0042"/>
    <w:rsid w:val="00FA3C75"/>
    <w:rsid w:val="00FB017F"/>
    <w:rsid w:val="00FB363F"/>
    <w:rsid w:val="00FB4F2D"/>
    <w:rsid w:val="00FB5FAF"/>
    <w:rsid w:val="00FB6517"/>
    <w:rsid w:val="00FC253F"/>
    <w:rsid w:val="00FC33E5"/>
    <w:rsid w:val="00FC50E2"/>
    <w:rsid w:val="00FD5F27"/>
    <w:rsid w:val="00FE41EC"/>
    <w:rsid w:val="00FF180E"/>
    <w:rsid w:val="00FF5C5F"/>
    <w:rsid w:val="00FF6A47"/>
    <w:rsid w:val="00FF7E26"/>
    <w:rsid w:val="00FF7E72"/>
    <w:rsid w:val="01571365"/>
    <w:rsid w:val="015A74C8"/>
    <w:rsid w:val="015B55BE"/>
    <w:rsid w:val="016A0F3E"/>
    <w:rsid w:val="017F439D"/>
    <w:rsid w:val="01BC6D8F"/>
    <w:rsid w:val="01BE199B"/>
    <w:rsid w:val="01D9507B"/>
    <w:rsid w:val="01DE4CC7"/>
    <w:rsid w:val="01FC100E"/>
    <w:rsid w:val="02824527"/>
    <w:rsid w:val="03036758"/>
    <w:rsid w:val="0307492A"/>
    <w:rsid w:val="032C579A"/>
    <w:rsid w:val="03462B3F"/>
    <w:rsid w:val="037446BA"/>
    <w:rsid w:val="03897066"/>
    <w:rsid w:val="039B3533"/>
    <w:rsid w:val="03D726A7"/>
    <w:rsid w:val="04674696"/>
    <w:rsid w:val="04724B98"/>
    <w:rsid w:val="047D5732"/>
    <w:rsid w:val="04A66408"/>
    <w:rsid w:val="04C351CF"/>
    <w:rsid w:val="04DE31FD"/>
    <w:rsid w:val="053103D9"/>
    <w:rsid w:val="05340FD9"/>
    <w:rsid w:val="058B70E8"/>
    <w:rsid w:val="05A57CD2"/>
    <w:rsid w:val="05BD765B"/>
    <w:rsid w:val="05F31C52"/>
    <w:rsid w:val="06376978"/>
    <w:rsid w:val="065E1EF2"/>
    <w:rsid w:val="067A4EA7"/>
    <w:rsid w:val="06912AF2"/>
    <w:rsid w:val="06B85C6B"/>
    <w:rsid w:val="07093C94"/>
    <w:rsid w:val="077406DE"/>
    <w:rsid w:val="078C45CD"/>
    <w:rsid w:val="07A15370"/>
    <w:rsid w:val="07A95F6A"/>
    <w:rsid w:val="07D1477F"/>
    <w:rsid w:val="07D94BF7"/>
    <w:rsid w:val="07F550D6"/>
    <w:rsid w:val="08127162"/>
    <w:rsid w:val="08375656"/>
    <w:rsid w:val="08462153"/>
    <w:rsid w:val="0869748D"/>
    <w:rsid w:val="08DE7042"/>
    <w:rsid w:val="094A7B09"/>
    <w:rsid w:val="09A8246B"/>
    <w:rsid w:val="09BE5AA7"/>
    <w:rsid w:val="0A2A702C"/>
    <w:rsid w:val="0A45475B"/>
    <w:rsid w:val="0A541B7D"/>
    <w:rsid w:val="0A6C7F33"/>
    <w:rsid w:val="0A8148A8"/>
    <w:rsid w:val="0AA3636E"/>
    <w:rsid w:val="0AC07631"/>
    <w:rsid w:val="0B0949E3"/>
    <w:rsid w:val="0B49278B"/>
    <w:rsid w:val="0B50752C"/>
    <w:rsid w:val="0B753C69"/>
    <w:rsid w:val="0B855AE0"/>
    <w:rsid w:val="0BF826FA"/>
    <w:rsid w:val="0C370E1F"/>
    <w:rsid w:val="0C61662E"/>
    <w:rsid w:val="0D600C6E"/>
    <w:rsid w:val="0D7A2691"/>
    <w:rsid w:val="0D9B5B5E"/>
    <w:rsid w:val="0DE12447"/>
    <w:rsid w:val="0DF0420C"/>
    <w:rsid w:val="0E797A02"/>
    <w:rsid w:val="0EA875AD"/>
    <w:rsid w:val="0EB437DD"/>
    <w:rsid w:val="0EBC7E9E"/>
    <w:rsid w:val="0ECF7649"/>
    <w:rsid w:val="0ED94D25"/>
    <w:rsid w:val="0F8D3F8A"/>
    <w:rsid w:val="0F8F0A95"/>
    <w:rsid w:val="0F9A3138"/>
    <w:rsid w:val="0F9B4E56"/>
    <w:rsid w:val="0FA24D01"/>
    <w:rsid w:val="0FD144F8"/>
    <w:rsid w:val="0FE731FB"/>
    <w:rsid w:val="10413CED"/>
    <w:rsid w:val="1047199B"/>
    <w:rsid w:val="1062414E"/>
    <w:rsid w:val="10682C2D"/>
    <w:rsid w:val="10F97CAC"/>
    <w:rsid w:val="111A2577"/>
    <w:rsid w:val="112B63F7"/>
    <w:rsid w:val="11400ED5"/>
    <w:rsid w:val="11423F62"/>
    <w:rsid w:val="11465AEB"/>
    <w:rsid w:val="11C478E1"/>
    <w:rsid w:val="11D86B73"/>
    <w:rsid w:val="12A70171"/>
    <w:rsid w:val="12A80107"/>
    <w:rsid w:val="12AD52EE"/>
    <w:rsid w:val="12B12DC5"/>
    <w:rsid w:val="12BE2E31"/>
    <w:rsid w:val="130A0BBF"/>
    <w:rsid w:val="13400772"/>
    <w:rsid w:val="134A0136"/>
    <w:rsid w:val="135E0444"/>
    <w:rsid w:val="13651EA5"/>
    <w:rsid w:val="138755C0"/>
    <w:rsid w:val="1395422A"/>
    <w:rsid w:val="13AF0A31"/>
    <w:rsid w:val="13C30B05"/>
    <w:rsid w:val="14321683"/>
    <w:rsid w:val="14440564"/>
    <w:rsid w:val="14483ABB"/>
    <w:rsid w:val="14585441"/>
    <w:rsid w:val="148F1BF3"/>
    <w:rsid w:val="14B75741"/>
    <w:rsid w:val="14B75828"/>
    <w:rsid w:val="14C13689"/>
    <w:rsid w:val="14C503A3"/>
    <w:rsid w:val="15333377"/>
    <w:rsid w:val="1536380E"/>
    <w:rsid w:val="156B4C93"/>
    <w:rsid w:val="157A0AA1"/>
    <w:rsid w:val="158017A3"/>
    <w:rsid w:val="15816B0C"/>
    <w:rsid w:val="15CB2A3A"/>
    <w:rsid w:val="161E24BE"/>
    <w:rsid w:val="16443D98"/>
    <w:rsid w:val="166D2BCC"/>
    <w:rsid w:val="169678FA"/>
    <w:rsid w:val="16DC2A50"/>
    <w:rsid w:val="16DD7615"/>
    <w:rsid w:val="170B2F51"/>
    <w:rsid w:val="171C33C2"/>
    <w:rsid w:val="17243E25"/>
    <w:rsid w:val="172D1B9E"/>
    <w:rsid w:val="17422B0B"/>
    <w:rsid w:val="17BB6587"/>
    <w:rsid w:val="17F82176"/>
    <w:rsid w:val="17FB533C"/>
    <w:rsid w:val="186F24BF"/>
    <w:rsid w:val="187004CB"/>
    <w:rsid w:val="18A7755B"/>
    <w:rsid w:val="194C52CA"/>
    <w:rsid w:val="194F3C2A"/>
    <w:rsid w:val="196F506F"/>
    <w:rsid w:val="198723D7"/>
    <w:rsid w:val="1998672C"/>
    <w:rsid w:val="19A13D12"/>
    <w:rsid w:val="19B44161"/>
    <w:rsid w:val="19F64910"/>
    <w:rsid w:val="1A044A82"/>
    <w:rsid w:val="1A1203A5"/>
    <w:rsid w:val="1A345F41"/>
    <w:rsid w:val="1A372CD3"/>
    <w:rsid w:val="1A483D57"/>
    <w:rsid w:val="1A6A73E3"/>
    <w:rsid w:val="1A716F54"/>
    <w:rsid w:val="1A732F7C"/>
    <w:rsid w:val="1A7A2758"/>
    <w:rsid w:val="1A8A55FA"/>
    <w:rsid w:val="1ADA01FF"/>
    <w:rsid w:val="1AE46425"/>
    <w:rsid w:val="1AFC3613"/>
    <w:rsid w:val="1AFD37BE"/>
    <w:rsid w:val="1B030827"/>
    <w:rsid w:val="1B030E6A"/>
    <w:rsid w:val="1B845D65"/>
    <w:rsid w:val="1BC341D8"/>
    <w:rsid w:val="1BC7100C"/>
    <w:rsid w:val="1C171B70"/>
    <w:rsid w:val="1C4B0D69"/>
    <w:rsid w:val="1C652E1B"/>
    <w:rsid w:val="1C6F2739"/>
    <w:rsid w:val="1CCD3E96"/>
    <w:rsid w:val="1CCE49D2"/>
    <w:rsid w:val="1CF839C5"/>
    <w:rsid w:val="1D065266"/>
    <w:rsid w:val="1D1B1056"/>
    <w:rsid w:val="1D291C75"/>
    <w:rsid w:val="1D4C2056"/>
    <w:rsid w:val="1D767570"/>
    <w:rsid w:val="1DDC68E7"/>
    <w:rsid w:val="1DDF356F"/>
    <w:rsid w:val="1DFF05C8"/>
    <w:rsid w:val="1E3C51F0"/>
    <w:rsid w:val="1E6B6222"/>
    <w:rsid w:val="1E6C57AF"/>
    <w:rsid w:val="1E9D446C"/>
    <w:rsid w:val="1EA16D70"/>
    <w:rsid w:val="1EED15F9"/>
    <w:rsid w:val="1EFF095F"/>
    <w:rsid w:val="1F1752CE"/>
    <w:rsid w:val="1F2D0D63"/>
    <w:rsid w:val="1F3C476C"/>
    <w:rsid w:val="1FB4558C"/>
    <w:rsid w:val="1FC113A7"/>
    <w:rsid w:val="1FEA17C7"/>
    <w:rsid w:val="20516865"/>
    <w:rsid w:val="209547F2"/>
    <w:rsid w:val="20B81BC2"/>
    <w:rsid w:val="21201615"/>
    <w:rsid w:val="21335D99"/>
    <w:rsid w:val="213F3305"/>
    <w:rsid w:val="21A6030F"/>
    <w:rsid w:val="21AC5D9C"/>
    <w:rsid w:val="21F02276"/>
    <w:rsid w:val="222B3EB5"/>
    <w:rsid w:val="22662338"/>
    <w:rsid w:val="226E573D"/>
    <w:rsid w:val="229E456B"/>
    <w:rsid w:val="22B67DB4"/>
    <w:rsid w:val="22F641FA"/>
    <w:rsid w:val="23134476"/>
    <w:rsid w:val="231A664A"/>
    <w:rsid w:val="234C6008"/>
    <w:rsid w:val="23754626"/>
    <w:rsid w:val="237B0AEB"/>
    <w:rsid w:val="238E78A7"/>
    <w:rsid w:val="23E4094E"/>
    <w:rsid w:val="24187004"/>
    <w:rsid w:val="243C0CC1"/>
    <w:rsid w:val="24575296"/>
    <w:rsid w:val="24911D5C"/>
    <w:rsid w:val="24945A00"/>
    <w:rsid w:val="249A56CF"/>
    <w:rsid w:val="24AE6F9C"/>
    <w:rsid w:val="24F20321"/>
    <w:rsid w:val="24FC1828"/>
    <w:rsid w:val="251C2D5C"/>
    <w:rsid w:val="255E572B"/>
    <w:rsid w:val="25626276"/>
    <w:rsid w:val="257245B4"/>
    <w:rsid w:val="257600D4"/>
    <w:rsid w:val="259D3954"/>
    <w:rsid w:val="25A16752"/>
    <w:rsid w:val="25C246D2"/>
    <w:rsid w:val="25E2252F"/>
    <w:rsid w:val="26265F88"/>
    <w:rsid w:val="26916A37"/>
    <w:rsid w:val="2698233A"/>
    <w:rsid w:val="26E30175"/>
    <w:rsid w:val="26F51498"/>
    <w:rsid w:val="26F77C0B"/>
    <w:rsid w:val="27156163"/>
    <w:rsid w:val="27376624"/>
    <w:rsid w:val="275131C0"/>
    <w:rsid w:val="275B76DC"/>
    <w:rsid w:val="27885907"/>
    <w:rsid w:val="278C628B"/>
    <w:rsid w:val="278E61C6"/>
    <w:rsid w:val="27DD75D9"/>
    <w:rsid w:val="284D00DB"/>
    <w:rsid w:val="284F31BC"/>
    <w:rsid w:val="28891E8D"/>
    <w:rsid w:val="28B1067A"/>
    <w:rsid w:val="28B4314B"/>
    <w:rsid w:val="28C3341E"/>
    <w:rsid w:val="291A4E60"/>
    <w:rsid w:val="2944715A"/>
    <w:rsid w:val="296C56F7"/>
    <w:rsid w:val="298944E5"/>
    <w:rsid w:val="29AE0C37"/>
    <w:rsid w:val="2A006F83"/>
    <w:rsid w:val="2A5F4ABA"/>
    <w:rsid w:val="2AA517E0"/>
    <w:rsid w:val="2AAF749D"/>
    <w:rsid w:val="2AE820CF"/>
    <w:rsid w:val="2B626293"/>
    <w:rsid w:val="2B66740F"/>
    <w:rsid w:val="2B973A3E"/>
    <w:rsid w:val="2C047B73"/>
    <w:rsid w:val="2C132330"/>
    <w:rsid w:val="2C50114D"/>
    <w:rsid w:val="2C8C05DF"/>
    <w:rsid w:val="2CAD38A2"/>
    <w:rsid w:val="2D3210FB"/>
    <w:rsid w:val="2D365621"/>
    <w:rsid w:val="2D392592"/>
    <w:rsid w:val="2D48712F"/>
    <w:rsid w:val="2D4B067B"/>
    <w:rsid w:val="2D571BF3"/>
    <w:rsid w:val="2D7E4E0F"/>
    <w:rsid w:val="2D8436A1"/>
    <w:rsid w:val="2DA65722"/>
    <w:rsid w:val="2DD20E6E"/>
    <w:rsid w:val="2DF37491"/>
    <w:rsid w:val="2E373FAD"/>
    <w:rsid w:val="2ECA0292"/>
    <w:rsid w:val="2ED96CDC"/>
    <w:rsid w:val="2EF80D24"/>
    <w:rsid w:val="2F050162"/>
    <w:rsid w:val="2FA84930"/>
    <w:rsid w:val="2FC11630"/>
    <w:rsid w:val="2FF2307C"/>
    <w:rsid w:val="3090709F"/>
    <w:rsid w:val="30C65D14"/>
    <w:rsid w:val="31010405"/>
    <w:rsid w:val="313F03D3"/>
    <w:rsid w:val="314E3276"/>
    <w:rsid w:val="317F770A"/>
    <w:rsid w:val="31E113DF"/>
    <w:rsid w:val="3236531B"/>
    <w:rsid w:val="323E5B39"/>
    <w:rsid w:val="32526C90"/>
    <w:rsid w:val="325A6B5D"/>
    <w:rsid w:val="3276057A"/>
    <w:rsid w:val="32E97B17"/>
    <w:rsid w:val="33116DAB"/>
    <w:rsid w:val="33647E89"/>
    <w:rsid w:val="337F1784"/>
    <w:rsid w:val="33E1139E"/>
    <w:rsid w:val="33E70CCC"/>
    <w:rsid w:val="33EC5DCB"/>
    <w:rsid w:val="33F64004"/>
    <w:rsid w:val="341D745F"/>
    <w:rsid w:val="34D248BA"/>
    <w:rsid w:val="34F13F3A"/>
    <w:rsid w:val="350E2F4C"/>
    <w:rsid w:val="351D6F7E"/>
    <w:rsid w:val="357156C9"/>
    <w:rsid w:val="35A16CD8"/>
    <w:rsid w:val="35DA3AAA"/>
    <w:rsid w:val="35FB2B2D"/>
    <w:rsid w:val="36046A90"/>
    <w:rsid w:val="36156285"/>
    <w:rsid w:val="36380DEA"/>
    <w:rsid w:val="365538B6"/>
    <w:rsid w:val="36713850"/>
    <w:rsid w:val="36745124"/>
    <w:rsid w:val="36770914"/>
    <w:rsid w:val="368B66BB"/>
    <w:rsid w:val="36CA5B51"/>
    <w:rsid w:val="36D2112E"/>
    <w:rsid w:val="36E95793"/>
    <w:rsid w:val="36ED28F8"/>
    <w:rsid w:val="373247AF"/>
    <w:rsid w:val="374C6202"/>
    <w:rsid w:val="375F5875"/>
    <w:rsid w:val="37665A71"/>
    <w:rsid w:val="37F35137"/>
    <w:rsid w:val="382A1982"/>
    <w:rsid w:val="38372F1B"/>
    <w:rsid w:val="38434C99"/>
    <w:rsid w:val="3854172C"/>
    <w:rsid w:val="385A6D6A"/>
    <w:rsid w:val="386F5FE7"/>
    <w:rsid w:val="3870328B"/>
    <w:rsid w:val="38865AAE"/>
    <w:rsid w:val="388E7301"/>
    <w:rsid w:val="389A6450"/>
    <w:rsid w:val="38BA5180"/>
    <w:rsid w:val="38CB22DC"/>
    <w:rsid w:val="38FF2603"/>
    <w:rsid w:val="395927C3"/>
    <w:rsid w:val="39860AA1"/>
    <w:rsid w:val="39AF753C"/>
    <w:rsid w:val="39E52F73"/>
    <w:rsid w:val="39F930B7"/>
    <w:rsid w:val="3A033E10"/>
    <w:rsid w:val="3A1366D4"/>
    <w:rsid w:val="3A344A64"/>
    <w:rsid w:val="3A4C60B8"/>
    <w:rsid w:val="3A5D018F"/>
    <w:rsid w:val="3AA253C4"/>
    <w:rsid w:val="3B2C497A"/>
    <w:rsid w:val="3B446396"/>
    <w:rsid w:val="3B5912D1"/>
    <w:rsid w:val="3BEC42EC"/>
    <w:rsid w:val="3C0F5B77"/>
    <w:rsid w:val="3C2F4303"/>
    <w:rsid w:val="3C43149A"/>
    <w:rsid w:val="3C6727E8"/>
    <w:rsid w:val="3C854257"/>
    <w:rsid w:val="3CC7243F"/>
    <w:rsid w:val="3CD73816"/>
    <w:rsid w:val="3D6A7404"/>
    <w:rsid w:val="3D6B74BE"/>
    <w:rsid w:val="3D7158D9"/>
    <w:rsid w:val="3D912591"/>
    <w:rsid w:val="3DCF6F72"/>
    <w:rsid w:val="3DD345D8"/>
    <w:rsid w:val="3DDA383E"/>
    <w:rsid w:val="3E003579"/>
    <w:rsid w:val="3E45542C"/>
    <w:rsid w:val="3E641A57"/>
    <w:rsid w:val="3EC40A05"/>
    <w:rsid w:val="3F071FA7"/>
    <w:rsid w:val="3F245625"/>
    <w:rsid w:val="3F4219C5"/>
    <w:rsid w:val="3F5B768F"/>
    <w:rsid w:val="3F9A0306"/>
    <w:rsid w:val="3FAB1853"/>
    <w:rsid w:val="3FB05F81"/>
    <w:rsid w:val="3FE05255"/>
    <w:rsid w:val="3FF90FEE"/>
    <w:rsid w:val="3FFC79C4"/>
    <w:rsid w:val="40262549"/>
    <w:rsid w:val="40445A80"/>
    <w:rsid w:val="407F0951"/>
    <w:rsid w:val="40FE2124"/>
    <w:rsid w:val="410D4593"/>
    <w:rsid w:val="413A65AF"/>
    <w:rsid w:val="4140720F"/>
    <w:rsid w:val="416D54ED"/>
    <w:rsid w:val="417947C5"/>
    <w:rsid w:val="4182608C"/>
    <w:rsid w:val="41FA65CF"/>
    <w:rsid w:val="420C7918"/>
    <w:rsid w:val="422D4038"/>
    <w:rsid w:val="42943654"/>
    <w:rsid w:val="42D96FE2"/>
    <w:rsid w:val="430F7896"/>
    <w:rsid w:val="431B7A80"/>
    <w:rsid w:val="43333BCC"/>
    <w:rsid w:val="4339460E"/>
    <w:rsid w:val="43473077"/>
    <w:rsid w:val="438E325C"/>
    <w:rsid w:val="43F572C2"/>
    <w:rsid w:val="44520D96"/>
    <w:rsid w:val="44A83265"/>
    <w:rsid w:val="44D82CDF"/>
    <w:rsid w:val="44EA66C5"/>
    <w:rsid w:val="453D2B8F"/>
    <w:rsid w:val="456914E3"/>
    <w:rsid w:val="45F44171"/>
    <w:rsid w:val="46321173"/>
    <w:rsid w:val="46C04AA2"/>
    <w:rsid w:val="46EA2BE2"/>
    <w:rsid w:val="470E4CA5"/>
    <w:rsid w:val="471E2B13"/>
    <w:rsid w:val="473324F6"/>
    <w:rsid w:val="473C1C9D"/>
    <w:rsid w:val="47660381"/>
    <w:rsid w:val="476B2B42"/>
    <w:rsid w:val="47796DE9"/>
    <w:rsid w:val="47B83496"/>
    <w:rsid w:val="47C46F08"/>
    <w:rsid w:val="48053CD8"/>
    <w:rsid w:val="48437F27"/>
    <w:rsid w:val="487F5AF4"/>
    <w:rsid w:val="48A17371"/>
    <w:rsid w:val="48FC67F1"/>
    <w:rsid w:val="490C2A38"/>
    <w:rsid w:val="490D2469"/>
    <w:rsid w:val="492B44E2"/>
    <w:rsid w:val="49314457"/>
    <w:rsid w:val="493C3BA4"/>
    <w:rsid w:val="495406FB"/>
    <w:rsid w:val="495471BC"/>
    <w:rsid w:val="498452F4"/>
    <w:rsid w:val="49852113"/>
    <w:rsid w:val="4A09158F"/>
    <w:rsid w:val="4A55057A"/>
    <w:rsid w:val="4A673039"/>
    <w:rsid w:val="4ADA3FCA"/>
    <w:rsid w:val="4B04099C"/>
    <w:rsid w:val="4B2245CE"/>
    <w:rsid w:val="4B243EC7"/>
    <w:rsid w:val="4B3316CC"/>
    <w:rsid w:val="4B6C6A8A"/>
    <w:rsid w:val="4BBE1D2B"/>
    <w:rsid w:val="4C1A0406"/>
    <w:rsid w:val="4C6B0263"/>
    <w:rsid w:val="4CF66657"/>
    <w:rsid w:val="4CFA6CD4"/>
    <w:rsid w:val="4D1016BA"/>
    <w:rsid w:val="4D117A56"/>
    <w:rsid w:val="4D131563"/>
    <w:rsid w:val="4D815B03"/>
    <w:rsid w:val="4DE43C2D"/>
    <w:rsid w:val="4F042183"/>
    <w:rsid w:val="4F0E123D"/>
    <w:rsid w:val="4F0F6DB1"/>
    <w:rsid w:val="4F79253B"/>
    <w:rsid w:val="4F825E26"/>
    <w:rsid w:val="4FD318E4"/>
    <w:rsid w:val="4FEB2BFF"/>
    <w:rsid w:val="4FFA70F3"/>
    <w:rsid w:val="50181370"/>
    <w:rsid w:val="50B12382"/>
    <w:rsid w:val="510606E9"/>
    <w:rsid w:val="51074122"/>
    <w:rsid w:val="511E5EB9"/>
    <w:rsid w:val="51295E34"/>
    <w:rsid w:val="51672815"/>
    <w:rsid w:val="517E7BC0"/>
    <w:rsid w:val="51CE601A"/>
    <w:rsid w:val="51FF519D"/>
    <w:rsid w:val="520B1A21"/>
    <w:rsid w:val="524666CE"/>
    <w:rsid w:val="524E5472"/>
    <w:rsid w:val="52BC6507"/>
    <w:rsid w:val="53060397"/>
    <w:rsid w:val="53061E39"/>
    <w:rsid w:val="530D594A"/>
    <w:rsid w:val="531B20D1"/>
    <w:rsid w:val="53390D98"/>
    <w:rsid w:val="53471052"/>
    <w:rsid w:val="536F57C5"/>
    <w:rsid w:val="5395755D"/>
    <w:rsid w:val="53F17A0F"/>
    <w:rsid w:val="54055F38"/>
    <w:rsid w:val="548C1053"/>
    <w:rsid w:val="549E76CA"/>
    <w:rsid w:val="54C224E7"/>
    <w:rsid w:val="54E037A1"/>
    <w:rsid w:val="54FF062E"/>
    <w:rsid w:val="55056808"/>
    <w:rsid w:val="553850FF"/>
    <w:rsid w:val="55BA5365"/>
    <w:rsid w:val="55EF17E1"/>
    <w:rsid w:val="560D6E8D"/>
    <w:rsid w:val="566F0A21"/>
    <w:rsid w:val="56750D2C"/>
    <w:rsid w:val="56AE0A1C"/>
    <w:rsid w:val="56E31424"/>
    <w:rsid w:val="571C2E35"/>
    <w:rsid w:val="57305CD6"/>
    <w:rsid w:val="5764289E"/>
    <w:rsid w:val="57A55665"/>
    <w:rsid w:val="586C647C"/>
    <w:rsid w:val="587F1696"/>
    <w:rsid w:val="58932EDA"/>
    <w:rsid w:val="589752C9"/>
    <w:rsid w:val="58AE62A3"/>
    <w:rsid w:val="58CE1AC1"/>
    <w:rsid w:val="58D160C9"/>
    <w:rsid w:val="58E23EDD"/>
    <w:rsid w:val="58E54658"/>
    <w:rsid w:val="58EF2593"/>
    <w:rsid w:val="59175E44"/>
    <w:rsid w:val="593604BD"/>
    <w:rsid w:val="59365659"/>
    <w:rsid w:val="5997401E"/>
    <w:rsid w:val="5A097A5B"/>
    <w:rsid w:val="5A0D1979"/>
    <w:rsid w:val="5A1C5EA5"/>
    <w:rsid w:val="5A7006D2"/>
    <w:rsid w:val="5A7C51BD"/>
    <w:rsid w:val="5A8674A4"/>
    <w:rsid w:val="5A9C2C76"/>
    <w:rsid w:val="5B0A6249"/>
    <w:rsid w:val="5B1B2FE8"/>
    <w:rsid w:val="5B5858E2"/>
    <w:rsid w:val="5B7528C3"/>
    <w:rsid w:val="5B7A41F3"/>
    <w:rsid w:val="5B945342"/>
    <w:rsid w:val="5BED6405"/>
    <w:rsid w:val="5C0C3F60"/>
    <w:rsid w:val="5C2D4B16"/>
    <w:rsid w:val="5C673306"/>
    <w:rsid w:val="5D347278"/>
    <w:rsid w:val="5D714C22"/>
    <w:rsid w:val="5D8A53BB"/>
    <w:rsid w:val="5D964D6A"/>
    <w:rsid w:val="5DC342DC"/>
    <w:rsid w:val="5E090A1A"/>
    <w:rsid w:val="5E177751"/>
    <w:rsid w:val="5E215831"/>
    <w:rsid w:val="5E24761D"/>
    <w:rsid w:val="5E7D341E"/>
    <w:rsid w:val="5EBE60C8"/>
    <w:rsid w:val="5ED60623"/>
    <w:rsid w:val="5ED96495"/>
    <w:rsid w:val="5EDD2DAD"/>
    <w:rsid w:val="5F877C2F"/>
    <w:rsid w:val="5FBB67CD"/>
    <w:rsid w:val="605F7211"/>
    <w:rsid w:val="606E1FC7"/>
    <w:rsid w:val="606E5BB7"/>
    <w:rsid w:val="606F4F44"/>
    <w:rsid w:val="6097352E"/>
    <w:rsid w:val="60AC4494"/>
    <w:rsid w:val="60B176F4"/>
    <w:rsid w:val="60FB0C43"/>
    <w:rsid w:val="610C64EB"/>
    <w:rsid w:val="611A38F0"/>
    <w:rsid w:val="611E14EC"/>
    <w:rsid w:val="61272746"/>
    <w:rsid w:val="61A316F0"/>
    <w:rsid w:val="61BC74F7"/>
    <w:rsid w:val="61DE58DF"/>
    <w:rsid w:val="626B1994"/>
    <w:rsid w:val="62A62610"/>
    <w:rsid w:val="62C268FD"/>
    <w:rsid w:val="62C97842"/>
    <w:rsid w:val="62CF01F5"/>
    <w:rsid w:val="62FE75DE"/>
    <w:rsid w:val="63644002"/>
    <w:rsid w:val="637203CE"/>
    <w:rsid w:val="63946107"/>
    <w:rsid w:val="64157344"/>
    <w:rsid w:val="641852D2"/>
    <w:rsid w:val="644062BA"/>
    <w:rsid w:val="644E2F2B"/>
    <w:rsid w:val="64546291"/>
    <w:rsid w:val="648D2899"/>
    <w:rsid w:val="64C8123C"/>
    <w:rsid w:val="64EB4788"/>
    <w:rsid w:val="650E342E"/>
    <w:rsid w:val="655537F2"/>
    <w:rsid w:val="656F3050"/>
    <w:rsid w:val="657B21DB"/>
    <w:rsid w:val="65D7444A"/>
    <w:rsid w:val="65EA1151"/>
    <w:rsid w:val="660821E3"/>
    <w:rsid w:val="662F7695"/>
    <w:rsid w:val="666E72CF"/>
    <w:rsid w:val="66A51AD3"/>
    <w:rsid w:val="66AE1C05"/>
    <w:rsid w:val="66B90302"/>
    <w:rsid w:val="66FD7740"/>
    <w:rsid w:val="670C24F4"/>
    <w:rsid w:val="67510862"/>
    <w:rsid w:val="677735BD"/>
    <w:rsid w:val="677B517F"/>
    <w:rsid w:val="68072C22"/>
    <w:rsid w:val="685B1F27"/>
    <w:rsid w:val="68696BD7"/>
    <w:rsid w:val="687C0B73"/>
    <w:rsid w:val="68B206B8"/>
    <w:rsid w:val="68EE6207"/>
    <w:rsid w:val="691F28C4"/>
    <w:rsid w:val="696E129C"/>
    <w:rsid w:val="69AD6307"/>
    <w:rsid w:val="69DC09A7"/>
    <w:rsid w:val="6A022FB0"/>
    <w:rsid w:val="6A0C24F2"/>
    <w:rsid w:val="6A271564"/>
    <w:rsid w:val="6A58451B"/>
    <w:rsid w:val="6AF620CA"/>
    <w:rsid w:val="6B3D5CE7"/>
    <w:rsid w:val="6B45249E"/>
    <w:rsid w:val="6B7B5D85"/>
    <w:rsid w:val="6C0B5B1B"/>
    <w:rsid w:val="6C194D61"/>
    <w:rsid w:val="6C1F3C0F"/>
    <w:rsid w:val="6C324F27"/>
    <w:rsid w:val="6C337218"/>
    <w:rsid w:val="6CD854CB"/>
    <w:rsid w:val="6CFD1E59"/>
    <w:rsid w:val="6D0C19E8"/>
    <w:rsid w:val="6D3D090E"/>
    <w:rsid w:val="6D7F6574"/>
    <w:rsid w:val="6D916533"/>
    <w:rsid w:val="6DB51657"/>
    <w:rsid w:val="6DE90908"/>
    <w:rsid w:val="6E133AD0"/>
    <w:rsid w:val="6E2160D8"/>
    <w:rsid w:val="6E576147"/>
    <w:rsid w:val="6E6E32EF"/>
    <w:rsid w:val="6E8340D9"/>
    <w:rsid w:val="6EDF76ED"/>
    <w:rsid w:val="6EF33AAA"/>
    <w:rsid w:val="6EF63360"/>
    <w:rsid w:val="6F5621C7"/>
    <w:rsid w:val="6F684E08"/>
    <w:rsid w:val="6F920E68"/>
    <w:rsid w:val="6FD150C8"/>
    <w:rsid w:val="7008656A"/>
    <w:rsid w:val="703669DC"/>
    <w:rsid w:val="70D91BE1"/>
    <w:rsid w:val="70F44E87"/>
    <w:rsid w:val="70FA40E3"/>
    <w:rsid w:val="7137705C"/>
    <w:rsid w:val="71483F55"/>
    <w:rsid w:val="71580887"/>
    <w:rsid w:val="71816076"/>
    <w:rsid w:val="71B80A41"/>
    <w:rsid w:val="71D40054"/>
    <w:rsid w:val="726C3C8E"/>
    <w:rsid w:val="72A800E5"/>
    <w:rsid w:val="72D237E2"/>
    <w:rsid w:val="73474334"/>
    <w:rsid w:val="736E3263"/>
    <w:rsid w:val="73A3076D"/>
    <w:rsid w:val="73D67D5D"/>
    <w:rsid w:val="7400077F"/>
    <w:rsid w:val="74067B52"/>
    <w:rsid w:val="742D5E6D"/>
    <w:rsid w:val="74332BF0"/>
    <w:rsid w:val="7461516B"/>
    <w:rsid w:val="74626B68"/>
    <w:rsid w:val="74D344A0"/>
    <w:rsid w:val="751E0AE3"/>
    <w:rsid w:val="75DD5270"/>
    <w:rsid w:val="761F5A00"/>
    <w:rsid w:val="7637776F"/>
    <w:rsid w:val="76BC4621"/>
    <w:rsid w:val="77200D46"/>
    <w:rsid w:val="77424AA3"/>
    <w:rsid w:val="774C1735"/>
    <w:rsid w:val="775E43C4"/>
    <w:rsid w:val="77A918B8"/>
    <w:rsid w:val="783E5E2E"/>
    <w:rsid w:val="785152F4"/>
    <w:rsid w:val="78570B81"/>
    <w:rsid w:val="786F1843"/>
    <w:rsid w:val="786F2A26"/>
    <w:rsid w:val="79782281"/>
    <w:rsid w:val="79AC1C78"/>
    <w:rsid w:val="79EA3B2F"/>
    <w:rsid w:val="7A081A9A"/>
    <w:rsid w:val="7A2C0C34"/>
    <w:rsid w:val="7A6005C9"/>
    <w:rsid w:val="7A780B4C"/>
    <w:rsid w:val="7A8B4391"/>
    <w:rsid w:val="7AB202BC"/>
    <w:rsid w:val="7ACA6F46"/>
    <w:rsid w:val="7B6C2B8E"/>
    <w:rsid w:val="7BC2729B"/>
    <w:rsid w:val="7BF13555"/>
    <w:rsid w:val="7BFF24B3"/>
    <w:rsid w:val="7C4D7B3C"/>
    <w:rsid w:val="7C5777AA"/>
    <w:rsid w:val="7CF9551B"/>
    <w:rsid w:val="7D161E89"/>
    <w:rsid w:val="7D673EC6"/>
    <w:rsid w:val="7D716D0C"/>
    <w:rsid w:val="7D774140"/>
    <w:rsid w:val="7DB75F4F"/>
    <w:rsid w:val="7DDA750C"/>
    <w:rsid w:val="7DEB5171"/>
    <w:rsid w:val="7E026F8C"/>
    <w:rsid w:val="7E165FC3"/>
    <w:rsid w:val="7E5C0250"/>
    <w:rsid w:val="7E6667E7"/>
    <w:rsid w:val="7E820D59"/>
    <w:rsid w:val="7E923CF5"/>
    <w:rsid w:val="7E92525C"/>
    <w:rsid w:val="7ECB5F11"/>
    <w:rsid w:val="7EE43545"/>
    <w:rsid w:val="7F1D004A"/>
    <w:rsid w:val="7F4F19BF"/>
    <w:rsid w:val="7FC82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4,5,6,7,8,9,10,11,12,13,14,15"/>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qFormat="1" w:uiPriority="99" w:semiHidden="0" w:name="index 5"/>
    <w:lsdException w:qFormat="1" w:unhideWhenUsed="0" w:uiPriority="0"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0" w:name="toc 6"/>
    <w:lsdException w:qFormat="1" w:unhideWhenUsed="0" w:uiPriority="0" w:semiHidden="0" w:name="toc 7"/>
    <w:lsdException w:qFormat="1" w:unhideWhenUsed="0" w:uiPriority="0" w:name="toc 8"/>
    <w:lsdException w:qFormat="1" w:unhideWhenUsed="0" w:uiPriority="0" w:name="toc 9"/>
    <w:lsdException w:qFormat="1" w:unhideWhenUsed="0" w:uiPriority="0" w:semiHidden="0" w:name="Normal Indent"/>
    <w:lsdException w:uiPriority="99"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qFormat="1" w:unhideWhenUsed="0" w:uiPriority="0" w:semiHidden="0"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 w:cs="Times New Roman"/>
      <w:kern w:val="1"/>
      <w:sz w:val="21"/>
      <w:szCs w:val="24"/>
      <w:lang w:val="en-US" w:eastAsia="ar-SA" w:bidi="ar-SA"/>
    </w:rPr>
  </w:style>
  <w:style w:type="paragraph" w:styleId="2">
    <w:name w:val="heading 1"/>
    <w:basedOn w:val="1"/>
    <w:next w:val="3"/>
    <w:qFormat/>
    <w:uiPriority w:val="0"/>
    <w:pPr>
      <w:keepNext/>
      <w:widowControl/>
      <w:numPr>
        <w:ilvl w:val="0"/>
        <w:numId w:val="1"/>
      </w:numPr>
      <w:pBdr>
        <w:bottom w:val="single" w:color="000000" w:sz="8" w:space="1"/>
      </w:pBdr>
      <w:snapToGrid w:val="0"/>
      <w:spacing w:before="1600" w:after="800" w:line="240" w:lineRule="atLeast"/>
      <w:ind w:left="3828"/>
      <w:jc w:val="right"/>
      <w:outlineLvl w:val="0"/>
    </w:pPr>
    <w:rPr>
      <w:rFonts w:ascii="Book Antiqua" w:hAnsi="Book Antiqua" w:eastAsia="黑体" w:cs="Book Antiqua"/>
      <w:b/>
      <w:bCs/>
      <w:sz w:val="44"/>
      <w:szCs w:val="44"/>
    </w:rPr>
  </w:style>
  <w:style w:type="paragraph" w:styleId="3">
    <w:name w:val="heading 2"/>
    <w:basedOn w:val="1"/>
    <w:next w:val="4"/>
    <w:link w:val="159"/>
    <w:qFormat/>
    <w:uiPriority w:val="0"/>
    <w:pPr>
      <w:keepNext/>
      <w:keepLines/>
      <w:widowControl/>
      <w:numPr>
        <w:ilvl w:val="1"/>
        <w:numId w:val="1"/>
      </w:numPr>
      <w:snapToGrid w:val="0"/>
      <w:spacing w:before="600" w:after="160" w:line="240" w:lineRule="atLeast"/>
      <w:jc w:val="left"/>
      <w:outlineLvl w:val="1"/>
    </w:pPr>
    <w:rPr>
      <w:rFonts w:ascii="Book Antiqua" w:hAnsi="Book Antiqua" w:eastAsia="黑体" w:cs="Book Antiqua"/>
      <w:b/>
      <w:bCs/>
      <w:sz w:val="36"/>
      <w:szCs w:val="36"/>
    </w:rPr>
  </w:style>
  <w:style w:type="paragraph" w:styleId="4">
    <w:name w:val="heading 3"/>
    <w:basedOn w:val="1"/>
    <w:next w:val="5"/>
    <w:qFormat/>
    <w:uiPriority w:val="0"/>
    <w:pPr>
      <w:keepNext/>
      <w:keepLines/>
      <w:widowControl/>
      <w:numPr>
        <w:ilvl w:val="2"/>
        <w:numId w:val="1"/>
      </w:numPr>
      <w:snapToGrid w:val="0"/>
      <w:spacing w:before="200" w:after="160" w:line="240" w:lineRule="atLeast"/>
      <w:ind w:left="3119"/>
      <w:jc w:val="left"/>
      <w:outlineLvl w:val="2"/>
    </w:pPr>
    <w:rPr>
      <w:rFonts w:ascii="Book Antiqua" w:hAnsi="Book Antiqua" w:eastAsia="黑体" w:cs="宋体"/>
      <w:b/>
      <w:sz w:val="32"/>
      <w:szCs w:val="32"/>
    </w:rPr>
  </w:style>
  <w:style w:type="paragraph" w:styleId="5">
    <w:name w:val="heading 4"/>
    <w:basedOn w:val="1"/>
    <w:next w:val="6"/>
    <w:qFormat/>
    <w:uiPriority w:val="9"/>
    <w:pPr>
      <w:keepNext/>
      <w:keepLines/>
      <w:framePr w:wrap="notBeside" w:vAnchor="text" w:hAnchor="text" w:y="1"/>
      <w:widowControl/>
      <w:numPr>
        <w:ilvl w:val="0"/>
        <w:numId w:val="2"/>
      </w:numPr>
      <w:snapToGrid w:val="0"/>
      <w:spacing w:before="160" w:after="160" w:line="240" w:lineRule="atLeast"/>
      <w:jc w:val="left"/>
      <w:outlineLvl w:val="3"/>
    </w:pPr>
    <w:rPr>
      <w:b/>
      <w:bCs/>
      <w:szCs w:val="21"/>
    </w:rPr>
  </w:style>
  <w:style w:type="paragraph" w:styleId="6">
    <w:name w:val="heading 5"/>
    <w:basedOn w:val="1"/>
    <w:next w:val="1"/>
    <w:link w:val="128"/>
    <w:unhideWhenUsed/>
    <w:qFormat/>
    <w:uiPriority w:val="9"/>
    <w:pPr>
      <w:keepNext/>
      <w:keepLines/>
      <w:spacing w:before="280" w:after="290" w:line="376" w:lineRule="auto"/>
      <w:outlineLvl w:val="4"/>
    </w:pPr>
    <w:rPr>
      <w:b/>
      <w:bCs/>
      <w:sz w:val="28"/>
      <w:szCs w:val="28"/>
    </w:rPr>
  </w:style>
  <w:style w:type="character" w:default="1" w:styleId="36">
    <w:name w:val="Default Paragraph Font"/>
    <w:unhideWhenUsed/>
    <w:qFormat/>
    <w:uiPriority w:val="1"/>
  </w:style>
  <w:style w:type="table" w:default="1" w:styleId="33">
    <w:name w:val="Normal Table"/>
    <w:unhideWhenUsed/>
    <w:qFormat/>
    <w:uiPriority w:val="99"/>
    <w:tblPr>
      <w:tblCellMar>
        <w:top w:w="0" w:type="dxa"/>
        <w:left w:w="108" w:type="dxa"/>
        <w:bottom w:w="0" w:type="dxa"/>
        <w:right w:w="108" w:type="dxa"/>
      </w:tblCellMar>
    </w:tblPr>
  </w:style>
  <w:style w:type="paragraph" w:styleId="7">
    <w:name w:val="toc 7"/>
    <w:basedOn w:val="8"/>
    <w:next w:val="1"/>
    <w:qFormat/>
    <w:uiPriority w:val="0"/>
    <w:pPr>
      <w:tabs>
        <w:tab w:val="right" w:leader="dot" w:pos="9637"/>
      </w:tabs>
      <w:ind w:left="1698"/>
    </w:pPr>
  </w:style>
  <w:style w:type="paragraph" w:customStyle="1" w:styleId="8">
    <w:name w:val="Index"/>
    <w:basedOn w:val="1"/>
    <w:qFormat/>
    <w:uiPriority w:val="0"/>
    <w:pPr>
      <w:suppressLineNumbers/>
    </w:pPr>
    <w:rPr>
      <w:rFonts w:cs="Tahoma"/>
    </w:rPr>
  </w:style>
  <w:style w:type="paragraph" w:styleId="9">
    <w:name w:val="Normal Indent"/>
    <w:basedOn w:val="1"/>
    <w:qFormat/>
    <w:uiPriority w:val="0"/>
    <w:pPr>
      <w:suppressAutoHyphens w:val="0"/>
      <w:autoSpaceDE w:val="0"/>
      <w:autoSpaceDN w:val="0"/>
      <w:adjustRightInd w:val="0"/>
      <w:spacing w:after="120"/>
      <w:ind w:firstLine="420" w:firstLineChars="200"/>
      <w:jc w:val="left"/>
    </w:pPr>
    <w:rPr>
      <w:kern w:val="0"/>
      <w:szCs w:val="20"/>
      <w:lang w:eastAsia="zh-CN"/>
    </w:rPr>
  </w:style>
  <w:style w:type="paragraph" w:styleId="10">
    <w:name w:val="caption"/>
    <w:basedOn w:val="1"/>
    <w:next w:val="1"/>
    <w:unhideWhenUsed/>
    <w:qFormat/>
    <w:uiPriority w:val="0"/>
    <w:pPr>
      <w:suppressAutoHyphens w:val="0"/>
      <w:autoSpaceDE w:val="0"/>
      <w:autoSpaceDN w:val="0"/>
      <w:adjustRightInd w:val="0"/>
      <w:spacing w:line="360" w:lineRule="auto"/>
      <w:jc w:val="left"/>
    </w:pPr>
    <w:rPr>
      <w:rFonts w:ascii="Cambria" w:hAnsi="Cambria" w:eastAsia="黑体"/>
      <w:snapToGrid w:val="0"/>
      <w:kern w:val="0"/>
      <w:sz w:val="20"/>
      <w:szCs w:val="20"/>
      <w:lang w:eastAsia="zh-CN"/>
    </w:rPr>
  </w:style>
  <w:style w:type="paragraph" w:styleId="11">
    <w:name w:val="index 5"/>
    <w:basedOn w:val="1"/>
    <w:next w:val="1"/>
    <w:unhideWhenUsed/>
    <w:qFormat/>
    <w:uiPriority w:val="99"/>
    <w:pPr>
      <w:ind w:left="800" w:leftChars="800"/>
    </w:pPr>
  </w:style>
  <w:style w:type="paragraph" w:styleId="12">
    <w:name w:val="Document Map"/>
    <w:basedOn w:val="1"/>
    <w:link w:val="112"/>
    <w:unhideWhenUsed/>
    <w:qFormat/>
    <w:uiPriority w:val="0"/>
    <w:rPr>
      <w:rFonts w:ascii="宋体"/>
      <w:sz w:val="18"/>
      <w:szCs w:val="18"/>
    </w:rPr>
  </w:style>
  <w:style w:type="paragraph" w:styleId="13">
    <w:name w:val="annotation text"/>
    <w:basedOn w:val="1"/>
    <w:link w:val="154"/>
    <w:semiHidden/>
    <w:qFormat/>
    <w:uiPriority w:val="0"/>
    <w:pPr>
      <w:suppressAutoHyphens w:val="0"/>
      <w:jc w:val="left"/>
    </w:pPr>
    <w:rPr>
      <w:kern w:val="2"/>
      <w:lang w:eastAsia="zh-CN"/>
    </w:rPr>
  </w:style>
  <w:style w:type="paragraph" w:styleId="14">
    <w:name w:val="index 6"/>
    <w:basedOn w:val="1"/>
    <w:next w:val="1"/>
    <w:semiHidden/>
    <w:qFormat/>
    <w:uiPriority w:val="0"/>
    <w:pPr>
      <w:widowControl/>
      <w:suppressAutoHyphens w:val="0"/>
      <w:topLinePunct/>
      <w:adjustRightInd w:val="0"/>
      <w:snapToGrid w:val="0"/>
    </w:pPr>
    <w:rPr>
      <w:rFonts w:cs="Arial"/>
      <w:kern w:val="2"/>
      <w:sz w:val="20"/>
      <w:szCs w:val="20"/>
      <w:lang w:eastAsia="zh-CN"/>
    </w:rPr>
  </w:style>
  <w:style w:type="paragraph" w:styleId="15">
    <w:name w:val="Body Text"/>
    <w:basedOn w:val="1"/>
    <w:link w:val="115"/>
    <w:qFormat/>
    <w:uiPriority w:val="0"/>
    <w:pPr>
      <w:spacing w:after="120"/>
    </w:pPr>
  </w:style>
  <w:style w:type="paragraph" w:styleId="16">
    <w:name w:val="toc 5"/>
    <w:basedOn w:val="8"/>
    <w:next w:val="1"/>
    <w:qFormat/>
    <w:uiPriority w:val="39"/>
    <w:pPr>
      <w:tabs>
        <w:tab w:val="right" w:leader="dot" w:pos="9637"/>
      </w:tabs>
      <w:ind w:left="1132"/>
    </w:pPr>
  </w:style>
  <w:style w:type="paragraph" w:styleId="17">
    <w:name w:val="toc 3"/>
    <w:basedOn w:val="1"/>
    <w:next w:val="1"/>
    <w:qFormat/>
    <w:uiPriority w:val="39"/>
    <w:pPr>
      <w:widowControl/>
      <w:snapToGrid w:val="0"/>
      <w:spacing w:line="240" w:lineRule="atLeast"/>
      <w:ind w:left="420"/>
      <w:jc w:val="left"/>
    </w:pPr>
    <w:rPr>
      <w:iCs/>
      <w:sz w:val="18"/>
      <w:szCs w:val="18"/>
    </w:rPr>
  </w:style>
  <w:style w:type="paragraph" w:styleId="18">
    <w:name w:val="toc 8"/>
    <w:basedOn w:val="8"/>
    <w:next w:val="1"/>
    <w:semiHidden/>
    <w:qFormat/>
    <w:uiPriority w:val="0"/>
    <w:pPr>
      <w:tabs>
        <w:tab w:val="right" w:leader="dot" w:pos="9637"/>
      </w:tabs>
      <w:ind w:left="1981"/>
    </w:pPr>
  </w:style>
  <w:style w:type="paragraph" w:styleId="19">
    <w:name w:val="Date"/>
    <w:basedOn w:val="1"/>
    <w:next w:val="1"/>
    <w:link w:val="160"/>
    <w:unhideWhenUsed/>
    <w:qFormat/>
    <w:uiPriority w:val="99"/>
    <w:pPr>
      <w:ind w:left="100" w:leftChars="2500"/>
    </w:pPr>
  </w:style>
  <w:style w:type="paragraph" w:styleId="20">
    <w:name w:val="Balloon Text"/>
    <w:basedOn w:val="1"/>
    <w:qFormat/>
    <w:uiPriority w:val="0"/>
    <w:rPr>
      <w:sz w:val="18"/>
      <w:szCs w:val="18"/>
    </w:rPr>
  </w:style>
  <w:style w:type="paragraph" w:styleId="21">
    <w:name w:val="footer"/>
    <w:basedOn w:val="1"/>
    <w:qFormat/>
    <w:uiPriority w:val="0"/>
    <w:pPr>
      <w:tabs>
        <w:tab w:val="center" w:pos="4153"/>
        <w:tab w:val="right" w:pos="8306"/>
      </w:tabs>
      <w:snapToGrid w:val="0"/>
      <w:jc w:val="left"/>
    </w:pPr>
    <w:rPr>
      <w:sz w:val="18"/>
      <w:szCs w:val="18"/>
    </w:rPr>
  </w:style>
  <w:style w:type="paragraph" w:styleId="22">
    <w:name w:val="header"/>
    <w:basedOn w:val="1"/>
    <w:qFormat/>
    <w:uiPriority w:val="0"/>
    <w:pPr>
      <w:tabs>
        <w:tab w:val="center" w:pos="4153"/>
        <w:tab w:val="right" w:pos="8306"/>
      </w:tabs>
      <w:snapToGrid w:val="0"/>
      <w:jc w:val="center"/>
    </w:pPr>
    <w:rPr>
      <w:sz w:val="18"/>
      <w:szCs w:val="18"/>
    </w:rPr>
  </w:style>
  <w:style w:type="paragraph" w:styleId="23">
    <w:name w:val="toc 1"/>
    <w:basedOn w:val="1"/>
    <w:next w:val="1"/>
    <w:qFormat/>
    <w:uiPriority w:val="39"/>
    <w:pPr>
      <w:widowControl/>
      <w:snapToGrid w:val="0"/>
      <w:spacing w:before="120" w:after="120" w:line="240" w:lineRule="atLeast"/>
      <w:jc w:val="left"/>
    </w:pPr>
    <w:rPr>
      <w:b/>
      <w:bCs/>
      <w:caps/>
      <w:sz w:val="20"/>
      <w:szCs w:val="20"/>
    </w:rPr>
  </w:style>
  <w:style w:type="paragraph" w:styleId="24">
    <w:name w:val="toc 4"/>
    <w:basedOn w:val="8"/>
    <w:next w:val="1"/>
    <w:qFormat/>
    <w:uiPriority w:val="39"/>
    <w:pPr>
      <w:tabs>
        <w:tab w:val="right" w:leader="dot" w:pos="9637"/>
      </w:tabs>
      <w:ind w:left="849"/>
    </w:pPr>
  </w:style>
  <w:style w:type="paragraph" w:styleId="25">
    <w:name w:val="List"/>
    <w:basedOn w:val="15"/>
    <w:semiHidden/>
    <w:qFormat/>
    <w:uiPriority w:val="0"/>
    <w:rPr>
      <w:rFonts w:cs="Tahoma"/>
    </w:rPr>
  </w:style>
  <w:style w:type="paragraph" w:styleId="26">
    <w:name w:val="toc 6"/>
    <w:basedOn w:val="8"/>
    <w:next w:val="1"/>
    <w:semiHidden/>
    <w:qFormat/>
    <w:uiPriority w:val="0"/>
    <w:pPr>
      <w:tabs>
        <w:tab w:val="right" w:leader="dot" w:pos="9637"/>
      </w:tabs>
      <w:ind w:left="1415"/>
    </w:pPr>
  </w:style>
  <w:style w:type="paragraph" w:styleId="27">
    <w:name w:val="toc 2"/>
    <w:basedOn w:val="1"/>
    <w:next w:val="1"/>
    <w:qFormat/>
    <w:uiPriority w:val="39"/>
    <w:pPr>
      <w:widowControl/>
      <w:snapToGrid w:val="0"/>
      <w:spacing w:line="240" w:lineRule="atLeast"/>
      <w:ind w:left="210"/>
      <w:jc w:val="left"/>
    </w:pPr>
    <w:rPr>
      <w:smallCaps/>
      <w:sz w:val="20"/>
      <w:szCs w:val="20"/>
    </w:rPr>
  </w:style>
  <w:style w:type="paragraph" w:styleId="28">
    <w:name w:val="toc 9"/>
    <w:basedOn w:val="8"/>
    <w:next w:val="1"/>
    <w:semiHidden/>
    <w:qFormat/>
    <w:uiPriority w:val="0"/>
    <w:pPr>
      <w:tabs>
        <w:tab w:val="right" w:leader="dot" w:pos="9637"/>
      </w:tabs>
      <w:ind w:left="2264"/>
    </w:pPr>
  </w:style>
  <w:style w:type="paragraph" w:styleId="29">
    <w:name w:val="Normal (Web)"/>
    <w:basedOn w:val="1"/>
    <w:unhideWhenUsed/>
    <w:qFormat/>
    <w:uiPriority w:val="99"/>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paragraph" w:styleId="30">
    <w:name w:val="Title"/>
    <w:basedOn w:val="1"/>
    <w:link w:val="141"/>
    <w:qFormat/>
    <w:uiPriority w:val="0"/>
    <w:pPr>
      <w:widowControl/>
      <w:suppressAutoHyphens w:val="0"/>
      <w:topLinePunct/>
      <w:adjustRightInd w:val="0"/>
      <w:snapToGrid w:val="0"/>
      <w:spacing w:before="240" w:after="60" w:line="240" w:lineRule="atLeast"/>
      <w:ind w:left="1701"/>
      <w:jc w:val="center"/>
      <w:outlineLvl w:val="0"/>
    </w:pPr>
    <w:rPr>
      <w:rFonts w:ascii="Arial" w:hAnsi="Arial" w:cs="Arial"/>
      <w:b/>
      <w:bCs/>
      <w:kern w:val="2"/>
      <w:sz w:val="32"/>
      <w:szCs w:val="32"/>
      <w:lang w:eastAsia="zh-CN"/>
    </w:rPr>
  </w:style>
  <w:style w:type="paragraph" w:styleId="31">
    <w:name w:val="annotation subject"/>
    <w:basedOn w:val="13"/>
    <w:next w:val="13"/>
    <w:link w:val="161"/>
    <w:unhideWhenUsed/>
    <w:qFormat/>
    <w:uiPriority w:val="99"/>
    <w:pPr>
      <w:suppressAutoHyphens/>
    </w:pPr>
    <w:rPr>
      <w:b/>
      <w:bCs/>
      <w:kern w:val="1"/>
      <w:lang w:eastAsia="ar-SA"/>
    </w:rPr>
  </w:style>
  <w:style w:type="paragraph" w:styleId="32">
    <w:name w:val="Body Text First Indent"/>
    <w:basedOn w:val="15"/>
    <w:link w:val="121"/>
    <w:unhideWhenUsed/>
    <w:qFormat/>
    <w:uiPriority w:val="0"/>
    <w:pPr>
      <w:ind w:firstLine="420" w:firstLineChars="100"/>
    </w:pPr>
  </w:style>
  <w:style w:type="table" w:styleId="34">
    <w:name w:val="Table Grid"/>
    <w:basedOn w:val="3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Table Contemporary"/>
    <w:basedOn w:val="33"/>
    <w:qFormat/>
    <w:uiPriority w:val="0"/>
    <w:pPr>
      <w:widowControl w:val="0"/>
      <w:autoSpaceDE w:val="0"/>
      <w:autoSpaceDN w:val="0"/>
      <w:adjustRightInd w:val="0"/>
      <w:spacing w:line="360" w:lineRule="auto"/>
      <w:jc w:val="both"/>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character" w:styleId="37">
    <w:name w:val="Strong"/>
    <w:basedOn w:val="36"/>
    <w:qFormat/>
    <w:uiPriority w:val="22"/>
    <w:rPr>
      <w:b/>
    </w:rPr>
  </w:style>
  <w:style w:type="character" w:styleId="38">
    <w:name w:val="FollowedHyperlink"/>
    <w:basedOn w:val="36"/>
    <w:unhideWhenUsed/>
    <w:qFormat/>
    <w:uiPriority w:val="99"/>
    <w:rPr>
      <w:color w:val="800080" w:themeColor="followedHyperlink"/>
      <w:u w:val="single"/>
      <w14:textFill>
        <w14:solidFill>
          <w14:schemeClr w14:val="folHlink"/>
        </w14:solidFill>
      </w14:textFill>
    </w:rPr>
  </w:style>
  <w:style w:type="character" w:styleId="39">
    <w:name w:val="Hyperlink"/>
    <w:qFormat/>
    <w:uiPriority w:val="99"/>
    <w:rPr>
      <w:color w:val="0000FF"/>
      <w:u w:val="none"/>
    </w:rPr>
  </w:style>
  <w:style w:type="character" w:styleId="40">
    <w:name w:val="annotation reference"/>
    <w:basedOn w:val="36"/>
    <w:semiHidden/>
    <w:qFormat/>
    <w:uiPriority w:val="0"/>
    <w:rPr>
      <w:rFonts w:ascii="Arial" w:hAnsi="Arial" w:eastAsia="宋体"/>
      <w:sz w:val="21"/>
      <w:szCs w:val="21"/>
      <w:lang w:val="en-US" w:eastAsia="en-US" w:bidi="ar-SA"/>
    </w:rPr>
  </w:style>
  <w:style w:type="character" w:customStyle="1" w:styleId="41">
    <w:name w:val="WW8Num2z0"/>
    <w:qFormat/>
    <w:uiPriority w:val="0"/>
    <w:rPr>
      <w:rFonts w:ascii="Arial" w:hAnsi="Arial" w:eastAsia="黑体"/>
      <w:sz w:val="36"/>
    </w:rPr>
  </w:style>
  <w:style w:type="character" w:customStyle="1" w:styleId="42">
    <w:name w:val="WW8Num2z1"/>
    <w:qFormat/>
    <w:uiPriority w:val="0"/>
    <w:rPr>
      <w:rFonts w:ascii="Arial" w:hAnsi="Arial"/>
      <w:sz w:val="30"/>
    </w:rPr>
  </w:style>
  <w:style w:type="character" w:customStyle="1" w:styleId="43">
    <w:name w:val="WW8Num2z2"/>
    <w:qFormat/>
    <w:uiPriority w:val="0"/>
    <w:rPr>
      <w:rFonts w:ascii="Arial" w:hAnsi="Arial"/>
      <w:sz w:val="24"/>
    </w:rPr>
  </w:style>
  <w:style w:type="character" w:customStyle="1" w:styleId="44">
    <w:name w:val="WW8Num2z3"/>
    <w:qFormat/>
    <w:uiPriority w:val="0"/>
    <w:rPr>
      <w:rFonts w:ascii="Arial" w:hAnsi="Arial"/>
      <w:sz w:val="21"/>
    </w:rPr>
  </w:style>
  <w:style w:type="character" w:customStyle="1" w:styleId="45">
    <w:name w:val="WW8Num2z7"/>
    <w:qFormat/>
    <w:uiPriority w:val="0"/>
    <w:rPr>
      <w:rFonts w:ascii="Arial" w:hAnsi="Arial" w:eastAsia="黑体"/>
      <w:sz w:val="18"/>
    </w:rPr>
  </w:style>
  <w:style w:type="character" w:customStyle="1" w:styleId="46">
    <w:name w:val="WW8Num3z0"/>
    <w:qFormat/>
    <w:uiPriority w:val="0"/>
    <w:rPr>
      <w:rFonts w:ascii="Wingdings" w:hAnsi="Wingdings"/>
    </w:rPr>
  </w:style>
  <w:style w:type="character" w:customStyle="1" w:styleId="47">
    <w:name w:val="WW8Num4z0"/>
    <w:qFormat/>
    <w:uiPriority w:val="0"/>
    <w:rPr>
      <w:rFonts w:ascii="Wingdings" w:hAnsi="Wingdings"/>
    </w:rPr>
  </w:style>
  <w:style w:type="character" w:customStyle="1" w:styleId="48">
    <w:name w:val="WW8Num5z0"/>
    <w:qFormat/>
    <w:uiPriority w:val="0"/>
    <w:rPr>
      <w:rFonts w:ascii="Times New Roman" w:hAnsi="Times New Roman" w:cs="Times New Roman"/>
      <w:sz w:val="16"/>
      <w:szCs w:val="16"/>
    </w:rPr>
  </w:style>
  <w:style w:type="character" w:customStyle="1" w:styleId="49">
    <w:name w:val="WW8Num5z1"/>
    <w:qFormat/>
    <w:uiPriority w:val="0"/>
    <w:rPr>
      <w:rFonts w:ascii="Wingdings" w:hAnsi="Wingdings" w:cs="Wingdings"/>
    </w:rPr>
  </w:style>
  <w:style w:type="character" w:customStyle="1" w:styleId="50">
    <w:name w:val="WW8Num7z0"/>
    <w:qFormat/>
    <w:uiPriority w:val="0"/>
    <w:rPr>
      <w:color w:val="auto"/>
    </w:rPr>
  </w:style>
  <w:style w:type="character" w:customStyle="1" w:styleId="51">
    <w:name w:val="WW8Num10z0"/>
    <w:qFormat/>
    <w:uiPriority w:val="0"/>
    <w:rPr>
      <w:rFonts w:ascii="宋体" w:hAnsi="宋体" w:eastAsia="宋体"/>
      <w:sz w:val="21"/>
      <w:szCs w:val="21"/>
    </w:rPr>
  </w:style>
  <w:style w:type="character" w:customStyle="1" w:styleId="52">
    <w:name w:val="WW8Num14z0"/>
    <w:qFormat/>
    <w:uiPriority w:val="0"/>
    <w:rPr>
      <w:rFonts w:ascii="宋体" w:hAnsi="宋体" w:eastAsia="宋体" w:cs="Times New Roman"/>
      <w:b/>
      <w:bCs/>
      <w:color w:val="000000"/>
      <w:position w:val="0"/>
      <w:sz w:val="44"/>
      <w:szCs w:val="44"/>
      <w:vertAlign w:val="baseline"/>
    </w:rPr>
  </w:style>
  <w:style w:type="character" w:customStyle="1" w:styleId="53">
    <w:name w:val="WW8Num14z1"/>
    <w:qFormat/>
    <w:uiPriority w:val="0"/>
    <w:rPr>
      <w:rFonts w:ascii="宋体" w:hAnsi="宋体" w:eastAsia="宋体" w:cs="Arial"/>
      <w:b/>
      <w:bCs/>
      <w:color w:val="auto"/>
      <w:spacing w:val="0"/>
      <w:kern w:val="1"/>
      <w:position w:val="0"/>
      <w:sz w:val="32"/>
      <w:szCs w:val="32"/>
      <w:vertAlign w:val="baseline"/>
    </w:rPr>
  </w:style>
  <w:style w:type="character" w:customStyle="1" w:styleId="54">
    <w:name w:val="WW8Num14z2"/>
    <w:qFormat/>
    <w:uiPriority w:val="0"/>
    <w:rPr>
      <w:rFonts w:ascii="宋体" w:hAnsi="宋体" w:eastAsia="宋体" w:cs="Arial"/>
      <w:b/>
      <w:bCs/>
      <w:kern w:val="1"/>
      <w:position w:val="0"/>
      <w:sz w:val="28"/>
      <w:szCs w:val="28"/>
      <w:vertAlign w:val="baseline"/>
    </w:rPr>
  </w:style>
  <w:style w:type="character" w:customStyle="1" w:styleId="55">
    <w:name w:val="WW8Num14z3"/>
    <w:qFormat/>
    <w:uiPriority w:val="0"/>
    <w:rPr>
      <w:rFonts w:ascii="Arial" w:hAnsi="Arial" w:cs="Arial"/>
      <w:b/>
      <w:bCs/>
      <w:position w:val="0"/>
      <w:sz w:val="20"/>
      <w:szCs w:val="20"/>
      <w:vertAlign w:val="baseline"/>
    </w:rPr>
  </w:style>
  <w:style w:type="character" w:customStyle="1" w:styleId="56">
    <w:name w:val="WW8Num14z4"/>
    <w:qFormat/>
    <w:uiPriority w:val="0"/>
    <w:rPr>
      <w:rFonts w:ascii="Times New Roman" w:hAnsi="Times New Roman" w:eastAsia="黑体" w:cs="Times New Roman"/>
      <w:b/>
      <w:bCs/>
      <w:sz w:val="24"/>
      <w:szCs w:val="24"/>
      <w:u w:val="none"/>
    </w:rPr>
  </w:style>
  <w:style w:type="character" w:customStyle="1" w:styleId="57">
    <w:name w:val="WW8Num14z5"/>
    <w:qFormat/>
    <w:uiPriority w:val="0"/>
    <w:rPr>
      <w:rFonts w:ascii="Book Antiqua" w:hAnsi="Book Antiqua" w:cs="Times New Roman"/>
      <w:b/>
      <w:bCs/>
      <w:color w:val="auto"/>
      <w:sz w:val="21"/>
      <w:szCs w:val="21"/>
    </w:rPr>
  </w:style>
  <w:style w:type="character" w:customStyle="1" w:styleId="58">
    <w:name w:val="WW8Num14z6"/>
    <w:qFormat/>
    <w:uiPriority w:val="0"/>
    <w:rPr>
      <w:rFonts w:ascii="Times New Roman" w:hAnsi="Times New Roman" w:cs="Book Antiqua"/>
      <w:bCs/>
      <w:sz w:val="21"/>
      <w:szCs w:val="21"/>
      <w:u w:val="none"/>
    </w:rPr>
  </w:style>
  <w:style w:type="character" w:customStyle="1" w:styleId="59">
    <w:name w:val="WW8Num14z7"/>
    <w:qFormat/>
    <w:uiPriority w:val="0"/>
    <w:rPr>
      <w:rFonts w:ascii="Times New Roman" w:hAnsi="Times New Roman" w:cs="Book Antiqua"/>
      <w:b/>
      <w:bCs/>
      <w:color w:val="auto"/>
      <w:position w:val="0"/>
      <w:sz w:val="21"/>
      <w:szCs w:val="21"/>
      <w:vertAlign w:val="baseline"/>
    </w:rPr>
  </w:style>
  <w:style w:type="character" w:customStyle="1" w:styleId="60">
    <w:name w:val="WW8Num14z8"/>
    <w:qFormat/>
    <w:uiPriority w:val="0"/>
    <w:rPr>
      <w:rFonts w:ascii="Times New Roman" w:hAnsi="Times New Roman" w:eastAsia="黑体"/>
      <w:b/>
      <w:bCs/>
      <w:color w:val="auto"/>
      <w:sz w:val="21"/>
      <w:szCs w:val="21"/>
    </w:rPr>
  </w:style>
  <w:style w:type="character" w:customStyle="1" w:styleId="61">
    <w:name w:val="WW8Num18z0"/>
    <w:qFormat/>
    <w:uiPriority w:val="0"/>
    <w:rPr>
      <w:rFonts w:ascii="Wingdings" w:hAnsi="Wingdings" w:cs="Wingdings"/>
      <w:position w:val="1"/>
      <w:sz w:val="13"/>
      <w:szCs w:val="13"/>
    </w:rPr>
  </w:style>
  <w:style w:type="character" w:customStyle="1" w:styleId="62">
    <w:name w:val="WW8Num18z1"/>
    <w:qFormat/>
    <w:uiPriority w:val="0"/>
    <w:rPr>
      <w:rFonts w:ascii="Wingdings" w:hAnsi="Wingdings"/>
    </w:rPr>
  </w:style>
  <w:style w:type="character" w:customStyle="1" w:styleId="63">
    <w:name w:val="WW8Num19z0"/>
    <w:qFormat/>
    <w:uiPriority w:val="0"/>
    <w:rPr>
      <w:sz w:val="21"/>
      <w:szCs w:val="21"/>
    </w:rPr>
  </w:style>
  <w:style w:type="character" w:customStyle="1" w:styleId="64">
    <w:name w:val="WW8Num20z0"/>
    <w:qFormat/>
    <w:uiPriority w:val="0"/>
    <w:rPr>
      <w:rFonts w:ascii="Wingdings" w:hAnsi="Wingdings" w:eastAsia="宋体"/>
      <w:color w:val="auto"/>
      <w:position w:val="3"/>
      <w:sz w:val="13"/>
      <w:szCs w:val="13"/>
    </w:rPr>
  </w:style>
  <w:style w:type="character" w:customStyle="1" w:styleId="65">
    <w:name w:val="WW8Num20z1"/>
    <w:qFormat/>
    <w:uiPriority w:val="0"/>
    <w:rPr>
      <w:rFonts w:ascii="Wingdings" w:hAnsi="Wingdings"/>
    </w:rPr>
  </w:style>
  <w:style w:type="character" w:customStyle="1" w:styleId="66">
    <w:name w:val="WW8Num21z0"/>
    <w:qFormat/>
    <w:uiPriority w:val="0"/>
    <w:rPr>
      <w:sz w:val="21"/>
      <w:szCs w:val="21"/>
    </w:rPr>
  </w:style>
  <w:style w:type="character" w:customStyle="1" w:styleId="67">
    <w:name w:val="WW8Num25z0"/>
    <w:qFormat/>
    <w:uiPriority w:val="0"/>
    <w:rPr>
      <w:sz w:val="21"/>
      <w:szCs w:val="21"/>
    </w:rPr>
  </w:style>
  <w:style w:type="character" w:customStyle="1" w:styleId="68">
    <w:name w:val="默认段落字体1"/>
    <w:qFormat/>
    <w:uiPriority w:val="0"/>
  </w:style>
  <w:style w:type="character" w:customStyle="1" w:styleId="69">
    <w:name w:val="封面文档标题 + 首行缩进:  1.55 厘米 + 倾斜 蓝色 Char Char Char"/>
    <w:basedOn w:val="68"/>
    <w:qFormat/>
    <w:uiPriority w:val="0"/>
    <w:rPr>
      <w:rFonts w:ascii="Arial" w:hAnsi="Arial" w:eastAsia="黑体" w:cs="Arial"/>
      <w:bCs/>
      <w:i/>
      <w:iCs/>
      <w:color w:val="0000FF"/>
      <w:kern w:val="1"/>
      <w:sz w:val="44"/>
      <w:szCs w:val="56"/>
      <w:lang w:val="en-US" w:eastAsia="ar-SA" w:bidi="ar-SA"/>
    </w:rPr>
  </w:style>
  <w:style w:type="character" w:customStyle="1" w:styleId="70">
    <w:name w:val="标题 2 Char1"/>
    <w:basedOn w:val="68"/>
    <w:qFormat/>
    <w:uiPriority w:val="0"/>
    <w:rPr>
      <w:rFonts w:ascii="Book Antiqua" w:hAnsi="Book Antiqua" w:eastAsia="黑体" w:cs="Book Antiqua"/>
      <w:b/>
      <w:bCs/>
      <w:sz w:val="36"/>
      <w:szCs w:val="36"/>
      <w:lang w:val="en-US"/>
    </w:rPr>
  </w:style>
  <w:style w:type="character" w:customStyle="1" w:styleId="71">
    <w:name w:val="Table Text Char"/>
    <w:basedOn w:val="68"/>
    <w:qFormat/>
    <w:uiPriority w:val="0"/>
    <w:rPr>
      <w:rFonts w:eastAsia="宋体" w:cs="Arial"/>
      <w:sz w:val="21"/>
      <w:szCs w:val="21"/>
      <w:lang w:val="en-US" w:eastAsia="ar-SA" w:bidi="ar-SA"/>
    </w:rPr>
  </w:style>
  <w:style w:type="character" w:customStyle="1" w:styleId="72">
    <w:name w:val="Table Heading Char"/>
    <w:basedOn w:val="68"/>
    <w:qFormat/>
    <w:uiPriority w:val="0"/>
    <w:rPr>
      <w:rFonts w:ascii="Book Antiqua" w:hAnsi="Book Antiqua" w:eastAsia="黑体" w:cs="Book Antiqua"/>
      <w:b/>
      <w:bCs/>
      <w:sz w:val="21"/>
      <w:szCs w:val="21"/>
      <w:lang w:val="en-US" w:eastAsia="ar-SA" w:bidi="ar-SA"/>
    </w:rPr>
  </w:style>
  <w:style w:type="character" w:customStyle="1" w:styleId="73">
    <w:name w:val="Item List in Table Char"/>
    <w:basedOn w:val="68"/>
    <w:qFormat/>
    <w:uiPriority w:val="0"/>
    <w:rPr>
      <w:rFonts w:cs="Arial"/>
      <w:sz w:val="21"/>
      <w:szCs w:val="21"/>
    </w:rPr>
  </w:style>
  <w:style w:type="character" w:customStyle="1" w:styleId="74">
    <w:name w:val="列出段落 Char"/>
    <w:basedOn w:val="68"/>
    <w:qFormat/>
    <w:uiPriority w:val="0"/>
    <w:rPr>
      <w:rFonts w:eastAsia="宋体"/>
      <w:kern w:val="1"/>
      <w:sz w:val="21"/>
      <w:szCs w:val="24"/>
      <w:lang w:val="en-US" w:eastAsia="ar-SA" w:bidi="ar-SA"/>
    </w:rPr>
  </w:style>
  <w:style w:type="character" w:customStyle="1" w:styleId="75">
    <w:name w:val="Item Step Char"/>
    <w:basedOn w:val="68"/>
    <w:qFormat/>
    <w:uiPriority w:val="0"/>
    <w:rPr>
      <w:rFonts w:cs="Arial"/>
      <w:sz w:val="21"/>
      <w:szCs w:val="21"/>
      <w:lang w:val="en-US" w:eastAsia="ar-SA" w:bidi="ar-SA"/>
    </w:rPr>
  </w:style>
  <w:style w:type="character" w:customStyle="1" w:styleId="76">
    <w:name w:val="批注框文本 Char"/>
    <w:basedOn w:val="68"/>
    <w:qFormat/>
    <w:uiPriority w:val="0"/>
    <w:rPr>
      <w:kern w:val="1"/>
      <w:sz w:val="18"/>
      <w:szCs w:val="18"/>
    </w:rPr>
  </w:style>
  <w:style w:type="paragraph" w:customStyle="1" w:styleId="77">
    <w:name w:val="Heading"/>
    <w:basedOn w:val="1"/>
    <w:next w:val="15"/>
    <w:qFormat/>
    <w:uiPriority w:val="0"/>
    <w:pPr>
      <w:keepNext/>
      <w:spacing w:before="240" w:after="120"/>
    </w:pPr>
    <w:rPr>
      <w:rFonts w:ascii="Arial" w:hAnsi="Arial" w:cs="Tahoma"/>
      <w:sz w:val="28"/>
      <w:szCs w:val="28"/>
    </w:rPr>
  </w:style>
  <w:style w:type="paragraph" w:customStyle="1" w:styleId="78">
    <w:name w:val="Caption"/>
    <w:basedOn w:val="1"/>
    <w:qFormat/>
    <w:uiPriority w:val="0"/>
    <w:pPr>
      <w:suppressLineNumbers/>
      <w:spacing w:before="120" w:after="120"/>
    </w:pPr>
    <w:rPr>
      <w:rFonts w:cs="Tahoma"/>
      <w:i/>
      <w:iCs/>
      <w:sz w:val="24"/>
    </w:rPr>
  </w:style>
  <w:style w:type="paragraph" w:customStyle="1" w:styleId="79">
    <w:name w:val="图样式"/>
    <w:basedOn w:val="1"/>
    <w:qFormat/>
    <w:uiPriority w:val="0"/>
    <w:pPr>
      <w:keepNext/>
      <w:widowControl/>
      <w:autoSpaceDE w:val="0"/>
      <w:spacing w:before="80" w:after="80" w:line="360" w:lineRule="auto"/>
      <w:jc w:val="center"/>
    </w:pPr>
    <w:rPr>
      <w:rFonts w:ascii="FrutigerNext LT Regular" w:hAnsi="FrutigerNext LT Regular"/>
      <w:szCs w:val="21"/>
    </w:rPr>
  </w:style>
  <w:style w:type="paragraph" w:customStyle="1" w:styleId="80">
    <w:name w:val="Block Label"/>
    <w:basedOn w:val="1"/>
    <w:next w:val="1"/>
    <w:qFormat/>
    <w:uiPriority w:val="0"/>
    <w:pPr>
      <w:keepNext/>
      <w:keepLines/>
      <w:widowControl/>
      <w:snapToGrid w:val="0"/>
      <w:spacing w:before="300" w:after="80" w:line="240" w:lineRule="atLeast"/>
      <w:jc w:val="left"/>
    </w:pPr>
    <w:rPr>
      <w:rFonts w:ascii="Book Antiqua" w:hAnsi="Book Antiqua" w:eastAsia="黑体" w:cs="Book Antiqua"/>
      <w:b/>
      <w:bCs/>
      <w:sz w:val="26"/>
      <w:szCs w:val="26"/>
    </w:rPr>
  </w:style>
  <w:style w:type="paragraph" w:customStyle="1" w:styleId="81">
    <w:name w:val="Figure Description"/>
    <w:next w:val="1"/>
    <w:qFormat/>
    <w:uiPriority w:val="0"/>
    <w:pPr>
      <w:keepNext/>
      <w:widowControl w:val="0"/>
      <w:numPr>
        <w:ilvl w:val="7"/>
        <w:numId w:val="1"/>
      </w:numPr>
      <w:suppressAutoHyphens/>
      <w:snapToGrid w:val="0"/>
      <w:spacing w:before="320" w:after="80" w:line="240" w:lineRule="atLeast"/>
      <w:outlineLvl w:val="7"/>
    </w:pPr>
    <w:rPr>
      <w:rFonts w:ascii="Times New Roman" w:hAnsi="Times New Roman" w:eastAsia="黑体" w:cs="Arial"/>
      <w:spacing w:val="-4"/>
      <w:kern w:val="1"/>
      <w:sz w:val="21"/>
      <w:szCs w:val="21"/>
      <w:lang w:val="en-US" w:eastAsia="ar-SA" w:bidi="ar-SA"/>
    </w:rPr>
  </w:style>
  <w:style w:type="paragraph" w:customStyle="1" w:styleId="82">
    <w:name w:val="Heading Left"/>
    <w:basedOn w:val="1"/>
    <w:qFormat/>
    <w:uiPriority w:val="0"/>
    <w:pPr>
      <w:widowControl/>
      <w:snapToGrid w:val="0"/>
      <w:spacing w:line="240" w:lineRule="atLeast"/>
      <w:jc w:val="left"/>
    </w:pPr>
    <w:rPr>
      <w:rFonts w:cs="Arial"/>
      <w:sz w:val="20"/>
      <w:szCs w:val="20"/>
    </w:rPr>
  </w:style>
  <w:style w:type="paragraph" w:customStyle="1" w:styleId="83">
    <w:name w:val="Heading Right"/>
    <w:basedOn w:val="1"/>
    <w:qFormat/>
    <w:uiPriority w:val="0"/>
    <w:pPr>
      <w:widowControl/>
      <w:snapToGrid w:val="0"/>
      <w:spacing w:line="240" w:lineRule="atLeast"/>
      <w:jc w:val="right"/>
    </w:pPr>
    <w:rPr>
      <w:rFonts w:cs="Arial"/>
      <w:sz w:val="20"/>
      <w:szCs w:val="20"/>
    </w:rPr>
  </w:style>
  <w:style w:type="paragraph" w:customStyle="1" w:styleId="84">
    <w:name w:val="Item List in Table"/>
    <w:basedOn w:val="1"/>
    <w:qFormat/>
    <w:uiPriority w:val="0"/>
    <w:pPr>
      <w:numPr>
        <w:ilvl w:val="0"/>
        <w:numId w:val="3"/>
      </w:numPr>
      <w:snapToGrid w:val="0"/>
      <w:spacing w:before="80" w:after="80" w:line="240" w:lineRule="atLeast"/>
      <w:jc w:val="left"/>
    </w:pPr>
    <w:rPr>
      <w:rFonts w:cs="Arial"/>
      <w:szCs w:val="21"/>
    </w:rPr>
  </w:style>
  <w:style w:type="paragraph" w:customStyle="1" w:styleId="85">
    <w:name w:val="Item Step"/>
    <w:qFormat/>
    <w:uiPriority w:val="0"/>
    <w:pPr>
      <w:widowControl w:val="0"/>
      <w:numPr>
        <w:ilvl w:val="6"/>
        <w:numId w:val="1"/>
      </w:numPr>
      <w:suppressAutoHyphens/>
      <w:snapToGrid w:val="0"/>
      <w:spacing w:before="80" w:after="80" w:line="240" w:lineRule="atLeast"/>
      <w:jc w:val="both"/>
      <w:outlineLvl w:val="6"/>
    </w:pPr>
    <w:rPr>
      <w:rFonts w:ascii="Times New Roman" w:hAnsi="Times New Roman" w:eastAsia="宋体" w:cs="Arial"/>
      <w:sz w:val="21"/>
      <w:szCs w:val="21"/>
      <w:lang w:val="en-US" w:eastAsia="ar-SA" w:bidi="ar-SA"/>
    </w:rPr>
  </w:style>
  <w:style w:type="paragraph" w:customStyle="1" w:styleId="86">
    <w:name w:val="Step"/>
    <w:basedOn w:val="1"/>
    <w:qFormat/>
    <w:uiPriority w:val="0"/>
    <w:pPr>
      <w:widowControl/>
      <w:numPr>
        <w:ilvl w:val="5"/>
        <w:numId w:val="1"/>
      </w:numPr>
      <w:snapToGrid w:val="0"/>
      <w:spacing w:before="160" w:after="160" w:line="240" w:lineRule="atLeast"/>
      <w:jc w:val="left"/>
      <w:outlineLvl w:val="5"/>
    </w:pPr>
    <w:rPr>
      <w:rFonts w:cs="Arial"/>
      <w:szCs w:val="21"/>
    </w:rPr>
  </w:style>
  <w:style w:type="paragraph" w:customStyle="1" w:styleId="87">
    <w:name w:val="Table Description"/>
    <w:basedOn w:val="1"/>
    <w:next w:val="1"/>
    <w:qFormat/>
    <w:uiPriority w:val="0"/>
    <w:pPr>
      <w:keepNext/>
      <w:widowControl/>
      <w:snapToGrid w:val="0"/>
      <w:spacing w:before="320" w:after="80" w:line="240" w:lineRule="atLeast"/>
      <w:jc w:val="left"/>
    </w:pPr>
    <w:rPr>
      <w:rFonts w:eastAsia="黑体" w:cs="Arial"/>
      <w:spacing w:val="-4"/>
      <w:szCs w:val="21"/>
    </w:rPr>
  </w:style>
  <w:style w:type="paragraph" w:customStyle="1" w:styleId="88">
    <w:name w:val="Table Contents"/>
    <w:basedOn w:val="1"/>
    <w:qFormat/>
    <w:uiPriority w:val="0"/>
    <w:pPr>
      <w:suppressLineNumbers/>
    </w:pPr>
  </w:style>
  <w:style w:type="paragraph" w:customStyle="1" w:styleId="89">
    <w:name w:val="Table Heading"/>
    <w:basedOn w:val="1"/>
    <w:qFormat/>
    <w:uiPriority w:val="0"/>
    <w:pPr>
      <w:keepNext/>
      <w:snapToGrid w:val="0"/>
      <w:spacing w:before="80" w:after="80" w:line="240" w:lineRule="atLeast"/>
      <w:jc w:val="left"/>
    </w:pPr>
    <w:rPr>
      <w:rFonts w:ascii="Book Antiqua" w:hAnsi="Book Antiqua" w:eastAsia="黑体" w:cs="Book Antiqua"/>
      <w:b/>
      <w:bCs/>
      <w:szCs w:val="21"/>
    </w:rPr>
  </w:style>
  <w:style w:type="paragraph" w:customStyle="1" w:styleId="90">
    <w:name w:val="Table Text"/>
    <w:basedOn w:val="1"/>
    <w:qFormat/>
    <w:uiPriority w:val="0"/>
    <w:pPr>
      <w:snapToGrid w:val="0"/>
      <w:spacing w:before="80" w:after="80" w:line="240" w:lineRule="atLeast"/>
      <w:jc w:val="left"/>
    </w:pPr>
    <w:rPr>
      <w:rFonts w:cs="Arial"/>
      <w:szCs w:val="21"/>
    </w:rPr>
  </w:style>
  <w:style w:type="paragraph" w:customStyle="1" w:styleId="91">
    <w:name w:val="Heading Middle"/>
    <w:qFormat/>
    <w:uiPriority w:val="0"/>
    <w:pPr>
      <w:widowControl w:val="0"/>
      <w:suppressAutoHyphens/>
      <w:snapToGrid w:val="0"/>
      <w:spacing w:line="240" w:lineRule="atLeast"/>
      <w:jc w:val="center"/>
    </w:pPr>
    <w:rPr>
      <w:rFonts w:ascii="Times New Roman" w:hAnsi="Times New Roman" w:eastAsia="宋体" w:cs="Arial"/>
      <w:lang w:val="en-US" w:eastAsia="ar-SA" w:bidi="ar-SA"/>
    </w:rPr>
  </w:style>
  <w:style w:type="paragraph" w:customStyle="1" w:styleId="92">
    <w:name w:val="Contents"/>
    <w:basedOn w:val="1"/>
    <w:qFormat/>
    <w:uiPriority w:val="0"/>
    <w:pPr>
      <w:keepNext/>
      <w:pageBreakBefore/>
      <w:widowControl/>
      <w:pBdr>
        <w:bottom w:val="single" w:color="000000" w:sz="8" w:space="1"/>
      </w:pBdr>
      <w:snapToGrid w:val="0"/>
      <w:spacing w:before="1600" w:after="800" w:line="240" w:lineRule="atLeast"/>
      <w:jc w:val="right"/>
    </w:pPr>
    <w:rPr>
      <w:rFonts w:ascii="Book Antiqua" w:hAnsi="Book Antiqua" w:eastAsia="黑体" w:cs="Book Antiqua"/>
      <w:b/>
      <w:bCs/>
      <w:sz w:val="44"/>
      <w:szCs w:val="44"/>
    </w:rPr>
  </w:style>
  <w:style w:type="paragraph" w:customStyle="1" w:styleId="93">
    <w:name w:val="表格文本"/>
    <w:qFormat/>
    <w:uiPriority w:val="0"/>
    <w:pPr>
      <w:widowControl w:val="0"/>
      <w:tabs>
        <w:tab w:val="decimal" w:pos="0"/>
      </w:tabs>
      <w:suppressAutoHyphens/>
    </w:pPr>
    <w:rPr>
      <w:rFonts w:ascii="Arial" w:hAnsi="Arial" w:eastAsia="宋体" w:cs="Times New Roman"/>
      <w:sz w:val="21"/>
      <w:szCs w:val="21"/>
      <w:lang w:val="en-US" w:eastAsia="ar-SA" w:bidi="ar-SA"/>
    </w:rPr>
  </w:style>
  <w:style w:type="paragraph" w:customStyle="1" w:styleId="94">
    <w:name w:val="封面表格文本"/>
    <w:basedOn w:val="1"/>
    <w:qFormat/>
    <w:uiPriority w:val="0"/>
    <w:pPr>
      <w:widowControl/>
      <w:autoSpaceDE w:val="0"/>
      <w:spacing w:line="360" w:lineRule="auto"/>
      <w:ind w:firstLine="420"/>
      <w:jc w:val="center"/>
    </w:pPr>
    <w:rPr>
      <w:b/>
      <w:sz w:val="24"/>
      <w:szCs w:val="20"/>
    </w:rPr>
  </w:style>
  <w:style w:type="paragraph" w:customStyle="1" w:styleId="95">
    <w:name w:val="封面文档标题 + 首行缩进:  1.55 厘米 + 倾斜 蓝色 Char Char"/>
    <w:basedOn w:val="1"/>
    <w:qFormat/>
    <w:uiPriority w:val="0"/>
    <w:pPr>
      <w:widowControl/>
      <w:autoSpaceDE w:val="0"/>
      <w:spacing w:line="360" w:lineRule="auto"/>
      <w:ind w:firstLine="420"/>
      <w:jc w:val="center"/>
    </w:pPr>
    <w:rPr>
      <w:rFonts w:ascii="Arial" w:hAnsi="Arial" w:eastAsia="黑体" w:cs="Arial"/>
      <w:bCs/>
      <w:i/>
      <w:iCs/>
      <w:color w:val="0000FF"/>
      <w:sz w:val="44"/>
      <w:szCs w:val="56"/>
    </w:rPr>
  </w:style>
  <w:style w:type="paragraph" w:customStyle="1" w:styleId="96">
    <w:name w:val="表格文本居中"/>
    <w:basedOn w:val="1"/>
    <w:qFormat/>
    <w:uiPriority w:val="0"/>
    <w:pPr>
      <w:keepNext/>
      <w:widowControl/>
      <w:autoSpaceDE w:val="0"/>
      <w:spacing w:line="360" w:lineRule="auto"/>
      <w:jc w:val="center"/>
    </w:pPr>
    <w:rPr>
      <w:szCs w:val="20"/>
    </w:rPr>
  </w:style>
  <w:style w:type="paragraph" w:customStyle="1" w:styleId="97">
    <w:name w:val="表格列标题"/>
    <w:basedOn w:val="1"/>
    <w:qFormat/>
    <w:uiPriority w:val="0"/>
    <w:pPr>
      <w:keepNext/>
      <w:widowControl/>
      <w:autoSpaceDE w:val="0"/>
      <w:spacing w:line="360" w:lineRule="auto"/>
      <w:jc w:val="center"/>
    </w:pPr>
    <w:rPr>
      <w:b/>
      <w:szCs w:val="20"/>
    </w:rPr>
  </w:style>
  <w:style w:type="paragraph" w:customStyle="1" w:styleId="98">
    <w:name w:val="修订记录"/>
    <w:basedOn w:val="1"/>
    <w:qFormat/>
    <w:uiPriority w:val="0"/>
    <w:pPr>
      <w:keepNext/>
      <w:widowControl/>
      <w:autoSpaceDE w:val="0"/>
      <w:spacing w:before="300" w:after="150" w:line="360" w:lineRule="auto"/>
      <w:jc w:val="center"/>
    </w:pPr>
    <w:rPr>
      <w:rFonts w:ascii="Arial" w:hAnsi="Arial" w:eastAsia="黑体"/>
      <w:sz w:val="32"/>
      <w:szCs w:val="32"/>
    </w:rPr>
  </w:style>
  <w:style w:type="paragraph" w:customStyle="1" w:styleId="99">
    <w:name w:val="Char Char2"/>
    <w:basedOn w:val="1"/>
    <w:qFormat/>
    <w:uiPriority w:val="0"/>
    <w:pPr>
      <w:widowControl/>
      <w:tabs>
        <w:tab w:val="left" w:pos="360"/>
      </w:tabs>
      <w:spacing w:after="160" w:line="240" w:lineRule="exact"/>
      <w:jc w:val="left"/>
    </w:pPr>
    <w:rPr>
      <w:rFonts w:ascii="Arial" w:hAnsi="Arial"/>
      <w:sz w:val="22"/>
      <w:szCs w:val="22"/>
    </w:rPr>
  </w:style>
  <w:style w:type="paragraph" w:customStyle="1" w:styleId="100">
    <w:name w:val="公司名称"/>
    <w:basedOn w:val="1"/>
    <w:qFormat/>
    <w:uiPriority w:val="0"/>
    <w:pPr>
      <w:autoSpaceDE w:val="0"/>
      <w:spacing w:before="240" w:line="360" w:lineRule="auto"/>
      <w:jc w:val="center"/>
    </w:pPr>
    <w:rPr>
      <w:rFonts w:cs="Arial"/>
      <w:b/>
      <w:bCs/>
      <w:sz w:val="28"/>
      <w:szCs w:val="28"/>
    </w:rPr>
  </w:style>
  <w:style w:type="paragraph" w:customStyle="1" w:styleId="101">
    <w:name w:val="文档结构图1"/>
    <w:basedOn w:val="1"/>
    <w:qFormat/>
    <w:uiPriority w:val="0"/>
    <w:pPr>
      <w:shd w:val="clear" w:color="auto" w:fill="000080"/>
    </w:pPr>
  </w:style>
  <w:style w:type="paragraph" w:customStyle="1" w:styleId="102">
    <w:name w:val="Notes Text List"/>
    <w:basedOn w:val="1"/>
    <w:qFormat/>
    <w:uiPriority w:val="0"/>
    <w:pPr>
      <w:keepNext/>
      <w:keepLines/>
      <w:widowControl/>
      <w:snapToGrid w:val="0"/>
      <w:spacing w:before="40" w:after="80" w:line="200" w:lineRule="atLeast"/>
      <w:jc w:val="left"/>
    </w:pPr>
    <w:rPr>
      <w:rFonts w:eastAsia="楷体_GB2312" w:cs="Arial"/>
      <w:iCs/>
      <w:sz w:val="18"/>
      <w:szCs w:val="18"/>
    </w:rPr>
  </w:style>
  <w:style w:type="paragraph" w:customStyle="1" w:styleId="103">
    <w:name w:val="List Paragraph"/>
    <w:basedOn w:val="1"/>
    <w:qFormat/>
    <w:uiPriority w:val="34"/>
    <w:pPr>
      <w:ind w:firstLine="420"/>
    </w:pPr>
  </w:style>
  <w:style w:type="paragraph" w:customStyle="1" w:styleId="104">
    <w:name w:val="Char1"/>
    <w:basedOn w:val="1"/>
    <w:qFormat/>
    <w:uiPriority w:val="0"/>
    <w:pPr>
      <w:keepNext/>
      <w:keepLines/>
      <w:pageBreakBefore/>
      <w:tabs>
        <w:tab w:val="left" w:pos="432"/>
      </w:tabs>
      <w:ind w:left="432" w:hanging="432"/>
    </w:pPr>
    <w:rPr>
      <w:rFonts w:ascii="Tahoma" w:hAnsi="Tahoma"/>
      <w:sz w:val="24"/>
      <w:szCs w:val="20"/>
    </w:rPr>
  </w:style>
  <w:style w:type="paragraph" w:customStyle="1" w:styleId="105">
    <w:name w:val="表号4 Char"/>
    <w:basedOn w:val="1"/>
    <w:qFormat/>
    <w:uiPriority w:val="0"/>
    <w:pPr>
      <w:widowControl/>
      <w:tabs>
        <w:tab w:val="left" w:pos="777"/>
      </w:tabs>
      <w:snapToGrid w:val="0"/>
      <w:spacing w:before="80" w:after="80" w:line="436" w:lineRule="exact"/>
      <w:ind w:left="777" w:hanging="420"/>
    </w:pPr>
    <w:rPr>
      <w:rFonts w:ascii="Arial" w:hAnsi="Arial" w:eastAsia="Arial" w:cs="Arial"/>
      <w:b/>
      <w:sz w:val="24"/>
    </w:rPr>
  </w:style>
  <w:style w:type="paragraph" w:customStyle="1" w:styleId="106">
    <w:name w:val="Char Char1"/>
    <w:basedOn w:val="1"/>
    <w:qFormat/>
    <w:uiPriority w:val="0"/>
    <w:pPr>
      <w:widowControl/>
      <w:tabs>
        <w:tab w:val="left" w:pos="777"/>
      </w:tabs>
      <w:snapToGrid w:val="0"/>
      <w:spacing w:before="80" w:after="80" w:line="436" w:lineRule="exact"/>
      <w:ind w:left="777" w:hanging="420"/>
    </w:pPr>
    <w:rPr>
      <w:rFonts w:ascii="宋体" w:hAnsi="宋体" w:eastAsia="Arial" w:cs="宋体"/>
      <w:b/>
      <w:color w:val="000000"/>
      <w:sz w:val="24"/>
    </w:rPr>
  </w:style>
  <w:style w:type="paragraph" w:customStyle="1" w:styleId="107">
    <w:name w:val="Figure Text"/>
    <w:qFormat/>
    <w:uiPriority w:val="0"/>
    <w:pPr>
      <w:widowControl w:val="0"/>
      <w:suppressAutoHyphens/>
      <w:snapToGrid w:val="0"/>
      <w:spacing w:line="240" w:lineRule="atLeast"/>
    </w:pPr>
    <w:rPr>
      <w:rFonts w:ascii="Arial" w:hAnsi="Arial" w:eastAsia="宋体" w:cs="Arial"/>
      <w:sz w:val="18"/>
      <w:szCs w:val="18"/>
      <w:lang w:val="en-US" w:eastAsia="ar-SA" w:bidi="ar-SA"/>
    </w:rPr>
  </w:style>
  <w:style w:type="paragraph" w:customStyle="1" w:styleId="108">
    <w:name w:val="Sub Item List"/>
    <w:basedOn w:val="1"/>
    <w:qFormat/>
    <w:uiPriority w:val="0"/>
    <w:pPr>
      <w:widowControl/>
      <w:snapToGrid w:val="0"/>
      <w:spacing w:before="80" w:after="80" w:line="240" w:lineRule="atLeast"/>
      <w:jc w:val="left"/>
    </w:pPr>
    <w:rPr>
      <w:rFonts w:ascii="Arial" w:hAnsi="Arial" w:cs="Arial"/>
      <w:szCs w:val="21"/>
    </w:rPr>
  </w:style>
  <w:style w:type="paragraph" w:customStyle="1" w:styleId="109">
    <w:name w:val="列表编号1"/>
    <w:basedOn w:val="1"/>
    <w:qFormat/>
    <w:uiPriority w:val="0"/>
    <w:pPr>
      <w:widowControl/>
      <w:snapToGrid w:val="0"/>
      <w:spacing w:before="160" w:after="160" w:line="240" w:lineRule="atLeast"/>
      <w:jc w:val="left"/>
    </w:pPr>
    <w:rPr>
      <w:rFonts w:ascii="Arial" w:hAnsi="Arial" w:cs="Arial"/>
      <w:szCs w:val="21"/>
    </w:rPr>
  </w:style>
  <w:style w:type="paragraph" w:customStyle="1" w:styleId="110">
    <w:name w:val="Contents 10"/>
    <w:basedOn w:val="8"/>
    <w:qFormat/>
    <w:uiPriority w:val="0"/>
    <w:pPr>
      <w:tabs>
        <w:tab w:val="right" w:leader="dot" w:pos="9637"/>
      </w:tabs>
      <w:ind w:left="2547"/>
    </w:pPr>
  </w:style>
  <w:style w:type="paragraph" w:customStyle="1" w:styleId="111">
    <w:name w:val="Frame contents"/>
    <w:basedOn w:val="15"/>
    <w:qFormat/>
    <w:uiPriority w:val="0"/>
  </w:style>
  <w:style w:type="character" w:customStyle="1" w:styleId="112">
    <w:name w:val="文档结构图 Char"/>
    <w:basedOn w:val="36"/>
    <w:link w:val="12"/>
    <w:semiHidden/>
    <w:qFormat/>
    <w:uiPriority w:val="99"/>
    <w:rPr>
      <w:rFonts w:ascii="宋体"/>
      <w:kern w:val="1"/>
      <w:sz w:val="18"/>
      <w:szCs w:val="18"/>
      <w:lang w:eastAsia="ar-SA"/>
    </w:rPr>
  </w:style>
  <w:style w:type="paragraph" w:customStyle="1" w:styleId="113">
    <w:name w:val="Notes Heading in Table"/>
    <w:next w:val="114"/>
    <w:qFormat/>
    <w:uiPriority w:val="0"/>
    <w:pPr>
      <w:keepNext/>
      <w:adjustRightInd w:val="0"/>
      <w:snapToGrid w:val="0"/>
      <w:spacing w:before="80" w:after="40" w:line="240" w:lineRule="atLeast"/>
    </w:pPr>
    <w:rPr>
      <w:rFonts w:ascii="Times New Roman" w:hAnsi="Times New Roman" w:eastAsia="黑体" w:cs="Arial"/>
      <w:b/>
      <w:bCs/>
      <w:kern w:val="2"/>
      <w:sz w:val="18"/>
      <w:szCs w:val="18"/>
      <w:lang w:val="en-US" w:eastAsia="zh-CN" w:bidi="ar-SA"/>
    </w:rPr>
  </w:style>
  <w:style w:type="paragraph" w:customStyle="1" w:styleId="114">
    <w:name w:val="Notes Text in Table"/>
    <w:qFormat/>
    <w:uiPriority w:val="0"/>
    <w:pPr>
      <w:widowControl w:val="0"/>
      <w:adjustRightInd w:val="0"/>
      <w:snapToGrid w:val="0"/>
      <w:spacing w:before="40" w:after="80" w:line="200" w:lineRule="atLeast"/>
      <w:ind w:left="170"/>
    </w:pPr>
    <w:rPr>
      <w:rFonts w:ascii="Times New Roman" w:hAnsi="Times New Roman" w:eastAsia="楷体_GB2312" w:cs="Arial"/>
      <w:iCs/>
      <w:kern w:val="2"/>
      <w:sz w:val="18"/>
      <w:szCs w:val="18"/>
      <w:lang w:val="en-US" w:eastAsia="zh-CN" w:bidi="ar-SA"/>
    </w:rPr>
  </w:style>
  <w:style w:type="character" w:customStyle="1" w:styleId="115">
    <w:name w:val="正文文本 Char"/>
    <w:basedOn w:val="36"/>
    <w:link w:val="15"/>
    <w:semiHidden/>
    <w:qFormat/>
    <w:uiPriority w:val="0"/>
    <w:rPr>
      <w:kern w:val="1"/>
      <w:sz w:val="21"/>
      <w:szCs w:val="24"/>
      <w:lang w:eastAsia="ar-SA"/>
    </w:rPr>
  </w:style>
  <w:style w:type="character" w:customStyle="1" w:styleId="116">
    <w:name w:val="正文首行缩进 Char"/>
    <w:basedOn w:val="115"/>
    <w:link w:val="32"/>
    <w:qFormat/>
    <w:uiPriority w:val="0"/>
  </w:style>
  <w:style w:type="paragraph" w:customStyle="1" w:styleId="117">
    <w:name w:val="Char Char Char Char"/>
    <w:basedOn w:val="1"/>
    <w:semiHidden/>
    <w:qFormat/>
    <w:uiPriority w:val="0"/>
    <w:pPr>
      <w:widowControl/>
      <w:numPr>
        <w:ilvl w:val="8"/>
        <w:numId w:val="4"/>
      </w:numPr>
      <w:suppressAutoHyphens w:val="0"/>
      <w:spacing w:after="160" w:line="240" w:lineRule="exact"/>
      <w:jc w:val="left"/>
    </w:pPr>
    <w:rPr>
      <w:rFonts w:ascii="Arial" w:hAnsi="Arial"/>
      <w:kern w:val="0"/>
      <w:sz w:val="22"/>
      <w:szCs w:val="22"/>
      <w:lang w:eastAsia="en-US"/>
    </w:rPr>
  </w:style>
  <w:style w:type="paragraph" w:customStyle="1" w:styleId="118">
    <w:name w:val="主标题"/>
    <w:basedOn w:val="1"/>
    <w:qFormat/>
    <w:uiPriority w:val="0"/>
    <w:pPr>
      <w:widowControl/>
      <w:numPr>
        <w:ilvl w:val="7"/>
        <w:numId w:val="4"/>
      </w:numPr>
      <w:suppressAutoHyphens w:val="0"/>
      <w:autoSpaceDE w:val="0"/>
      <w:autoSpaceDN w:val="0"/>
      <w:adjustRightInd w:val="0"/>
      <w:spacing w:line="360" w:lineRule="auto"/>
      <w:jc w:val="center"/>
    </w:pPr>
    <w:rPr>
      <w:rFonts w:ascii="Arial" w:hAnsi="Arial" w:eastAsia="黑体" w:cs="宋体"/>
      <w:b/>
      <w:bCs/>
      <w:kern w:val="0"/>
      <w:sz w:val="36"/>
      <w:szCs w:val="36"/>
      <w:lang w:eastAsia="zh-CN"/>
    </w:rPr>
  </w:style>
  <w:style w:type="paragraph" w:customStyle="1" w:styleId="119">
    <w:name w:val="图号"/>
    <w:basedOn w:val="1"/>
    <w:link w:val="120"/>
    <w:qFormat/>
    <w:uiPriority w:val="0"/>
    <w:pPr>
      <w:numPr>
        <w:ilvl w:val="0"/>
        <w:numId w:val="5"/>
      </w:numPr>
      <w:suppressAutoHyphens w:val="0"/>
      <w:autoSpaceDE w:val="0"/>
      <w:autoSpaceDN w:val="0"/>
      <w:adjustRightInd w:val="0"/>
      <w:spacing w:line="360" w:lineRule="auto"/>
      <w:jc w:val="center"/>
    </w:pPr>
    <w:rPr>
      <w:rFonts w:ascii="Arial" w:hAnsi="Arial" w:cs="宋体"/>
      <w:kern w:val="0"/>
      <w:sz w:val="18"/>
      <w:szCs w:val="18"/>
      <w:lang w:eastAsia="zh-CN"/>
    </w:rPr>
  </w:style>
  <w:style w:type="character" w:customStyle="1" w:styleId="120">
    <w:name w:val="图号 Char"/>
    <w:basedOn w:val="36"/>
    <w:link w:val="119"/>
    <w:qFormat/>
    <w:uiPriority w:val="0"/>
    <w:rPr>
      <w:rFonts w:ascii="Arial" w:hAnsi="Arial" w:cs="宋体"/>
      <w:sz w:val="18"/>
      <w:szCs w:val="18"/>
    </w:rPr>
  </w:style>
  <w:style w:type="character" w:customStyle="1" w:styleId="121">
    <w:name w:val="正文首行缩进 Char1"/>
    <w:basedOn w:val="36"/>
    <w:link w:val="32"/>
    <w:qFormat/>
    <w:uiPriority w:val="0"/>
    <w:rPr>
      <w:kern w:val="1"/>
      <w:sz w:val="21"/>
      <w:szCs w:val="24"/>
      <w:lang w:eastAsia="ar-SA"/>
    </w:rPr>
  </w:style>
  <w:style w:type="paragraph" w:customStyle="1" w:styleId="122">
    <w:name w:val="正文（首行不缩进）"/>
    <w:basedOn w:val="1"/>
    <w:qFormat/>
    <w:uiPriority w:val="0"/>
    <w:pPr>
      <w:widowControl/>
      <w:suppressAutoHyphens w:val="0"/>
      <w:snapToGrid w:val="0"/>
      <w:spacing w:before="80" w:after="80" w:line="300" w:lineRule="auto"/>
      <w:ind w:left="1701"/>
    </w:pPr>
    <w:rPr>
      <w:rFonts w:ascii="Arial" w:hAnsi="Arial" w:cs="Arial"/>
      <w:kern w:val="0"/>
      <w:szCs w:val="21"/>
      <w:lang w:eastAsia="zh-CN"/>
    </w:rPr>
  </w:style>
  <w:style w:type="paragraph" w:customStyle="1" w:styleId="123">
    <w:name w:val="表号"/>
    <w:basedOn w:val="1"/>
    <w:qFormat/>
    <w:uiPriority w:val="0"/>
    <w:pPr>
      <w:keepLines/>
      <w:numPr>
        <w:ilvl w:val="0"/>
        <w:numId w:val="6"/>
      </w:numPr>
      <w:suppressAutoHyphens w:val="0"/>
      <w:autoSpaceDE w:val="0"/>
      <w:autoSpaceDN w:val="0"/>
      <w:adjustRightInd w:val="0"/>
      <w:spacing w:line="360" w:lineRule="auto"/>
      <w:jc w:val="center"/>
    </w:pPr>
    <w:rPr>
      <w:rFonts w:ascii="宋体" w:hAnsi="Arial" w:cs="宋体"/>
      <w:kern w:val="0"/>
      <w:sz w:val="18"/>
      <w:szCs w:val="21"/>
      <w:lang w:eastAsia="zh-CN"/>
    </w:rPr>
  </w:style>
  <w:style w:type="character" w:customStyle="1" w:styleId="124">
    <w:name w:val="正文首行缩进 Char Char"/>
    <w:basedOn w:val="36"/>
    <w:qFormat/>
    <w:uiPriority w:val="0"/>
    <w:rPr>
      <w:rFonts w:ascii="Arial" w:hAnsi="Arial" w:eastAsia="宋体"/>
      <w:sz w:val="21"/>
      <w:szCs w:val="21"/>
      <w:lang w:val="en-US" w:eastAsia="zh-CN" w:bidi="ar-SA"/>
    </w:rPr>
  </w:style>
  <w:style w:type="paragraph" w:customStyle="1" w:styleId="125">
    <w:name w:val="编写建议"/>
    <w:basedOn w:val="1"/>
    <w:link w:val="126"/>
    <w:qFormat/>
    <w:uiPriority w:val="0"/>
    <w:pPr>
      <w:suppressAutoHyphens w:val="0"/>
      <w:autoSpaceDE w:val="0"/>
      <w:autoSpaceDN w:val="0"/>
      <w:adjustRightInd w:val="0"/>
      <w:spacing w:line="360" w:lineRule="auto"/>
      <w:ind w:firstLine="420"/>
    </w:pPr>
    <w:rPr>
      <w:rFonts w:ascii="Arial" w:hAnsi="Arial" w:cs="Arial"/>
      <w:i/>
      <w:color w:val="0000FF"/>
      <w:kern w:val="0"/>
      <w:szCs w:val="21"/>
      <w:lang w:eastAsia="zh-CN"/>
    </w:rPr>
  </w:style>
  <w:style w:type="character" w:customStyle="1" w:styleId="126">
    <w:name w:val="编写建议 Char"/>
    <w:basedOn w:val="36"/>
    <w:link w:val="125"/>
    <w:qFormat/>
    <w:uiPriority w:val="0"/>
    <w:rPr>
      <w:rFonts w:ascii="Arial" w:hAnsi="Arial" w:cs="Arial"/>
      <w:i/>
      <w:color w:val="0000FF"/>
      <w:sz w:val="21"/>
      <w:szCs w:val="21"/>
    </w:rPr>
  </w:style>
  <w:style w:type="paragraph" w:customStyle="1" w:styleId="127">
    <w:name w:val="Char Char Char Char Char Char Char Char Char Char"/>
    <w:basedOn w:val="1"/>
    <w:semiHidden/>
    <w:qFormat/>
    <w:uiPriority w:val="0"/>
    <w:pPr>
      <w:widowControl/>
      <w:suppressAutoHyphens w:val="0"/>
      <w:spacing w:after="160" w:line="240" w:lineRule="exact"/>
      <w:jc w:val="left"/>
    </w:pPr>
    <w:rPr>
      <w:rFonts w:ascii="Arial" w:hAnsi="Arial"/>
      <w:kern w:val="0"/>
      <w:sz w:val="22"/>
      <w:szCs w:val="22"/>
      <w:lang w:eastAsia="en-US"/>
    </w:rPr>
  </w:style>
  <w:style w:type="character" w:customStyle="1" w:styleId="128">
    <w:name w:val="标题 5 Char"/>
    <w:basedOn w:val="36"/>
    <w:link w:val="6"/>
    <w:semiHidden/>
    <w:qFormat/>
    <w:uiPriority w:val="9"/>
    <w:rPr>
      <w:b/>
      <w:bCs/>
      <w:kern w:val="1"/>
      <w:sz w:val="28"/>
      <w:szCs w:val="28"/>
      <w:lang w:eastAsia="ar-SA"/>
    </w:rPr>
  </w:style>
  <w:style w:type="paragraph" w:customStyle="1" w:styleId="129">
    <w:name w:val="插图题注"/>
    <w:next w:val="1"/>
    <w:link w:val="130"/>
    <w:qFormat/>
    <w:uiPriority w:val="0"/>
    <w:pPr>
      <w:spacing w:afterLines="100"/>
      <w:ind w:left="1089" w:hanging="369"/>
      <w:jc w:val="center"/>
    </w:pPr>
    <w:rPr>
      <w:rFonts w:ascii="Arial" w:hAnsi="Arial" w:eastAsia="宋体" w:cs="Times New Roman"/>
      <w:sz w:val="18"/>
      <w:szCs w:val="18"/>
      <w:lang w:val="en-US" w:eastAsia="zh-CN" w:bidi="ar-SA"/>
    </w:rPr>
  </w:style>
  <w:style w:type="character" w:customStyle="1" w:styleId="130">
    <w:name w:val="插图题注 Char"/>
    <w:basedOn w:val="36"/>
    <w:link w:val="129"/>
    <w:qFormat/>
    <w:uiPriority w:val="0"/>
    <w:rPr>
      <w:rFonts w:ascii="Arial" w:hAnsi="Arial"/>
      <w:sz w:val="18"/>
      <w:szCs w:val="18"/>
    </w:rPr>
  </w:style>
  <w:style w:type="paragraph" w:customStyle="1" w:styleId="131">
    <w:name w:val="标题2"/>
    <w:basedOn w:val="1"/>
    <w:link w:val="132"/>
    <w:qFormat/>
    <w:uiPriority w:val="0"/>
    <w:pPr>
      <w:widowControl/>
      <w:suppressAutoHyphens w:val="0"/>
      <w:snapToGrid w:val="0"/>
      <w:spacing w:before="80" w:after="80" w:line="300" w:lineRule="auto"/>
    </w:pPr>
    <w:rPr>
      <w:rFonts w:ascii="黑体" w:hAnsi="Arial" w:eastAsia="黑体" w:cs="Arial"/>
      <w:kern w:val="0"/>
      <w:sz w:val="30"/>
      <w:szCs w:val="30"/>
      <w:lang w:eastAsia="zh-CN"/>
    </w:rPr>
  </w:style>
  <w:style w:type="character" w:customStyle="1" w:styleId="132">
    <w:name w:val="标题2 Char"/>
    <w:basedOn w:val="36"/>
    <w:link w:val="131"/>
    <w:qFormat/>
    <w:uiPriority w:val="0"/>
    <w:rPr>
      <w:rFonts w:ascii="黑体" w:hAnsi="Arial" w:eastAsia="黑体" w:cs="Arial"/>
      <w:sz w:val="30"/>
      <w:szCs w:val="30"/>
    </w:rPr>
  </w:style>
  <w:style w:type="paragraph" w:customStyle="1" w:styleId="133">
    <w:name w:val="标题5"/>
    <w:basedOn w:val="1"/>
    <w:qFormat/>
    <w:uiPriority w:val="0"/>
    <w:pPr>
      <w:keepLines/>
      <w:numPr>
        <w:ilvl w:val="0"/>
        <w:numId w:val="7"/>
      </w:numPr>
      <w:suppressAutoHyphens w:val="0"/>
      <w:autoSpaceDE w:val="0"/>
      <w:autoSpaceDN w:val="0"/>
      <w:adjustRightInd w:val="0"/>
      <w:spacing w:line="240" w:lineRule="atLeast"/>
      <w:jc w:val="left"/>
      <w:outlineLvl w:val="1"/>
    </w:pPr>
    <w:rPr>
      <w:rFonts w:ascii="宋体"/>
      <w:b/>
      <w:kern w:val="0"/>
      <w:sz w:val="28"/>
      <w:szCs w:val="21"/>
      <w:lang w:eastAsia="zh-CN"/>
    </w:rPr>
  </w:style>
  <w:style w:type="paragraph" w:customStyle="1" w:styleId="134">
    <w:name w:val="样式 标题 2 + 非加粗 红色 左侧:  0 厘米 首行缩进:  0 厘米"/>
    <w:basedOn w:val="1"/>
    <w:qFormat/>
    <w:uiPriority w:val="0"/>
    <w:pPr>
      <w:numPr>
        <w:ilvl w:val="1"/>
        <w:numId w:val="7"/>
      </w:numPr>
      <w:suppressAutoHyphens w:val="0"/>
      <w:spacing w:line="360" w:lineRule="auto"/>
    </w:pPr>
    <w:rPr>
      <w:kern w:val="2"/>
      <w:lang w:eastAsia="zh-CN"/>
    </w:rPr>
  </w:style>
  <w:style w:type="paragraph" w:customStyle="1" w:styleId="135">
    <w:name w:val="Figure"/>
    <w:basedOn w:val="1"/>
    <w:next w:val="1"/>
    <w:link w:val="136"/>
    <w:qFormat/>
    <w:uiPriority w:val="0"/>
    <w:pPr>
      <w:keepNext/>
      <w:widowControl/>
      <w:suppressAutoHyphens w:val="0"/>
      <w:topLinePunct/>
      <w:adjustRightInd w:val="0"/>
      <w:snapToGrid w:val="0"/>
      <w:spacing w:before="160" w:after="160" w:line="240" w:lineRule="atLeast"/>
      <w:ind w:left="1701"/>
      <w:jc w:val="left"/>
    </w:pPr>
    <w:rPr>
      <w:rFonts w:cs="Arial"/>
      <w:kern w:val="2"/>
      <w:szCs w:val="21"/>
      <w:lang w:eastAsia="zh-CN"/>
    </w:rPr>
  </w:style>
  <w:style w:type="character" w:customStyle="1" w:styleId="136">
    <w:name w:val="Figure Char"/>
    <w:basedOn w:val="36"/>
    <w:link w:val="135"/>
    <w:qFormat/>
    <w:uiPriority w:val="0"/>
    <w:rPr>
      <w:rFonts w:cs="Arial"/>
      <w:kern w:val="2"/>
      <w:sz w:val="21"/>
      <w:szCs w:val="21"/>
    </w:rPr>
  </w:style>
  <w:style w:type="paragraph" w:customStyle="1" w:styleId="137">
    <w:name w:val="Item List Char"/>
    <w:link w:val="138"/>
    <w:qFormat/>
    <w:uiPriority w:val="0"/>
    <w:pPr>
      <w:numPr>
        <w:ilvl w:val="0"/>
        <w:numId w:val="8"/>
      </w:numPr>
      <w:tabs>
        <w:tab w:val="decimal" w:pos="2211"/>
      </w:tabs>
      <w:spacing w:line="300" w:lineRule="auto"/>
      <w:jc w:val="both"/>
    </w:pPr>
    <w:rPr>
      <w:rFonts w:ascii="Arial" w:hAnsi="Arial" w:eastAsia="宋体" w:cs="Arial"/>
      <w:sz w:val="21"/>
      <w:szCs w:val="21"/>
      <w:lang w:val="en-US" w:eastAsia="zh-CN" w:bidi="ar-SA"/>
    </w:rPr>
  </w:style>
  <w:style w:type="character" w:customStyle="1" w:styleId="138">
    <w:name w:val="Item List Char Char"/>
    <w:basedOn w:val="36"/>
    <w:link w:val="137"/>
    <w:qFormat/>
    <w:uiPriority w:val="0"/>
    <w:rPr>
      <w:rFonts w:ascii="Arial" w:hAnsi="Arial" w:cs="Arial"/>
      <w:sz w:val="21"/>
      <w:szCs w:val="21"/>
    </w:rPr>
  </w:style>
  <w:style w:type="paragraph" w:customStyle="1" w:styleId="139">
    <w:name w:val="Item List"/>
    <w:qFormat/>
    <w:uiPriority w:val="0"/>
    <w:pPr>
      <w:tabs>
        <w:tab w:val="left" w:pos="2211"/>
      </w:tabs>
      <w:spacing w:line="300" w:lineRule="auto"/>
      <w:ind w:left="2211" w:hanging="510"/>
      <w:jc w:val="both"/>
    </w:pPr>
    <w:rPr>
      <w:rFonts w:ascii="Arial" w:hAnsi="Arial" w:eastAsia="宋体" w:cs="Times New Roman"/>
      <w:sz w:val="21"/>
      <w:lang w:val="en-US" w:eastAsia="zh-CN" w:bidi="ar-SA"/>
    </w:rPr>
  </w:style>
  <w:style w:type="paragraph" w:customStyle="1" w:styleId="140">
    <w:name w:val="Char Char1 Char Char"/>
    <w:basedOn w:val="1"/>
    <w:semiHidden/>
    <w:qFormat/>
    <w:uiPriority w:val="0"/>
    <w:pPr>
      <w:widowControl/>
      <w:suppressAutoHyphens w:val="0"/>
      <w:spacing w:after="160" w:line="240" w:lineRule="exact"/>
      <w:jc w:val="left"/>
    </w:pPr>
    <w:rPr>
      <w:rFonts w:ascii="Arial" w:hAnsi="Arial"/>
      <w:kern w:val="0"/>
      <w:sz w:val="22"/>
      <w:szCs w:val="22"/>
      <w:lang w:eastAsia="en-US"/>
    </w:rPr>
  </w:style>
  <w:style w:type="character" w:customStyle="1" w:styleId="141">
    <w:name w:val="标题 Char"/>
    <w:basedOn w:val="36"/>
    <w:link w:val="30"/>
    <w:qFormat/>
    <w:uiPriority w:val="0"/>
    <w:rPr>
      <w:rFonts w:ascii="Arial" w:hAnsi="Arial" w:cs="Arial"/>
      <w:b/>
      <w:bCs/>
      <w:kern w:val="2"/>
      <w:sz w:val="32"/>
      <w:szCs w:val="32"/>
    </w:rPr>
  </w:style>
  <w:style w:type="paragraph" w:customStyle="1" w:styleId="142">
    <w:name w:val="表格题注"/>
    <w:next w:val="1"/>
    <w:qFormat/>
    <w:uiPriority w:val="0"/>
    <w:pPr>
      <w:keepLines/>
      <w:spacing w:beforeLines="100"/>
      <w:ind w:left="1089" w:hanging="369"/>
      <w:jc w:val="center"/>
    </w:pPr>
    <w:rPr>
      <w:rFonts w:ascii="Arial" w:hAnsi="Arial" w:eastAsia="宋体" w:cs="Times New Roman"/>
      <w:sz w:val="18"/>
      <w:szCs w:val="18"/>
      <w:lang w:val="en-US" w:eastAsia="zh-CN" w:bidi="ar-SA"/>
    </w:rPr>
  </w:style>
  <w:style w:type="table" w:customStyle="1" w:styleId="143">
    <w:name w:val="正文中的表格"/>
    <w:basedOn w:val="34"/>
    <w:qFormat/>
    <w:uiPriority w:val="0"/>
    <w:pPr>
      <w:widowControl/>
    </w:pPr>
    <w:rPr>
      <w:rFonts w:ascii="Arial Narrow" w:hAnsi="Arial Narrow" w:cs="Arial Narrow"/>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trPr>
    <w:tcPr>
      <w:vAlign w:val="center"/>
    </w:tcPr>
  </w:style>
  <w:style w:type="paragraph" w:customStyle="1" w:styleId="144">
    <w:name w:val="表头样式"/>
    <w:basedOn w:val="1"/>
    <w:qFormat/>
    <w:uiPriority w:val="0"/>
    <w:pPr>
      <w:tabs>
        <w:tab w:val="decimal" w:pos="0"/>
      </w:tabs>
      <w:suppressAutoHyphens w:val="0"/>
      <w:autoSpaceDE w:val="0"/>
      <w:autoSpaceDN w:val="0"/>
      <w:adjustRightInd w:val="0"/>
    </w:pPr>
    <w:rPr>
      <w:rFonts w:ascii="Arial" w:hAnsi="Arial"/>
      <w:b/>
      <w:kern w:val="0"/>
      <w:szCs w:val="21"/>
      <w:lang w:eastAsia="zh-CN"/>
    </w:rPr>
  </w:style>
  <w:style w:type="paragraph" w:customStyle="1" w:styleId="145">
    <w:name w:val="表格文本 Char"/>
    <w:qFormat/>
    <w:uiPriority w:val="0"/>
    <w:pPr>
      <w:tabs>
        <w:tab w:val="decimal" w:pos="0"/>
      </w:tabs>
    </w:pPr>
    <w:rPr>
      <w:rFonts w:ascii="Arial" w:hAnsi="Arial" w:eastAsia="宋体" w:cs="Times New Roman"/>
      <w:sz w:val="21"/>
      <w:szCs w:val="21"/>
      <w:lang w:val="en-US" w:eastAsia="zh-CN" w:bidi="ar-SA"/>
    </w:rPr>
  </w:style>
  <w:style w:type="paragraph" w:customStyle="1" w:styleId="146">
    <w:name w:val="Notes Heading"/>
    <w:next w:val="1"/>
    <w:qFormat/>
    <w:uiPriority w:val="0"/>
    <w:pPr>
      <w:keepNext/>
      <w:pBdr>
        <w:top w:val="single" w:color="auto" w:sz="8" w:space="5"/>
      </w:pBdr>
      <w:snapToGrid w:val="0"/>
      <w:spacing w:before="80" w:after="80"/>
      <w:ind w:left="1701"/>
    </w:pPr>
    <w:rPr>
      <w:rFonts w:ascii="Arial" w:hAnsi="Arial" w:eastAsia="黑体" w:cs="Arial"/>
      <w:sz w:val="21"/>
      <w:szCs w:val="21"/>
      <w:lang w:val="en-US" w:eastAsia="zh-CN" w:bidi="ar-SA"/>
    </w:rPr>
  </w:style>
  <w:style w:type="paragraph" w:customStyle="1" w:styleId="147">
    <w:name w:val="Notes Text list"/>
    <w:basedOn w:val="1"/>
    <w:qFormat/>
    <w:uiPriority w:val="0"/>
    <w:pPr>
      <w:widowControl/>
      <w:numPr>
        <w:ilvl w:val="0"/>
        <w:numId w:val="9"/>
      </w:numPr>
      <w:pBdr>
        <w:bottom w:val="single" w:color="auto" w:sz="8" w:space="5"/>
      </w:pBdr>
      <w:suppressAutoHyphens w:val="0"/>
    </w:pPr>
    <w:rPr>
      <w:rFonts w:ascii="Arial" w:hAnsi="Arial" w:eastAsia="楷体_GB2312" w:cs="Arial"/>
      <w:color w:val="000000"/>
      <w:kern w:val="0"/>
      <w:szCs w:val="21"/>
      <w:lang w:eastAsia="zh-CN"/>
    </w:rPr>
  </w:style>
  <w:style w:type="paragraph" w:customStyle="1" w:styleId="148">
    <w:name w:val="Char Char"/>
    <w:basedOn w:val="1"/>
    <w:semiHidden/>
    <w:qFormat/>
    <w:uiPriority w:val="0"/>
    <w:pPr>
      <w:widowControl/>
      <w:suppressAutoHyphens w:val="0"/>
      <w:spacing w:after="160" w:line="240" w:lineRule="exact"/>
      <w:jc w:val="left"/>
    </w:pPr>
    <w:rPr>
      <w:rFonts w:ascii="Arial" w:hAnsi="Arial"/>
      <w:kern w:val="0"/>
      <w:sz w:val="22"/>
      <w:szCs w:val="22"/>
      <w:lang w:eastAsia="en-US"/>
    </w:rPr>
  </w:style>
  <w:style w:type="paragraph" w:customStyle="1" w:styleId="149">
    <w:name w:val="Char Char1 Char Char Char Char Char Char"/>
    <w:basedOn w:val="1"/>
    <w:semiHidden/>
    <w:qFormat/>
    <w:uiPriority w:val="0"/>
    <w:pPr>
      <w:widowControl/>
      <w:suppressAutoHyphens w:val="0"/>
      <w:spacing w:after="160" w:line="240" w:lineRule="exact"/>
      <w:jc w:val="left"/>
    </w:pPr>
    <w:rPr>
      <w:rFonts w:ascii="Arial" w:hAnsi="Arial"/>
      <w:kern w:val="0"/>
      <w:sz w:val="22"/>
      <w:szCs w:val="22"/>
      <w:lang w:eastAsia="en-US"/>
    </w:rPr>
  </w:style>
  <w:style w:type="paragraph" w:customStyle="1" w:styleId="150">
    <w:name w:val="表格文本 Char Char"/>
    <w:link w:val="151"/>
    <w:qFormat/>
    <w:uiPriority w:val="0"/>
    <w:pPr>
      <w:tabs>
        <w:tab w:val="decimal" w:pos="0"/>
      </w:tabs>
    </w:pPr>
    <w:rPr>
      <w:rFonts w:ascii="Arial" w:hAnsi="Arial" w:eastAsia="宋体" w:cs="Arial"/>
      <w:kern w:val="2"/>
      <w:sz w:val="21"/>
      <w:szCs w:val="21"/>
      <w:lang w:val="en-US" w:eastAsia="zh-CN" w:bidi="ar-SA"/>
    </w:rPr>
  </w:style>
  <w:style w:type="character" w:customStyle="1" w:styleId="151">
    <w:name w:val="表格文本 Char Char Char"/>
    <w:basedOn w:val="36"/>
    <w:link w:val="150"/>
    <w:qFormat/>
    <w:uiPriority w:val="0"/>
    <w:rPr>
      <w:rFonts w:ascii="Arial" w:hAnsi="Arial" w:cs="Arial"/>
      <w:kern w:val="2"/>
      <w:sz w:val="21"/>
      <w:szCs w:val="21"/>
      <w:lang w:val="en-US" w:eastAsia="zh-CN" w:bidi="ar-SA"/>
    </w:rPr>
  </w:style>
  <w:style w:type="character" w:customStyle="1" w:styleId="152">
    <w:name w:val="正文首行缩进2 Char"/>
    <w:basedOn w:val="36"/>
    <w:qFormat/>
    <w:uiPriority w:val="0"/>
    <w:rPr>
      <w:rFonts w:ascii="Arial" w:hAnsi="Arial" w:eastAsia="宋体"/>
      <w:kern w:val="2"/>
      <w:sz w:val="21"/>
      <w:szCs w:val="21"/>
      <w:lang w:val="en-US" w:eastAsia="zh-CN" w:bidi="ar-SA"/>
    </w:rPr>
  </w:style>
  <w:style w:type="paragraph" w:customStyle="1" w:styleId="153">
    <w:name w:val="Char1 Char Char Char Char Char Char Char"/>
    <w:basedOn w:val="1"/>
    <w:semiHidden/>
    <w:qFormat/>
    <w:uiPriority w:val="0"/>
    <w:pPr>
      <w:widowControl/>
      <w:numPr>
        <w:ilvl w:val="6"/>
        <w:numId w:val="10"/>
      </w:numPr>
      <w:suppressAutoHyphens w:val="0"/>
      <w:spacing w:after="160" w:line="240" w:lineRule="exact"/>
      <w:jc w:val="left"/>
    </w:pPr>
    <w:rPr>
      <w:rFonts w:ascii="Arial" w:hAnsi="Arial"/>
      <w:kern w:val="2"/>
      <w:sz w:val="22"/>
      <w:szCs w:val="22"/>
      <w:lang w:eastAsia="en-US"/>
    </w:rPr>
  </w:style>
  <w:style w:type="character" w:customStyle="1" w:styleId="154">
    <w:name w:val="批注文字 Char"/>
    <w:basedOn w:val="36"/>
    <w:link w:val="13"/>
    <w:semiHidden/>
    <w:qFormat/>
    <w:uiPriority w:val="0"/>
    <w:rPr>
      <w:kern w:val="2"/>
      <w:sz w:val="21"/>
      <w:szCs w:val="24"/>
    </w:rPr>
  </w:style>
  <w:style w:type="paragraph" w:customStyle="1" w:styleId="155">
    <w:name w:val="编写建议 Char Char"/>
    <w:basedOn w:val="1"/>
    <w:qFormat/>
    <w:uiPriority w:val="0"/>
    <w:pPr>
      <w:suppressAutoHyphens w:val="0"/>
      <w:autoSpaceDE w:val="0"/>
      <w:autoSpaceDN w:val="0"/>
      <w:adjustRightInd w:val="0"/>
      <w:spacing w:line="360" w:lineRule="auto"/>
      <w:ind w:firstLine="420" w:firstLineChars="200"/>
      <w:jc w:val="left"/>
    </w:pPr>
    <w:rPr>
      <w:rFonts w:ascii="Arial" w:hAnsi="Arial" w:cs="Arial"/>
      <w:i/>
      <w:color w:val="0000FF"/>
      <w:kern w:val="0"/>
      <w:szCs w:val="21"/>
      <w:lang w:eastAsia="zh-CN"/>
    </w:rPr>
  </w:style>
  <w:style w:type="paragraph" w:customStyle="1" w:styleId="156">
    <w:name w:val="默认段落字体 Para Char Char Char Char Char Char Char Char Char Char Char Char"/>
    <w:basedOn w:val="1"/>
    <w:qFormat/>
    <w:uiPriority w:val="0"/>
    <w:pPr>
      <w:suppressAutoHyphens w:val="0"/>
    </w:pPr>
    <w:rPr>
      <w:rFonts w:ascii="Tahoma" w:hAnsi="Tahoma" w:cs="Angsana New"/>
      <w:kern w:val="2"/>
      <w:sz w:val="24"/>
      <w:szCs w:val="20"/>
      <w:lang w:eastAsia="zh-CN"/>
    </w:rPr>
  </w:style>
  <w:style w:type="paragraph" w:customStyle="1" w:styleId="157">
    <w:name w:val="Char Char Char Char1"/>
    <w:basedOn w:val="1"/>
    <w:qFormat/>
    <w:uiPriority w:val="0"/>
    <w:pPr>
      <w:suppressAutoHyphens w:val="0"/>
    </w:pPr>
    <w:rPr>
      <w:kern w:val="2"/>
      <w:lang w:eastAsia="zh-CN"/>
    </w:rPr>
  </w:style>
  <w:style w:type="paragraph" w:customStyle="1" w:styleId="158">
    <w:name w:val="figure description"/>
    <w:basedOn w:val="1"/>
    <w:qFormat/>
    <w:uiPriority w:val="0"/>
    <w:pPr>
      <w:keepNext/>
      <w:widowControl/>
      <w:numPr>
        <w:ilvl w:val="0"/>
        <w:numId w:val="11"/>
      </w:numPr>
      <w:suppressAutoHyphens w:val="0"/>
      <w:autoSpaceDE w:val="0"/>
      <w:autoSpaceDN w:val="0"/>
      <w:adjustRightInd w:val="0"/>
      <w:spacing w:before="105" w:line="360" w:lineRule="auto"/>
      <w:jc w:val="center"/>
    </w:pPr>
    <w:rPr>
      <w:rFonts w:ascii="宋体"/>
      <w:kern w:val="0"/>
      <w:szCs w:val="20"/>
      <w:lang w:eastAsia="zh-CN"/>
    </w:rPr>
  </w:style>
  <w:style w:type="character" w:customStyle="1" w:styleId="159">
    <w:name w:val="标题 2 Char"/>
    <w:basedOn w:val="36"/>
    <w:link w:val="3"/>
    <w:qFormat/>
    <w:uiPriority w:val="0"/>
    <w:rPr>
      <w:rFonts w:ascii="Book Antiqua" w:hAnsi="Book Antiqua" w:eastAsia="黑体" w:cs="Book Antiqua"/>
      <w:b/>
      <w:bCs/>
      <w:kern w:val="1"/>
      <w:sz w:val="36"/>
      <w:szCs w:val="36"/>
      <w:lang w:eastAsia="ar-SA"/>
    </w:rPr>
  </w:style>
  <w:style w:type="character" w:customStyle="1" w:styleId="160">
    <w:name w:val="日期 Char"/>
    <w:basedOn w:val="36"/>
    <w:link w:val="19"/>
    <w:semiHidden/>
    <w:qFormat/>
    <w:uiPriority w:val="99"/>
    <w:rPr>
      <w:kern w:val="1"/>
      <w:sz w:val="21"/>
      <w:szCs w:val="24"/>
      <w:lang w:eastAsia="ar-SA"/>
    </w:rPr>
  </w:style>
  <w:style w:type="character" w:customStyle="1" w:styleId="161">
    <w:name w:val="批注主题 Char"/>
    <w:basedOn w:val="154"/>
    <w:link w:val="31"/>
    <w:semiHidden/>
    <w:qFormat/>
    <w:uiPriority w:val="99"/>
    <w:rPr>
      <w:b/>
      <w:bCs/>
      <w:kern w:val="1"/>
      <w:lang w:eastAsia="ar-SA"/>
    </w:rPr>
  </w:style>
  <w:style w:type="paragraph" w:customStyle="1" w:styleId="162">
    <w:name w:val="表格"/>
    <w:basedOn w:val="1"/>
    <w:qFormat/>
    <w:uiPriority w:val="0"/>
    <w:rPr>
      <w:rFonts w:cs="Arial"/>
      <w:szCs w:val="21"/>
    </w:rPr>
  </w:style>
  <w:style w:type="paragraph" w:customStyle="1" w:styleId="163">
    <w:name w:val="No Spacing"/>
    <w:qFormat/>
    <w:uiPriority w:val="1"/>
    <w:pPr>
      <w:widowControl w:val="0"/>
      <w:suppressAutoHyphens/>
      <w:jc w:val="both"/>
    </w:pPr>
    <w:rPr>
      <w:rFonts w:ascii="Times New Roman" w:hAnsi="Times New Roman" w:eastAsia="宋体" w:cs="Times New Roman"/>
      <w:kern w:val="1"/>
      <w:sz w:val="21"/>
      <w:szCs w:val="24"/>
      <w:lang w:val="en-US" w:eastAsia="ar-SA" w:bidi="ar-SA"/>
    </w:rPr>
  </w:style>
  <w:style w:type="character" w:customStyle="1" w:styleId="164">
    <w:name w:val="填写内容说明"/>
    <w:basedOn w:val="36"/>
    <w:qFormat/>
    <w:uiPriority w:val="0"/>
    <w:rPr>
      <w:i/>
      <w:iCs/>
      <w:color w:val="0000FF"/>
    </w:rPr>
  </w:style>
  <w:style w:type="character" w:customStyle="1" w:styleId="165">
    <w:name w:val="font51"/>
    <w:basedOn w:val="36"/>
    <w:qFormat/>
    <w:uiPriority w:val="0"/>
    <w:rPr>
      <w:rFonts w:hint="default" w:ascii="华文细黑" w:hAnsi="华文细黑" w:eastAsia="华文细黑" w:cs="华文细黑"/>
      <w:color w:val="000000"/>
      <w:sz w:val="20"/>
      <w:szCs w:val="20"/>
      <w:u w:val="none"/>
    </w:rPr>
  </w:style>
  <w:style w:type="character" w:customStyle="1" w:styleId="166">
    <w:name w:val="font61"/>
    <w:basedOn w:val="36"/>
    <w:qFormat/>
    <w:uiPriority w:val="0"/>
    <w:rPr>
      <w:rFonts w:hint="default" w:ascii="华文细黑" w:hAnsi="华文细黑" w:eastAsia="华文细黑" w:cs="华文细黑"/>
      <w:color w:val="FF0000"/>
      <w:sz w:val="20"/>
      <w:szCs w:val="20"/>
      <w:u w:val="none"/>
    </w:rPr>
  </w:style>
  <w:style w:type="character" w:customStyle="1" w:styleId="167">
    <w:name w:val="font181"/>
    <w:basedOn w:val="36"/>
    <w:qFormat/>
    <w:uiPriority w:val="0"/>
    <w:rPr>
      <w:rFonts w:hint="eastAsia" w:ascii="微软雅黑" w:hAnsi="微软雅黑" w:eastAsia="微软雅黑" w:cs="微软雅黑"/>
      <w:color w:val="000000"/>
      <w:sz w:val="20"/>
      <w:szCs w:val="20"/>
      <w:u w:val="none"/>
    </w:rPr>
  </w:style>
  <w:style w:type="character" w:customStyle="1" w:styleId="168">
    <w:name w:val="font101"/>
    <w:basedOn w:val="36"/>
    <w:qFormat/>
    <w:uiPriority w:val="0"/>
    <w:rPr>
      <w:rFonts w:hint="eastAsia" w:ascii="微软雅黑" w:hAnsi="微软雅黑" w:eastAsia="微软雅黑" w:cs="微软雅黑"/>
      <w:color w:val="000000"/>
      <w:sz w:val="20"/>
      <w:szCs w:val="20"/>
      <w:u w:val="none"/>
    </w:rPr>
  </w:style>
  <w:style w:type="character" w:customStyle="1" w:styleId="169">
    <w:name w:val="font171"/>
    <w:basedOn w:val="36"/>
    <w:qFormat/>
    <w:uiPriority w:val="0"/>
    <w:rPr>
      <w:rFonts w:hint="default" w:ascii="华文细黑" w:hAnsi="华文细黑" w:eastAsia="华文细黑" w:cs="华文细黑"/>
      <w:color w:val="000000"/>
      <w:sz w:val="22"/>
      <w:szCs w:val="22"/>
      <w:u w:val="none"/>
    </w:rPr>
  </w:style>
  <w:style w:type="character" w:customStyle="1" w:styleId="170">
    <w:name w:val="font21"/>
    <w:basedOn w:val="36"/>
    <w:qFormat/>
    <w:uiPriority w:val="0"/>
    <w:rPr>
      <w:rFonts w:hint="default" w:ascii="华文细黑" w:hAnsi="华文细黑" w:eastAsia="华文细黑" w:cs="华文细黑"/>
      <w:color w:val="000000"/>
      <w:sz w:val="22"/>
      <w:szCs w:val="22"/>
      <w:u w:val="none"/>
    </w:rPr>
  </w:style>
  <w:style w:type="character" w:customStyle="1" w:styleId="171">
    <w:name w:val="quote"/>
    <w:basedOn w:val="36"/>
    <w:qFormat/>
    <w:uiPriority w:val="0"/>
    <w:rPr>
      <w:color w:val="6B6B6B"/>
      <w:sz w:val="18"/>
      <w:szCs w:val="18"/>
    </w:rPr>
  </w:style>
  <w:style w:type="character" w:customStyle="1" w:styleId="172">
    <w:name w:val="tip"/>
    <w:basedOn w:val="36"/>
    <w:qFormat/>
    <w:uiPriority w:val="0"/>
    <w:rPr>
      <w:color w:val="6B6B6B"/>
      <w:sz w:val="18"/>
      <w:szCs w:val="18"/>
    </w:rPr>
  </w:style>
  <w:style w:type="character" w:customStyle="1" w:styleId="173">
    <w:name w:val="name1"/>
    <w:basedOn w:val="36"/>
    <w:qFormat/>
    <w:uiPriority w:val="0"/>
    <w:rPr>
      <w:color w:val="3D3D3D"/>
    </w:rPr>
  </w:style>
  <w:style w:type="character" w:customStyle="1" w:styleId="174">
    <w:name w:val="name2"/>
    <w:basedOn w:val="36"/>
    <w:qFormat/>
    <w:uiPriority w:val="0"/>
    <w:rPr>
      <w:color w:val="3D3D3D"/>
    </w:rPr>
  </w:style>
  <w:style w:type="character" w:customStyle="1" w:styleId="175">
    <w:name w:val="name3"/>
    <w:basedOn w:val="36"/>
    <w:qFormat/>
    <w:uiPriority w:val="0"/>
    <w:rPr>
      <w:b/>
      <w:sz w:val="21"/>
      <w:szCs w:val="21"/>
    </w:rPr>
  </w:style>
  <w:style w:type="character" w:customStyle="1" w:styleId="176">
    <w:name w:val="name4"/>
    <w:basedOn w:val="36"/>
    <w:qFormat/>
    <w:uiPriority w:val="0"/>
    <w:rPr>
      <w:color w:val="3D3D3D"/>
    </w:rPr>
  </w:style>
  <w:style w:type="character" w:customStyle="1" w:styleId="177">
    <w:name w:val="name5"/>
    <w:basedOn w:val="36"/>
    <w:qFormat/>
    <w:uiPriority w:val="0"/>
    <w:rPr>
      <w:color w:val="3D3D3D"/>
    </w:rPr>
  </w:style>
  <w:style w:type="character" w:customStyle="1" w:styleId="178">
    <w:name w:val="article-type"/>
    <w:basedOn w:val="36"/>
    <w:qFormat/>
    <w:uiPriority w:val="0"/>
    <w:rPr>
      <w:sz w:val="18"/>
      <w:szCs w:val="18"/>
    </w:rPr>
  </w:style>
  <w:style w:type="character" w:customStyle="1" w:styleId="179">
    <w:name w:val="article-type1"/>
    <w:basedOn w:val="36"/>
    <w:qFormat/>
    <w:uiPriority w:val="0"/>
  </w:style>
  <w:style w:type="character" w:customStyle="1" w:styleId="180">
    <w:name w:val="red"/>
    <w:basedOn w:val="36"/>
    <w:qFormat/>
    <w:uiPriority w:val="0"/>
    <w:rPr>
      <w:color w:val="FF0000"/>
    </w:rPr>
  </w:style>
  <w:style w:type="character" w:customStyle="1" w:styleId="181">
    <w:name w:val="txt"/>
    <w:basedOn w:val="36"/>
    <w:qFormat/>
    <w:uiPriority w:val="0"/>
  </w:style>
  <w:style w:type="character" w:customStyle="1" w:styleId="182">
    <w:name w:val="name"/>
    <w:basedOn w:val="36"/>
    <w:qFormat/>
    <w:uiPriority w:val="0"/>
    <w:rPr>
      <w:color w:val="3D3D3D"/>
    </w:rPr>
  </w:style>
  <w:style w:type="character" w:customStyle="1" w:styleId="183">
    <w:name w:val="font261"/>
    <w:basedOn w:val="36"/>
    <w:qFormat/>
    <w:uiPriority w:val="0"/>
    <w:rPr>
      <w:rFonts w:hint="eastAsia" w:ascii="微软雅黑" w:hAnsi="微软雅黑" w:eastAsia="微软雅黑" w:cs="微软雅黑"/>
      <w:b/>
      <w:color w:val="000000"/>
      <w:sz w:val="36"/>
      <w:szCs w:val="36"/>
      <w:u w:val="none"/>
    </w:rPr>
  </w:style>
  <w:style w:type="character" w:customStyle="1" w:styleId="184">
    <w:name w:val="font251"/>
    <w:basedOn w:val="36"/>
    <w:qFormat/>
    <w:uiPriority w:val="0"/>
    <w:rPr>
      <w:rFonts w:hint="eastAsia" w:ascii="微软雅黑" w:hAnsi="微软雅黑" w:eastAsia="微软雅黑" w:cs="微软雅黑"/>
      <w:b/>
      <w:color w:val="000000"/>
      <w:sz w:val="24"/>
      <w:szCs w:val="24"/>
      <w:u w:val="none"/>
    </w:rPr>
  </w:style>
  <w:style w:type="character" w:customStyle="1" w:styleId="185">
    <w:name w:val="font22"/>
    <w:basedOn w:val="36"/>
    <w:qFormat/>
    <w:uiPriority w:val="0"/>
    <w:rPr>
      <w:rFonts w:hint="eastAsia" w:ascii="微软雅黑" w:hAnsi="微软雅黑" w:eastAsia="微软雅黑" w:cs="微软雅黑"/>
      <w:b/>
      <w:color w:val="000000"/>
      <w:sz w:val="21"/>
      <w:szCs w:val="21"/>
      <w:u w:val="none"/>
    </w:rPr>
  </w:style>
  <w:style w:type="character" w:customStyle="1" w:styleId="186">
    <w:name w:val="font161"/>
    <w:basedOn w:val="36"/>
    <w:qFormat/>
    <w:uiPriority w:val="0"/>
    <w:rPr>
      <w:rFonts w:hint="eastAsia" w:ascii="微软雅黑" w:hAnsi="微软雅黑" w:eastAsia="微软雅黑" w:cs="微软雅黑"/>
      <w:color w:val="000000"/>
      <w:sz w:val="18"/>
      <w:szCs w:val="18"/>
      <w:u w:val="none"/>
    </w:rPr>
  </w:style>
  <w:style w:type="character" w:customStyle="1" w:styleId="187">
    <w:name w:val="font211"/>
    <w:basedOn w:val="36"/>
    <w:qFormat/>
    <w:uiPriority w:val="0"/>
    <w:rPr>
      <w:rFonts w:hint="eastAsia" w:ascii="微软雅黑" w:hAnsi="微软雅黑" w:eastAsia="微软雅黑" w:cs="微软雅黑"/>
      <w:color w:val="000000"/>
      <w:sz w:val="20"/>
      <w:szCs w:val="20"/>
      <w:u w:val="none"/>
    </w:rPr>
  </w:style>
  <w:style w:type="character" w:customStyle="1" w:styleId="188">
    <w:name w:val="font11"/>
    <w:basedOn w:val="36"/>
    <w:qFormat/>
    <w:uiPriority w:val="0"/>
    <w:rPr>
      <w:rFonts w:hint="eastAsia" w:ascii="微软雅黑" w:hAnsi="微软雅黑" w:eastAsia="微软雅黑" w:cs="微软雅黑"/>
      <w:color w:val="000000"/>
      <w:sz w:val="18"/>
      <w:szCs w:val="18"/>
      <w:u w:val="none"/>
    </w:rPr>
  </w:style>
  <w:style w:type="character" w:customStyle="1" w:styleId="189">
    <w:name w:val="font91"/>
    <w:basedOn w:val="36"/>
    <w:qFormat/>
    <w:uiPriority w:val="0"/>
    <w:rPr>
      <w:rFonts w:hint="eastAsia" w:ascii="微软雅黑" w:hAnsi="微软雅黑" w:eastAsia="微软雅黑" w:cs="微软雅黑"/>
      <w:color w:val="000000"/>
      <w:sz w:val="22"/>
      <w:szCs w:val="22"/>
      <w:u w:val="none"/>
    </w:rPr>
  </w:style>
  <w:style w:type="character" w:customStyle="1" w:styleId="190">
    <w:name w:val="font71"/>
    <w:basedOn w:val="36"/>
    <w:qFormat/>
    <w:uiPriority w:val="0"/>
    <w:rPr>
      <w:rFonts w:hint="eastAsia" w:ascii="微软雅黑" w:hAnsi="微软雅黑" w:eastAsia="微软雅黑" w:cs="微软雅黑"/>
      <w:color w:val="000000"/>
      <w:sz w:val="22"/>
      <w:szCs w:val="22"/>
      <w:u w:val="none"/>
    </w:rPr>
  </w:style>
  <w:style w:type="character" w:customStyle="1" w:styleId="191">
    <w:name w:val="font41"/>
    <w:basedOn w:val="36"/>
    <w:qFormat/>
    <w:uiPriority w:val="0"/>
    <w:rPr>
      <w:rFonts w:hint="default" w:ascii="Calibri" w:hAnsi="Calibri" w:cs="Calibri"/>
      <w:color w:val="000000"/>
      <w:sz w:val="22"/>
      <w:szCs w:val="22"/>
      <w:u w:val="none"/>
    </w:rPr>
  </w:style>
  <w:style w:type="character" w:customStyle="1" w:styleId="192">
    <w:name w:val="font31"/>
    <w:basedOn w:val="36"/>
    <w:uiPriority w:val="0"/>
    <w:rPr>
      <w:rFonts w:hint="default" w:ascii="Calibri" w:hAnsi="Calibri" w:cs="Calibri"/>
      <w:color w:val="F54A45"/>
      <w:sz w:val="22"/>
      <w:szCs w:val="22"/>
      <w:u w:val="none"/>
    </w:rPr>
  </w:style>
  <w:style w:type="character" w:customStyle="1" w:styleId="193">
    <w:name w:val="font01"/>
    <w:basedOn w:val="36"/>
    <w:qFormat/>
    <w:uiPriority w:val="0"/>
    <w:rPr>
      <w:rFonts w:hint="default" w:ascii="Calibri" w:hAnsi="Calibri" w:cs="Calibri"/>
      <w:color w:val="F54A45"/>
      <w:sz w:val="22"/>
      <w:szCs w:val="22"/>
      <w:u w:val="none"/>
    </w:rPr>
  </w:style>
  <w:style w:type="character" w:customStyle="1" w:styleId="194">
    <w:name w:val="font151"/>
    <w:basedOn w:val="36"/>
    <w:uiPriority w:val="0"/>
    <w:rPr>
      <w:rFonts w:hint="eastAsia" w:ascii="微软雅黑" w:hAnsi="微软雅黑" w:eastAsia="微软雅黑" w:cs="微软雅黑"/>
      <w:color w:val="FF0000"/>
      <w:sz w:val="20"/>
      <w:szCs w:val="20"/>
      <w:u w:val="none"/>
    </w:rPr>
  </w:style>
  <w:style w:type="character" w:customStyle="1" w:styleId="195">
    <w:name w:val="font81"/>
    <w:basedOn w:val="36"/>
    <w:uiPriority w:val="0"/>
    <w:rPr>
      <w:rFonts w:hint="eastAsia" w:ascii="微软雅黑" w:hAnsi="微软雅黑" w:eastAsia="微软雅黑" w:cs="微软雅黑"/>
      <w:color w:val="FF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D0BDF-4892-4CE3-AC8A-9F22FA525C05}">
  <ds:schemaRefs/>
</ds:datastoreItem>
</file>

<file path=docProps/app.xml><?xml version="1.0" encoding="utf-8"?>
<Properties xmlns="http://schemas.openxmlformats.org/officeDocument/2006/extended-properties" xmlns:vt="http://schemas.openxmlformats.org/officeDocument/2006/docPropsVTypes">
  <Template>Normal.dotm</Template>
  <Company>Huawei Technologies Co.,Ltd.</Company>
  <Pages>1</Pages>
  <Words>5928</Words>
  <Characters>8185</Characters>
  <Lines>1</Lines>
  <Paragraphs>1</Paragraphs>
  <TotalTime>1</TotalTime>
  <ScaleCrop>false</ScaleCrop>
  <LinksUpToDate>false</LinksUpToDate>
  <CharactersWithSpaces>19803</CharactersWithSpaces>
  <Application>WPS Office_11.8.2.12011_F1E327BC-269C-435d-A152-05C5408002CA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2013-12-27T09:11:00Z</dcterms:created>
  <dc:creator>hw</dc:creator>
  <cp:lastModifiedBy>Administrator</cp:lastModifiedBy>
  <cp:lastPrinted>2011-06-15T06:17:00Z</cp:lastPrinted>
  <dcterms:modified xsi:type="dcterms:W3CDTF">2023-11-08T07:22:09Z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1">
    <vt:lpwstr>RyvcV41WHvxulhMTrcSSlU4mPdny9f3AOs5MAJxzozU4A9dMQRDufT_x000d_
dDRyq6rdwZ+OG4kkXt+EwbxC83a5CMT73IYBy2Lu1H0rsXJp+V9f74aHwNECJu+jdVSmwrjb_x000d_
aSEst9PYw6fU3ImG05/dNdWalzLArsUmFTSNwHPh6IaHmWx3TVKU8MNShjrDIvPbYo/omDrP_x000d_
7nDbmSVUcgF/rFWcI3yK6QrZK2kwXiMnvoJC</vt:lpwstr>
  </property>
  <property fmtid="{D5CDD505-2E9C-101B-9397-08002B2CF9AE}" pid="3" name="_ms_pID_725343">
    <vt:lpwstr>(9)qjAAj8NW8QAHCrRoPU9XKyl6bXe8rXqLcGrPcQOsEBjuYUc0mUH+fXuSgRkv97vqzqhsI9HX_x000d_
pa2E3Tcmd4eKq9MxvRBCrWnj1Sq5xUBDlx0bxCAB10SyMBGXbA/ghnPHC+Aa1PxHxc/kxQR8_x000d_
1VapiOIO5pYb7A9psnLLDMf1ITSJFEIodPNee6e8AH+0tSWN49g5wSOqRthCLEF8aZhxzi4n_x000d_
moodrIZ0sLKqCsV2Dp</vt:lpwstr>
  </property>
  <property fmtid="{D5CDD505-2E9C-101B-9397-08002B2CF9AE}" pid="4" name="_ms_pID_7253432">
    <vt:lpwstr>WlYAjKlsI2+HGVMRmQND/QNYE/tAtwRTrici_x000d_
zMIBZjoCrUNGfXccvnzVvKKYaeNeJhKFWomVDpqGsFZH7fcL9vHeP6EpMrmPOwBTme5kwFb0_x000d_
Pyo2iQZXFNJbMPjJIfySnkm13slxeGl8QPkkvAR4lKqVf3RGKKh5aAbG6WYqgzKnneo59TSs_x000d_
/xT/Xs/BcBiz6JNMm49hZyTPr+IBFCSjefrRqs4+B0sjDRo5nW7nAq</vt:lpwstr>
  </property>
  <property fmtid="{D5CDD505-2E9C-101B-9397-08002B2CF9AE}" pid="5" name="_ms_pID_7253433">
    <vt:lpwstr>4sWRYm2No+GBGOF2t0_x000d_
0eGPNFFnJOD6P11gMLVWFiYwFYcGqn0f78FC4mW5Px0xhpNPZ1X1o710WoJtACikMBEGaGSd_x000d_
CkqXpQiieCwzrhlTOzpqLLCJap9M8tYNR0PPGGxWUYWFyvqYtyiyKVWm7UrwH7Ns1GakIDkO_x000d_
XhdPOM6zitVnAYGDOpyd50STJ9pe1gekrrZbXsoSYsVO/ZKzVmS9nl6CxA8nxl2imM22zKuI</vt:lpwstr>
  </property>
  <property fmtid="{D5CDD505-2E9C-101B-9397-08002B2CF9AE}" pid="6" name="_ms_pID_725343_00">
    <vt:lpwstr>_ms_pID_725343</vt:lpwstr>
  </property>
  <property fmtid="{D5CDD505-2E9C-101B-9397-08002B2CF9AE}" pid="7" name="_ms_pID_7253431_00">
    <vt:lpwstr>_ms_pID_7253431</vt:lpwstr>
  </property>
  <property fmtid="{D5CDD505-2E9C-101B-9397-08002B2CF9AE}" pid="8" name="_ms_pID_7253432_00">
    <vt:lpwstr>_ms_pID_7253432</vt:lpwstr>
  </property>
  <property fmtid="{D5CDD505-2E9C-101B-9397-08002B2CF9AE}" pid="9" name="_ms_pID_7253433_00">
    <vt:lpwstr>_ms_pID_7253433</vt:lpwstr>
  </property>
  <property fmtid="{D5CDD505-2E9C-101B-9397-08002B2CF9AE}" pid="10" name="_ms_pID_7253434">
    <vt:lpwstr>_x000d_
VTTiLJyhdZRbLd6LIfJpP7vfmy4ZLn4/E+92LlxwUQsnAoZCNoqQCW1UaYwp2pi2JL/x+GP8_x000d_
bjAeZ4z1R4Ns0X+lDq0WArVemlHszzntJ7Y/0tYF+O4bvPY1bQ6sV5SyeDVit/z+ng0/jCuP_x000d_
oOmBWTXi7Ae1SOxcyW5YyHn+Y6BbAHctPzCuEhjdBlbPq7wlY+yu691Thkt5+yXoxPwQjUEg_x000d_
BNsOmNwZlvqTMUc9</vt:lpwstr>
  </property>
  <property fmtid="{D5CDD505-2E9C-101B-9397-08002B2CF9AE}" pid="11" name="_ms_pID_7253435">
    <vt:lpwstr>528tXZDS1JlumWeJOyyvmE6KUoHqmTD4UUw8ia7Jd0nOUod1culPiEtm_x000d_
dnPA5RDi2sBfk7pVEBdbVZKCOI24/xLxB+6GVH92ThT6NMsiauBsScNwOfcXOlqAfAMbckYY_x000d_
DG0J172rpXKJZB9JudY8IPknkKvLcTgMK4PFPrccU7U6jGfY4FkClfswRZQZSXUvxNaqLvSJ_x000d_
bvxiK4UGza/Em91AOSb1MyYjowfTHykF4x</vt:lpwstr>
  </property>
  <property fmtid="{D5CDD505-2E9C-101B-9397-08002B2CF9AE}" pid="12" name="_ms_pID_7253436">
    <vt:lpwstr>+5S7Fb8GHJKokOUgc4t3aKHGMtehrPPlyY2Syn_x000d_
Xj1/YIDl1bLbTK7o3fKbBHv+h7cDqGUC1r4NZEHqomqUsmxOiVrRGHZzcFoY6RoAe90JWa8d_x000d_
FJJcajhhhiPcD4NTuokpm7bGfGMle2in2EQzS2ENxhKEPahcVM7iJLcKGg/L9I4ByzVaJv3n_x000d_
dERFCciS9VimFY1SjzlVnOYeS/bSYSFxuUKOiDVWGWeSmWWtb3S8</vt:lpwstr>
  </property>
  <property fmtid="{D5CDD505-2E9C-101B-9397-08002B2CF9AE}" pid="13" name="_ms_pID_7253437">
    <vt:lpwstr>iWX7//1chFzAkO7PeXMd_x000d_
8jQfazw8pKW+cJj5iaqNpZrWPe5ncpgtZpG5/m2cjSCKNQBiayckVrhl5ZEGBuD2P6kn7Udp_x000d_
nOLznf9fTcB/porXopiJyK5H/CNAWHNnkVEHTKo5aFn/2p6JrNnwURknwr9MQ7ioc2o91wny_x000d_
xBoUj5mF+Bfmj432DGOSDAdPVruWutqT0nd8ZQzlfEtn9DaLrmNjY+LPnLVPGhUjSX6qtB</vt:lpwstr>
  </property>
  <property fmtid="{D5CDD505-2E9C-101B-9397-08002B2CF9AE}" pid="14" name="_ms_pID_7253438">
    <vt:lpwstr>d9_x000d_
0kC4MCjIO/X8dH8mxwkCVfUWc4Z1AEuNLIqV6TVIzJfLNKl2</vt:lpwstr>
  </property>
  <property fmtid="{D5CDD505-2E9C-101B-9397-08002B2CF9AE}" pid="15" name="sflag">
    <vt:lpwstr>1388136346</vt:lpwstr>
  </property>
  <property fmtid="{D5CDD505-2E9C-101B-9397-08002B2CF9AE}" pid="16" name="KSOProductBuildVer">
    <vt:lpwstr>2052-11.8.2.12011</vt:lpwstr>
  </property>
  <property fmtid="{D5CDD505-2E9C-101B-9397-08002B2CF9AE}" pid="17" name="ICV">
    <vt:lpwstr>114D54C381E844DDB3754BBC89B0F2E1</vt:lpwstr>
  </property>
</Properties>
</file>